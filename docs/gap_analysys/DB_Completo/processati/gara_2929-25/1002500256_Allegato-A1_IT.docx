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C65B" w14:textId="77777777" w:rsidR="002333CF" w:rsidRDefault="002333CF"/>
    <w:tbl>
      <w:tblPr>
        <w:tblW w:w="9788" w:type="dxa"/>
        <w:tblInd w:w="-5" w:type="dxa"/>
        <w:tblLayout w:type="fixed"/>
        <w:tblLook w:val="0000" w:firstRow="0" w:lastRow="0" w:firstColumn="0" w:lastColumn="0" w:noHBand="0" w:noVBand="0"/>
      </w:tblPr>
      <w:tblGrid>
        <w:gridCol w:w="9788"/>
      </w:tblGrid>
      <w:tr w:rsidR="009A17F5" w:rsidRPr="009A3DC7" w14:paraId="1773526D" w14:textId="77777777" w:rsidTr="002333CF">
        <w:tc>
          <w:tcPr>
            <w:tcW w:w="9788" w:type="dxa"/>
            <w:tcBorders>
              <w:top w:val="single" w:sz="4" w:space="0" w:color="000000"/>
              <w:left w:val="single" w:sz="4" w:space="0" w:color="000000"/>
              <w:bottom w:val="single" w:sz="4" w:space="0" w:color="000000"/>
              <w:right w:val="single" w:sz="4" w:space="0" w:color="000000"/>
            </w:tcBorders>
          </w:tcPr>
          <w:p w14:paraId="4998795C" w14:textId="77777777" w:rsidR="002333CF" w:rsidRPr="009A3DC7" w:rsidRDefault="002333CF" w:rsidP="00DC2B27">
            <w:pPr>
              <w:pStyle w:val="Rientrocorpodeltesto21"/>
              <w:spacing w:after="0" w:line="360" w:lineRule="auto"/>
              <w:ind w:left="1440" w:hanging="1440"/>
              <w:jc w:val="center"/>
              <w:rPr>
                <w:b/>
                <w:bCs/>
                <w:lang w:val="it-IT"/>
              </w:rPr>
            </w:pPr>
          </w:p>
          <w:p w14:paraId="79749243" w14:textId="77777777" w:rsidR="000A58DF" w:rsidRPr="009A3DC7" w:rsidRDefault="009A17F5" w:rsidP="00DC2B27">
            <w:pPr>
              <w:pStyle w:val="Rientrocorpodeltesto21"/>
              <w:spacing w:after="0" w:line="360" w:lineRule="auto"/>
              <w:ind w:left="1440" w:hanging="1440"/>
              <w:jc w:val="center"/>
              <w:rPr>
                <w:b/>
                <w:bCs/>
                <w:lang w:val="it-IT"/>
              </w:rPr>
            </w:pPr>
            <w:r w:rsidRPr="009A3DC7">
              <w:rPr>
                <w:b/>
                <w:bCs/>
                <w:lang w:val="it-IT"/>
              </w:rPr>
              <w:t>Allegato A1</w:t>
            </w:r>
            <w:r w:rsidRPr="009A3DC7">
              <w:rPr>
                <w:rStyle w:val="EndnoteReference"/>
                <w:rFonts w:cs="Arial"/>
                <w:b/>
                <w:bCs/>
                <w:lang w:val="it-IT"/>
              </w:rPr>
              <w:endnoteReference w:id="1"/>
            </w:r>
            <w:r w:rsidR="000A58DF" w:rsidRPr="009A3DC7">
              <w:rPr>
                <w:b/>
                <w:bCs/>
                <w:lang w:val="it-IT"/>
              </w:rPr>
              <w:t xml:space="preserve"> </w:t>
            </w:r>
          </w:p>
          <w:p w14:paraId="081C1E5D" w14:textId="77777777" w:rsidR="009A17F5" w:rsidRPr="009A3DC7" w:rsidRDefault="004509B5" w:rsidP="00DC2B27">
            <w:pPr>
              <w:pStyle w:val="Rientrocorpodeltesto21"/>
              <w:spacing w:after="0" w:line="360" w:lineRule="auto"/>
              <w:ind w:left="1440" w:hanging="1440"/>
              <w:jc w:val="center"/>
              <w:rPr>
                <w:b/>
                <w:bCs/>
                <w:lang w:val="it-IT"/>
              </w:rPr>
            </w:pPr>
            <w:r w:rsidRPr="009A3DC7">
              <w:rPr>
                <w:b/>
                <w:bCs/>
                <w:lang w:val="it-IT"/>
              </w:rPr>
              <w:t>Dichiarazioni</w:t>
            </w:r>
          </w:p>
          <w:p w14:paraId="39C57960" w14:textId="77777777" w:rsidR="009A17F5" w:rsidRPr="009A3DC7" w:rsidRDefault="009A17F5" w:rsidP="00DC2B27">
            <w:pPr>
              <w:pStyle w:val="Rientrocorpodeltesto21"/>
              <w:spacing w:after="0" w:line="360" w:lineRule="auto"/>
              <w:ind w:left="1440" w:hanging="1440"/>
              <w:jc w:val="center"/>
              <w:rPr>
                <w:b/>
                <w:bCs/>
                <w:lang w:val="it-IT"/>
              </w:rPr>
            </w:pPr>
          </w:p>
          <w:p w14:paraId="67CE3C6D" w14:textId="77777777" w:rsidR="009A17F5" w:rsidRPr="009A3DC7" w:rsidRDefault="009A17F5" w:rsidP="00DC2B27">
            <w:pPr>
              <w:pStyle w:val="Rientrocorpodeltesto31"/>
              <w:spacing w:after="0" w:line="360" w:lineRule="auto"/>
              <w:ind w:left="5"/>
              <w:jc w:val="both"/>
              <w:rPr>
                <w:b/>
                <w:bCs/>
                <w:i/>
                <w:sz w:val="18"/>
                <w:szCs w:val="18"/>
                <w:lang w:val="it-IT"/>
              </w:rPr>
            </w:pPr>
            <w:r w:rsidRPr="009A3DC7">
              <w:rPr>
                <w:b/>
                <w:bCs/>
                <w:i/>
                <w:sz w:val="18"/>
                <w:szCs w:val="18"/>
                <w:lang w:val="it-IT"/>
              </w:rPr>
              <w:t>[N.B.: Il presente allegato deve essere compilato da tutti gli operatori economici, siano essi imprese singole o operatori economici aggregati. In caso di RTI, consorzio ordinario, rete di imprese e GEIE, esso deve essere compilato dall’impresa mandataria o capogruppo.]</w:t>
            </w:r>
          </w:p>
          <w:p w14:paraId="6DF118A8" w14:textId="77777777" w:rsidR="009A17F5" w:rsidRPr="009A3DC7" w:rsidRDefault="009A17F5" w:rsidP="00DC2B27">
            <w:pPr>
              <w:pStyle w:val="Rientrocorpodeltesto31"/>
              <w:spacing w:after="0" w:line="360" w:lineRule="auto"/>
              <w:ind w:left="0" w:firstLine="283"/>
              <w:jc w:val="both"/>
              <w:rPr>
                <w:b/>
                <w:bCs/>
                <w:sz w:val="18"/>
                <w:szCs w:val="18"/>
                <w:lang w:val="it-IT"/>
              </w:rPr>
            </w:pPr>
          </w:p>
          <w:p w14:paraId="554BD6EC" w14:textId="38612A32" w:rsidR="009A17F5" w:rsidRPr="009A3DC7" w:rsidRDefault="009A17F5" w:rsidP="00BD425F">
            <w:pPr>
              <w:pStyle w:val="Rientrocorpodeltesto31"/>
              <w:spacing w:after="0" w:line="360" w:lineRule="auto"/>
              <w:ind w:left="37"/>
              <w:jc w:val="both"/>
              <w:rPr>
                <w:sz w:val="18"/>
                <w:szCs w:val="18"/>
                <w:lang w:val="it-IT"/>
              </w:rPr>
            </w:pPr>
            <w:r w:rsidRPr="009A3DC7">
              <w:rPr>
                <w:b/>
                <w:bCs/>
                <w:sz w:val="18"/>
                <w:szCs w:val="18"/>
                <w:lang w:val="it-IT"/>
              </w:rPr>
              <w:t xml:space="preserve">Codice GARA: </w:t>
            </w:r>
            <w:r w:rsidR="0003517B">
              <w:rPr>
                <w:sz w:val="18"/>
                <w:szCs w:val="18"/>
                <w:lang w:val="it-IT"/>
              </w:rPr>
              <w:t>1002500256_</w:t>
            </w:r>
            <w:r w:rsidR="0003517B" w:rsidRPr="0003517B">
              <w:rPr>
                <w:lang w:val="it-IT"/>
              </w:rPr>
              <w:t xml:space="preserve"> </w:t>
            </w:r>
            <w:r w:rsidR="0003517B" w:rsidRPr="0003517B">
              <w:rPr>
                <w:sz w:val="18"/>
                <w:szCs w:val="18"/>
                <w:lang w:val="it-IT"/>
              </w:rPr>
              <w:t>Sostituzione componenti di raffreddamento e alimentazione del Data Center</w:t>
            </w:r>
          </w:p>
          <w:p w14:paraId="5980F92B" w14:textId="77777777" w:rsidR="009A17F5" w:rsidRPr="009A3DC7" w:rsidRDefault="009A17F5" w:rsidP="00BD425F">
            <w:pPr>
              <w:pStyle w:val="Rientrocorpodeltesto31"/>
              <w:spacing w:after="0" w:line="360" w:lineRule="auto"/>
              <w:ind w:left="37"/>
              <w:jc w:val="both"/>
              <w:rPr>
                <w:sz w:val="18"/>
                <w:szCs w:val="18"/>
                <w:lang w:val="it-IT"/>
              </w:rPr>
            </w:pPr>
            <w:r w:rsidRPr="009A3DC7">
              <w:rPr>
                <w:b/>
                <w:bCs/>
                <w:sz w:val="18"/>
                <w:szCs w:val="18"/>
                <w:lang w:val="it-IT"/>
              </w:rPr>
              <w:t xml:space="preserve">Codice CIG: </w:t>
            </w:r>
            <w:r w:rsidRPr="009A3DC7">
              <w:rPr>
                <w:sz w:val="18"/>
                <w:szCs w:val="18"/>
                <w:lang w:val="it-IT"/>
              </w:rPr>
              <w:fldChar w:fldCharType="begin">
                <w:ffData>
                  <w:name w:val="Testo83"/>
                  <w:enabled/>
                  <w:calcOnExit w:val="0"/>
                  <w:textInput/>
                </w:ffData>
              </w:fldChar>
            </w:r>
            <w:bookmarkStart w:id="0" w:name="Testo83"/>
            <w:r w:rsidRPr="009A3DC7">
              <w:rPr>
                <w:sz w:val="18"/>
                <w:szCs w:val="18"/>
                <w:lang w:val="it-IT"/>
              </w:rPr>
              <w:instrText xml:space="preserve"> FORMTEXT </w:instrText>
            </w:r>
            <w:r w:rsidRPr="009A3DC7">
              <w:rPr>
                <w:sz w:val="18"/>
                <w:szCs w:val="18"/>
                <w:lang w:val="it-IT"/>
              </w:rPr>
            </w:r>
            <w:r w:rsidRPr="009A3DC7">
              <w:rPr>
                <w:sz w:val="18"/>
                <w:szCs w:val="18"/>
                <w:lang w:val="it-IT"/>
              </w:rPr>
              <w:fldChar w:fldCharType="separate"/>
            </w:r>
            <w:r w:rsidRPr="009A3DC7">
              <w:rPr>
                <w:sz w:val="18"/>
                <w:szCs w:val="18"/>
                <w:lang w:val="it-IT"/>
              </w:rPr>
              <w:t> </w:t>
            </w:r>
            <w:r w:rsidRPr="009A3DC7">
              <w:rPr>
                <w:sz w:val="18"/>
                <w:szCs w:val="18"/>
                <w:lang w:val="it-IT"/>
              </w:rPr>
              <w:t> </w:t>
            </w:r>
            <w:r w:rsidRPr="009A3DC7">
              <w:rPr>
                <w:sz w:val="18"/>
                <w:szCs w:val="18"/>
                <w:lang w:val="it-IT"/>
              </w:rPr>
              <w:t> </w:t>
            </w:r>
            <w:r w:rsidRPr="009A3DC7">
              <w:rPr>
                <w:sz w:val="18"/>
                <w:szCs w:val="18"/>
                <w:lang w:val="it-IT"/>
              </w:rPr>
              <w:t> </w:t>
            </w:r>
            <w:r w:rsidRPr="009A3DC7">
              <w:rPr>
                <w:sz w:val="18"/>
                <w:szCs w:val="18"/>
                <w:lang w:val="it-IT"/>
              </w:rPr>
              <w:t> </w:t>
            </w:r>
            <w:r w:rsidRPr="009A3DC7">
              <w:rPr>
                <w:sz w:val="18"/>
                <w:szCs w:val="18"/>
                <w:lang w:val="it-IT"/>
              </w:rPr>
              <w:fldChar w:fldCharType="end"/>
            </w:r>
            <w:bookmarkEnd w:id="0"/>
          </w:p>
          <w:p w14:paraId="43E3D3DE" w14:textId="0CCDF4E8" w:rsidR="009A17F5" w:rsidRPr="009A3DC7" w:rsidRDefault="009A17F5" w:rsidP="00BD425F">
            <w:pPr>
              <w:pStyle w:val="Rientrocorpodeltesto31"/>
              <w:spacing w:after="0" w:line="360" w:lineRule="auto"/>
              <w:ind w:left="37"/>
              <w:jc w:val="both"/>
              <w:rPr>
                <w:sz w:val="18"/>
                <w:szCs w:val="18"/>
                <w:lang w:val="it-IT"/>
              </w:rPr>
            </w:pPr>
            <w:r w:rsidRPr="0003517B">
              <w:rPr>
                <w:b/>
                <w:bCs/>
                <w:sz w:val="18"/>
                <w:szCs w:val="18"/>
                <w:lang w:val="it-IT"/>
              </w:rPr>
              <w:t xml:space="preserve">Codice CUP: </w:t>
            </w:r>
            <w:r w:rsidR="0003517B" w:rsidRPr="0003517B">
              <w:rPr>
                <w:sz w:val="18"/>
                <w:szCs w:val="18"/>
              </w:rPr>
              <w:t>B59B23000630005</w:t>
            </w:r>
          </w:p>
          <w:p w14:paraId="4004E934" w14:textId="77777777" w:rsidR="002A0E59" w:rsidRPr="009A3DC7" w:rsidRDefault="002A0E59" w:rsidP="0003517B">
            <w:pPr>
              <w:pStyle w:val="sche22"/>
              <w:spacing w:line="360" w:lineRule="auto"/>
              <w:rPr>
                <w:sz w:val="18"/>
                <w:szCs w:val="18"/>
                <w:lang w:val="it-IT"/>
              </w:rPr>
            </w:pPr>
          </w:p>
        </w:tc>
      </w:tr>
    </w:tbl>
    <w:p w14:paraId="3E2DCD9B" w14:textId="77777777" w:rsidR="009A17F5" w:rsidRPr="00D117FB" w:rsidRDefault="009A17F5" w:rsidP="009A17F5">
      <w:pPr>
        <w:pStyle w:val="Rientrocorpodeltesto21"/>
        <w:spacing w:after="0" w:line="360" w:lineRule="auto"/>
        <w:ind w:left="1440" w:hanging="1440"/>
        <w:jc w:val="center"/>
        <w:rPr>
          <w:b/>
          <w:bCs/>
          <w:i/>
          <w:iCs/>
          <w:sz w:val="18"/>
          <w:szCs w:val="18"/>
          <w:lang w:val="it-IT"/>
        </w:rPr>
      </w:pPr>
    </w:p>
    <w:p w14:paraId="7E357B03" w14:textId="77777777" w:rsidR="009A17F5" w:rsidRPr="00D117FB" w:rsidRDefault="009A17F5" w:rsidP="009A17F5">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p>
    <w:p w14:paraId="64BD1BC5" w14:textId="77777777" w:rsidR="009A17F5" w:rsidRPr="00D117FB" w:rsidRDefault="009A17F5" w:rsidP="00A87685">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outlineLvl w:val="0"/>
        <w:rPr>
          <w:rFonts w:ascii="Arial" w:hAnsi="Arial" w:cs="Arial"/>
          <w:b/>
          <w:bCs/>
          <w:i/>
          <w:iCs/>
          <w:sz w:val="18"/>
          <w:szCs w:val="18"/>
          <w:lang w:val="it-IT"/>
        </w:rPr>
      </w:pPr>
      <w:r w:rsidRPr="00D117FB">
        <w:rPr>
          <w:rFonts w:ascii="Arial" w:hAnsi="Arial" w:cs="Arial"/>
          <w:b/>
          <w:bCs/>
          <w:i/>
          <w:iCs/>
          <w:sz w:val="18"/>
          <w:szCs w:val="18"/>
          <w:lang w:val="it-IT"/>
        </w:rPr>
        <w:t>Sez. I</w:t>
      </w:r>
    </w:p>
    <w:p w14:paraId="45DF542B" w14:textId="77777777" w:rsidR="009A17F5" w:rsidRPr="00D117FB" w:rsidRDefault="009A17F5" w:rsidP="009A7348">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outlineLvl w:val="0"/>
        <w:rPr>
          <w:rFonts w:ascii="Arial" w:hAnsi="Arial" w:cs="Arial"/>
          <w:sz w:val="18"/>
          <w:szCs w:val="18"/>
          <w:lang w:val="it-IT"/>
        </w:rPr>
      </w:pPr>
      <w:r w:rsidRPr="00D117FB">
        <w:rPr>
          <w:rFonts w:ascii="Arial" w:hAnsi="Arial" w:cs="Arial"/>
          <w:b/>
          <w:bCs/>
          <w:i/>
          <w:iCs/>
          <w:sz w:val="18"/>
          <w:szCs w:val="18"/>
          <w:lang w:val="it-IT"/>
        </w:rPr>
        <w:t>DICHIARAZIONE ai sensi della L.P. 22 ottobre 1993, n. 17</w:t>
      </w:r>
      <w:r w:rsidRPr="00D117FB">
        <w:rPr>
          <w:rFonts w:ascii="Arial" w:hAnsi="Arial" w:cs="Arial"/>
          <w:b/>
          <w:bCs/>
          <w:i/>
          <w:iCs/>
          <w:color w:val="000000"/>
          <w:sz w:val="18"/>
          <w:szCs w:val="18"/>
          <w:shd w:val="clear" w:color="auto" w:fill="FFFF00"/>
          <w:lang w:val="it-IT"/>
        </w:rPr>
        <w:t xml:space="preserve"> </w:t>
      </w:r>
    </w:p>
    <w:p w14:paraId="23ACDC46" w14:textId="77777777" w:rsidR="009A17F5" w:rsidRPr="0072234D" w:rsidRDefault="009A17F5" w:rsidP="009A17F5">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it-IT"/>
        </w:rPr>
      </w:pPr>
    </w:p>
    <w:p w14:paraId="398B3D6D" w14:textId="77777777" w:rsidR="009A17F5" w:rsidRPr="0072234D" w:rsidRDefault="009A17F5" w:rsidP="009A17F5">
      <w:pPr>
        <w:pStyle w:val="sche22"/>
        <w:spacing w:line="360" w:lineRule="auto"/>
        <w:jc w:val="both"/>
        <w:rPr>
          <w:rFonts w:ascii="Arial" w:hAnsi="Arial" w:cs="Arial"/>
          <w:sz w:val="18"/>
          <w:szCs w:val="18"/>
          <w:lang w:val="it-IT"/>
        </w:rPr>
      </w:pPr>
    </w:p>
    <w:p w14:paraId="2DC049D4" w14:textId="77777777" w:rsidR="009A17F5" w:rsidRPr="0072234D" w:rsidRDefault="009A17F5" w:rsidP="00A87685">
      <w:pPr>
        <w:pStyle w:val="Rientrocorpodeltesto31"/>
        <w:spacing w:after="0" w:line="360" w:lineRule="auto"/>
        <w:ind w:left="0"/>
        <w:jc w:val="both"/>
        <w:outlineLvl w:val="0"/>
        <w:rPr>
          <w:b/>
          <w:bCs/>
          <w:sz w:val="18"/>
          <w:szCs w:val="18"/>
          <w:lang w:val="it-IT"/>
        </w:rPr>
      </w:pPr>
      <w:r w:rsidRPr="0072234D">
        <w:rPr>
          <w:b/>
          <w:bCs/>
          <w:sz w:val="18"/>
          <w:szCs w:val="18"/>
          <w:lang w:val="it-IT"/>
        </w:rPr>
        <w:t xml:space="preserve">ATTENZIONE: La persona che compila l'allegato A1 </w:t>
      </w:r>
      <w:r w:rsidRPr="0072234D">
        <w:rPr>
          <w:b/>
          <w:bCs/>
          <w:sz w:val="18"/>
          <w:szCs w:val="18"/>
          <w:u w:val="single"/>
          <w:lang w:val="it-IT"/>
        </w:rPr>
        <w:t>DEVE</w:t>
      </w:r>
      <w:r w:rsidRPr="0072234D">
        <w:rPr>
          <w:b/>
          <w:bCs/>
          <w:sz w:val="18"/>
          <w:szCs w:val="18"/>
          <w:lang w:val="it-IT"/>
        </w:rPr>
        <w:t xml:space="preserve"> essere la stessa che appone la firma digitale.</w:t>
      </w:r>
    </w:p>
    <w:p w14:paraId="44DD0B94" w14:textId="77777777" w:rsidR="009A17F5" w:rsidRPr="0072234D" w:rsidRDefault="009A17F5" w:rsidP="009A17F5">
      <w:pPr>
        <w:pStyle w:val="Stile1"/>
        <w:spacing w:line="360" w:lineRule="auto"/>
        <w:rPr>
          <w:rFonts w:ascii="Arial" w:hAnsi="Arial" w:cs="Arial"/>
          <w:sz w:val="18"/>
          <w:szCs w:val="18"/>
          <w:lang w:val="it-IT"/>
        </w:rPr>
      </w:pPr>
    </w:p>
    <w:p w14:paraId="6F120421" w14:textId="77777777" w:rsidR="009A17F5" w:rsidRPr="0072234D" w:rsidRDefault="009A17F5" w:rsidP="009A17F5">
      <w:pPr>
        <w:pStyle w:val="Stile1"/>
        <w:spacing w:line="360" w:lineRule="auto"/>
        <w:rPr>
          <w:rFonts w:ascii="Arial" w:hAnsi="Arial" w:cs="Arial"/>
          <w:sz w:val="18"/>
          <w:szCs w:val="18"/>
          <w:lang w:val="it-IT"/>
        </w:rPr>
      </w:pPr>
      <w:r w:rsidRPr="0072234D">
        <w:rPr>
          <w:rFonts w:ascii="Arial" w:hAnsi="Arial" w:cs="Arial"/>
          <w:sz w:val="18"/>
          <w:szCs w:val="18"/>
          <w:lang w:val="it-IT"/>
        </w:rPr>
        <w:t>Il/la sottoscritto/a</w:t>
      </w:r>
      <w:r w:rsidRPr="0072234D">
        <w:rPr>
          <w:rStyle w:val="EndnoteReference"/>
          <w:rFonts w:ascii="Arial" w:hAnsi="Arial" w:cs="Arial"/>
          <w:sz w:val="18"/>
          <w:szCs w:val="18"/>
          <w:lang w:val="it-IT"/>
        </w:rPr>
        <w:endnoteReference w:id="2"/>
      </w:r>
      <w:r w:rsidRPr="0072234D">
        <w:rPr>
          <w:rFonts w:ascii="Arial" w:hAnsi="Arial" w:cs="Arial"/>
          <w:sz w:val="18"/>
          <w:szCs w:val="18"/>
          <w:lang w:val="it-IT"/>
        </w:rPr>
        <w:t xml:space="preserve"> </w:t>
      </w:r>
      <w:r w:rsidRPr="0072234D">
        <w:rPr>
          <w:rFonts w:ascii="Arial" w:hAnsi="Arial" w:cs="Arial"/>
          <w:sz w:val="18"/>
          <w:szCs w:val="18"/>
          <w:lang w:val="it-IT"/>
        </w:rPr>
        <w:fldChar w:fldCharType="begin">
          <w:ffData>
            <w:name w:val="Testo8"/>
            <w:enabled/>
            <w:calcOnExit w:val="0"/>
            <w:textInput/>
          </w:ffData>
        </w:fldChar>
      </w:r>
      <w:bookmarkStart w:id="1" w:name="Testo8"/>
      <w:r w:rsidRPr="0072234D">
        <w:rPr>
          <w:rFonts w:ascii="Arial" w:hAnsi="Arial" w:cs="Arial"/>
          <w:sz w:val="18"/>
          <w:szCs w:val="18"/>
          <w:lang w:val="it-IT"/>
        </w:rPr>
        <w:instrText xml:space="preserve"> FORMTEXT </w:instrText>
      </w:r>
      <w:r w:rsidRPr="0072234D">
        <w:rPr>
          <w:rFonts w:ascii="Arial" w:hAnsi="Arial" w:cs="Arial"/>
          <w:sz w:val="18"/>
          <w:szCs w:val="18"/>
          <w:lang w:val="it-IT"/>
        </w:rPr>
      </w:r>
      <w:r w:rsidRPr="0072234D">
        <w:rPr>
          <w:rFonts w:ascii="Arial" w:hAnsi="Arial" w:cs="Arial"/>
          <w:sz w:val="18"/>
          <w:szCs w:val="18"/>
          <w:lang w:val="it-IT"/>
        </w:rPr>
        <w:fldChar w:fldCharType="separate"/>
      </w:r>
      <w:r w:rsidRPr="0072234D">
        <w:rPr>
          <w:rFonts w:ascii="Arial" w:hAnsi="Arial" w:cs="Arial"/>
          <w:sz w:val="18"/>
          <w:szCs w:val="18"/>
          <w:lang w:val="it-IT"/>
        </w:rPr>
        <w:t> </w:t>
      </w:r>
      <w:r w:rsidRPr="0072234D">
        <w:rPr>
          <w:rFonts w:ascii="Arial" w:hAnsi="Arial" w:cs="Arial"/>
          <w:sz w:val="18"/>
          <w:szCs w:val="18"/>
          <w:lang w:val="it-IT"/>
        </w:rPr>
        <w:t> </w:t>
      </w:r>
      <w:r w:rsidRPr="0072234D">
        <w:rPr>
          <w:rFonts w:ascii="Arial" w:hAnsi="Arial" w:cs="Arial"/>
          <w:sz w:val="18"/>
          <w:szCs w:val="18"/>
          <w:lang w:val="it-IT"/>
        </w:rPr>
        <w:t> </w:t>
      </w:r>
      <w:r w:rsidRPr="0072234D">
        <w:rPr>
          <w:rFonts w:ascii="Arial" w:hAnsi="Arial" w:cs="Arial"/>
          <w:sz w:val="18"/>
          <w:szCs w:val="18"/>
          <w:lang w:val="it-IT"/>
        </w:rPr>
        <w:t> </w:t>
      </w:r>
      <w:r w:rsidRPr="0072234D">
        <w:rPr>
          <w:rFonts w:ascii="Arial" w:hAnsi="Arial" w:cs="Arial"/>
          <w:sz w:val="18"/>
          <w:szCs w:val="18"/>
          <w:lang w:val="it-IT"/>
        </w:rPr>
        <w:t> </w:t>
      </w:r>
      <w:r w:rsidRPr="0072234D">
        <w:rPr>
          <w:rFonts w:ascii="Arial" w:hAnsi="Arial" w:cs="Arial"/>
          <w:sz w:val="18"/>
          <w:szCs w:val="18"/>
          <w:lang w:val="it-IT"/>
        </w:rPr>
        <w:fldChar w:fldCharType="end"/>
      </w:r>
      <w:bookmarkEnd w:id="1"/>
      <w:r w:rsidRPr="0072234D">
        <w:rPr>
          <w:rFonts w:ascii="Arial" w:hAnsi="Arial" w:cs="Arial"/>
          <w:sz w:val="18"/>
          <w:szCs w:val="18"/>
          <w:lang w:val="it-IT"/>
        </w:rPr>
        <w:t>,</w:t>
      </w:r>
    </w:p>
    <w:p w14:paraId="21355E40"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C.F. </w:t>
      </w:r>
      <w:r w:rsidRPr="0072234D">
        <w:rPr>
          <w:sz w:val="18"/>
          <w:szCs w:val="18"/>
          <w:lang w:val="it-IT"/>
        </w:rPr>
        <w:fldChar w:fldCharType="begin">
          <w:ffData>
            <w:name w:val="Testo57"/>
            <w:enabled/>
            <w:calcOnExit w:val="0"/>
            <w:textInput/>
          </w:ffData>
        </w:fldChar>
      </w:r>
      <w:bookmarkStart w:id="2" w:name="Testo57"/>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
    </w:p>
    <w:p w14:paraId="745D96CA" w14:textId="77777777" w:rsidR="00FF2281" w:rsidRDefault="00FF2281" w:rsidP="00FF2281">
      <w:pPr>
        <w:tabs>
          <w:tab w:val="left" w:pos="1560"/>
        </w:tabs>
        <w:spacing w:line="360" w:lineRule="auto"/>
        <w:ind w:left="1418" w:hanging="1418"/>
        <w:jc w:val="both"/>
        <w:rPr>
          <w:sz w:val="18"/>
          <w:szCs w:val="18"/>
          <w:lang w:val="it-IT"/>
        </w:rPr>
      </w:pPr>
      <w:r>
        <w:rPr>
          <w:sz w:val="18"/>
          <w:szCs w:val="18"/>
          <w:lang w:val="it-IT"/>
        </w:rPr>
        <w:t xml:space="preserve">in qualità di:  </w:t>
      </w:r>
      <w:r w:rsidRPr="0072234D">
        <w:rPr>
          <w:sz w:val="18"/>
          <w:szCs w:val="18"/>
          <w:lang w:val="it-IT"/>
        </w:rPr>
        <w:fldChar w:fldCharType="begin">
          <w:ffData>
            <w:name w:val="Controllo2"/>
            <w:enabled/>
            <w:calcOnExit w:val="0"/>
            <w:checkBox>
              <w:sizeAuto/>
              <w:default w:val="0"/>
              <w:checked w:val="0"/>
            </w:checkBox>
          </w:ffData>
        </w:fldChar>
      </w:r>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r>
        <w:rPr>
          <w:sz w:val="18"/>
          <w:szCs w:val="18"/>
          <w:lang w:val="it-IT"/>
        </w:rPr>
        <w:t xml:space="preserve"> </w:t>
      </w:r>
      <w:r w:rsidRPr="0072234D">
        <w:rPr>
          <w:sz w:val="18"/>
          <w:szCs w:val="18"/>
          <w:lang w:val="it-IT"/>
        </w:rPr>
        <w:t>legale rappresentante</w:t>
      </w:r>
      <w:r>
        <w:rPr>
          <w:sz w:val="18"/>
          <w:szCs w:val="18"/>
          <w:lang w:val="it-IT"/>
        </w:rPr>
        <w:t>/</w:t>
      </w:r>
      <w:r w:rsidRPr="0072234D">
        <w:rPr>
          <w:sz w:val="18"/>
          <w:szCs w:val="18"/>
          <w:lang w:val="it-IT"/>
        </w:rPr>
        <w:t>titolare</w:t>
      </w:r>
      <w:r>
        <w:rPr>
          <w:sz w:val="18"/>
          <w:szCs w:val="18"/>
          <w:lang w:val="it-IT"/>
        </w:rPr>
        <w:t xml:space="preserve">   </w:t>
      </w:r>
      <w:r w:rsidRPr="0072234D">
        <w:rPr>
          <w:sz w:val="18"/>
          <w:szCs w:val="18"/>
          <w:lang w:val="it-IT"/>
        </w:rPr>
        <w:t xml:space="preserve"> </w:t>
      </w:r>
      <w:r w:rsidRPr="0072234D">
        <w:rPr>
          <w:sz w:val="18"/>
          <w:szCs w:val="18"/>
          <w:lang w:val="it-IT"/>
        </w:rPr>
        <w:fldChar w:fldCharType="begin">
          <w:ffData>
            <w:name w:val="Controllo2"/>
            <w:enabled/>
            <w:calcOnExit w:val="0"/>
            <w:checkBox>
              <w:sizeAuto/>
              <w:default w:val="0"/>
              <w:checked w:val="0"/>
            </w:checkBox>
          </w:ffData>
        </w:fldChar>
      </w:r>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r>
        <w:rPr>
          <w:sz w:val="18"/>
          <w:szCs w:val="18"/>
          <w:lang w:val="it-IT"/>
        </w:rPr>
        <w:t xml:space="preserve">  </w:t>
      </w:r>
      <w:r w:rsidRPr="0072234D">
        <w:rPr>
          <w:sz w:val="18"/>
          <w:szCs w:val="18"/>
          <w:lang w:val="it-IT"/>
        </w:rPr>
        <w:t>procuratore generale</w:t>
      </w:r>
      <w:r>
        <w:rPr>
          <w:sz w:val="18"/>
          <w:szCs w:val="18"/>
          <w:lang w:val="it-IT"/>
        </w:rPr>
        <w:t xml:space="preserve">   </w:t>
      </w:r>
      <w:r w:rsidRPr="0072234D">
        <w:rPr>
          <w:sz w:val="18"/>
          <w:szCs w:val="18"/>
          <w:lang w:val="it-IT"/>
        </w:rPr>
        <w:t xml:space="preserve"> </w:t>
      </w:r>
      <w:r w:rsidRPr="0072234D">
        <w:rPr>
          <w:sz w:val="18"/>
          <w:szCs w:val="18"/>
          <w:lang w:val="it-IT"/>
        </w:rPr>
        <w:fldChar w:fldCharType="begin">
          <w:ffData>
            <w:name w:val="Controllo2"/>
            <w:enabled/>
            <w:calcOnExit w:val="0"/>
            <w:checkBox>
              <w:sizeAuto/>
              <w:default w:val="0"/>
              <w:checked w:val="0"/>
            </w:checkBox>
          </w:ffData>
        </w:fldChar>
      </w:r>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r w:rsidRPr="00FF2281">
        <w:rPr>
          <w:sz w:val="18"/>
          <w:szCs w:val="18"/>
          <w:lang w:val="it-IT"/>
        </w:rPr>
        <w:t xml:space="preserve"> </w:t>
      </w:r>
      <w:r>
        <w:rPr>
          <w:sz w:val="18"/>
          <w:szCs w:val="18"/>
          <w:lang w:val="it-IT"/>
        </w:rPr>
        <w:t xml:space="preserve">procuratore </w:t>
      </w:r>
      <w:r w:rsidRPr="0072234D">
        <w:rPr>
          <w:sz w:val="18"/>
          <w:szCs w:val="18"/>
          <w:lang w:val="it-IT"/>
        </w:rPr>
        <w:t>speciale</w:t>
      </w:r>
    </w:p>
    <w:p w14:paraId="456EAFA7" w14:textId="77777777" w:rsidR="009A17F5" w:rsidRPr="0072234D" w:rsidRDefault="00DD1821" w:rsidP="009A17F5">
      <w:pPr>
        <w:spacing w:line="360" w:lineRule="auto"/>
        <w:jc w:val="both"/>
        <w:rPr>
          <w:sz w:val="18"/>
          <w:szCs w:val="18"/>
          <w:lang w:val="it-IT"/>
        </w:rPr>
      </w:pPr>
      <w:r>
        <w:rPr>
          <w:sz w:val="18"/>
          <w:szCs w:val="18"/>
          <w:lang w:val="it-IT"/>
        </w:rPr>
        <w:t>dell’</w:t>
      </w:r>
      <w:r w:rsidR="009A17F5" w:rsidRPr="0072234D">
        <w:rPr>
          <w:sz w:val="18"/>
          <w:szCs w:val="18"/>
          <w:lang w:val="it-IT"/>
        </w:rPr>
        <w:t xml:space="preserve">impresa </w:t>
      </w:r>
      <w:r w:rsidR="009A17F5" w:rsidRPr="0072234D">
        <w:rPr>
          <w:b/>
          <w:sz w:val="18"/>
          <w:szCs w:val="18"/>
          <w:lang w:val="it-IT"/>
        </w:rPr>
        <w:fldChar w:fldCharType="begin">
          <w:ffData>
            <w:name w:val="Testo8"/>
            <w:enabled/>
            <w:calcOnExit w:val="0"/>
            <w:textInput/>
          </w:ffData>
        </w:fldChar>
      </w:r>
      <w:r w:rsidR="009A17F5" w:rsidRPr="0072234D">
        <w:rPr>
          <w:b/>
          <w:sz w:val="18"/>
          <w:szCs w:val="18"/>
          <w:lang w:val="it-IT"/>
        </w:rPr>
        <w:instrText xml:space="preserve"> FORMTEXT </w:instrText>
      </w:r>
      <w:r w:rsidR="009A17F5" w:rsidRPr="0072234D">
        <w:rPr>
          <w:b/>
          <w:sz w:val="18"/>
          <w:szCs w:val="18"/>
          <w:lang w:val="it-IT"/>
        </w:rPr>
      </w:r>
      <w:r w:rsidR="009A17F5" w:rsidRPr="0072234D">
        <w:rPr>
          <w:b/>
          <w:sz w:val="18"/>
          <w:szCs w:val="18"/>
          <w:lang w:val="it-IT"/>
        </w:rPr>
        <w:fldChar w:fldCharType="separate"/>
      </w:r>
      <w:r w:rsidR="009A17F5" w:rsidRPr="0072234D">
        <w:rPr>
          <w:b/>
          <w:sz w:val="18"/>
          <w:szCs w:val="18"/>
          <w:lang w:val="it-IT"/>
        </w:rPr>
        <w:t> </w:t>
      </w:r>
      <w:r w:rsidR="009A17F5" w:rsidRPr="0072234D">
        <w:rPr>
          <w:b/>
          <w:sz w:val="18"/>
          <w:szCs w:val="18"/>
          <w:lang w:val="it-IT"/>
        </w:rPr>
        <w:t> </w:t>
      </w:r>
      <w:r w:rsidR="009A17F5" w:rsidRPr="0072234D">
        <w:rPr>
          <w:b/>
          <w:sz w:val="18"/>
          <w:szCs w:val="18"/>
          <w:lang w:val="it-IT"/>
        </w:rPr>
        <w:t> </w:t>
      </w:r>
      <w:r w:rsidR="009A17F5" w:rsidRPr="0072234D">
        <w:rPr>
          <w:b/>
          <w:sz w:val="18"/>
          <w:szCs w:val="18"/>
          <w:lang w:val="it-IT"/>
        </w:rPr>
        <w:t> </w:t>
      </w:r>
      <w:r w:rsidR="009A17F5" w:rsidRPr="0072234D">
        <w:rPr>
          <w:b/>
          <w:sz w:val="18"/>
          <w:szCs w:val="18"/>
          <w:lang w:val="it-IT"/>
        </w:rPr>
        <w:t> </w:t>
      </w:r>
      <w:r w:rsidR="009A17F5" w:rsidRPr="0072234D">
        <w:rPr>
          <w:b/>
          <w:sz w:val="18"/>
          <w:szCs w:val="18"/>
          <w:lang w:val="it-IT"/>
        </w:rPr>
        <w:fldChar w:fldCharType="end"/>
      </w:r>
    </w:p>
    <w:p w14:paraId="425585A4"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Partita IVA: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sz w:val="18"/>
          <w:szCs w:val="18"/>
          <w:lang w:val="it-IT"/>
        </w:rPr>
        <w:fldChar w:fldCharType="end"/>
      </w:r>
      <w:r w:rsidRPr="0072234D">
        <w:rPr>
          <w:sz w:val="18"/>
          <w:szCs w:val="18"/>
          <w:lang w:val="it-IT"/>
        </w:rPr>
        <w:t>;</w:t>
      </w:r>
    </w:p>
    <w:p w14:paraId="65F4B499"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Codice Fiscale: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sz w:val="18"/>
          <w:szCs w:val="18"/>
          <w:lang w:val="it-IT"/>
        </w:rPr>
        <w:fldChar w:fldCharType="end"/>
      </w:r>
      <w:r w:rsidRPr="0072234D">
        <w:rPr>
          <w:sz w:val="18"/>
          <w:szCs w:val="18"/>
          <w:lang w:val="it-IT"/>
        </w:rPr>
        <w:t>;</w:t>
      </w:r>
    </w:p>
    <w:p w14:paraId="77C1517B"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con sede legale nel Comune di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 xml:space="preserve">, </w:t>
      </w:r>
      <w:smartTag w:uri="urn:schemas-microsoft-com:office:smarttags" w:element="stockticker">
        <w:r w:rsidRPr="0072234D">
          <w:rPr>
            <w:sz w:val="18"/>
            <w:szCs w:val="18"/>
            <w:lang w:val="it-IT"/>
          </w:rPr>
          <w:t>CAP</w:t>
        </w:r>
      </w:smartTag>
      <w:r w:rsidRPr="0072234D">
        <w:rPr>
          <w:sz w:val="18"/>
          <w:szCs w:val="18"/>
          <w:lang w:val="it-IT"/>
        </w:rPr>
        <w:t xml:space="preserve">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rFonts w:eastAsia="MS Mincho"/>
          <w:sz w:val="18"/>
          <w:szCs w:val="18"/>
          <w:lang w:val="it-IT"/>
        </w:rPr>
        <w:t> </w:t>
      </w:r>
      <w:r w:rsidRPr="0072234D">
        <w:rPr>
          <w:sz w:val="18"/>
          <w:szCs w:val="18"/>
          <w:lang w:val="it-IT"/>
        </w:rPr>
        <w:fldChar w:fldCharType="end"/>
      </w:r>
      <w:r w:rsidRPr="0072234D">
        <w:rPr>
          <w:sz w:val="18"/>
          <w:szCs w:val="18"/>
          <w:lang w:val="it-IT"/>
        </w:rPr>
        <w:t>, prov.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 xml:space="preserve">), Stato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4E5FDE35"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via/piazza, ecc.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4EDC8147"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Indirizzo e-mail: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7C585B74"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Indirizzo di posta elettronica certificata (PEC): </w:t>
      </w:r>
      <w:r w:rsidRPr="0072234D">
        <w:rPr>
          <w:sz w:val="18"/>
          <w:szCs w:val="18"/>
          <w:lang w:val="it-IT"/>
        </w:rPr>
        <w:fldChar w:fldCharType="begin">
          <w:ffData>
            <w:name w:val="Testo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64B96919"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Numero telefono: </w:t>
      </w:r>
      <w:r w:rsidRPr="0072234D">
        <w:rPr>
          <w:sz w:val="18"/>
          <w:szCs w:val="18"/>
          <w:lang w:val="it-IT"/>
        </w:rPr>
        <w:fldChar w:fldCharType="begin">
          <w:ffData>
            <w:name w:val="Testo9"/>
            <w:enabled/>
            <w:calcOnExit w:val="0"/>
            <w:textInput/>
          </w:ffData>
        </w:fldChar>
      </w:r>
      <w:bookmarkStart w:id="3" w:name="Testo9"/>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3"/>
      <w:r w:rsidRPr="0072234D">
        <w:rPr>
          <w:sz w:val="18"/>
          <w:szCs w:val="18"/>
          <w:lang w:val="it-IT"/>
        </w:rPr>
        <w:t>;</w:t>
      </w:r>
    </w:p>
    <w:p w14:paraId="3801DCF1" w14:textId="77777777" w:rsidR="009A17F5" w:rsidRPr="0072234D" w:rsidRDefault="009A17F5" w:rsidP="009A17F5">
      <w:pPr>
        <w:spacing w:line="360" w:lineRule="auto"/>
        <w:jc w:val="both"/>
        <w:rPr>
          <w:sz w:val="18"/>
          <w:szCs w:val="18"/>
          <w:lang w:val="it-IT"/>
        </w:rPr>
      </w:pPr>
      <w:r w:rsidRPr="0072234D">
        <w:rPr>
          <w:sz w:val="18"/>
          <w:szCs w:val="18"/>
          <w:lang w:val="it-IT"/>
        </w:rPr>
        <w:t xml:space="preserve">Fax: </w:t>
      </w:r>
      <w:r w:rsidRPr="0072234D">
        <w:rPr>
          <w:sz w:val="18"/>
          <w:szCs w:val="18"/>
          <w:lang w:val="it-IT"/>
        </w:rPr>
        <w:fldChar w:fldCharType="begin">
          <w:ffData>
            <w:name w:val="Testo10"/>
            <w:enabled/>
            <w:calcOnExit w:val="0"/>
            <w:textInput/>
          </w:ffData>
        </w:fldChar>
      </w:r>
      <w:bookmarkStart w:id="4" w:name="Testo10"/>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
      <w:r w:rsidRPr="0072234D">
        <w:rPr>
          <w:sz w:val="18"/>
          <w:szCs w:val="18"/>
          <w:lang w:val="it-IT"/>
        </w:rPr>
        <w:t>;</w:t>
      </w:r>
    </w:p>
    <w:p w14:paraId="3A85E2DE" w14:textId="7B230E3E" w:rsidR="009A17F5" w:rsidRPr="00D7066E" w:rsidRDefault="009A17F5" w:rsidP="009A17F5">
      <w:pPr>
        <w:pStyle w:val="NormalWeb"/>
        <w:spacing w:before="0" w:beforeAutospacing="0" w:after="0" w:line="360" w:lineRule="auto"/>
        <w:jc w:val="both"/>
        <w:rPr>
          <w:rFonts w:ascii="Arial" w:hAnsi="Arial" w:cs="Arial"/>
          <w:sz w:val="18"/>
          <w:szCs w:val="18"/>
        </w:rPr>
      </w:pPr>
      <w:r w:rsidRPr="0072234D">
        <w:rPr>
          <w:rFonts w:ascii="Arial" w:hAnsi="Arial" w:cs="Arial"/>
          <w:sz w:val="18"/>
          <w:szCs w:val="18"/>
        </w:rPr>
        <w:br w:type="page"/>
      </w:r>
      <w:r w:rsidR="00F44FF7">
        <w:rPr>
          <w:rFonts w:ascii="Arial" w:hAnsi="Arial" w:cs="Arial"/>
          <w:sz w:val="18"/>
          <w:szCs w:val="18"/>
        </w:rPr>
        <w:lastRenderedPageBreak/>
        <w:t>a</w:t>
      </w:r>
      <w:r w:rsidRPr="0072234D">
        <w:rPr>
          <w:rFonts w:ascii="Arial" w:hAnsi="Arial" w:cs="Arial"/>
          <w:sz w:val="18"/>
          <w:szCs w:val="18"/>
        </w:rPr>
        <w:t xml:space="preserve">i sensi della L.P. </w:t>
      </w:r>
      <w:r w:rsidRPr="00D7066E">
        <w:rPr>
          <w:rFonts w:ascii="Arial" w:hAnsi="Arial" w:cs="Arial"/>
          <w:sz w:val="18"/>
          <w:szCs w:val="18"/>
        </w:rPr>
        <w:t xml:space="preserve">22 ottobre 1993, n. 17, consapevole della responsabilità penale cui può andare incontro in caso di affermazioni mendaci e delle relative sanzioni penali di cui all’art. 76 del DPR n. 445/2000, nonché delle conseguenze amministrative di esclusione dalle gare di cui al </w:t>
      </w:r>
      <w:r w:rsidR="00006DA1" w:rsidRPr="00D7066E">
        <w:rPr>
          <w:rFonts w:ascii="Arial" w:hAnsi="Arial" w:cs="Arial"/>
          <w:sz w:val="18"/>
          <w:szCs w:val="18"/>
        </w:rPr>
        <w:t>D.lgs.</w:t>
      </w:r>
      <w:r w:rsidRPr="00D7066E">
        <w:rPr>
          <w:rFonts w:ascii="Arial" w:hAnsi="Arial" w:cs="Arial"/>
          <w:sz w:val="18"/>
          <w:szCs w:val="18"/>
        </w:rPr>
        <w:t xml:space="preserve"> </w:t>
      </w:r>
      <w:r w:rsidR="00D7066E" w:rsidRPr="00D7066E">
        <w:rPr>
          <w:rFonts w:ascii="Arial" w:hAnsi="Arial" w:cs="Arial"/>
          <w:sz w:val="18"/>
          <w:szCs w:val="18"/>
        </w:rPr>
        <w:t xml:space="preserve">n. </w:t>
      </w:r>
      <w:r w:rsidR="00994E09" w:rsidRPr="00D7066E">
        <w:rPr>
          <w:rFonts w:ascii="Arial" w:hAnsi="Arial" w:cs="Arial"/>
          <w:sz w:val="18"/>
          <w:szCs w:val="18"/>
        </w:rPr>
        <w:t xml:space="preserve">36/2023 </w:t>
      </w:r>
      <w:r w:rsidR="00FA4EEA" w:rsidRPr="00D7066E">
        <w:rPr>
          <w:rFonts w:ascii="Arial" w:hAnsi="Arial" w:cs="Arial"/>
          <w:sz w:val="18"/>
          <w:szCs w:val="18"/>
        </w:rPr>
        <w:t xml:space="preserve">e </w:t>
      </w:r>
      <w:r w:rsidRPr="00D7066E">
        <w:rPr>
          <w:rFonts w:ascii="Arial" w:hAnsi="Arial" w:cs="Arial"/>
          <w:sz w:val="18"/>
          <w:szCs w:val="18"/>
        </w:rPr>
        <w:t>della normativa vigente in materia, con la presente</w:t>
      </w:r>
    </w:p>
    <w:p w14:paraId="3D5D25E8" w14:textId="77777777" w:rsidR="009A17F5" w:rsidRPr="00D7066E" w:rsidRDefault="009A17F5" w:rsidP="009A17F5">
      <w:pPr>
        <w:pStyle w:val="sche22"/>
        <w:spacing w:line="360" w:lineRule="auto"/>
        <w:jc w:val="both"/>
        <w:rPr>
          <w:rFonts w:ascii="Arial" w:hAnsi="Arial" w:cs="Arial"/>
          <w:sz w:val="18"/>
          <w:szCs w:val="18"/>
          <w:lang w:val="it-IT"/>
        </w:rPr>
      </w:pPr>
    </w:p>
    <w:p w14:paraId="39840528" w14:textId="77777777" w:rsidR="009A17F5" w:rsidRPr="00D7066E" w:rsidRDefault="009A17F5" w:rsidP="00A87685">
      <w:pPr>
        <w:pStyle w:val="sche3"/>
        <w:spacing w:line="360" w:lineRule="auto"/>
        <w:jc w:val="center"/>
        <w:outlineLvl w:val="0"/>
        <w:rPr>
          <w:b/>
          <w:bCs/>
          <w:sz w:val="18"/>
          <w:szCs w:val="18"/>
          <w:lang w:val="it-IT"/>
        </w:rPr>
      </w:pPr>
      <w:r w:rsidRPr="00D7066E">
        <w:rPr>
          <w:b/>
          <w:bCs/>
          <w:sz w:val="18"/>
          <w:szCs w:val="18"/>
          <w:lang w:val="it-IT"/>
        </w:rPr>
        <w:t>DICHIARA</w:t>
      </w:r>
    </w:p>
    <w:p w14:paraId="18C69B23" w14:textId="77777777" w:rsidR="009A17F5" w:rsidRPr="00D7066E" w:rsidRDefault="009A17F5" w:rsidP="009A17F5">
      <w:pPr>
        <w:pStyle w:val="sche3"/>
        <w:spacing w:line="360" w:lineRule="auto"/>
        <w:jc w:val="center"/>
        <w:rPr>
          <w:b/>
          <w:bCs/>
          <w:sz w:val="18"/>
          <w:szCs w:val="18"/>
          <w:lang w:val="it-IT"/>
        </w:rPr>
      </w:pPr>
    </w:p>
    <w:p w14:paraId="163A4BC2" w14:textId="50442A3C" w:rsidR="009A17F5" w:rsidRPr="0072234D" w:rsidRDefault="009A17F5" w:rsidP="009A17F5">
      <w:pPr>
        <w:spacing w:line="360" w:lineRule="auto"/>
        <w:jc w:val="both"/>
        <w:rPr>
          <w:sz w:val="18"/>
          <w:szCs w:val="18"/>
          <w:lang w:val="it-IT"/>
        </w:rPr>
      </w:pPr>
      <w:r w:rsidRPr="00D7066E">
        <w:rPr>
          <w:sz w:val="18"/>
          <w:szCs w:val="18"/>
          <w:lang w:val="it-IT"/>
        </w:rPr>
        <w:t xml:space="preserve">che l’indirizzo di posta elettronica certificata a cui ricevere le comunicazioni relative alla gara e in particolare quelle di cui </w:t>
      </w:r>
      <w:r w:rsidR="00994E09" w:rsidRPr="00D7066E">
        <w:rPr>
          <w:sz w:val="18"/>
          <w:szCs w:val="18"/>
          <w:lang w:val="it-IT"/>
        </w:rPr>
        <w:t>all’art. 90 d.lgs. 36/2023</w:t>
      </w:r>
      <w:r w:rsidRPr="00D7066E">
        <w:rPr>
          <w:sz w:val="18"/>
          <w:szCs w:val="18"/>
          <w:lang w:val="it-IT"/>
        </w:rPr>
        <w:t>, ovvero altro strumento analogo nel caso di operatore economico stabilito in un altro Stato membro, è</w:t>
      </w:r>
    </w:p>
    <w:p w14:paraId="20A9F626" w14:textId="77777777" w:rsidR="009A17F5" w:rsidRPr="0072234D" w:rsidRDefault="009A17F5" w:rsidP="00A87685">
      <w:pPr>
        <w:pBdr>
          <w:top w:val="single" w:sz="4" w:space="1" w:color="auto"/>
          <w:left w:val="single" w:sz="4" w:space="4" w:color="auto"/>
          <w:bottom w:val="single" w:sz="4" w:space="1" w:color="auto"/>
          <w:right w:val="single" w:sz="4" w:space="4" w:color="auto"/>
        </w:pBdr>
        <w:spacing w:line="360" w:lineRule="auto"/>
        <w:jc w:val="both"/>
        <w:outlineLvl w:val="0"/>
        <w:rPr>
          <w:b/>
          <w:sz w:val="18"/>
          <w:szCs w:val="18"/>
          <w:lang w:val="it-IT"/>
        </w:rPr>
      </w:pPr>
      <w:r w:rsidRPr="0072234D">
        <w:rPr>
          <w:sz w:val="18"/>
          <w:szCs w:val="18"/>
          <w:lang w:val="it-IT"/>
        </w:rPr>
        <w:t xml:space="preserve">PEC o altro strumento analogo: </w:t>
      </w:r>
      <w:r w:rsidRPr="0072234D">
        <w:rPr>
          <w:b/>
          <w:sz w:val="18"/>
          <w:szCs w:val="18"/>
          <w:lang w:val="it-IT"/>
        </w:rPr>
        <w:fldChar w:fldCharType="begin">
          <w:ffData>
            <w:name w:val="Testo89"/>
            <w:enabled/>
            <w:calcOnExit w:val="0"/>
            <w:textInput/>
          </w:ffData>
        </w:fldChar>
      </w:r>
      <w:r w:rsidRPr="0072234D">
        <w:rPr>
          <w:b/>
          <w:sz w:val="18"/>
          <w:szCs w:val="18"/>
          <w:lang w:val="it-IT"/>
        </w:rPr>
        <w:instrText xml:space="preserve"> FORMTEXT </w:instrText>
      </w:r>
      <w:r w:rsidRPr="0072234D">
        <w:rPr>
          <w:b/>
          <w:sz w:val="18"/>
          <w:szCs w:val="18"/>
          <w:lang w:val="it-IT"/>
        </w:rPr>
      </w:r>
      <w:r w:rsidRPr="0072234D">
        <w:rPr>
          <w:b/>
          <w:sz w:val="18"/>
          <w:szCs w:val="18"/>
          <w:lang w:val="it-IT"/>
        </w:rPr>
        <w:fldChar w:fldCharType="separate"/>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fldChar w:fldCharType="end"/>
      </w:r>
    </w:p>
    <w:p w14:paraId="279C5E3F" w14:textId="77777777" w:rsidR="002E3E5C" w:rsidRDefault="002E3E5C" w:rsidP="002E3E5C">
      <w:pPr>
        <w:ind w:right="6"/>
        <w:jc w:val="both"/>
        <w:rPr>
          <w:sz w:val="18"/>
          <w:szCs w:val="18"/>
          <w:highlight w:val="green"/>
          <w:lang w:val="it-IT"/>
        </w:rPr>
      </w:pPr>
    </w:p>
    <w:p w14:paraId="062F1E46" w14:textId="5FE312E1" w:rsidR="002E3E5C" w:rsidRPr="00D269CB" w:rsidRDefault="002E3E5C" w:rsidP="00211BF8">
      <w:pPr>
        <w:spacing w:line="360" w:lineRule="auto"/>
        <w:jc w:val="both"/>
        <w:rPr>
          <w:sz w:val="18"/>
          <w:szCs w:val="18"/>
          <w:lang w:val="it-IT"/>
        </w:rPr>
      </w:pPr>
      <w:r w:rsidRPr="00D269CB">
        <w:rPr>
          <w:sz w:val="18"/>
          <w:szCs w:val="18"/>
          <w:lang w:val="it-IT"/>
        </w:rPr>
        <w:t xml:space="preserve">che </w:t>
      </w:r>
      <w:r w:rsidRPr="00211BF8">
        <w:rPr>
          <w:b/>
          <w:bCs/>
          <w:sz w:val="18"/>
          <w:szCs w:val="18"/>
          <w:lang w:val="it-IT"/>
        </w:rPr>
        <w:t>l’indirizzo internet del garante</w:t>
      </w:r>
      <w:r w:rsidRPr="00D269CB">
        <w:rPr>
          <w:sz w:val="18"/>
          <w:szCs w:val="18"/>
          <w:lang w:val="it-IT"/>
        </w:rPr>
        <w:t xml:space="preserve"> emittente cui la stazione appaltante può accedere per effettuare la verifica telematica della garanzia fideiussoria, ovvero, nel caso il garante non disponga di un sito internet con le caratteristiche prescritte, che l’indirizzo PEC dedicato, cui la stazione appaltante possa inviare la garanzia fideiussoria presentata in gara, in formato pdf, per il riscontro di autenticità e veridicità, è il </w:t>
      </w:r>
      <w:proofErr w:type="gramStart"/>
      <w:r w:rsidRPr="00D269CB">
        <w:rPr>
          <w:sz w:val="18"/>
          <w:szCs w:val="18"/>
          <w:lang w:val="it-IT"/>
        </w:rPr>
        <w:t xml:space="preserve">seguente  </w:t>
      </w:r>
      <w:r w:rsidR="00211BF8">
        <w:rPr>
          <w:sz w:val="18"/>
          <w:szCs w:val="18"/>
          <w:lang w:val="it-IT"/>
        </w:rPr>
        <w:t>:</w:t>
      </w:r>
      <w:proofErr w:type="gramEnd"/>
    </w:p>
    <w:p w14:paraId="59CB252D" w14:textId="14DE087A" w:rsidR="009A17F5" w:rsidRPr="00D269CB" w:rsidRDefault="009A17F5" w:rsidP="009A17F5">
      <w:pPr>
        <w:pStyle w:val="sche22"/>
        <w:spacing w:line="360" w:lineRule="auto"/>
        <w:jc w:val="both"/>
        <w:rPr>
          <w:rFonts w:ascii="Arial" w:hAnsi="Arial" w:cs="Arial"/>
          <w:b/>
          <w:bCs/>
          <w:sz w:val="18"/>
          <w:szCs w:val="18"/>
          <w:lang w:val="it-IT"/>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2E3E5C" w:rsidRPr="00D94EFA" w14:paraId="24D05EB8" w14:textId="77777777" w:rsidTr="0018387C">
        <w:tc>
          <w:tcPr>
            <w:tcW w:w="9923" w:type="dxa"/>
            <w:tcBorders>
              <w:top w:val="single" w:sz="4" w:space="0" w:color="auto"/>
              <w:left w:val="single" w:sz="4" w:space="0" w:color="auto"/>
              <w:bottom w:val="single" w:sz="4" w:space="0" w:color="auto"/>
              <w:right w:val="single" w:sz="4" w:space="0" w:color="auto"/>
            </w:tcBorders>
            <w:shd w:val="clear" w:color="auto" w:fill="E7E6E6" w:themeFill="background2"/>
          </w:tcPr>
          <w:p w14:paraId="592969E5" w14:textId="565D681C" w:rsidR="002E3E5C" w:rsidRPr="00D269CB" w:rsidRDefault="002E3E5C" w:rsidP="0018387C">
            <w:pPr>
              <w:spacing w:before="120" w:after="120" w:line="360" w:lineRule="auto"/>
              <w:jc w:val="both"/>
              <w:rPr>
                <w:b/>
                <w:bCs/>
                <w:lang w:val="it-IT"/>
              </w:rPr>
            </w:pPr>
            <w:r w:rsidRPr="00362D9E">
              <w:rPr>
                <w:b/>
                <w:bCs/>
                <w:lang w:val="it-IT"/>
              </w:rPr>
              <w:t xml:space="preserve">Indirizzo </w:t>
            </w:r>
            <w:proofErr w:type="spellStart"/>
            <w:r w:rsidRPr="00362D9E">
              <w:rPr>
                <w:b/>
                <w:bCs/>
                <w:lang w:val="it-IT"/>
              </w:rPr>
              <w:t>internet</w:t>
            </w:r>
            <w:proofErr w:type="spellEnd"/>
            <w:r w:rsidRPr="00362D9E">
              <w:rPr>
                <w:b/>
                <w:bCs/>
                <w:lang w:val="it-IT"/>
              </w:rPr>
              <w:t xml:space="preserve"> o indirizzo di posta elettronica</w:t>
            </w:r>
            <w:r w:rsidR="00270C3D" w:rsidRPr="00362D9E">
              <w:rPr>
                <w:b/>
                <w:bCs/>
                <w:u w:val="single"/>
                <w:lang w:val="it-IT"/>
              </w:rPr>
              <w:t xml:space="preserve"> del garante</w:t>
            </w:r>
            <w:r w:rsidRPr="00362D9E">
              <w:rPr>
                <w:b/>
                <w:bCs/>
                <w:lang w:val="it-IT"/>
              </w:rPr>
              <w:t xml:space="preserve">: </w:t>
            </w:r>
            <w:r w:rsidRPr="00362D9E">
              <w:rPr>
                <w:b/>
                <w:bCs/>
                <w:sz w:val="18"/>
                <w:szCs w:val="18"/>
                <w:lang w:val="it-IT"/>
              </w:rPr>
              <w:fldChar w:fldCharType="begin">
                <w:ffData>
                  <w:name w:val="Testo89"/>
                  <w:enabled/>
                  <w:calcOnExit w:val="0"/>
                  <w:textInput/>
                </w:ffData>
              </w:fldChar>
            </w:r>
            <w:r w:rsidRPr="00362D9E">
              <w:rPr>
                <w:b/>
                <w:bCs/>
                <w:sz w:val="18"/>
                <w:szCs w:val="18"/>
                <w:lang w:val="it-IT"/>
              </w:rPr>
              <w:instrText xml:space="preserve"> FORMTEXT </w:instrText>
            </w:r>
            <w:r w:rsidRPr="00362D9E">
              <w:rPr>
                <w:b/>
                <w:bCs/>
                <w:sz w:val="18"/>
                <w:szCs w:val="18"/>
                <w:lang w:val="it-IT"/>
              </w:rPr>
            </w:r>
            <w:r w:rsidRPr="00362D9E">
              <w:rPr>
                <w:b/>
                <w:bCs/>
                <w:sz w:val="18"/>
                <w:szCs w:val="18"/>
                <w:lang w:val="it-IT"/>
              </w:rPr>
              <w:fldChar w:fldCharType="separate"/>
            </w:r>
            <w:r w:rsidRPr="00362D9E">
              <w:rPr>
                <w:b/>
                <w:bCs/>
                <w:noProof/>
                <w:sz w:val="18"/>
                <w:szCs w:val="18"/>
                <w:lang w:val="it-IT"/>
              </w:rPr>
              <w:t> </w:t>
            </w:r>
            <w:r w:rsidRPr="00362D9E">
              <w:rPr>
                <w:b/>
                <w:bCs/>
                <w:noProof/>
                <w:sz w:val="18"/>
                <w:szCs w:val="18"/>
                <w:lang w:val="it-IT"/>
              </w:rPr>
              <w:t> </w:t>
            </w:r>
            <w:r w:rsidRPr="00362D9E">
              <w:rPr>
                <w:b/>
                <w:bCs/>
                <w:noProof/>
                <w:sz w:val="18"/>
                <w:szCs w:val="18"/>
                <w:lang w:val="it-IT"/>
              </w:rPr>
              <w:t> </w:t>
            </w:r>
            <w:r w:rsidRPr="00362D9E">
              <w:rPr>
                <w:b/>
                <w:bCs/>
                <w:noProof/>
                <w:sz w:val="18"/>
                <w:szCs w:val="18"/>
                <w:lang w:val="it-IT"/>
              </w:rPr>
              <w:t> </w:t>
            </w:r>
            <w:r w:rsidRPr="00362D9E">
              <w:rPr>
                <w:b/>
                <w:bCs/>
                <w:noProof/>
                <w:sz w:val="18"/>
                <w:szCs w:val="18"/>
                <w:lang w:val="it-IT"/>
              </w:rPr>
              <w:t> </w:t>
            </w:r>
            <w:r w:rsidRPr="00362D9E">
              <w:rPr>
                <w:b/>
                <w:bCs/>
                <w:sz w:val="18"/>
                <w:szCs w:val="18"/>
                <w:lang w:val="it-IT"/>
              </w:rPr>
              <w:fldChar w:fldCharType="end"/>
            </w:r>
          </w:p>
        </w:tc>
      </w:tr>
    </w:tbl>
    <w:p w14:paraId="24F8001F" w14:textId="77777777" w:rsidR="002E3E5C" w:rsidRPr="0072234D" w:rsidRDefault="002E3E5C" w:rsidP="009A17F5">
      <w:pPr>
        <w:pStyle w:val="sche22"/>
        <w:spacing w:line="360" w:lineRule="auto"/>
        <w:jc w:val="both"/>
        <w:rPr>
          <w:rFonts w:ascii="Arial" w:hAnsi="Arial" w:cs="Arial"/>
          <w:b/>
          <w:bCs/>
          <w:sz w:val="18"/>
          <w:szCs w:val="18"/>
          <w:lang w:val="it-IT"/>
        </w:rPr>
      </w:pPr>
    </w:p>
    <w:p w14:paraId="615E0BCF" w14:textId="77777777" w:rsidR="00054999" w:rsidRPr="00D7066E" w:rsidRDefault="009A17F5" w:rsidP="00054999">
      <w:pPr>
        <w:pStyle w:val="sche3"/>
        <w:tabs>
          <w:tab w:val="left" w:pos="1701"/>
        </w:tabs>
        <w:spacing w:line="360" w:lineRule="auto"/>
        <w:rPr>
          <w:b/>
          <w:bCs/>
          <w:strike/>
          <w:sz w:val="18"/>
          <w:szCs w:val="18"/>
          <w:lang w:val="it-IT"/>
        </w:rPr>
      </w:pPr>
      <w:r w:rsidRPr="001203EB">
        <w:rPr>
          <w:b/>
          <w:bCs/>
          <w:sz w:val="18"/>
          <w:szCs w:val="18"/>
          <w:lang w:val="it-IT"/>
        </w:rPr>
        <w:t>e di essere</w:t>
      </w:r>
      <w:r w:rsidR="00054999" w:rsidRPr="001203EB">
        <w:rPr>
          <w:b/>
          <w:bCs/>
          <w:sz w:val="18"/>
          <w:szCs w:val="18"/>
          <w:lang w:val="it-IT"/>
        </w:rPr>
        <w:t xml:space="preserve"> in possesso dei poteri necessari per impegnare la suddetta impresa e sottoscrivere il presente documento e/o eventuali ulteriori </w:t>
      </w:r>
      <w:r w:rsidR="00054999" w:rsidRPr="00D7066E">
        <w:rPr>
          <w:b/>
          <w:bCs/>
          <w:sz w:val="18"/>
          <w:szCs w:val="18"/>
          <w:lang w:val="it-IT"/>
        </w:rPr>
        <w:t>documenti correlati alla procedura in oggetto</w:t>
      </w:r>
      <w:r w:rsidR="000A58DF" w:rsidRPr="00D7066E">
        <w:rPr>
          <w:b/>
          <w:bCs/>
          <w:sz w:val="18"/>
          <w:szCs w:val="18"/>
          <w:lang w:val="it-IT"/>
        </w:rPr>
        <w:t xml:space="preserve"> e</w:t>
      </w:r>
      <w:r w:rsidR="00054999" w:rsidRPr="00D7066E">
        <w:rPr>
          <w:b/>
          <w:bCs/>
          <w:sz w:val="18"/>
          <w:szCs w:val="18"/>
          <w:lang w:val="it-IT"/>
        </w:rPr>
        <w:t xml:space="preserve"> </w:t>
      </w:r>
    </w:p>
    <w:p w14:paraId="6FF7E395" w14:textId="25583B93" w:rsidR="000A58DF" w:rsidRPr="00D7066E" w:rsidRDefault="000A58DF" w:rsidP="00211BF8">
      <w:pPr>
        <w:tabs>
          <w:tab w:val="left" w:pos="540"/>
        </w:tabs>
        <w:suppressAutoHyphens w:val="0"/>
        <w:autoSpaceDE w:val="0"/>
        <w:autoSpaceDN w:val="0"/>
        <w:adjustRightInd w:val="0"/>
        <w:spacing w:line="480" w:lineRule="auto"/>
        <w:jc w:val="center"/>
        <w:rPr>
          <w:noProof/>
          <w:sz w:val="18"/>
          <w:szCs w:val="18"/>
          <w:lang w:val="it-IT" w:eastAsia="en-US"/>
        </w:rPr>
      </w:pPr>
      <w:r w:rsidRPr="00D7066E">
        <w:rPr>
          <w:noProof/>
          <w:sz w:val="18"/>
          <w:szCs w:val="18"/>
          <w:lang w:val="it-IT" w:eastAsia="en-US"/>
        </w:rPr>
        <w:t>che la suddetta impresa è</w:t>
      </w:r>
    </w:p>
    <w:p w14:paraId="13E2ADBD" w14:textId="77777777" w:rsidR="009A17F5" w:rsidRPr="00D7066E" w:rsidRDefault="009A17F5" w:rsidP="009A17F5">
      <w:pPr>
        <w:pStyle w:val="sche3"/>
        <w:tabs>
          <w:tab w:val="left" w:pos="1079"/>
        </w:tabs>
        <w:spacing w:line="360" w:lineRule="auto"/>
        <w:ind w:left="539" w:hanging="255"/>
        <w:rPr>
          <w:sz w:val="18"/>
          <w:szCs w:val="18"/>
          <w:lang w:val="it-IT"/>
        </w:rPr>
      </w:pPr>
      <w:bookmarkStart w:id="5" w:name="Controllo1"/>
    </w:p>
    <w:p w14:paraId="7A2FE0A2" w14:textId="035E637F" w:rsidR="009A17F5" w:rsidRPr="00D7066E" w:rsidRDefault="009A17F5" w:rsidP="009A17F5">
      <w:pPr>
        <w:pStyle w:val="sche3"/>
        <w:tabs>
          <w:tab w:val="left" w:pos="1079"/>
        </w:tabs>
        <w:spacing w:line="360" w:lineRule="auto"/>
        <w:ind w:left="284" w:hanging="284"/>
        <w:rPr>
          <w:sz w:val="18"/>
          <w:szCs w:val="18"/>
          <w:lang w:val="it-IT"/>
        </w:rPr>
      </w:pPr>
      <w:r w:rsidRPr="00D7066E">
        <w:rPr>
          <w:sz w:val="18"/>
          <w:szCs w:val="18"/>
          <w:lang w:val="it-IT"/>
        </w:rPr>
        <w:fldChar w:fldCharType="begin">
          <w:ffData>
            <w:name w:val="Controllo2"/>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D7066E">
        <w:rPr>
          <w:sz w:val="18"/>
          <w:szCs w:val="18"/>
          <w:lang w:val="it-IT"/>
        </w:rPr>
        <w:t xml:space="preserve"> </w:t>
      </w:r>
      <w:r w:rsidRPr="00D7066E">
        <w:rPr>
          <w:b/>
          <w:bCs/>
          <w:sz w:val="18"/>
          <w:szCs w:val="18"/>
          <w:lang w:val="it-IT"/>
        </w:rPr>
        <w:t>un operatore economico</w:t>
      </w:r>
      <w:r w:rsidRPr="00D7066E">
        <w:rPr>
          <w:bCs/>
          <w:sz w:val="18"/>
          <w:szCs w:val="18"/>
          <w:lang w:val="it-IT"/>
        </w:rPr>
        <w:t xml:space="preserve"> ai sensi dell’art</w:t>
      </w:r>
      <w:r w:rsidR="00994E09" w:rsidRPr="00D7066E">
        <w:rPr>
          <w:bCs/>
          <w:sz w:val="18"/>
          <w:szCs w:val="18"/>
          <w:lang w:val="it-IT"/>
        </w:rPr>
        <w:t xml:space="preserve"> 65, comma 2 lett. a)</w:t>
      </w:r>
      <w:r w:rsidRPr="00D7066E">
        <w:rPr>
          <w:bCs/>
          <w:sz w:val="18"/>
          <w:szCs w:val="18"/>
          <w:lang w:val="it-IT"/>
        </w:rPr>
        <w:t xml:space="preserve"> - imprenditori individuali, anche artigiani, e le società, anche cooperative;</w:t>
      </w:r>
      <w:bookmarkEnd w:id="5"/>
    </w:p>
    <w:bookmarkStart w:id="6" w:name="Controllo2"/>
    <w:bookmarkStart w:id="7" w:name="Controllo132"/>
    <w:p w14:paraId="1FBB42A5" w14:textId="06A703A9" w:rsidR="00994E09" w:rsidRPr="00D7066E" w:rsidRDefault="009A17F5" w:rsidP="009A17F5">
      <w:pPr>
        <w:tabs>
          <w:tab w:val="left" w:pos="1072"/>
        </w:tabs>
        <w:autoSpaceDE w:val="0"/>
        <w:spacing w:line="360" w:lineRule="auto"/>
        <w:ind w:left="284" w:hanging="284"/>
        <w:jc w:val="both"/>
        <w:rPr>
          <w:sz w:val="18"/>
          <w:szCs w:val="18"/>
          <w:lang w:val="it-IT"/>
        </w:rPr>
      </w:pPr>
      <w:r w:rsidRPr="00D7066E">
        <w:rPr>
          <w:sz w:val="18"/>
          <w:szCs w:val="18"/>
          <w:lang w:val="it-IT"/>
        </w:rPr>
        <w:fldChar w:fldCharType="begin">
          <w:ffData>
            <w:name w:val="Controllo2"/>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bookmarkEnd w:id="6"/>
      <w:r w:rsidRPr="00D7066E">
        <w:rPr>
          <w:sz w:val="18"/>
          <w:szCs w:val="18"/>
          <w:lang w:val="it-IT"/>
        </w:rPr>
        <w:tab/>
      </w:r>
      <w:r w:rsidRPr="00D7066E">
        <w:rPr>
          <w:b/>
          <w:bCs/>
          <w:sz w:val="18"/>
          <w:szCs w:val="18"/>
          <w:lang w:val="it-IT"/>
        </w:rPr>
        <w:t xml:space="preserve">un consorzio </w:t>
      </w:r>
      <w:r w:rsidRPr="00D7066E">
        <w:rPr>
          <w:sz w:val="18"/>
          <w:szCs w:val="18"/>
          <w:lang w:val="it-IT"/>
        </w:rPr>
        <w:t xml:space="preserve">di cui all'articolo </w:t>
      </w:r>
      <w:r w:rsidR="00994E09" w:rsidRPr="00D7066E">
        <w:rPr>
          <w:bCs/>
          <w:sz w:val="18"/>
          <w:szCs w:val="18"/>
          <w:lang w:val="it-IT"/>
        </w:rPr>
        <w:t xml:space="preserve">65, comma 2 lett. b) </w:t>
      </w:r>
      <w:r w:rsidRPr="00D7066E">
        <w:rPr>
          <w:sz w:val="18"/>
          <w:szCs w:val="18"/>
          <w:lang w:val="it-IT"/>
        </w:rPr>
        <w:t xml:space="preserve">- consorzi fra società cooperative di produzione e lavoro costituiti a norma della legge 25 giugno 1909, n. 422 e del decreto legislativo del Capo provvisorio dello Stato, 14 dicembre 1947, n. 1577 </w:t>
      </w:r>
    </w:p>
    <w:p w14:paraId="19C990CE" w14:textId="2EB3450E" w:rsidR="009A17F5" w:rsidRPr="00D7066E" w:rsidRDefault="00994E09" w:rsidP="009A17F5">
      <w:pPr>
        <w:tabs>
          <w:tab w:val="left" w:pos="1072"/>
        </w:tabs>
        <w:autoSpaceDE w:val="0"/>
        <w:spacing w:line="360" w:lineRule="auto"/>
        <w:ind w:left="284" w:hanging="284"/>
        <w:jc w:val="both"/>
        <w:rPr>
          <w:sz w:val="18"/>
          <w:szCs w:val="18"/>
          <w:lang w:val="it-IT"/>
        </w:rPr>
      </w:pPr>
      <w:r w:rsidRPr="00D7066E">
        <w:rPr>
          <w:sz w:val="18"/>
          <w:szCs w:val="18"/>
          <w:lang w:val="it-IT"/>
        </w:rPr>
        <w:fldChar w:fldCharType="begin">
          <w:ffData>
            <w:name w:val="Controllo2"/>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D7066E">
        <w:rPr>
          <w:sz w:val="18"/>
          <w:szCs w:val="18"/>
          <w:lang w:val="it-IT"/>
        </w:rPr>
        <w:tab/>
      </w:r>
      <w:r w:rsidRPr="00D7066E">
        <w:rPr>
          <w:b/>
          <w:bCs/>
          <w:sz w:val="18"/>
          <w:szCs w:val="18"/>
          <w:lang w:val="it-IT"/>
        </w:rPr>
        <w:t xml:space="preserve">un consorzio </w:t>
      </w:r>
      <w:r w:rsidRPr="00D7066E">
        <w:rPr>
          <w:sz w:val="18"/>
          <w:szCs w:val="18"/>
          <w:lang w:val="it-IT"/>
        </w:rPr>
        <w:t xml:space="preserve">di cui all'articolo </w:t>
      </w:r>
      <w:r w:rsidRPr="00D7066E">
        <w:rPr>
          <w:bCs/>
          <w:sz w:val="18"/>
          <w:szCs w:val="18"/>
          <w:lang w:val="it-IT"/>
        </w:rPr>
        <w:t xml:space="preserve">65, comma 2 lett. c) - </w:t>
      </w:r>
      <w:r w:rsidR="009A17F5" w:rsidRPr="00D7066E">
        <w:rPr>
          <w:sz w:val="18"/>
          <w:szCs w:val="18"/>
          <w:lang w:val="it-IT"/>
        </w:rPr>
        <w:t>consorzi tra imprese artigiane di cui alla legge 8 agosto 1985, n. 443;</w:t>
      </w:r>
    </w:p>
    <w:bookmarkStart w:id="8" w:name="Controllo3"/>
    <w:p w14:paraId="64C4DC51" w14:textId="6E4D54E6" w:rsidR="009A17F5" w:rsidRPr="00D7066E" w:rsidRDefault="009A17F5" w:rsidP="009A17F5">
      <w:pPr>
        <w:suppressAutoHyphens w:val="0"/>
        <w:autoSpaceDE w:val="0"/>
        <w:autoSpaceDN w:val="0"/>
        <w:adjustRightInd w:val="0"/>
        <w:spacing w:line="360" w:lineRule="auto"/>
        <w:ind w:left="284" w:hanging="284"/>
        <w:rPr>
          <w:sz w:val="18"/>
          <w:szCs w:val="18"/>
          <w:lang w:val="it-IT"/>
        </w:rPr>
      </w:pPr>
      <w:r w:rsidRPr="00D7066E">
        <w:rPr>
          <w:sz w:val="18"/>
          <w:szCs w:val="18"/>
          <w:lang w:val="it-IT"/>
        </w:rPr>
        <w:fldChar w:fldCharType="begin">
          <w:ffData>
            <w:name w:val="Controllo3"/>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bookmarkEnd w:id="8"/>
      <w:r w:rsidRPr="00D7066E">
        <w:rPr>
          <w:sz w:val="18"/>
          <w:szCs w:val="18"/>
          <w:lang w:val="it-IT"/>
        </w:rPr>
        <w:tab/>
      </w:r>
      <w:r w:rsidRPr="00D7066E">
        <w:rPr>
          <w:b/>
          <w:bCs/>
          <w:sz w:val="18"/>
          <w:szCs w:val="18"/>
          <w:lang w:val="it-IT"/>
        </w:rPr>
        <w:t>un consorzio</w:t>
      </w:r>
      <w:r w:rsidRPr="00D7066E">
        <w:rPr>
          <w:sz w:val="18"/>
          <w:szCs w:val="18"/>
          <w:lang w:val="it-IT"/>
        </w:rPr>
        <w:t xml:space="preserve"> di cui all'articolo </w:t>
      </w:r>
      <w:r w:rsidR="00994E09" w:rsidRPr="00D7066E">
        <w:rPr>
          <w:bCs/>
          <w:sz w:val="18"/>
          <w:szCs w:val="18"/>
          <w:lang w:val="it-IT"/>
        </w:rPr>
        <w:t>65, comma 2 lett. d)</w:t>
      </w:r>
      <w:r w:rsidR="008823EA">
        <w:rPr>
          <w:bCs/>
          <w:sz w:val="18"/>
          <w:szCs w:val="18"/>
          <w:lang w:val="it-IT"/>
        </w:rPr>
        <w:t xml:space="preserve"> </w:t>
      </w:r>
      <w:r w:rsidRPr="00D7066E">
        <w:rPr>
          <w:sz w:val="18"/>
          <w:szCs w:val="18"/>
          <w:lang w:val="it-IT"/>
        </w:rPr>
        <w:t xml:space="preserve">– consorzi stabili, costituiti anche in forma di società consortili ai sensi dell’art. 2615-ter del </w:t>
      </w:r>
      <w:proofErr w:type="gramStart"/>
      <w:r w:rsidRPr="00D7066E">
        <w:rPr>
          <w:sz w:val="18"/>
          <w:szCs w:val="18"/>
          <w:lang w:val="it-IT"/>
        </w:rPr>
        <w:t>codice civile</w:t>
      </w:r>
      <w:proofErr w:type="gramEnd"/>
      <w:r w:rsidRPr="00D7066E">
        <w:rPr>
          <w:sz w:val="18"/>
          <w:szCs w:val="18"/>
          <w:lang w:val="it-IT"/>
        </w:rPr>
        <w:t xml:space="preserve">, tra imprenditori individuali, anche artigiani, società commerciali, società cooperative di produzione e lavoro; </w:t>
      </w:r>
    </w:p>
    <w:p w14:paraId="6F44F314" w14:textId="62151058" w:rsidR="009A17F5" w:rsidRPr="00D7066E" w:rsidRDefault="009A17F5" w:rsidP="009A17F5">
      <w:pPr>
        <w:pStyle w:val="sche3"/>
        <w:spacing w:line="360" w:lineRule="auto"/>
        <w:ind w:left="284" w:hanging="284"/>
        <w:rPr>
          <w:sz w:val="18"/>
          <w:szCs w:val="18"/>
          <w:lang w:val="it-IT"/>
        </w:rPr>
      </w:pPr>
      <w:r w:rsidRPr="00D7066E">
        <w:rPr>
          <w:sz w:val="18"/>
          <w:szCs w:val="18"/>
          <w:lang w:val="it-IT"/>
        </w:rPr>
        <w:fldChar w:fldCharType="begin">
          <w:ffData>
            <w:name w:val="Controllo132"/>
            <w:enabled/>
            <w:calcOnExit w:val="0"/>
            <w:checkBox>
              <w:sizeAuto/>
              <w:default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bookmarkEnd w:id="7"/>
      <w:r w:rsidRPr="00D7066E">
        <w:rPr>
          <w:sz w:val="18"/>
          <w:szCs w:val="18"/>
          <w:lang w:val="it-IT"/>
        </w:rPr>
        <w:tab/>
      </w:r>
      <w:r w:rsidRPr="00D7066E">
        <w:rPr>
          <w:b/>
          <w:bCs/>
          <w:sz w:val="18"/>
          <w:szCs w:val="18"/>
          <w:lang w:val="it-IT"/>
        </w:rPr>
        <w:t>un operatore economico</w:t>
      </w:r>
      <w:r w:rsidR="005D78AD" w:rsidRPr="00D7066E">
        <w:rPr>
          <w:sz w:val="18"/>
          <w:szCs w:val="18"/>
          <w:lang w:val="it-IT"/>
        </w:rPr>
        <w:t xml:space="preserve"> ai sensi dell’</w:t>
      </w:r>
      <w:r w:rsidRPr="00D7066E">
        <w:rPr>
          <w:sz w:val="18"/>
          <w:szCs w:val="18"/>
          <w:lang w:val="it-IT"/>
        </w:rPr>
        <w:t>art.</w:t>
      </w:r>
      <w:r w:rsidR="00BA1CAC" w:rsidRPr="00D7066E">
        <w:rPr>
          <w:bCs/>
          <w:sz w:val="18"/>
          <w:szCs w:val="18"/>
          <w:lang w:val="it-IT"/>
        </w:rPr>
        <w:t xml:space="preserve"> 65, comma 1</w:t>
      </w:r>
      <w:r w:rsidR="008F7985">
        <w:rPr>
          <w:bCs/>
          <w:sz w:val="18"/>
          <w:szCs w:val="18"/>
          <w:lang w:val="it-IT"/>
        </w:rPr>
        <w:t xml:space="preserve"> </w:t>
      </w:r>
      <w:r w:rsidRPr="00D7066E">
        <w:rPr>
          <w:sz w:val="18"/>
          <w:szCs w:val="18"/>
          <w:lang w:val="it-IT"/>
        </w:rPr>
        <w:t>– operatori economici stabiliti in altri Stati membri, costituiti conformemente alla legislazione vigente nei rispettivi Paesi.</w:t>
      </w:r>
    </w:p>
    <w:p w14:paraId="432E366F" w14:textId="77777777" w:rsidR="009A17F5" w:rsidRPr="00D7066E" w:rsidRDefault="009A17F5" w:rsidP="009A17F5">
      <w:pPr>
        <w:spacing w:line="360" w:lineRule="auto"/>
        <w:jc w:val="both"/>
        <w:rPr>
          <w:sz w:val="18"/>
          <w:szCs w:val="18"/>
          <w:lang w:val="it-IT"/>
        </w:rPr>
      </w:pPr>
    </w:p>
    <w:p w14:paraId="5EEB1704" w14:textId="44F23737" w:rsidR="009A17F5" w:rsidRPr="0013597D" w:rsidRDefault="00151B0D" w:rsidP="009A17F5">
      <w:pPr>
        <w:pStyle w:val="NormalWeb"/>
        <w:spacing w:before="0" w:beforeAutospacing="0" w:after="0" w:line="360" w:lineRule="auto"/>
        <w:jc w:val="both"/>
        <w:rPr>
          <w:rFonts w:ascii="Arial" w:hAnsi="Arial" w:cs="Arial"/>
          <w:iCs/>
          <w:sz w:val="18"/>
          <w:szCs w:val="18"/>
          <w:lang w:eastAsia="ar-SA"/>
        </w:rPr>
      </w:pPr>
      <w:bookmarkStart w:id="9" w:name="_Hlk527021843"/>
      <w:r w:rsidRPr="00362D9E">
        <w:rPr>
          <w:rFonts w:ascii="Arial" w:hAnsi="Arial" w:cs="Arial"/>
          <w:iCs/>
          <w:sz w:val="18"/>
          <w:szCs w:val="18"/>
          <w:lang w:eastAsia="ar-SA"/>
        </w:rPr>
        <w:t>Nel caso</w:t>
      </w:r>
      <w:r w:rsidR="00BA1CAC" w:rsidRPr="00362D9E">
        <w:rPr>
          <w:rFonts w:ascii="Arial" w:hAnsi="Arial" w:cs="Arial"/>
          <w:iCs/>
          <w:sz w:val="18"/>
          <w:szCs w:val="18"/>
          <w:lang w:eastAsia="ar-SA"/>
        </w:rPr>
        <w:t xml:space="preserve"> di consorzio ex art. 65, comma 2 lett. </w:t>
      </w:r>
      <w:r w:rsidR="00903A31" w:rsidRPr="00362D9E">
        <w:rPr>
          <w:rFonts w:ascii="Arial" w:hAnsi="Arial" w:cs="Arial"/>
          <w:iCs/>
          <w:sz w:val="18"/>
          <w:szCs w:val="18"/>
          <w:lang w:eastAsia="ar-SA"/>
        </w:rPr>
        <w:t xml:space="preserve">b), c) e </w:t>
      </w:r>
      <w:r w:rsidR="00BA1CAC" w:rsidRPr="00362D9E">
        <w:rPr>
          <w:rFonts w:ascii="Arial" w:hAnsi="Arial" w:cs="Arial"/>
          <w:iCs/>
          <w:sz w:val="18"/>
          <w:szCs w:val="18"/>
          <w:lang w:eastAsia="ar-SA"/>
        </w:rPr>
        <w:t>d)</w:t>
      </w:r>
      <w:r w:rsidRPr="00362D9E">
        <w:rPr>
          <w:rFonts w:ascii="Arial" w:hAnsi="Arial" w:cs="Arial"/>
          <w:iCs/>
          <w:sz w:val="18"/>
          <w:szCs w:val="18"/>
          <w:lang w:eastAsia="ar-SA"/>
        </w:rPr>
        <w:t xml:space="preserve">, il consorzio, ai sensi </w:t>
      </w:r>
      <w:r w:rsidR="00BA1CAC" w:rsidRPr="00362D9E">
        <w:rPr>
          <w:rFonts w:ascii="Arial" w:hAnsi="Arial" w:cs="Arial"/>
          <w:iCs/>
          <w:sz w:val="18"/>
          <w:szCs w:val="18"/>
          <w:lang w:eastAsia="ar-SA"/>
        </w:rPr>
        <w:t xml:space="preserve">dell’art. 67, comma 4 </w:t>
      </w:r>
      <w:r w:rsidRPr="00362D9E">
        <w:rPr>
          <w:rFonts w:ascii="Arial" w:hAnsi="Arial" w:cs="Arial"/>
          <w:iCs/>
          <w:sz w:val="18"/>
          <w:szCs w:val="18"/>
          <w:lang w:eastAsia="ar-SA"/>
        </w:rPr>
        <w:t>concorre con le</w:t>
      </w:r>
      <w:r w:rsidRPr="00D7066E">
        <w:rPr>
          <w:rFonts w:ascii="Arial" w:hAnsi="Arial" w:cs="Arial"/>
          <w:iCs/>
          <w:sz w:val="18"/>
          <w:szCs w:val="18"/>
          <w:lang w:eastAsia="ar-SA"/>
        </w:rPr>
        <w:t xml:space="preserve"> seguenti imprese consorziate che eseguiranno le prestazioni</w:t>
      </w:r>
      <w:r w:rsidRPr="005B7DFF">
        <w:rPr>
          <w:rFonts w:ascii="Arial" w:hAnsi="Arial" w:cs="Arial"/>
          <w:sz w:val="20"/>
          <w:szCs w:val="20"/>
          <w:vertAlign w:val="superscript"/>
          <w:lang w:val="en-US" w:eastAsia="ar-SA"/>
        </w:rPr>
        <w:endnoteReference w:id="3"/>
      </w:r>
      <w:r w:rsidRPr="005B7DFF">
        <w:rPr>
          <w:rFonts w:ascii="Arial" w:hAnsi="Arial" w:cs="Arial"/>
          <w:iCs/>
          <w:sz w:val="18"/>
          <w:szCs w:val="18"/>
          <w:lang w:eastAsia="ar-SA"/>
        </w:rPr>
        <w:t>:</w:t>
      </w:r>
    </w:p>
    <w:p w14:paraId="7BDED45C" w14:textId="77777777" w:rsidR="00151B0D" w:rsidRPr="00151B0D" w:rsidRDefault="00151B0D" w:rsidP="009A17F5">
      <w:pPr>
        <w:pStyle w:val="NormalWeb"/>
        <w:spacing w:before="0" w:beforeAutospacing="0" w:after="0" w:line="360" w:lineRule="auto"/>
        <w:jc w:val="both"/>
        <w:rPr>
          <w:rFonts w:ascii="Arial" w:hAnsi="Arial" w:cs="Arial"/>
          <w:i/>
          <w:iCs/>
          <w:sz w:val="18"/>
          <w:szCs w:val="18"/>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7"/>
      </w:tblGrid>
      <w:tr w:rsidR="000A58DF" w:rsidRPr="00270C3D" w14:paraId="024997B9" w14:textId="77777777" w:rsidTr="007F1118">
        <w:tc>
          <w:tcPr>
            <w:tcW w:w="9747" w:type="dxa"/>
          </w:tcPr>
          <w:p w14:paraId="2E85BA72" w14:textId="77777777" w:rsidR="000A58DF" w:rsidRPr="005B7DFF" w:rsidRDefault="000A58DF" w:rsidP="007F1118">
            <w:pPr>
              <w:pStyle w:val="sche3"/>
              <w:spacing w:line="360" w:lineRule="auto"/>
              <w:rPr>
                <w:b/>
                <w:bCs/>
                <w:iCs/>
                <w:sz w:val="18"/>
                <w:szCs w:val="18"/>
                <w:lang w:val="it-IT"/>
              </w:rPr>
            </w:pPr>
            <w:bookmarkStart w:id="10" w:name="_Hlk51937934"/>
            <w:r w:rsidRPr="005B7DFF">
              <w:rPr>
                <w:b/>
                <w:bCs/>
                <w:iCs/>
                <w:sz w:val="18"/>
                <w:szCs w:val="18"/>
                <w:lang w:val="it-IT"/>
              </w:rPr>
              <w:t xml:space="preserve">Indicare le imprese consorziate esecutrici per </w:t>
            </w:r>
            <w:r w:rsidRPr="005B7DFF">
              <w:rPr>
                <w:b/>
                <w:bCs/>
                <w:sz w:val="18"/>
                <w:szCs w:val="18"/>
                <w:lang w:val="it-IT"/>
              </w:rPr>
              <w:t>la presente procedura</w:t>
            </w:r>
            <w:r w:rsidRPr="005B7DFF">
              <w:rPr>
                <w:lang w:val="it-IT"/>
              </w:rPr>
              <w:t xml:space="preserve"> </w:t>
            </w:r>
            <w:r w:rsidRPr="005B7DFF">
              <w:rPr>
                <w:b/>
                <w:bCs/>
                <w:iCs/>
                <w:sz w:val="18"/>
                <w:szCs w:val="18"/>
                <w:lang w:val="it-IT"/>
              </w:rPr>
              <w:t xml:space="preserve">fornendo per </w:t>
            </w:r>
            <w:r w:rsidRPr="005B7DFF">
              <w:rPr>
                <w:b/>
                <w:bCs/>
                <w:iCs/>
                <w:sz w:val="18"/>
                <w:szCs w:val="18"/>
                <w:u w:val="single"/>
                <w:lang w:val="it-IT"/>
              </w:rPr>
              <w:t>ciascuna</w:t>
            </w:r>
            <w:r w:rsidRPr="005B7DFF">
              <w:rPr>
                <w:b/>
                <w:bCs/>
                <w:iCs/>
                <w:sz w:val="18"/>
                <w:szCs w:val="18"/>
                <w:lang w:val="it-IT"/>
              </w:rPr>
              <w:t xml:space="preserve"> impresa i seguenti dati:</w:t>
            </w:r>
          </w:p>
          <w:p w14:paraId="5B4E65FA" w14:textId="77777777" w:rsidR="000A58DF" w:rsidRPr="005B7DFF" w:rsidRDefault="000A58DF" w:rsidP="007F1118">
            <w:pPr>
              <w:spacing w:line="360" w:lineRule="auto"/>
              <w:jc w:val="both"/>
              <w:rPr>
                <w:sz w:val="18"/>
                <w:szCs w:val="18"/>
                <w:lang w:val="it-IT"/>
              </w:rPr>
            </w:pPr>
            <w:r w:rsidRPr="005B7DFF">
              <w:rPr>
                <w:sz w:val="18"/>
                <w:szCs w:val="18"/>
                <w:lang w:val="it-IT"/>
              </w:rPr>
              <w:t xml:space="preserve">Denominazione o ragione sociale dell’impresa consorziata: </w:t>
            </w:r>
            <w:r w:rsidRPr="005B7DFF">
              <w:rPr>
                <w:sz w:val="18"/>
                <w:szCs w:val="18"/>
                <w:lang w:val="it-IT"/>
              </w:rPr>
              <w:fldChar w:fldCharType="begin">
                <w:ffData>
                  <w:name w:val="Testo1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p>
          <w:p w14:paraId="69AB1B5C" w14:textId="77777777" w:rsidR="000A58DF" w:rsidRPr="005B7DFF" w:rsidRDefault="000A58DF" w:rsidP="007F1118">
            <w:pPr>
              <w:spacing w:line="360" w:lineRule="auto"/>
              <w:jc w:val="both"/>
              <w:rPr>
                <w:sz w:val="18"/>
                <w:szCs w:val="18"/>
                <w:lang w:val="it-IT"/>
              </w:rPr>
            </w:pPr>
            <w:r w:rsidRPr="005B7DFF">
              <w:rPr>
                <w:sz w:val="18"/>
                <w:szCs w:val="18"/>
                <w:lang w:val="it-IT"/>
              </w:rPr>
              <w:t xml:space="preserve">C.F.: </w:t>
            </w:r>
            <w:r w:rsidRPr="005B7DFF">
              <w:rPr>
                <w:sz w:val="18"/>
                <w:szCs w:val="18"/>
                <w:lang w:val="it-IT"/>
              </w:rPr>
              <w:fldChar w:fldCharType="begin">
                <w:ffData>
                  <w:name w:val="Testo5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r w:rsidRPr="005B7DFF">
              <w:rPr>
                <w:sz w:val="18"/>
                <w:szCs w:val="18"/>
                <w:lang w:val="it-IT"/>
              </w:rPr>
              <w:tab/>
              <w:t xml:space="preserve">P.IVA: </w:t>
            </w:r>
            <w:r w:rsidRPr="005B7DFF">
              <w:rPr>
                <w:sz w:val="18"/>
                <w:szCs w:val="18"/>
                <w:lang w:val="it-IT"/>
              </w:rPr>
              <w:fldChar w:fldCharType="begin">
                <w:ffData>
                  <w:name w:val="Testo59"/>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644575B5" w14:textId="77777777" w:rsidR="000A58DF" w:rsidRPr="005B7DFF" w:rsidRDefault="000A58DF" w:rsidP="007F1118">
            <w:pPr>
              <w:spacing w:line="360" w:lineRule="auto"/>
              <w:jc w:val="both"/>
              <w:rPr>
                <w:sz w:val="18"/>
                <w:szCs w:val="18"/>
                <w:lang w:val="it-IT"/>
              </w:rPr>
            </w:pPr>
            <w:r w:rsidRPr="005B7DFF">
              <w:rPr>
                <w:sz w:val="18"/>
                <w:szCs w:val="18"/>
                <w:lang w:val="it-IT"/>
              </w:rPr>
              <w:lastRenderedPageBreak/>
              <w:t xml:space="preserve">con sede legale nel Comune di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prov. (</w:t>
            </w:r>
            <w:r w:rsidRPr="005B7DFF">
              <w:rPr>
                <w:sz w:val="18"/>
                <w:szCs w:val="18"/>
                <w:lang w:val="it-IT"/>
              </w:rPr>
              <w:fldChar w:fldCharType="begin">
                <w:ffData>
                  <w:name w:val="Testo14"/>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smartTag w:uri="urn:schemas-microsoft-com:office:smarttags" w:element="stockticker">
              <w:r w:rsidRPr="005B7DFF">
                <w:rPr>
                  <w:sz w:val="18"/>
                  <w:szCs w:val="18"/>
                  <w:lang w:val="it-IT"/>
                </w:rPr>
                <w:t>CAP</w:t>
              </w:r>
            </w:smartTag>
            <w:r w:rsidRPr="005B7DFF">
              <w:rPr>
                <w:sz w:val="18"/>
                <w:szCs w:val="18"/>
                <w:lang w:val="it-IT"/>
              </w:rPr>
              <w:t xml:space="preserve"> </w:t>
            </w:r>
            <w:r w:rsidRPr="005B7DFF">
              <w:rPr>
                <w:sz w:val="18"/>
                <w:szCs w:val="18"/>
                <w:lang w:val="it-IT"/>
              </w:rPr>
              <w:fldChar w:fldCharType="begin">
                <w:ffData>
                  <w:name w:val="Testo15"/>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Stato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57C18010" w14:textId="77777777" w:rsidR="000A58DF" w:rsidRPr="005B7DFF" w:rsidRDefault="000A58DF" w:rsidP="007F1118">
            <w:pPr>
              <w:spacing w:line="360" w:lineRule="auto"/>
              <w:jc w:val="both"/>
              <w:rPr>
                <w:sz w:val="18"/>
                <w:szCs w:val="18"/>
                <w:lang w:val="it-IT"/>
              </w:rPr>
            </w:pPr>
            <w:r w:rsidRPr="005B7DFF">
              <w:rPr>
                <w:sz w:val="18"/>
                <w:szCs w:val="18"/>
                <w:lang w:val="it-IT"/>
              </w:rPr>
              <w:t xml:space="preserve">via/piazza, ecc. </w:t>
            </w:r>
            <w:r w:rsidRPr="005B7DFF">
              <w:rPr>
                <w:sz w:val="18"/>
                <w:szCs w:val="18"/>
                <w:lang w:val="it-IT"/>
              </w:rPr>
              <w:fldChar w:fldCharType="begin">
                <w:ffData>
                  <w:name w:val="Testo17"/>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06CF707B" w14:textId="77777777" w:rsidR="000A58DF" w:rsidRPr="005B7DFF" w:rsidRDefault="000A58DF" w:rsidP="000A58DF">
            <w:pPr>
              <w:spacing w:line="360" w:lineRule="auto"/>
              <w:ind w:left="709"/>
              <w:jc w:val="both"/>
              <w:rPr>
                <w:sz w:val="18"/>
                <w:szCs w:val="18"/>
                <w:lang w:val="it-IT"/>
              </w:rPr>
            </w:pPr>
          </w:p>
          <w:p w14:paraId="5F1AE0C5" w14:textId="77777777" w:rsidR="000A58DF" w:rsidRPr="005B7DFF" w:rsidRDefault="000A58DF" w:rsidP="000A58DF">
            <w:pPr>
              <w:spacing w:line="360" w:lineRule="auto"/>
              <w:jc w:val="both"/>
              <w:outlineLvl w:val="0"/>
              <w:rPr>
                <w:sz w:val="18"/>
                <w:szCs w:val="18"/>
                <w:lang w:val="it-IT"/>
              </w:rPr>
            </w:pPr>
            <w:r w:rsidRPr="005B7DFF">
              <w:rPr>
                <w:sz w:val="18"/>
                <w:szCs w:val="18"/>
                <w:lang w:val="it-IT"/>
              </w:rPr>
              <w:t xml:space="preserve">Denominazione o ragione sociale dell’impresa consorziata: </w:t>
            </w:r>
            <w:r w:rsidRPr="005B7DFF">
              <w:rPr>
                <w:b/>
                <w:sz w:val="18"/>
                <w:szCs w:val="18"/>
                <w:lang w:val="it-IT"/>
              </w:rPr>
              <w:fldChar w:fldCharType="begin">
                <w:ffData>
                  <w:name w:val="Testo18"/>
                  <w:enabled/>
                  <w:calcOnExit w:val="0"/>
                  <w:textInput/>
                </w:ffData>
              </w:fldChar>
            </w:r>
            <w:r w:rsidRPr="005B7DFF">
              <w:rPr>
                <w:b/>
                <w:sz w:val="18"/>
                <w:szCs w:val="18"/>
                <w:lang w:val="it-IT"/>
              </w:rPr>
              <w:instrText xml:space="preserve"> FORMTEXT </w:instrText>
            </w:r>
            <w:r w:rsidRPr="005B7DFF">
              <w:rPr>
                <w:b/>
                <w:sz w:val="18"/>
                <w:szCs w:val="18"/>
                <w:lang w:val="it-IT"/>
              </w:rPr>
            </w:r>
            <w:r w:rsidRPr="005B7DFF">
              <w:rPr>
                <w:b/>
                <w:sz w:val="18"/>
                <w:szCs w:val="18"/>
                <w:lang w:val="it-IT"/>
              </w:rPr>
              <w:fldChar w:fldCharType="separate"/>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fldChar w:fldCharType="end"/>
            </w:r>
          </w:p>
          <w:p w14:paraId="252DC75A" w14:textId="77777777" w:rsidR="000A58DF" w:rsidRPr="005B7DFF" w:rsidRDefault="000A58DF" w:rsidP="000A58DF">
            <w:pPr>
              <w:spacing w:line="360" w:lineRule="auto"/>
              <w:jc w:val="both"/>
              <w:rPr>
                <w:sz w:val="18"/>
                <w:szCs w:val="18"/>
                <w:lang w:val="it-IT"/>
              </w:rPr>
            </w:pPr>
            <w:r w:rsidRPr="005B7DFF">
              <w:rPr>
                <w:sz w:val="18"/>
                <w:szCs w:val="18"/>
                <w:lang w:val="it-IT"/>
              </w:rPr>
              <w:t xml:space="preserve">C.F.: </w:t>
            </w:r>
            <w:r w:rsidRPr="005B7DFF">
              <w:rPr>
                <w:sz w:val="18"/>
                <w:szCs w:val="18"/>
                <w:lang w:val="it-IT"/>
              </w:rPr>
              <w:fldChar w:fldCharType="begin">
                <w:ffData>
                  <w:name w:val="Testo5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r w:rsidRPr="005B7DFF">
              <w:rPr>
                <w:sz w:val="18"/>
                <w:szCs w:val="18"/>
                <w:lang w:val="it-IT"/>
              </w:rPr>
              <w:tab/>
            </w:r>
            <w:r w:rsidRPr="005B7DFF">
              <w:rPr>
                <w:sz w:val="18"/>
                <w:szCs w:val="18"/>
                <w:lang w:val="it-IT"/>
              </w:rPr>
              <w:tab/>
            </w:r>
            <w:r w:rsidRPr="005B7DFF">
              <w:rPr>
                <w:sz w:val="18"/>
                <w:szCs w:val="18"/>
                <w:lang w:val="it-IT"/>
              </w:rPr>
              <w:tab/>
            </w:r>
            <w:r w:rsidRPr="005B7DFF">
              <w:rPr>
                <w:sz w:val="18"/>
                <w:szCs w:val="18"/>
                <w:lang w:val="it-IT"/>
              </w:rPr>
              <w:tab/>
              <w:t xml:space="preserve">P.IVA: </w:t>
            </w:r>
            <w:r w:rsidRPr="005B7DFF">
              <w:rPr>
                <w:sz w:val="18"/>
                <w:szCs w:val="18"/>
                <w:lang w:val="it-IT"/>
              </w:rPr>
              <w:fldChar w:fldCharType="begin">
                <w:ffData>
                  <w:name w:val="Testo59"/>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68457CBE" w14:textId="77777777" w:rsidR="000A58DF" w:rsidRPr="005B7DFF" w:rsidRDefault="000A58DF" w:rsidP="000A58DF">
            <w:pPr>
              <w:spacing w:line="360" w:lineRule="auto"/>
              <w:jc w:val="both"/>
              <w:rPr>
                <w:sz w:val="18"/>
                <w:szCs w:val="18"/>
                <w:lang w:val="it-IT"/>
              </w:rPr>
            </w:pPr>
            <w:r w:rsidRPr="005B7DFF">
              <w:rPr>
                <w:sz w:val="18"/>
                <w:szCs w:val="18"/>
                <w:lang w:val="it-IT"/>
              </w:rPr>
              <w:t xml:space="preserve">con sede legale nel Comune di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prov. (</w:t>
            </w:r>
            <w:r w:rsidRPr="005B7DFF">
              <w:rPr>
                <w:sz w:val="18"/>
                <w:szCs w:val="18"/>
                <w:lang w:val="it-IT"/>
              </w:rPr>
              <w:fldChar w:fldCharType="begin">
                <w:ffData>
                  <w:name w:val="Testo14"/>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smartTag w:uri="urn:schemas-microsoft-com:office:smarttags" w:element="stockticker">
              <w:r w:rsidRPr="005B7DFF">
                <w:rPr>
                  <w:sz w:val="18"/>
                  <w:szCs w:val="18"/>
                  <w:lang w:val="it-IT"/>
                </w:rPr>
                <w:t>CAP</w:t>
              </w:r>
            </w:smartTag>
            <w:r w:rsidRPr="005B7DFF">
              <w:rPr>
                <w:sz w:val="18"/>
                <w:szCs w:val="18"/>
                <w:lang w:val="it-IT"/>
              </w:rPr>
              <w:t xml:space="preserve"> </w:t>
            </w:r>
            <w:r w:rsidRPr="005B7DFF">
              <w:rPr>
                <w:sz w:val="18"/>
                <w:szCs w:val="18"/>
                <w:lang w:val="it-IT"/>
              </w:rPr>
              <w:fldChar w:fldCharType="begin">
                <w:ffData>
                  <w:name w:val="Testo15"/>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Stato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4CCF75F1" w14:textId="77777777" w:rsidR="000A58DF" w:rsidRPr="0072234D" w:rsidRDefault="000A58DF" w:rsidP="000A58DF">
            <w:pPr>
              <w:spacing w:line="360" w:lineRule="auto"/>
              <w:jc w:val="both"/>
              <w:rPr>
                <w:sz w:val="18"/>
                <w:szCs w:val="18"/>
                <w:lang w:val="it-IT"/>
              </w:rPr>
            </w:pPr>
            <w:r w:rsidRPr="005B7DFF">
              <w:rPr>
                <w:sz w:val="18"/>
                <w:szCs w:val="18"/>
                <w:lang w:val="it-IT"/>
              </w:rPr>
              <w:t xml:space="preserve">via/piazza, ecc. </w:t>
            </w:r>
            <w:r w:rsidRPr="005B7DFF">
              <w:rPr>
                <w:sz w:val="18"/>
                <w:szCs w:val="18"/>
                <w:lang w:val="it-IT"/>
              </w:rPr>
              <w:fldChar w:fldCharType="begin">
                <w:ffData>
                  <w:name w:val="Testo17"/>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4DEC6E20" w14:textId="2C920993" w:rsidR="000A58DF" w:rsidRPr="0011377D" w:rsidRDefault="00362D9E" w:rsidP="007F1118">
            <w:pPr>
              <w:spacing w:line="360" w:lineRule="auto"/>
              <w:jc w:val="both"/>
              <w:rPr>
                <w:sz w:val="18"/>
                <w:szCs w:val="18"/>
                <w:lang w:val="it-IT"/>
              </w:rPr>
            </w:pPr>
            <w:r w:rsidRPr="005B7DFF">
              <w:rPr>
                <w:sz w:val="18"/>
                <w:szCs w:val="18"/>
                <w:lang w:val="it-IT"/>
              </w:rPr>
              <w:fldChar w:fldCharType="begin">
                <w:ffData>
                  <w:name w:val="Testo17"/>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p>
        </w:tc>
      </w:tr>
      <w:bookmarkEnd w:id="9"/>
      <w:bookmarkEnd w:id="10"/>
    </w:tbl>
    <w:p w14:paraId="5C4E3C5E" w14:textId="77777777" w:rsidR="009A17F5" w:rsidRDefault="009A17F5" w:rsidP="005D78AD">
      <w:pPr>
        <w:pStyle w:val="sche3"/>
        <w:spacing w:line="360" w:lineRule="auto"/>
        <w:rPr>
          <w:bCs/>
          <w:iCs/>
          <w:strike/>
          <w:sz w:val="18"/>
          <w:szCs w:val="18"/>
          <w:lang w:val="it-IT"/>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47"/>
      </w:tblGrid>
      <w:tr w:rsidR="00DB08D9" w:rsidRPr="00270C3D" w14:paraId="4266AA1C" w14:textId="77777777" w:rsidTr="0064688C">
        <w:tc>
          <w:tcPr>
            <w:tcW w:w="9747" w:type="dxa"/>
          </w:tcPr>
          <w:p w14:paraId="406EC9C7" w14:textId="07E46F7A" w:rsidR="00DB08D9" w:rsidRPr="00362D9E" w:rsidRDefault="00DB08D9" w:rsidP="0064688C">
            <w:pPr>
              <w:pStyle w:val="sche3"/>
              <w:spacing w:line="360" w:lineRule="auto"/>
              <w:rPr>
                <w:b/>
                <w:bCs/>
                <w:iCs/>
                <w:sz w:val="18"/>
                <w:szCs w:val="18"/>
                <w:lang w:val="it-IT"/>
              </w:rPr>
            </w:pPr>
            <w:r w:rsidRPr="00362D9E">
              <w:rPr>
                <w:b/>
                <w:bCs/>
                <w:iCs/>
                <w:sz w:val="18"/>
                <w:szCs w:val="18"/>
                <w:lang w:val="it-IT"/>
              </w:rPr>
              <w:t>Qualora la consorziata esecutrice sia, a sua volta, un consorzio di cui all'art.</w:t>
            </w:r>
            <w:r w:rsidR="00CA4912" w:rsidRPr="00362D9E">
              <w:rPr>
                <w:b/>
                <w:bCs/>
                <w:iCs/>
                <w:sz w:val="18"/>
                <w:szCs w:val="18"/>
                <w:lang w:val="it-IT"/>
              </w:rPr>
              <w:t xml:space="preserve"> 65, comma 2 lett. </w:t>
            </w:r>
            <w:r w:rsidR="00903A31" w:rsidRPr="00362D9E">
              <w:rPr>
                <w:b/>
                <w:bCs/>
                <w:iCs/>
                <w:sz w:val="18"/>
                <w:szCs w:val="18"/>
                <w:lang w:val="it-IT"/>
              </w:rPr>
              <w:t>b)</w:t>
            </w:r>
            <w:r w:rsidR="00175225" w:rsidRPr="00362D9E">
              <w:rPr>
                <w:b/>
                <w:bCs/>
                <w:iCs/>
                <w:sz w:val="18"/>
                <w:szCs w:val="18"/>
                <w:lang w:val="it-IT"/>
              </w:rPr>
              <w:t xml:space="preserve"> e</w:t>
            </w:r>
            <w:r w:rsidR="00903A31" w:rsidRPr="00362D9E">
              <w:rPr>
                <w:b/>
                <w:bCs/>
                <w:iCs/>
                <w:sz w:val="18"/>
                <w:szCs w:val="18"/>
                <w:lang w:val="it-IT"/>
              </w:rPr>
              <w:t xml:space="preserve"> c),</w:t>
            </w:r>
            <w:r w:rsidRPr="00362D9E">
              <w:rPr>
                <w:b/>
                <w:bCs/>
                <w:iCs/>
                <w:sz w:val="18"/>
                <w:szCs w:val="18"/>
                <w:lang w:val="it-IT"/>
              </w:rPr>
              <w:t xml:space="preserve"> indicare le imprese consorziate esecutrici per </w:t>
            </w:r>
            <w:r w:rsidRPr="00362D9E">
              <w:rPr>
                <w:b/>
                <w:bCs/>
                <w:sz w:val="18"/>
                <w:szCs w:val="18"/>
                <w:lang w:val="it-IT"/>
              </w:rPr>
              <w:t>la presente procedura</w:t>
            </w:r>
            <w:r w:rsidRPr="00362D9E">
              <w:rPr>
                <w:lang w:val="it-IT"/>
              </w:rPr>
              <w:t xml:space="preserve"> </w:t>
            </w:r>
            <w:r w:rsidRPr="00362D9E">
              <w:rPr>
                <w:b/>
                <w:bCs/>
                <w:iCs/>
                <w:sz w:val="18"/>
                <w:szCs w:val="18"/>
                <w:lang w:val="it-IT"/>
              </w:rPr>
              <w:t xml:space="preserve">fornendo per </w:t>
            </w:r>
            <w:r w:rsidRPr="00362D9E">
              <w:rPr>
                <w:b/>
                <w:bCs/>
                <w:iCs/>
                <w:sz w:val="18"/>
                <w:szCs w:val="18"/>
                <w:u w:val="single"/>
                <w:lang w:val="it-IT"/>
              </w:rPr>
              <w:t>ciascuna</w:t>
            </w:r>
            <w:r w:rsidRPr="00362D9E">
              <w:rPr>
                <w:b/>
                <w:bCs/>
                <w:iCs/>
                <w:sz w:val="18"/>
                <w:szCs w:val="18"/>
                <w:lang w:val="it-IT"/>
              </w:rPr>
              <w:t xml:space="preserve"> impresa i seguenti dati:</w:t>
            </w:r>
          </w:p>
          <w:p w14:paraId="753FA9C9" w14:textId="77777777" w:rsidR="00DB08D9" w:rsidRPr="00362D9E" w:rsidRDefault="00DB08D9" w:rsidP="0064688C">
            <w:pPr>
              <w:pStyle w:val="sche3"/>
              <w:spacing w:line="360" w:lineRule="auto"/>
              <w:rPr>
                <w:b/>
                <w:bCs/>
                <w:iCs/>
                <w:sz w:val="18"/>
                <w:szCs w:val="18"/>
                <w:lang w:val="it-IT"/>
              </w:rPr>
            </w:pPr>
          </w:p>
          <w:p w14:paraId="266183B3"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Denominazione o ragione sociale dell’impresa consorziata: </w:t>
            </w:r>
            <w:r w:rsidRPr="00362D9E">
              <w:rPr>
                <w:sz w:val="18"/>
                <w:szCs w:val="18"/>
                <w:lang w:val="it-IT"/>
              </w:rPr>
              <w:fldChar w:fldCharType="begin">
                <w:ffData>
                  <w:name w:val="Testo1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p>
          <w:p w14:paraId="0606314A"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C.F.: </w:t>
            </w:r>
            <w:r w:rsidRPr="00362D9E">
              <w:rPr>
                <w:sz w:val="18"/>
                <w:szCs w:val="18"/>
                <w:lang w:val="it-IT"/>
              </w:rPr>
              <w:fldChar w:fldCharType="begin">
                <w:ffData>
                  <w:name w:val="Testo5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xml:space="preserve">; </w:t>
            </w:r>
            <w:r w:rsidRPr="00362D9E">
              <w:rPr>
                <w:sz w:val="18"/>
                <w:szCs w:val="18"/>
                <w:lang w:val="it-IT"/>
              </w:rPr>
              <w:tab/>
              <w:t xml:space="preserve">P.IVA: </w:t>
            </w:r>
            <w:r w:rsidRPr="00362D9E">
              <w:rPr>
                <w:sz w:val="18"/>
                <w:szCs w:val="18"/>
                <w:lang w:val="it-IT"/>
              </w:rPr>
              <w:fldChar w:fldCharType="begin">
                <w:ffData>
                  <w:name w:val="Testo59"/>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w:t>
            </w:r>
          </w:p>
          <w:p w14:paraId="369D8D65"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con sede legale nel Comune di </w:t>
            </w:r>
            <w:r w:rsidRPr="00362D9E">
              <w:rPr>
                <w:sz w:val="18"/>
                <w:szCs w:val="18"/>
                <w:lang w:val="it-IT"/>
              </w:rPr>
              <w:fldChar w:fldCharType="begin">
                <w:ffData>
                  <w:name w:val="Testo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prov. (</w:t>
            </w:r>
            <w:r w:rsidRPr="00362D9E">
              <w:rPr>
                <w:sz w:val="18"/>
                <w:szCs w:val="18"/>
                <w:lang w:val="it-IT"/>
              </w:rPr>
              <w:fldChar w:fldCharType="begin">
                <w:ffData>
                  <w:name w:val="Testo14"/>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xml:space="preserve">), </w:t>
            </w:r>
            <w:smartTag w:uri="urn:schemas-microsoft-com:office:smarttags" w:element="stockticker">
              <w:r w:rsidRPr="00362D9E">
                <w:rPr>
                  <w:sz w:val="18"/>
                  <w:szCs w:val="18"/>
                  <w:lang w:val="it-IT"/>
                </w:rPr>
                <w:t>CAP</w:t>
              </w:r>
            </w:smartTag>
            <w:r w:rsidRPr="00362D9E">
              <w:rPr>
                <w:sz w:val="18"/>
                <w:szCs w:val="18"/>
                <w:lang w:val="it-IT"/>
              </w:rPr>
              <w:t xml:space="preserve"> </w:t>
            </w:r>
            <w:r w:rsidRPr="00362D9E">
              <w:rPr>
                <w:sz w:val="18"/>
                <w:szCs w:val="18"/>
                <w:lang w:val="it-IT"/>
              </w:rPr>
              <w:fldChar w:fldCharType="begin">
                <w:ffData>
                  <w:name w:val="Testo15"/>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xml:space="preserve">, Stato </w:t>
            </w:r>
            <w:r w:rsidRPr="00362D9E">
              <w:rPr>
                <w:sz w:val="18"/>
                <w:szCs w:val="18"/>
                <w:lang w:val="it-IT"/>
              </w:rPr>
              <w:fldChar w:fldCharType="begin">
                <w:ffData>
                  <w:name w:val="Testo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w:t>
            </w:r>
          </w:p>
          <w:p w14:paraId="5546274B"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via/piazza, ecc. </w:t>
            </w:r>
            <w:r w:rsidRPr="00362D9E">
              <w:rPr>
                <w:sz w:val="18"/>
                <w:szCs w:val="18"/>
                <w:lang w:val="it-IT"/>
              </w:rPr>
              <w:fldChar w:fldCharType="begin">
                <w:ffData>
                  <w:name w:val="Testo17"/>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w:t>
            </w:r>
          </w:p>
          <w:p w14:paraId="7F5E4CA5" w14:textId="77777777" w:rsidR="00DB08D9" w:rsidRPr="00362D9E" w:rsidRDefault="00DB08D9" w:rsidP="0064688C">
            <w:pPr>
              <w:spacing w:line="360" w:lineRule="auto"/>
              <w:jc w:val="both"/>
              <w:rPr>
                <w:sz w:val="18"/>
                <w:szCs w:val="18"/>
                <w:lang w:val="it-IT"/>
              </w:rPr>
            </w:pPr>
          </w:p>
          <w:p w14:paraId="5FAF656D"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Denominazione o ragione sociale dell’impresa consorziata: </w:t>
            </w:r>
            <w:r w:rsidRPr="00362D9E">
              <w:rPr>
                <w:b/>
                <w:sz w:val="18"/>
                <w:szCs w:val="18"/>
                <w:lang w:val="it-IT"/>
              </w:rPr>
              <w:fldChar w:fldCharType="begin">
                <w:ffData>
                  <w:name w:val="Testo18"/>
                  <w:enabled/>
                  <w:calcOnExit w:val="0"/>
                  <w:textInput/>
                </w:ffData>
              </w:fldChar>
            </w:r>
            <w:r w:rsidRPr="00362D9E">
              <w:rPr>
                <w:b/>
                <w:sz w:val="18"/>
                <w:szCs w:val="18"/>
                <w:lang w:val="it-IT"/>
              </w:rPr>
              <w:instrText xml:space="preserve"> FORMTEXT </w:instrText>
            </w:r>
            <w:r w:rsidRPr="00362D9E">
              <w:rPr>
                <w:b/>
                <w:sz w:val="18"/>
                <w:szCs w:val="18"/>
                <w:lang w:val="it-IT"/>
              </w:rPr>
            </w:r>
            <w:r w:rsidRPr="00362D9E">
              <w:rPr>
                <w:b/>
                <w:sz w:val="18"/>
                <w:szCs w:val="18"/>
                <w:lang w:val="it-IT"/>
              </w:rPr>
              <w:fldChar w:fldCharType="separate"/>
            </w:r>
            <w:r w:rsidRPr="00362D9E">
              <w:rPr>
                <w:b/>
                <w:sz w:val="18"/>
                <w:szCs w:val="18"/>
                <w:lang w:val="it-IT"/>
              </w:rPr>
              <w:t> </w:t>
            </w:r>
            <w:r w:rsidRPr="00362D9E">
              <w:rPr>
                <w:b/>
                <w:sz w:val="18"/>
                <w:szCs w:val="18"/>
                <w:lang w:val="it-IT"/>
              </w:rPr>
              <w:t> </w:t>
            </w:r>
            <w:r w:rsidRPr="00362D9E">
              <w:rPr>
                <w:b/>
                <w:sz w:val="18"/>
                <w:szCs w:val="18"/>
                <w:lang w:val="it-IT"/>
              </w:rPr>
              <w:t> </w:t>
            </w:r>
            <w:r w:rsidRPr="00362D9E">
              <w:rPr>
                <w:b/>
                <w:sz w:val="18"/>
                <w:szCs w:val="18"/>
                <w:lang w:val="it-IT"/>
              </w:rPr>
              <w:t> </w:t>
            </w:r>
            <w:r w:rsidRPr="00362D9E">
              <w:rPr>
                <w:b/>
                <w:sz w:val="18"/>
                <w:szCs w:val="18"/>
                <w:lang w:val="it-IT"/>
              </w:rPr>
              <w:t> </w:t>
            </w:r>
            <w:r w:rsidRPr="00362D9E">
              <w:rPr>
                <w:b/>
                <w:sz w:val="18"/>
                <w:szCs w:val="18"/>
                <w:lang w:val="it-IT"/>
              </w:rPr>
              <w:fldChar w:fldCharType="end"/>
            </w:r>
          </w:p>
          <w:p w14:paraId="66D300CE"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C.F.: </w:t>
            </w:r>
            <w:r w:rsidRPr="00362D9E">
              <w:rPr>
                <w:sz w:val="18"/>
                <w:szCs w:val="18"/>
                <w:lang w:val="it-IT"/>
              </w:rPr>
              <w:fldChar w:fldCharType="begin">
                <w:ffData>
                  <w:name w:val="Testo5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xml:space="preserve">; </w:t>
            </w:r>
            <w:r w:rsidRPr="00362D9E">
              <w:rPr>
                <w:sz w:val="18"/>
                <w:szCs w:val="18"/>
                <w:lang w:val="it-IT"/>
              </w:rPr>
              <w:tab/>
            </w:r>
            <w:r w:rsidRPr="00362D9E">
              <w:rPr>
                <w:sz w:val="18"/>
                <w:szCs w:val="18"/>
                <w:lang w:val="it-IT"/>
              </w:rPr>
              <w:tab/>
            </w:r>
            <w:r w:rsidRPr="00362D9E">
              <w:rPr>
                <w:sz w:val="18"/>
                <w:szCs w:val="18"/>
                <w:lang w:val="it-IT"/>
              </w:rPr>
              <w:tab/>
            </w:r>
            <w:r w:rsidRPr="00362D9E">
              <w:rPr>
                <w:sz w:val="18"/>
                <w:szCs w:val="18"/>
                <w:lang w:val="it-IT"/>
              </w:rPr>
              <w:tab/>
              <w:t xml:space="preserve">P.IVA: </w:t>
            </w:r>
            <w:r w:rsidRPr="00362D9E">
              <w:rPr>
                <w:sz w:val="18"/>
                <w:szCs w:val="18"/>
                <w:lang w:val="it-IT"/>
              </w:rPr>
              <w:fldChar w:fldCharType="begin">
                <w:ffData>
                  <w:name w:val="Testo59"/>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w:t>
            </w:r>
          </w:p>
          <w:p w14:paraId="47D2C27E"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con sede legale nel Comune di </w:t>
            </w:r>
            <w:r w:rsidRPr="00362D9E">
              <w:rPr>
                <w:sz w:val="18"/>
                <w:szCs w:val="18"/>
                <w:lang w:val="it-IT"/>
              </w:rPr>
              <w:fldChar w:fldCharType="begin">
                <w:ffData>
                  <w:name w:val="Testo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prov. (</w:t>
            </w:r>
            <w:r w:rsidRPr="00362D9E">
              <w:rPr>
                <w:sz w:val="18"/>
                <w:szCs w:val="18"/>
                <w:lang w:val="it-IT"/>
              </w:rPr>
              <w:fldChar w:fldCharType="begin">
                <w:ffData>
                  <w:name w:val="Testo14"/>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xml:space="preserve">), </w:t>
            </w:r>
            <w:smartTag w:uri="urn:schemas-microsoft-com:office:smarttags" w:element="stockticker">
              <w:r w:rsidRPr="00362D9E">
                <w:rPr>
                  <w:sz w:val="18"/>
                  <w:szCs w:val="18"/>
                  <w:lang w:val="it-IT"/>
                </w:rPr>
                <w:t>CAP</w:t>
              </w:r>
            </w:smartTag>
            <w:r w:rsidRPr="00362D9E">
              <w:rPr>
                <w:sz w:val="18"/>
                <w:szCs w:val="18"/>
                <w:lang w:val="it-IT"/>
              </w:rPr>
              <w:t xml:space="preserve"> </w:t>
            </w:r>
            <w:r w:rsidRPr="00362D9E">
              <w:rPr>
                <w:sz w:val="18"/>
                <w:szCs w:val="18"/>
                <w:lang w:val="it-IT"/>
              </w:rPr>
              <w:fldChar w:fldCharType="begin">
                <w:ffData>
                  <w:name w:val="Testo15"/>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 xml:space="preserve">, Stato </w:t>
            </w:r>
            <w:r w:rsidRPr="00362D9E">
              <w:rPr>
                <w:sz w:val="18"/>
                <w:szCs w:val="18"/>
                <w:lang w:val="it-IT"/>
              </w:rPr>
              <w:fldChar w:fldCharType="begin">
                <w:ffData>
                  <w:name w:val="Testo8"/>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w:t>
            </w:r>
          </w:p>
          <w:p w14:paraId="7B7C2593" w14:textId="77777777" w:rsidR="00DB08D9" w:rsidRPr="00362D9E" w:rsidRDefault="00DB08D9" w:rsidP="0064688C">
            <w:pPr>
              <w:spacing w:line="360" w:lineRule="auto"/>
              <w:jc w:val="both"/>
              <w:rPr>
                <w:sz w:val="18"/>
                <w:szCs w:val="18"/>
                <w:lang w:val="it-IT"/>
              </w:rPr>
            </w:pPr>
            <w:r w:rsidRPr="00362D9E">
              <w:rPr>
                <w:sz w:val="18"/>
                <w:szCs w:val="18"/>
                <w:lang w:val="it-IT"/>
              </w:rPr>
              <w:t xml:space="preserve">via/piazza, ecc. </w:t>
            </w:r>
            <w:r w:rsidRPr="00362D9E">
              <w:rPr>
                <w:sz w:val="18"/>
                <w:szCs w:val="18"/>
                <w:lang w:val="it-IT"/>
              </w:rPr>
              <w:fldChar w:fldCharType="begin">
                <w:ffData>
                  <w:name w:val="Testo17"/>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r w:rsidRPr="00362D9E">
              <w:rPr>
                <w:sz w:val="18"/>
                <w:szCs w:val="18"/>
                <w:lang w:val="it-IT"/>
              </w:rPr>
              <w:t>;</w:t>
            </w:r>
          </w:p>
          <w:p w14:paraId="64BA7561" w14:textId="77777777" w:rsidR="00DB08D9" w:rsidRPr="00362D9E" w:rsidRDefault="00DB08D9" w:rsidP="0064688C">
            <w:pPr>
              <w:spacing w:line="360" w:lineRule="auto"/>
              <w:jc w:val="both"/>
              <w:rPr>
                <w:sz w:val="18"/>
                <w:szCs w:val="18"/>
                <w:lang w:val="it-IT"/>
              </w:rPr>
            </w:pPr>
          </w:p>
          <w:p w14:paraId="0101F027" w14:textId="3CE07006" w:rsidR="00DB08D9" w:rsidRPr="00C50D5A" w:rsidRDefault="00211BF8" w:rsidP="00211BF8">
            <w:pPr>
              <w:spacing w:line="360" w:lineRule="auto"/>
              <w:jc w:val="both"/>
              <w:rPr>
                <w:sz w:val="18"/>
                <w:szCs w:val="18"/>
                <w:lang w:val="it-IT"/>
              </w:rPr>
            </w:pPr>
            <w:r w:rsidRPr="00362D9E">
              <w:rPr>
                <w:sz w:val="18"/>
                <w:szCs w:val="18"/>
                <w:lang w:val="it-IT"/>
              </w:rPr>
              <w:fldChar w:fldCharType="begin">
                <w:ffData>
                  <w:name w:val="Testo17"/>
                  <w:enabled/>
                  <w:calcOnExit w:val="0"/>
                  <w:textInput/>
                </w:ffData>
              </w:fldChar>
            </w:r>
            <w:r w:rsidRPr="00362D9E">
              <w:rPr>
                <w:sz w:val="18"/>
                <w:szCs w:val="18"/>
                <w:lang w:val="it-IT"/>
              </w:rPr>
              <w:instrText xml:space="preserve"> FORMTEXT </w:instrText>
            </w:r>
            <w:r w:rsidRPr="00362D9E">
              <w:rPr>
                <w:sz w:val="18"/>
                <w:szCs w:val="18"/>
                <w:lang w:val="it-IT"/>
              </w:rPr>
            </w:r>
            <w:r w:rsidRPr="00362D9E">
              <w:rPr>
                <w:sz w:val="18"/>
                <w:szCs w:val="18"/>
                <w:lang w:val="it-IT"/>
              </w:rPr>
              <w:fldChar w:fldCharType="separate"/>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t> </w:t>
            </w:r>
            <w:r w:rsidRPr="00362D9E">
              <w:rPr>
                <w:sz w:val="18"/>
                <w:szCs w:val="18"/>
                <w:lang w:val="it-IT"/>
              </w:rPr>
              <w:fldChar w:fldCharType="end"/>
            </w:r>
          </w:p>
        </w:tc>
      </w:tr>
    </w:tbl>
    <w:p w14:paraId="7798D8E0" w14:textId="77777777" w:rsidR="00DB08D9" w:rsidRDefault="00DB08D9" w:rsidP="005D78AD">
      <w:pPr>
        <w:pStyle w:val="sche3"/>
        <w:spacing w:line="360" w:lineRule="auto"/>
        <w:rPr>
          <w:bCs/>
          <w:iCs/>
          <w:strike/>
          <w:sz w:val="18"/>
          <w:szCs w:val="18"/>
          <w:lang w:val="it-IT"/>
        </w:rPr>
      </w:pPr>
    </w:p>
    <w:p w14:paraId="43E35055" w14:textId="77777777" w:rsidR="009A17F5" w:rsidRPr="0072234D" w:rsidRDefault="009A17F5" w:rsidP="00A87685">
      <w:pPr>
        <w:pStyle w:val="sche3"/>
        <w:autoSpaceDE/>
        <w:spacing w:line="360" w:lineRule="auto"/>
        <w:jc w:val="center"/>
        <w:outlineLvl w:val="0"/>
        <w:rPr>
          <w:b/>
          <w:bCs/>
          <w:sz w:val="18"/>
          <w:szCs w:val="18"/>
          <w:lang w:val="it-IT"/>
        </w:rPr>
      </w:pPr>
      <w:bookmarkStart w:id="11" w:name="Kontrollk%C3%A4stchen1"/>
      <w:bookmarkEnd w:id="11"/>
      <w:r w:rsidRPr="0072234D">
        <w:rPr>
          <w:b/>
          <w:bCs/>
          <w:sz w:val="18"/>
          <w:szCs w:val="18"/>
          <w:lang w:val="it-IT"/>
        </w:rPr>
        <w:t>DICHIARA</w:t>
      </w:r>
    </w:p>
    <w:p w14:paraId="028D9FAE" w14:textId="77777777" w:rsidR="009A17F5" w:rsidRPr="0072234D" w:rsidRDefault="009A17F5" w:rsidP="009A17F5">
      <w:pPr>
        <w:pStyle w:val="sche3"/>
        <w:autoSpaceDE/>
        <w:spacing w:line="360" w:lineRule="auto"/>
        <w:ind w:left="546" w:hanging="262"/>
        <w:rPr>
          <w:bCs/>
          <w:sz w:val="18"/>
          <w:szCs w:val="18"/>
          <w:lang w:val="it-IT"/>
        </w:rPr>
      </w:pPr>
    </w:p>
    <w:p w14:paraId="0E337EAD" w14:textId="77777777" w:rsidR="009A17F5" w:rsidRPr="0072234D" w:rsidRDefault="009A17F5" w:rsidP="009A17F5">
      <w:pPr>
        <w:pStyle w:val="sche3"/>
        <w:autoSpaceDE/>
        <w:spacing w:line="360" w:lineRule="auto"/>
        <w:ind w:left="262" w:hanging="262"/>
        <w:rPr>
          <w:bCs/>
          <w:sz w:val="18"/>
          <w:szCs w:val="18"/>
          <w:lang w:val="it-IT"/>
        </w:rPr>
      </w:pPr>
      <w:r w:rsidRPr="0072234D">
        <w:rPr>
          <w:bCs/>
          <w:sz w:val="18"/>
          <w:szCs w:val="18"/>
          <w:lang w:val="it-IT"/>
        </w:rPr>
        <w:t xml:space="preserve">che l’impresa o il consorzio partecipa alla presente procedura in qualità di </w:t>
      </w:r>
    </w:p>
    <w:p w14:paraId="688F699F" w14:textId="77777777" w:rsidR="009A17F5" w:rsidRPr="0072234D" w:rsidRDefault="009A17F5" w:rsidP="009A17F5">
      <w:pPr>
        <w:pStyle w:val="sche3"/>
        <w:autoSpaceDE/>
        <w:spacing w:line="360" w:lineRule="auto"/>
        <w:ind w:left="546" w:hanging="262"/>
        <w:rPr>
          <w:sz w:val="18"/>
          <w:szCs w:val="18"/>
          <w:lang w:val="it-IT"/>
        </w:rPr>
      </w:pPr>
    </w:p>
    <w:p w14:paraId="60D3E123" w14:textId="77777777" w:rsidR="009A17F5" w:rsidRPr="0072234D" w:rsidRDefault="009A17F5" w:rsidP="009A17F5">
      <w:pPr>
        <w:pStyle w:val="sche3"/>
        <w:autoSpaceDE/>
        <w:spacing w:line="360" w:lineRule="auto"/>
        <w:ind w:left="284" w:hanging="284"/>
        <w:rPr>
          <w:b/>
          <w:sz w:val="18"/>
          <w:szCs w:val="18"/>
          <w:lang w:val="it-IT"/>
        </w:rPr>
      </w:pPr>
      <w:r w:rsidRPr="0072234D">
        <w:rPr>
          <w:sz w:val="18"/>
          <w:szCs w:val="18"/>
          <w:lang w:val="it-IT"/>
        </w:rPr>
        <w:fldChar w:fldCharType="begin">
          <w:ffData>
            <w:name w:val="Controllo135"/>
            <w:enabled/>
            <w:calcOnExit w:val="0"/>
            <w:checkBox>
              <w:sizeAuto/>
              <w:default w:val="0"/>
            </w:checkBox>
          </w:ffData>
        </w:fldChar>
      </w:r>
      <w:bookmarkStart w:id="12" w:name="Controllo135"/>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bookmarkEnd w:id="12"/>
      <w:r w:rsidRPr="0072234D">
        <w:rPr>
          <w:sz w:val="18"/>
          <w:szCs w:val="18"/>
          <w:lang w:val="it-IT"/>
        </w:rPr>
        <w:tab/>
      </w:r>
      <w:r w:rsidRPr="0072234D">
        <w:rPr>
          <w:b/>
          <w:sz w:val="18"/>
          <w:szCs w:val="18"/>
          <w:lang w:val="it-IT"/>
        </w:rPr>
        <w:t>impresa singola</w:t>
      </w:r>
    </w:p>
    <w:p w14:paraId="3B70D687" w14:textId="77777777" w:rsidR="009A17F5" w:rsidRPr="001203EB" w:rsidRDefault="009A17F5" w:rsidP="009A17F5">
      <w:pPr>
        <w:pStyle w:val="sche3"/>
        <w:autoSpaceDE/>
        <w:spacing w:line="360" w:lineRule="auto"/>
        <w:ind w:left="284"/>
        <w:rPr>
          <w:sz w:val="18"/>
          <w:szCs w:val="18"/>
          <w:lang w:val="it-IT"/>
        </w:rPr>
      </w:pPr>
      <w:r w:rsidRPr="001203EB">
        <w:rPr>
          <w:sz w:val="18"/>
          <w:szCs w:val="18"/>
          <w:lang w:val="it-IT"/>
        </w:rPr>
        <w:t>o</w:t>
      </w:r>
    </w:p>
    <w:p w14:paraId="337CF828" w14:textId="1DFB3447" w:rsidR="009B4068" w:rsidRPr="00D7066E" w:rsidRDefault="009B4068" w:rsidP="009B4068">
      <w:pPr>
        <w:pStyle w:val="sche3"/>
        <w:autoSpaceDE/>
        <w:spacing w:line="360" w:lineRule="auto"/>
        <w:ind w:left="284" w:hanging="284"/>
        <w:rPr>
          <w:sz w:val="18"/>
          <w:szCs w:val="18"/>
          <w:lang w:val="it-IT"/>
        </w:rPr>
      </w:pPr>
      <w:r w:rsidRPr="00D7066E">
        <w:rPr>
          <w:sz w:val="18"/>
          <w:szCs w:val="18"/>
          <w:lang w:val="it-IT"/>
        </w:rPr>
        <w:fldChar w:fldCharType="begin">
          <w:ffData>
            <w:name w:val="Kontrollkästchen1"/>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D7066E">
        <w:rPr>
          <w:sz w:val="18"/>
          <w:szCs w:val="18"/>
          <w:lang w:val="it-IT"/>
        </w:rPr>
        <w:tab/>
      </w:r>
      <w:r w:rsidRPr="00D7066E">
        <w:rPr>
          <w:b/>
          <w:bCs/>
          <w:sz w:val="18"/>
          <w:szCs w:val="18"/>
          <w:lang w:val="it-IT"/>
        </w:rPr>
        <w:t xml:space="preserve">impresa mandataria di un </w:t>
      </w:r>
      <w:r w:rsidRPr="00D7066E">
        <w:rPr>
          <w:b/>
          <w:bCs/>
          <w:sz w:val="18"/>
          <w:szCs w:val="18"/>
          <w:u w:val="single"/>
          <w:lang w:val="it-IT"/>
        </w:rPr>
        <w:t>consorzio ordinario</w:t>
      </w:r>
      <w:r w:rsidRPr="00D7066E">
        <w:rPr>
          <w:b/>
          <w:bCs/>
          <w:sz w:val="18"/>
          <w:szCs w:val="18"/>
          <w:lang w:val="it-IT"/>
        </w:rPr>
        <w:t xml:space="preserve"> </w:t>
      </w:r>
      <w:r w:rsidRPr="00D7066E">
        <w:rPr>
          <w:sz w:val="18"/>
          <w:szCs w:val="18"/>
          <w:lang w:val="it-IT"/>
        </w:rPr>
        <w:t>ex art. 2602 c.c. di cui all'articolo 65, comma 2 lett. f) d.lgs. 36/2023</w:t>
      </w:r>
      <w:r w:rsidRPr="00D7066E">
        <w:rPr>
          <w:rStyle w:val="EndnoteReference"/>
          <w:rFonts w:cs="Arial"/>
          <w:lang w:val="it-IT"/>
        </w:rPr>
        <w:endnoteReference w:id="4"/>
      </w:r>
      <w:r w:rsidRPr="00D7066E">
        <w:rPr>
          <w:sz w:val="18"/>
          <w:szCs w:val="18"/>
          <w:lang w:val="it-IT"/>
        </w:rPr>
        <w:t>:</w:t>
      </w:r>
    </w:p>
    <w:p w14:paraId="5C48E55B" w14:textId="77777777" w:rsidR="009B4068" w:rsidRPr="00D7066E" w:rsidRDefault="009B4068" w:rsidP="009B4068">
      <w:pPr>
        <w:pStyle w:val="sche3"/>
        <w:autoSpaceDE/>
        <w:spacing w:line="360" w:lineRule="auto"/>
        <w:ind w:left="284" w:hanging="284"/>
        <w:rPr>
          <w:sz w:val="18"/>
          <w:szCs w:val="18"/>
          <w:lang w:val="it-IT"/>
        </w:rPr>
      </w:pPr>
    </w:p>
    <w:p w14:paraId="7393B131" w14:textId="36188C5C" w:rsidR="009B4068" w:rsidRPr="00D7066E" w:rsidRDefault="009B4068" w:rsidP="009B4068">
      <w:pPr>
        <w:pStyle w:val="sche3"/>
        <w:spacing w:line="360" w:lineRule="auto"/>
        <w:ind w:left="284" w:hanging="284"/>
        <w:rPr>
          <w:sz w:val="18"/>
          <w:szCs w:val="18"/>
          <w:lang w:val="it-IT"/>
        </w:rPr>
      </w:pPr>
      <w:r w:rsidRPr="00D7066E">
        <w:rPr>
          <w:sz w:val="18"/>
          <w:szCs w:val="18"/>
          <w:lang w:val="it-IT"/>
        </w:rPr>
        <w:fldChar w:fldCharType="begin">
          <w:ffData>
            <w:name w:val="Kontrollkästchen1"/>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D7066E">
        <w:rPr>
          <w:sz w:val="18"/>
          <w:szCs w:val="18"/>
          <w:lang w:val="it-IT"/>
        </w:rPr>
        <w:tab/>
      </w:r>
      <w:r w:rsidRPr="00D7066E">
        <w:rPr>
          <w:b/>
          <w:bCs/>
          <w:sz w:val="18"/>
          <w:szCs w:val="18"/>
          <w:lang w:val="it-IT"/>
        </w:rPr>
        <w:t>impresa mandataria di un</w:t>
      </w:r>
      <w:r w:rsidRPr="00D7066E">
        <w:rPr>
          <w:bCs/>
          <w:sz w:val="18"/>
          <w:szCs w:val="18"/>
          <w:lang w:val="it-IT"/>
        </w:rPr>
        <w:t xml:space="preserve"> </w:t>
      </w:r>
      <w:r w:rsidRPr="00D7066E">
        <w:rPr>
          <w:b/>
          <w:bCs/>
          <w:sz w:val="18"/>
          <w:szCs w:val="18"/>
          <w:u w:val="single"/>
          <w:lang w:val="it-IT"/>
        </w:rPr>
        <w:t>Raggruppamento Temporaneo di Imprese</w:t>
      </w:r>
      <w:r w:rsidRPr="00D7066E">
        <w:rPr>
          <w:sz w:val="18"/>
          <w:szCs w:val="18"/>
          <w:lang w:val="it-IT"/>
        </w:rPr>
        <w:t xml:space="preserve"> (</w:t>
      </w:r>
      <w:smartTag w:uri="urn:schemas-microsoft-com:office:smarttags" w:element="stockticker">
        <w:r w:rsidRPr="00D7066E">
          <w:rPr>
            <w:sz w:val="18"/>
            <w:szCs w:val="18"/>
            <w:lang w:val="it-IT"/>
          </w:rPr>
          <w:t>RTI</w:t>
        </w:r>
      </w:smartTag>
      <w:r w:rsidRPr="00D7066E">
        <w:rPr>
          <w:sz w:val="18"/>
          <w:szCs w:val="18"/>
          <w:lang w:val="it-IT"/>
        </w:rPr>
        <w:t>) di cui all’art. 65, comma 2 lett. e) d.lgs. 36/2023</w:t>
      </w:r>
      <w:r w:rsidRPr="00D7066E">
        <w:rPr>
          <w:rStyle w:val="EndnoteReference"/>
          <w:rFonts w:cs="Arial"/>
          <w:sz w:val="18"/>
          <w:szCs w:val="18"/>
          <w:lang w:val="it-IT"/>
        </w:rPr>
        <w:endnoteReference w:id="5"/>
      </w:r>
      <w:r w:rsidRPr="00D7066E">
        <w:rPr>
          <w:sz w:val="18"/>
          <w:szCs w:val="18"/>
          <w:lang w:val="it-IT"/>
        </w:rPr>
        <w:t>:</w:t>
      </w:r>
    </w:p>
    <w:p w14:paraId="04019C8A" w14:textId="77777777" w:rsidR="009B4068" w:rsidRPr="00D7066E" w:rsidRDefault="009B4068" w:rsidP="009B4068">
      <w:pPr>
        <w:pStyle w:val="sche3"/>
        <w:spacing w:line="360" w:lineRule="auto"/>
        <w:ind w:left="284" w:hanging="284"/>
        <w:rPr>
          <w:sz w:val="18"/>
          <w:szCs w:val="18"/>
          <w:lang w:val="it-IT"/>
        </w:rPr>
      </w:pPr>
    </w:p>
    <w:p w14:paraId="4CDF17CC" w14:textId="71EBDDCA" w:rsidR="009B4068" w:rsidRPr="00D7066E" w:rsidRDefault="009B4068" w:rsidP="009B4068">
      <w:pPr>
        <w:pStyle w:val="sche3"/>
        <w:spacing w:line="360" w:lineRule="auto"/>
        <w:ind w:left="284" w:hanging="284"/>
        <w:rPr>
          <w:sz w:val="18"/>
          <w:szCs w:val="18"/>
          <w:lang w:val="it-IT"/>
        </w:rPr>
      </w:pPr>
      <w:r w:rsidRPr="00D7066E">
        <w:rPr>
          <w:sz w:val="18"/>
          <w:szCs w:val="18"/>
          <w:lang w:val="it-IT"/>
        </w:rPr>
        <w:fldChar w:fldCharType="begin">
          <w:ffData>
            <w:name w:val="Kontrollkästchen1"/>
            <w:enabled/>
            <w:calcOnExit w:val="0"/>
            <w:checkBox>
              <w:sizeAuto/>
              <w:default w:val="0"/>
              <w:checked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D7066E">
        <w:rPr>
          <w:sz w:val="18"/>
          <w:szCs w:val="18"/>
          <w:lang w:val="it-IT"/>
        </w:rPr>
        <w:tab/>
      </w:r>
      <w:r w:rsidRPr="00D7066E">
        <w:rPr>
          <w:b/>
          <w:bCs/>
          <w:sz w:val="18"/>
          <w:szCs w:val="18"/>
          <w:lang w:val="it-IT"/>
        </w:rPr>
        <w:t>impresa mandataria di un’</w:t>
      </w:r>
      <w:r w:rsidRPr="00D7066E">
        <w:rPr>
          <w:b/>
          <w:bCs/>
          <w:sz w:val="18"/>
          <w:szCs w:val="18"/>
          <w:u w:val="single"/>
          <w:lang w:val="it-IT"/>
        </w:rPr>
        <w:t>aggregazione tra le imprese aderenti al contratto di rete (rete d’impresa)</w:t>
      </w:r>
      <w:r w:rsidRPr="00D7066E">
        <w:rPr>
          <w:sz w:val="18"/>
          <w:szCs w:val="18"/>
          <w:lang w:val="it-IT"/>
        </w:rPr>
        <w:t xml:space="preserve"> di cui all’art. 65, comma 2 lett. g) d.lgs. 36/2023</w:t>
      </w:r>
      <w:r w:rsidRPr="00D7066E">
        <w:rPr>
          <w:rStyle w:val="EndnoteReference"/>
          <w:rFonts w:cs="Arial"/>
          <w:strike/>
          <w:sz w:val="18"/>
          <w:szCs w:val="18"/>
          <w:lang w:val="it-IT"/>
        </w:rPr>
        <w:endnoteReference w:id="6"/>
      </w:r>
      <w:r w:rsidRPr="00D7066E">
        <w:rPr>
          <w:strike/>
          <w:sz w:val="18"/>
          <w:szCs w:val="18"/>
          <w:lang w:val="it-IT"/>
        </w:rPr>
        <w:t>:</w:t>
      </w:r>
    </w:p>
    <w:p w14:paraId="25A0D9C2" w14:textId="77777777" w:rsidR="009B4068" w:rsidRPr="00D7066E" w:rsidRDefault="009B4068" w:rsidP="009B4068">
      <w:pPr>
        <w:pStyle w:val="sche3"/>
        <w:spacing w:line="360" w:lineRule="auto"/>
        <w:ind w:left="284" w:hanging="284"/>
        <w:rPr>
          <w:sz w:val="18"/>
          <w:szCs w:val="18"/>
          <w:lang w:val="it-IT"/>
        </w:rPr>
      </w:pPr>
    </w:p>
    <w:bookmarkStart w:id="13" w:name="Controllo131"/>
    <w:p w14:paraId="72E2D893" w14:textId="00A87D81" w:rsidR="009A17F5" w:rsidRDefault="009B4068" w:rsidP="00862DC6">
      <w:pPr>
        <w:pStyle w:val="sche3"/>
        <w:tabs>
          <w:tab w:val="left" w:pos="284"/>
        </w:tabs>
        <w:autoSpaceDE/>
        <w:spacing w:line="360" w:lineRule="auto"/>
        <w:rPr>
          <w:sz w:val="18"/>
          <w:szCs w:val="18"/>
          <w:lang w:val="it-IT"/>
        </w:rPr>
      </w:pPr>
      <w:r w:rsidRPr="00D7066E">
        <w:rPr>
          <w:sz w:val="18"/>
          <w:szCs w:val="18"/>
          <w:lang w:val="it-IT"/>
        </w:rPr>
        <w:fldChar w:fldCharType="begin">
          <w:ffData>
            <w:name w:val="Controllo131"/>
            <w:enabled/>
            <w:calcOnExit w:val="0"/>
            <w:checkBox>
              <w:sizeAuto/>
              <w:default w:val="0"/>
            </w:checkBox>
          </w:ffData>
        </w:fldChar>
      </w:r>
      <w:r w:rsidRPr="00D7066E">
        <w:rPr>
          <w:sz w:val="18"/>
          <w:szCs w:val="18"/>
          <w:lang w:val="it-IT"/>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bookmarkEnd w:id="13"/>
      <w:r w:rsidRPr="00D7066E">
        <w:rPr>
          <w:sz w:val="18"/>
          <w:szCs w:val="18"/>
          <w:lang w:val="it-IT"/>
        </w:rPr>
        <w:tab/>
      </w:r>
      <w:r w:rsidRPr="00D7066E">
        <w:rPr>
          <w:b/>
          <w:bCs/>
          <w:sz w:val="18"/>
          <w:szCs w:val="18"/>
          <w:lang w:val="it-IT"/>
        </w:rPr>
        <w:t xml:space="preserve">impresa mandataria di un </w:t>
      </w:r>
      <w:r w:rsidRPr="00D7066E">
        <w:rPr>
          <w:b/>
          <w:bCs/>
          <w:sz w:val="18"/>
          <w:szCs w:val="18"/>
          <w:u w:val="single"/>
          <w:lang w:val="it-IT"/>
        </w:rPr>
        <w:t>gruppo europeo di interesse economico (GEIE)</w:t>
      </w:r>
      <w:r w:rsidRPr="00D7066E">
        <w:rPr>
          <w:sz w:val="18"/>
          <w:szCs w:val="18"/>
          <w:lang w:val="it-IT"/>
        </w:rPr>
        <w:t xml:space="preserve"> ai sensi del D.lgs. 240 del 23 luglio 1991, di cui all’art. 65, comma 2 lett. h) d.lgs. 36/2023</w:t>
      </w:r>
      <w:r w:rsidRPr="00D7066E">
        <w:rPr>
          <w:rStyle w:val="EndnoteReference"/>
          <w:rFonts w:cs="Arial"/>
          <w:sz w:val="18"/>
          <w:szCs w:val="18"/>
          <w:lang w:val="it-IT"/>
        </w:rPr>
        <w:endnoteReference w:id="7"/>
      </w:r>
      <w:r w:rsidRPr="00D7066E">
        <w:rPr>
          <w:sz w:val="18"/>
          <w:szCs w:val="18"/>
          <w:lang w:val="it-IT"/>
        </w:rPr>
        <w:t>:</w:t>
      </w:r>
    </w:p>
    <w:p w14:paraId="0A64080B" w14:textId="77777777" w:rsidR="009B4068" w:rsidRPr="000A58DF" w:rsidRDefault="009B4068" w:rsidP="009B4068">
      <w:pPr>
        <w:pStyle w:val="sche3"/>
        <w:autoSpaceDE/>
        <w:spacing w:line="360" w:lineRule="auto"/>
        <w:rPr>
          <w:bCs/>
          <w:strike/>
          <w:sz w:val="18"/>
          <w:szCs w:val="18"/>
          <w:lang w:val="it-IT"/>
        </w:rPr>
      </w:pPr>
    </w:p>
    <w:p w14:paraId="6500796C" w14:textId="10724278" w:rsidR="009A17F5" w:rsidRDefault="00E97A7F" w:rsidP="009A17F5">
      <w:pPr>
        <w:pStyle w:val="sche3"/>
        <w:spacing w:line="360" w:lineRule="auto"/>
        <w:rPr>
          <w:b/>
          <w:bCs/>
          <w:sz w:val="18"/>
          <w:szCs w:val="18"/>
          <w:lang w:val="it-IT"/>
        </w:rPr>
      </w:pPr>
      <w:bookmarkStart w:id="14" w:name="_Hlk527021952"/>
      <w:r>
        <w:rPr>
          <w:sz w:val="18"/>
          <w:szCs w:val="18"/>
          <w:lang w:val="it-IT"/>
        </w:rPr>
        <w:t xml:space="preserve">con </w:t>
      </w:r>
      <w:r w:rsidR="009A17F5" w:rsidRPr="0072234D">
        <w:rPr>
          <w:sz w:val="18"/>
          <w:szCs w:val="18"/>
          <w:lang w:val="it-IT"/>
        </w:rPr>
        <w:t xml:space="preserve">le </w:t>
      </w:r>
      <w:r w:rsidR="009A17F5" w:rsidRPr="0072234D">
        <w:rPr>
          <w:b/>
          <w:bCs/>
          <w:sz w:val="18"/>
          <w:szCs w:val="18"/>
          <w:lang w:val="it-IT"/>
        </w:rPr>
        <w:t>seguenti imprese</w:t>
      </w:r>
      <w:r w:rsidR="00B06B75">
        <w:rPr>
          <w:b/>
          <w:bCs/>
          <w:sz w:val="18"/>
          <w:szCs w:val="18"/>
          <w:lang w:val="it-IT"/>
        </w:rPr>
        <w:t>:</w:t>
      </w:r>
    </w:p>
    <w:p w14:paraId="1193EF97" w14:textId="77777777" w:rsidR="00B06B75" w:rsidRPr="00D70C49" w:rsidRDefault="00B06B75" w:rsidP="009A17F5">
      <w:pPr>
        <w:pStyle w:val="sche3"/>
        <w:spacing w:line="360" w:lineRule="auto"/>
        <w:rPr>
          <w:b/>
          <w:bCs/>
          <w:strike/>
          <w:sz w:val="18"/>
          <w:szCs w:val="18"/>
          <w:lang w:val="it-IT"/>
        </w:rPr>
      </w:pPr>
    </w:p>
    <w:tbl>
      <w:tblPr>
        <w:tblW w:w="9639" w:type="dxa"/>
        <w:tblInd w:w="108" w:type="dxa"/>
        <w:tblLayout w:type="fixed"/>
        <w:tblLook w:val="0000" w:firstRow="0" w:lastRow="0" w:firstColumn="0" w:lastColumn="0" w:noHBand="0" w:noVBand="0"/>
      </w:tblPr>
      <w:tblGrid>
        <w:gridCol w:w="9639"/>
      </w:tblGrid>
      <w:tr w:rsidR="009A17F5" w:rsidRPr="008823EA" w14:paraId="15A33A85" w14:textId="77777777" w:rsidTr="00B06B75">
        <w:tc>
          <w:tcPr>
            <w:tcW w:w="9639" w:type="dxa"/>
            <w:tcBorders>
              <w:top w:val="single" w:sz="4" w:space="0" w:color="000000"/>
              <w:left w:val="single" w:sz="4" w:space="0" w:color="000000"/>
              <w:bottom w:val="single" w:sz="4" w:space="0" w:color="000000"/>
              <w:right w:val="single" w:sz="4" w:space="0" w:color="000000"/>
            </w:tcBorders>
          </w:tcPr>
          <w:p w14:paraId="29F53A9E" w14:textId="11B72C13" w:rsidR="009A17F5" w:rsidRDefault="00D80955" w:rsidP="00DC2B27">
            <w:pPr>
              <w:pStyle w:val="sche3"/>
              <w:spacing w:line="360" w:lineRule="auto"/>
              <w:rPr>
                <w:b/>
                <w:bCs/>
                <w:sz w:val="18"/>
                <w:szCs w:val="18"/>
                <w:vertAlign w:val="superscript"/>
                <w:lang w:val="it-IT"/>
              </w:rPr>
            </w:pPr>
            <w:bookmarkStart w:id="15" w:name="_Hlk527021967"/>
            <w:bookmarkEnd w:id="14"/>
            <w:r w:rsidRPr="005B7DFF">
              <w:rPr>
                <w:b/>
                <w:bCs/>
                <w:sz w:val="18"/>
                <w:szCs w:val="18"/>
                <w:lang w:val="it-IT"/>
              </w:rPr>
              <w:lastRenderedPageBreak/>
              <w:t>Indicare le altre imprese mandanti dell’</w:t>
            </w:r>
            <w:smartTag w:uri="urn:schemas-microsoft-com:office:smarttags" w:element="stockticker">
              <w:r w:rsidRPr="005B7DFF">
                <w:rPr>
                  <w:b/>
                  <w:bCs/>
                  <w:sz w:val="18"/>
                  <w:szCs w:val="18"/>
                  <w:lang w:val="it-IT"/>
                </w:rPr>
                <w:t>RTI</w:t>
              </w:r>
            </w:smartTag>
            <w:r w:rsidRPr="005B7DFF">
              <w:rPr>
                <w:b/>
                <w:bCs/>
                <w:sz w:val="18"/>
                <w:szCs w:val="18"/>
                <w:lang w:val="it-IT"/>
              </w:rPr>
              <w:t xml:space="preserve">, consorzio, aggregazione di rete di imprese che partecipano alla presente procedura fornendo per </w:t>
            </w:r>
            <w:r w:rsidRPr="005B7DFF">
              <w:rPr>
                <w:b/>
                <w:bCs/>
                <w:sz w:val="18"/>
                <w:szCs w:val="18"/>
                <w:u w:val="single"/>
                <w:lang w:val="it-IT"/>
              </w:rPr>
              <w:t>ciascuna</w:t>
            </w:r>
            <w:r w:rsidRPr="005B7DFF">
              <w:rPr>
                <w:b/>
                <w:bCs/>
                <w:sz w:val="18"/>
                <w:szCs w:val="18"/>
                <w:lang w:val="it-IT"/>
              </w:rPr>
              <w:t xml:space="preserve"> impresa i seguenti dati</w:t>
            </w:r>
            <w:r w:rsidRPr="005B7DFF">
              <w:rPr>
                <w:b/>
                <w:bCs/>
                <w:sz w:val="18"/>
                <w:szCs w:val="18"/>
                <w:vertAlign w:val="superscript"/>
                <w:lang w:val="it-IT"/>
              </w:rPr>
              <w:t xml:space="preserve"> </w:t>
            </w:r>
            <w:r w:rsidR="009A17F5" w:rsidRPr="005B7DFF">
              <w:rPr>
                <w:rStyle w:val="EndnoteReference"/>
                <w:rFonts w:cs="Arial"/>
                <w:b/>
                <w:bCs/>
                <w:sz w:val="18"/>
                <w:szCs w:val="18"/>
                <w:lang w:val="it-IT"/>
              </w:rPr>
              <w:endnoteReference w:id="8"/>
            </w:r>
          </w:p>
          <w:p w14:paraId="3FD681EF" w14:textId="77777777" w:rsidR="00E97A7F" w:rsidRPr="005B7DFF" w:rsidRDefault="00E97A7F" w:rsidP="00E97A7F">
            <w:pPr>
              <w:spacing w:line="360" w:lineRule="auto"/>
              <w:ind w:left="851" w:hanging="851"/>
              <w:jc w:val="both"/>
              <w:outlineLvl w:val="0"/>
              <w:rPr>
                <w:sz w:val="18"/>
                <w:szCs w:val="18"/>
                <w:lang w:val="it-IT"/>
              </w:rPr>
            </w:pPr>
            <w:r w:rsidRPr="005B7DFF">
              <w:rPr>
                <w:sz w:val="18"/>
                <w:szCs w:val="18"/>
                <w:lang w:val="it-IT"/>
              </w:rPr>
              <w:t xml:space="preserve">Denominazione o ragione sociale: </w:t>
            </w:r>
            <w:r w:rsidRPr="005B7DFF">
              <w:rPr>
                <w:b/>
                <w:sz w:val="18"/>
                <w:szCs w:val="18"/>
                <w:lang w:val="it-IT"/>
              </w:rPr>
              <w:fldChar w:fldCharType="begin">
                <w:ffData>
                  <w:name w:val="Testo18"/>
                  <w:enabled/>
                  <w:calcOnExit w:val="0"/>
                  <w:textInput/>
                </w:ffData>
              </w:fldChar>
            </w:r>
            <w:r w:rsidRPr="005B7DFF">
              <w:rPr>
                <w:b/>
                <w:sz w:val="18"/>
                <w:szCs w:val="18"/>
                <w:lang w:val="it-IT"/>
              </w:rPr>
              <w:instrText xml:space="preserve"> FORMTEXT </w:instrText>
            </w:r>
            <w:r w:rsidRPr="005B7DFF">
              <w:rPr>
                <w:b/>
                <w:sz w:val="18"/>
                <w:szCs w:val="18"/>
                <w:lang w:val="it-IT"/>
              </w:rPr>
            </w:r>
            <w:r w:rsidRPr="005B7DFF">
              <w:rPr>
                <w:b/>
                <w:sz w:val="18"/>
                <w:szCs w:val="18"/>
                <w:lang w:val="it-IT"/>
              </w:rPr>
              <w:fldChar w:fldCharType="separate"/>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fldChar w:fldCharType="end"/>
            </w:r>
          </w:p>
          <w:p w14:paraId="2343930E" w14:textId="77777777" w:rsidR="00E97A7F" w:rsidRPr="005B7DFF" w:rsidRDefault="00E97A7F" w:rsidP="00E97A7F">
            <w:pPr>
              <w:spacing w:line="360" w:lineRule="auto"/>
              <w:ind w:left="851" w:hanging="851"/>
              <w:jc w:val="both"/>
              <w:rPr>
                <w:sz w:val="18"/>
                <w:szCs w:val="18"/>
                <w:lang w:val="it-IT"/>
              </w:rPr>
            </w:pPr>
            <w:r w:rsidRPr="005B7DFF">
              <w:rPr>
                <w:sz w:val="18"/>
                <w:szCs w:val="18"/>
                <w:lang w:val="it-IT"/>
              </w:rPr>
              <w:t xml:space="preserve">C.F.: </w:t>
            </w:r>
            <w:r w:rsidRPr="005B7DFF">
              <w:rPr>
                <w:sz w:val="18"/>
                <w:szCs w:val="18"/>
                <w:lang w:val="it-IT"/>
              </w:rPr>
              <w:fldChar w:fldCharType="begin">
                <w:ffData>
                  <w:name w:val="Testo5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r w:rsidRPr="005B7DFF">
              <w:rPr>
                <w:sz w:val="18"/>
                <w:szCs w:val="18"/>
                <w:lang w:val="it-IT"/>
              </w:rPr>
              <w:tab/>
            </w:r>
            <w:r w:rsidRPr="005B7DFF">
              <w:rPr>
                <w:sz w:val="18"/>
                <w:szCs w:val="18"/>
                <w:lang w:val="it-IT"/>
              </w:rPr>
              <w:tab/>
            </w:r>
            <w:r w:rsidRPr="005B7DFF">
              <w:rPr>
                <w:sz w:val="18"/>
                <w:szCs w:val="18"/>
                <w:lang w:val="it-IT"/>
              </w:rPr>
              <w:tab/>
            </w:r>
            <w:r w:rsidRPr="005B7DFF">
              <w:rPr>
                <w:sz w:val="18"/>
                <w:szCs w:val="18"/>
                <w:lang w:val="it-IT"/>
              </w:rPr>
              <w:tab/>
              <w:t xml:space="preserve">P.IVA: </w:t>
            </w:r>
            <w:r w:rsidRPr="005B7DFF">
              <w:rPr>
                <w:sz w:val="18"/>
                <w:szCs w:val="18"/>
                <w:lang w:val="it-IT"/>
              </w:rPr>
              <w:fldChar w:fldCharType="begin">
                <w:ffData>
                  <w:name w:val="Testo59"/>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726D42C5" w14:textId="77777777" w:rsidR="00E97A7F" w:rsidRPr="005B7DFF" w:rsidRDefault="00E97A7F" w:rsidP="00E97A7F">
            <w:pPr>
              <w:spacing w:line="360" w:lineRule="auto"/>
              <w:ind w:left="851" w:hanging="851"/>
              <w:jc w:val="both"/>
              <w:rPr>
                <w:sz w:val="18"/>
                <w:szCs w:val="18"/>
                <w:lang w:val="it-IT"/>
              </w:rPr>
            </w:pPr>
            <w:r w:rsidRPr="005B7DFF">
              <w:rPr>
                <w:sz w:val="18"/>
                <w:szCs w:val="18"/>
                <w:lang w:val="it-IT"/>
              </w:rPr>
              <w:t xml:space="preserve">con sede legale nel Comune di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prov. (</w:t>
            </w:r>
            <w:r w:rsidRPr="005B7DFF">
              <w:rPr>
                <w:sz w:val="18"/>
                <w:szCs w:val="18"/>
                <w:lang w:val="it-IT"/>
              </w:rPr>
              <w:fldChar w:fldCharType="begin">
                <w:ffData>
                  <w:name w:val="Testo14"/>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smartTag w:uri="urn:schemas-microsoft-com:office:smarttags" w:element="stockticker">
              <w:r w:rsidRPr="005B7DFF">
                <w:rPr>
                  <w:sz w:val="18"/>
                  <w:szCs w:val="18"/>
                  <w:lang w:val="it-IT"/>
                </w:rPr>
                <w:t>CAP</w:t>
              </w:r>
            </w:smartTag>
            <w:r w:rsidRPr="005B7DFF">
              <w:rPr>
                <w:sz w:val="18"/>
                <w:szCs w:val="18"/>
                <w:lang w:val="it-IT"/>
              </w:rPr>
              <w:t xml:space="preserve"> </w:t>
            </w:r>
            <w:r w:rsidRPr="005B7DFF">
              <w:rPr>
                <w:sz w:val="18"/>
                <w:szCs w:val="18"/>
                <w:lang w:val="it-IT"/>
              </w:rPr>
              <w:fldChar w:fldCharType="begin">
                <w:ffData>
                  <w:name w:val="Testo15"/>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Stato </w:t>
            </w:r>
            <w:r w:rsidRPr="005B7DFF">
              <w:rPr>
                <w:sz w:val="18"/>
                <w:szCs w:val="18"/>
                <w:lang w:val="it-IT"/>
              </w:rPr>
              <w:fldChar w:fldCharType="begin">
                <w:ffData>
                  <w:name w:val=""/>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64A772BB" w14:textId="77777777" w:rsidR="00E97A7F" w:rsidRPr="005B7DFF" w:rsidRDefault="00E97A7F" w:rsidP="00E97A7F">
            <w:pPr>
              <w:tabs>
                <w:tab w:val="left" w:pos="3248"/>
              </w:tabs>
              <w:spacing w:line="360" w:lineRule="auto"/>
              <w:ind w:left="851" w:hanging="851"/>
              <w:jc w:val="both"/>
              <w:rPr>
                <w:sz w:val="18"/>
                <w:szCs w:val="18"/>
                <w:lang w:val="it-IT"/>
              </w:rPr>
            </w:pPr>
            <w:r w:rsidRPr="005B7DFF">
              <w:rPr>
                <w:sz w:val="18"/>
                <w:szCs w:val="18"/>
                <w:lang w:val="it-IT"/>
              </w:rPr>
              <w:t xml:space="preserve">via/piazza, ecc. </w:t>
            </w:r>
            <w:r w:rsidRPr="005B7DFF">
              <w:rPr>
                <w:sz w:val="18"/>
                <w:szCs w:val="18"/>
                <w:lang w:val="it-IT"/>
              </w:rPr>
              <w:fldChar w:fldCharType="begin">
                <w:ffData>
                  <w:name w:val="Testo17"/>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r w:rsidRPr="005B7DFF">
              <w:rPr>
                <w:sz w:val="18"/>
                <w:szCs w:val="18"/>
                <w:lang w:val="it-IT"/>
              </w:rPr>
              <w:tab/>
            </w:r>
          </w:p>
          <w:p w14:paraId="06E950D2" w14:textId="77777777" w:rsidR="00E97A7F" w:rsidRPr="005B7DFF" w:rsidRDefault="00E97A7F" w:rsidP="00E97A7F">
            <w:pPr>
              <w:spacing w:line="360" w:lineRule="auto"/>
              <w:ind w:left="851" w:hanging="851"/>
              <w:jc w:val="both"/>
              <w:rPr>
                <w:sz w:val="18"/>
                <w:szCs w:val="18"/>
                <w:lang w:val="it-IT"/>
              </w:rPr>
            </w:pPr>
          </w:p>
          <w:p w14:paraId="3FCE3672" w14:textId="77777777" w:rsidR="00E97A7F" w:rsidRPr="005B7DFF" w:rsidRDefault="00E97A7F" w:rsidP="00E97A7F">
            <w:pPr>
              <w:spacing w:line="360" w:lineRule="auto"/>
              <w:ind w:left="851" w:hanging="851"/>
              <w:jc w:val="both"/>
              <w:outlineLvl w:val="0"/>
              <w:rPr>
                <w:sz w:val="18"/>
                <w:szCs w:val="18"/>
                <w:lang w:val="it-IT"/>
              </w:rPr>
            </w:pPr>
            <w:r w:rsidRPr="005B7DFF">
              <w:rPr>
                <w:sz w:val="18"/>
                <w:szCs w:val="18"/>
                <w:lang w:val="it-IT"/>
              </w:rPr>
              <w:t xml:space="preserve">Denominazione o ragione sociale: </w:t>
            </w:r>
            <w:r w:rsidRPr="005B7DFF">
              <w:rPr>
                <w:b/>
                <w:sz w:val="18"/>
                <w:szCs w:val="18"/>
                <w:lang w:val="it-IT"/>
              </w:rPr>
              <w:fldChar w:fldCharType="begin">
                <w:ffData>
                  <w:name w:val="Testo18"/>
                  <w:enabled/>
                  <w:calcOnExit w:val="0"/>
                  <w:textInput/>
                </w:ffData>
              </w:fldChar>
            </w:r>
            <w:r w:rsidRPr="005B7DFF">
              <w:rPr>
                <w:b/>
                <w:sz w:val="18"/>
                <w:szCs w:val="18"/>
                <w:lang w:val="it-IT"/>
              </w:rPr>
              <w:instrText xml:space="preserve"> FORMTEXT </w:instrText>
            </w:r>
            <w:r w:rsidRPr="005B7DFF">
              <w:rPr>
                <w:b/>
                <w:sz w:val="18"/>
                <w:szCs w:val="18"/>
                <w:lang w:val="it-IT"/>
              </w:rPr>
            </w:r>
            <w:r w:rsidRPr="005B7DFF">
              <w:rPr>
                <w:b/>
                <w:sz w:val="18"/>
                <w:szCs w:val="18"/>
                <w:lang w:val="it-IT"/>
              </w:rPr>
              <w:fldChar w:fldCharType="separate"/>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t> </w:t>
            </w:r>
            <w:r w:rsidRPr="005B7DFF">
              <w:rPr>
                <w:b/>
                <w:sz w:val="18"/>
                <w:szCs w:val="18"/>
                <w:lang w:val="it-IT"/>
              </w:rPr>
              <w:fldChar w:fldCharType="end"/>
            </w:r>
          </w:p>
          <w:p w14:paraId="650B890E" w14:textId="77777777" w:rsidR="00E97A7F" w:rsidRPr="005B7DFF" w:rsidRDefault="00E97A7F" w:rsidP="00E97A7F">
            <w:pPr>
              <w:spacing w:line="360" w:lineRule="auto"/>
              <w:ind w:left="851" w:hanging="851"/>
              <w:jc w:val="both"/>
              <w:rPr>
                <w:sz w:val="18"/>
                <w:szCs w:val="18"/>
                <w:lang w:val="it-IT"/>
              </w:rPr>
            </w:pPr>
            <w:r w:rsidRPr="005B7DFF">
              <w:rPr>
                <w:sz w:val="18"/>
                <w:szCs w:val="18"/>
                <w:lang w:val="it-IT"/>
              </w:rPr>
              <w:t xml:space="preserve">C.F.: </w:t>
            </w:r>
            <w:r w:rsidRPr="005B7DFF">
              <w:rPr>
                <w:sz w:val="18"/>
                <w:szCs w:val="18"/>
                <w:lang w:val="it-IT"/>
              </w:rPr>
              <w:fldChar w:fldCharType="begin">
                <w:ffData>
                  <w:name w:val="Testo5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r w:rsidRPr="005B7DFF">
              <w:rPr>
                <w:sz w:val="18"/>
                <w:szCs w:val="18"/>
                <w:lang w:val="it-IT"/>
              </w:rPr>
              <w:tab/>
            </w:r>
            <w:r w:rsidRPr="005B7DFF">
              <w:rPr>
                <w:sz w:val="18"/>
                <w:szCs w:val="18"/>
                <w:lang w:val="it-IT"/>
              </w:rPr>
              <w:tab/>
            </w:r>
            <w:r w:rsidRPr="005B7DFF">
              <w:rPr>
                <w:sz w:val="18"/>
                <w:szCs w:val="18"/>
                <w:lang w:val="it-IT"/>
              </w:rPr>
              <w:tab/>
            </w:r>
            <w:r w:rsidRPr="005B7DFF">
              <w:rPr>
                <w:sz w:val="18"/>
                <w:szCs w:val="18"/>
                <w:lang w:val="it-IT"/>
              </w:rPr>
              <w:tab/>
              <w:t xml:space="preserve">P.IVA: </w:t>
            </w:r>
            <w:r w:rsidRPr="005B7DFF">
              <w:rPr>
                <w:sz w:val="18"/>
                <w:szCs w:val="18"/>
                <w:lang w:val="it-IT"/>
              </w:rPr>
              <w:fldChar w:fldCharType="begin">
                <w:ffData>
                  <w:name w:val="Testo59"/>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0695CF88" w14:textId="77777777" w:rsidR="00E97A7F" w:rsidRPr="005B7DFF" w:rsidRDefault="00E97A7F" w:rsidP="00E97A7F">
            <w:pPr>
              <w:spacing w:line="360" w:lineRule="auto"/>
              <w:ind w:left="851" w:hanging="851"/>
              <w:jc w:val="both"/>
              <w:rPr>
                <w:sz w:val="18"/>
                <w:szCs w:val="18"/>
                <w:lang w:val="it-IT"/>
              </w:rPr>
            </w:pPr>
            <w:r w:rsidRPr="005B7DFF">
              <w:rPr>
                <w:sz w:val="18"/>
                <w:szCs w:val="18"/>
                <w:lang w:val="it-IT"/>
              </w:rPr>
              <w:t xml:space="preserve">con sede legale nel Comune di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prov. (</w:t>
            </w:r>
            <w:r w:rsidRPr="005B7DFF">
              <w:rPr>
                <w:sz w:val="18"/>
                <w:szCs w:val="18"/>
                <w:lang w:val="it-IT"/>
              </w:rPr>
              <w:fldChar w:fldCharType="begin">
                <w:ffData>
                  <w:name w:val="Testo14"/>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w:t>
            </w:r>
            <w:smartTag w:uri="urn:schemas-microsoft-com:office:smarttags" w:element="stockticker">
              <w:r w:rsidRPr="005B7DFF">
                <w:rPr>
                  <w:sz w:val="18"/>
                  <w:szCs w:val="18"/>
                  <w:lang w:val="it-IT"/>
                </w:rPr>
                <w:t>CAP</w:t>
              </w:r>
            </w:smartTag>
            <w:r w:rsidRPr="005B7DFF">
              <w:rPr>
                <w:sz w:val="18"/>
                <w:szCs w:val="18"/>
                <w:lang w:val="it-IT"/>
              </w:rPr>
              <w:t xml:space="preserve"> </w:t>
            </w:r>
            <w:r w:rsidRPr="005B7DFF">
              <w:rPr>
                <w:sz w:val="18"/>
                <w:szCs w:val="18"/>
                <w:lang w:val="it-IT"/>
              </w:rPr>
              <w:fldChar w:fldCharType="begin">
                <w:ffData>
                  <w:name w:val="Testo15"/>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 xml:space="preserve">, Stato </w:t>
            </w:r>
            <w:r w:rsidRPr="005B7DFF">
              <w:rPr>
                <w:sz w:val="18"/>
                <w:szCs w:val="18"/>
                <w:lang w:val="it-IT"/>
              </w:rPr>
              <w:fldChar w:fldCharType="begin">
                <w:ffData>
                  <w:name w:val="Testo8"/>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40C49D82" w14:textId="77777777" w:rsidR="009A17F5" w:rsidRDefault="00E97A7F" w:rsidP="005A292A">
            <w:pPr>
              <w:spacing w:line="360" w:lineRule="auto"/>
              <w:ind w:left="851" w:hanging="851"/>
              <w:jc w:val="both"/>
              <w:rPr>
                <w:sz w:val="18"/>
                <w:szCs w:val="18"/>
                <w:lang w:val="it-IT"/>
              </w:rPr>
            </w:pPr>
            <w:r w:rsidRPr="005B7DFF">
              <w:rPr>
                <w:sz w:val="18"/>
                <w:szCs w:val="18"/>
                <w:lang w:val="it-IT"/>
              </w:rPr>
              <w:t xml:space="preserve">via/piazza, ecc. </w:t>
            </w:r>
            <w:r w:rsidRPr="005B7DFF">
              <w:rPr>
                <w:sz w:val="18"/>
                <w:szCs w:val="18"/>
                <w:lang w:val="it-IT"/>
              </w:rPr>
              <w:fldChar w:fldCharType="begin">
                <w:ffData>
                  <w:name w:val="Testo17"/>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r w:rsidRPr="005B7DFF">
              <w:rPr>
                <w:sz w:val="18"/>
                <w:szCs w:val="18"/>
                <w:lang w:val="it-IT"/>
              </w:rPr>
              <w:t>;</w:t>
            </w:r>
          </w:p>
          <w:p w14:paraId="680D9FD6" w14:textId="77777777" w:rsidR="00B06B75" w:rsidRDefault="00B06B75" w:rsidP="005A292A">
            <w:pPr>
              <w:spacing w:line="360" w:lineRule="auto"/>
              <w:ind w:left="851" w:hanging="851"/>
              <w:jc w:val="both"/>
              <w:rPr>
                <w:sz w:val="18"/>
                <w:szCs w:val="18"/>
                <w:lang w:val="it-IT"/>
              </w:rPr>
            </w:pPr>
          </w:p>
          <w:p w14:paraId="3C474808" w14:textId="6DB9C7D4" w:rsidR="00B06B75" w:rsidRPr="0072234D" w:rsidRDefault="00B06B75" w:rsidP="005A292A">
            <w:pPr>
              <w:spacing w:line="360" w:lineRule="auto"/>
              <w:ind w:left="851" w:hanging="851"/>
              <w:jc w:val="both"/>
              <w:rPr>
                <w:sz w:val="18"/>
                <w:szCs w:val="18"/>
                <w:lang w:val="it-IT"/>
              </w:rPr>
            </w:pPr>
            <w:r w:rsidRPr="005B7DFF">
              <w:rPr>
                <w:sz w:val="18"/>
                <w:szCs w:val="18"/>
                <w:lang w:val="it-IT"/>
              </w:rPr>
              <w:fldChar w:fldCharType="begin">
                <w:ffData>
                  <w:name w:val="Testo17"/>
                  <w:enabled/>
                  <w:calcOnExit w:val="0"/>
                  <w:textInput/>
                </w:ffData>
              </w:fldChar>
            </w:r>
            <w:r w:rsidRPr="005B7DFF">
              <w:rPr>
                <w:sz w:val="18"/>
                <w:szCs w:val="18"/>
                <w:lang w:val="it-IT"/>
              </w:rPr>
              <w:instrText xml:space="preserve"> FORMTEXT </w:instrText>
            </w:r>
            <w:r w:rsidRPr="005B7DFF">
              <w:rPr>
                <w:sz w:val="18"/>
                <w:szCs w:val="18"/>
                <w:lang w:val="it-IT"/>
              </w:rPr>
            </w:r>
            <w:r w:rsidRPr="005B7DFF">
              <w:rPr>
                <w:sz w:val="18"/>
                <w:szCs w:val="18"/>
                <w:lang w:val="it-IT"/>
              </w:rPr>
              <w:fldChar w:fldCharType="separate"/>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t> </w:t>
            </w:r>
            <w:r w:rsidRPr="005B7DFF">
              <w:rPr>
                <w:sz w:val="18"/>
                <w:szCs w:val="18"/>
                <w:lang w:val="it-IT"/>
              </w:rPr>
              <w:fldChar w:fldCharType="end"/>
            </w:r>
          </w:p>
        </w:tc>
      </w:tr>
      <w:bookmarkEnd w:id="15"/>
    </w:tbl>
    <w:p w14:paraId="3208AB1A" w14:textId="77777777" w:rsidR="009A17F5" w:rsidRPr="0072234D" w:rsidRDefault="009A17F5" w:rsidP="009A17F5">
      <w:pPr>
        <w:pStyle w:val="Stile1"/>
        <w:spacing w:line="360" w:lineRule="auto"/>
        <w:rPr>
          <w:rFonts w:ascii="Arial" w:hAnsi="Arial" w:cs="Arial"/>
          <w:sz w:val="18"/>
          <w:szCs w:val="18"/>
          <w:lang w:val="it-IT"/>
        </w:rPr>
      </w:pPr>
    </w:p>
    <w:p w14:paraId="1198D36C" w14:textId="77777777" w:rsidR="009A17F5" w:rsidRPr="0072234D" w:rsidRDefault="009A17F5" w:rsidP="00A87685">
      <w:pPr>
        <w:pStyle w:val="Stile1"/>
        <w:spacing w:line="360" w:lineRule="auto"/>
        <w:jc w:val="center"/>
        <w:outlineLvl w:val="0"/>
        <w:rPr>
          <w:rFonts w:ascii="Arial" w:hAnsi="Arial" w:cs="Arial"/>
          <w:sz w:val="18"/>
          <w:szCs w:val="18"/>
          <w:lang w:val="it-IT"/>
        </w:rPr>
      </w:pPr>
      <w:r w:rsidRPr="0072234D">
        <w:rPr>
          <w:rFonts w:ascii="Arial" w:hAnsi="Arial" w:cs="Arial"/>
          <w:b/>
          <w:sz w:val="18"/>
          <w:szCs w:val="18"/>
          <w:lang w:val="it-IT"/>
        </w:rPr>
        <w:t>SI IMPEGNA</w:t>
      </w:r>
      <w:r w:rsidR="00E97A7F">
        <w:rPr>
          <w:rFonts w:ascii="Arial" w:hAnsi="Arial" w:cs="Arial"/>
          <w:b/>
          <w:sz w:val="18"/>
          <w:szCs w:val="18"/>
          <w:lang w:val="it-IT"/>
        </w:rPr>
        <w:t xml:space="preserve"> </w:t>
      </w:r>
    </w:p>
    <w:p w14:paraId="2EF39AF2" w14:textId="77777777" w:rsidR="009A17F5" w:rsidRPr="0072234D" w:rsidRDefault="009A17F5" w:rsidP="009A17F5">
      <w:pPr>
        <w:spacing w:line="360" w:lineRule="auto"/>
        <w:ind w:firstLine="426"/>
        <w:jc w:val="both"/>
        <w:rPr>
          <w:sz w:val="18"/>
          <w:szCs w:val="18"/>
          <w:lang w:val="it-IT"/>
        </w:rPr>
      </w:pPr>
    </w:p>
    <w:p w14:paraId="528BFF0B" w14:textId="77777777" w:rsidR="009A17F5" w:rsidRPr="005B7DFF" w:rsidRDefault="009A17F5" w:rsidP="009A17F5">
      <w:pPr>
        <w:numPr>
          <w:ilvl w:val="0"/>
          <w:numId w:val="3"/>
        </w:numPr>
        <w:tabs>
          <w:tab w:val="clear" w:pos="360"/>
          <w:tab w:val="num" w:pos="426"/>
          <w:tab w:val="left" w:pos="993"/>
        </w:tabs>
        <w:spacing w:line="360" w:lineRule="auto"/>
        <w:ind w:left="426" w:hanging="426"/>
        <w:jc w:val="both"/>
        <w:rPr>
          <w:sz w:val="18"/>
          <w:szCs w:val="18"/>
          <w:lang w:val="it-IT"/>
        </w:rPr>
      </w:pPr>
      <w:r w:rsidRPr="0072234D">
        <w:rPr>
          <w:sz w:val="18"/>
          <w:szCs w:val="18"/>
          <w:lang w:val="it-IT"/>
        </w:rPr>
        <w:t>(</w:t>
      </w:r>
      <w:r w:rsidRPr="0072234D">
        <w:rPr>
          <w:i/>
          <w:iCs/>
          <w:sz w:val="18"/>
          <w:szCs w:val="18"/>
          <w:lang w:val="it-IT"/>
        </w:rPr>
        <w:t>in caso di raggruppamento costituendo</w:t>
      </w:r>
      <w:r w:rsidRPr="0072234D">
        <w:rPr>
          <w:sz w:val="18"/>
          <w:szCs w:val="18"/>
          <w:lang w:val="it-IT"/>
        </w:rPr>
        <w:t xml:space="preserve">) </w:t>
      </w:r>
      <w:r w:rsidRPr="005B7DFF">
        <w:rPr>
          <w:sz w:val="18"/>
          <w:szCs w:val="18"/>
          <w:lang w:val="it-IT"/>
        </w:rPr>
        <w:t>a provvedere, se il raggruppamento dovesse risultare aggiudicatario della gara, alla produzione tempestiva del mandato collettivo speciale con rappresentanza risultante da</w:t>
      </w:r>
      <w:r w:rsidR="00E97A7F" w:rsidRPr="005B7DFF">
        <w:rPr>
          <w:sz w:val="18"/>
          <w:szCs w:val="18"/>
          <w:lang w:val="it-IT"/>
        </w:rPr>
        <w:t xml:space="preserve"> atto pubblico</w:t>
      </w:r>
      <w:r w:rsidR="009C1774">
        <w:rPr>
          <w:sz w:val="18"/>
          <w:szCs w:val="18"/>
          <w:lang w:val="it-IT"/>
        </w:rPr>
        <w:t>,</w:t>
      </w:r>
      <w:r w:rsidRPr="005B7DFF">
        <w:rPr>
          <w:sz w:val="18"/>
          <w:szCs w:val="18"/>
          <w:lang w:val="it-IT"/>
        </w:rPr>
        <w:t xml:space="preserve"> scrittura privata autenticata o copia di esso autenticata;</w:t>
      </w:r>
    </w:p>
    <w:p w14:paraId="5FC42DA0" w14:textId="77777777" w:rsidR="009A17F5" w:rsidRPr="005B7DFF" w:rsidRDefault="009A17F5" w:rsidP="009A17F5">
      <w:pPr>
        <w:tabs>
          <w:tab w:val="num" w:pos="426"/>
        </w:tabs>
        <w:spacing w:line="360" w:lineRule="auto"/>
        <w:ind w:left="426" w:hanging="426"/>
        <w:jc w:val="both"/>
        <w:rPr>
          <w:sz w:val="18"/>
          <w:szCs w:val="18"/>
          <w:lang w:val="it-IT"/>
        </w:rPr>
      </w:pPr>
    </w:p>
    <w:p w14:paraId="04172ACC" w14:textId="77777777" w:rsidR="009A17F5" w:rsidRPr="005B7DFF" w:rsidRDefault="009A17F5" w:rsidP="009A17F5">
      <w:pPr>
        <w:numPr>
          <w:ilvl w:val="0"/>
          <w:numId w:val="3"/>
        </w:numPr>
        <w:tabs>
          <w:tab w:val="clear" w:pos="360"/>
          <w:tab w:val="num" w:pos="426"/>
          <w:tab w:val="left" w:pos="993"/>
        </w:tabs>
        <w:spacing w:line="360" w:lineRule="auto"/>
        <w:ind w:left="426" w:hanging="426"/>
        <w:jc w:val="both"/>
        <w:rPr>
          <w:sz w:val="18"/>
          <w:szCs w:val="18"/>
          <w:lang w:val="it-IT"/>
        </w:rPr>
      </w:pPr>
      <w:r w:rsidRPr="005B7DFF">
        <w:rPr>
          <w:i/>
          <w:sz w:val="18"/>
          <w:szCs w:val="18"/>
          <w:lang w:val="it-IT"/>
        </w:rPr>
        <w:t>(in caso di raggruppamento costituendo o costituito)</w:t>
      </w:r>
      <w:r w:rsidRPr="005B7DFF">
        <w:rPr>
          <w:sz w:val="18"/>
          <w:szCs w:val="18"/>
          <w:lang w:val="it-IT"/>
        </w:rPr>
        <w:t xml:space="preserve"> a presentare fatture emesse separatamente da ciascuna impresa del raggruppamento, alle quali verrà liquidato direttamente</w:t>
      </w:r>
      <w:r w:rsidRPr="0072234D">
        <w:rPr>
          <w:sz w:val="18"/>
          <w:szCs w:val="18"/>
          <w:lang w:val="it-IT"/>
        </w:rPr>
        <w:t xml:space="preserve"> il compenso corrispondente alle parti della prestazione dichiarate, con l’obbligo che le fatture delle imprese mandanti debbano essere sempre controfirmate dall’impresa capogruppo per accettazione (in caso di contestazioni tra le imprese del raggruppamento temporaneo in merito ai crediti, sarà il direttore </w:t>
      </w:r>
      <w:r w:rsidRPr="005B7DFF">
        <w:rPr>
          <w:sz w:val="18"/>
          <w:szCs w:val="18"/>
          <w:lang w:val="it-IT"/>
        </w:rPr>
        <w:t>dell’esecuzione del contratto a determinare l’ammontare dei crediti maturati dalle singole imprese del raggruppamento temporaneo);</w:t>
      </w:r>
    </w:p>
    <w:p w14:paraId="07D17528" w14:textId="77777777" w:rsidR="009A17F5" w:rsidRPr="005B7DFF" w:rsidRDefault="009A17F5" w:rsidP="009A17F5">
      <w:pPr>
        <w:tabs>
          <w:tab w:val="num" w:pos="426"/>
        </w:tabs>
        <w:spacing w:line="360" w:lineRule="auto"/>
        <w:ind w:left="426" w:hanging="426"/>
        <w:jc w:val="both"/>
        <w:rPr>
          <w:sz w:val="18"/>
          <w:szCs w:val="18"/>
          <w:lang w:val="it-IT"/>
        </w:rPr>
      </w:pPr>
    </w:p>
    <w:p w14:paraId="2B2DC801" w14:textId="79860F63" w:rsidR="00A45171" w:rsidRPr="00D74C2C" w:rsidRDefault="009A17F5" w:rsidP="00A45171">
      <w:pPr>
        <w:numPr>
          <w:ilvl w:val="0"/>
          <w:numId w:val="3"/>
        </w:numPr>
        <w:tabs>
          <w:tab w:val="clear" w:pos="360"/>
          <w:tab w:val="num" w:pos="426"/>
          <w:tab w:val="left" w:pos="993"/>
        </w:tabs>
        <w:spacing w:line="360" w:lineRule="auto"/>
        <w:jc w:val="both"/>
        <w:rPr>
          <w:b/>
          <w:bCs/>
          <w:i/>
          <w:iCs/>
          <w:sz w:val="18"/>
          <w:szCs w:val="18"/>
          <w:lang w:val="it-IT"/>
        </w:rPr>
      </w:pPr>
      <w:r w:rsidRPr="00D74C2C">
        <w:rPr>
          <w:i/>
          <w:sz w:val="18"/>
          <w:szCs w:val="18"/>
          <w:lang w:val="it-IT"/>
        </w:rPr>
        <w:t xml:space="preserve">(in caso di raggruppamento costituendo o costituito) </w:t>
      </w:r>
      <w:r w:rsidRPr="00D74C2C">
        <w:rPr>
          <w:sz w:val="18"/>
          <w:szCs w:val="18"/>
          <w:lang w:val="it-IT"/>
        </w:rPr>
        <w:t xml:space="preserve">ad eseguire le parti del servizio o della fornitura che saranno eseguite </w:t>
      </w:r>
      <w:r w:rsidR="002B2242" w:rsidRPr="00D74C2C">
        <w:rPr>
          <w:sz w:val="18"/>
          <w:szCs w:val="18"/>
          <w:lang w:val="it-IT"/>
        </w:rPr>
        <w:t xml:space="preserve">rispettivamente </w:t>
      </w:r>
      <w:r w:rsidR="002376FF" w:rsidRPr="00D74C2C">
        <w:rPr>
          <w:sz w:val="18"/>
          <w:szCs w:val="18"/>
          <w:lang w:val="it-IT"/>
        </w:rPr>
        <w:t xml:space="preserve">dai </w:t>
      </w:r>
      <w:r w:rsidRPr="00D74C2C">
        <w:rPr>
          <w:sz w:val="18"/>
          <w:szCs w:val="18"/>
          <w:lang w:val="it-IT"/>
        </w:rPr>
        <w:t>singoli operatori economici riuniti o consorziati o aderenti all’aggregazione di rete di imprese come di seguito indicato</w:t>
      </w:r>
      <w:r w:rsidRPr="00B93A68">
        <w:rPr>
          <w:rStyle w:val="EndnoteReference"/>
          <w:rFonts w:cs="Arial"/>
          <w:sz w:val="18"/>
          <w:szCs w:val="18"/>
          <w:lang w:val="it-IT"/>
        </w:rPr>
        <w:endnoteReference w:id="9"/>
      </w:r>
      <w:r w:rsidR="007F1118" w:rsidRPr="00D74C2C">
        <w:rPr>
          <w:sz w:val="18"/>
          <w:szCs w:val="18"/>
          <w:lang w:val="it-IT"/>
        </w:rPr>
        <w:t xml:space="preserve"> e altresì dichiara </w:t>
      </w:r>
      <w:r w:rsidR="00A45171" w:rsidRPr="00D74C2C">
        <w:rPr>
          <w:b/>
          <w:sz w:val="18"/>
          <w:szCs w:val="18"/>
          <w:lang w:val="it-IT"/>
        </w:rPr>
        <w:t>che,</w:t>
      </w:r>
      <w:r w:rsidR="00A45171" w:rsidRPr="00D74C2C">
        <w:rPr>
          <w:sz w:val="18"/>
          <w:szCs w:val="18"/>
          <w:lang w:val="it-IT"/>
        </w:rPr>
        <w:t xml:space="preserve"> </w:t>
      </w:r>
      <w:r w:rsidR="00A45171" w:rsidRPr="00D74C2C">
        <w:rPr>
          <w:b/>
          <w:sz w:val="18"/>
          <w:szCs w:val="18"/>
          <w:lang w:val="it-IT"/>
        </w:rPr>
        <w:t xml:space="preserve">complessivamente, il raggruppamento, consorzio, aggregazione di rete, è qualificato per l’intero appalto  </w:t>
      </w:r>
      <w:r w:rsidR="00A45171" w:rsidRPr="00362D9E">
        <w:rPr>
          <w:b/>
          <w:bCs/>
          <w:sz w:val="18"/>
          <w:szCs w:val="18"/>
          <w:lang w:val="it-IT"/>
        </w:rPr>
        <w:t>e che i requisiti speciali sono posseduti dal raggruppamento nella misura indicata nel disciplinare</w:t>
      </w:r>
      <w:r w:rsidR="00A45171" w:rsidRPr="009C659F">
        <w:rPr>
          <w:i/>
          <w:iCs/>
          <w:color w:val="FF0000"/>
          <w:sz w:val="18"/>
          <w:szCs w:val="18"/>
          <w:lang w:val="it-IT"/>
        </w:rPr>
        <w:t xml:space="preserve"> </w:t>
      </w:r>
    </w:p>
    <w:p w14:paraId="0B41173C" w14:textId="5B4EFDE0" w:rsidR="00D74C2C" w:rsidRPr="00362D9E" w:rsidRDefault="00211BF8" w:rsidP="00211BF8">
      <w:pPr>
        <w:spacing w:line="360" w:lineRule="auto"/>
        <w:ind w:left="360"/>
        <w:jc w:val="center"/>
        <w:rPr>
          <w:b/>
          <w:bCs/>
          <w:sz w:val="18"/>
          <w:szCs w:val="18"/>
          <w:lang w:val="it-IT"/>
        </w:rPr>
      </w:pPr>
      <w:r w:rsidRPr="00362D9E">
        <w:rPr>
          <w:b/>
          <w:bCs/>
          <w:sz w:val="18"/>
          <w:szCs w:val="18"/>
          <w:lang w:val="it-IT"/>
        </w:rPr>
        <w:t>dichiara che</w:t>
      </w:r>
    </w:p>
    <w:p w14:paraId="2A8A08A9" w14:textId="551B04A7" w:rsidR="00BF0D4E" w:rsidRPr="00362D9E" w:rsidRDefault="00BF0D4E" w:rsidP="00BF0D4E">
      <w:pPr>
        <w:pStyle w:val="Stile1"/>
        <w:pBdr>
          <w:top w:val="single" w:sz="4" w:space="1" w:color="auto"/>
          <w:left w:val="single" w:sz="4" w:space="4" w:color="auto"/>
          <w:bottom w:val="single" w:sz="4" w:space="1" w:color="auto"/>
          <w:right w:val="single" w:sz="4" w:space="4" w:color="auto"/>
        </w:pBdr>
        <w:spacing w:line="360" w:lineRule="auto"/>
        <w:ind w:left="426"/>
        <w:rPr>
          <w:rFonts w:ascii="Arial" w:hAnsi="Arial" w:cs="Arial"/>
          <w:b/>
          <w:bCs/>
          <w:sz w:val="18"/>
          <w:szCs w:val="18"/>
          <w:u w:val="single"/>
          <w:lang w:val="it-IT"/>
        </w:rPr>
      </w:pPr>
      <w:r w:rsidRPr="00362D9E">
        <w:rPr>
          <w:rFonts w:ascii="Arial" w:hAnsi="Arial" w:cs="Arial"/>
          <w:b/>
          <w:bCs/>
          <w:sz w:val="18"/>
          <w:szCs w:val="18"/>
          <w:u w:val="single"/>
          <w:lang w:val="it-IT"/>
        </w:rPr>
        <w:t>Quote di esecuzione:</w:t>
      </w:r>
    </w:p>
    <w:p w14:paraId="498F5339" w14:textId="270931A4" w:rsidR="00BD7298" w:rsidRDefault="00BD7298" w:rsidP="00BF0D4E">
      <w:pPr>
        <w:pStyle w:val="Stile1"/>
        <w:pBdr>
          <w:top w:val="single" w:sz="4" w:space="1" w:color="auto"/>
          <w:left w:val="single" w:sz="4" w:space="4" w:color="auto"/>
          <w:bottom w:val="single" w:sz="4" w:space="1" w:color="auto"/>
          <w:right w:val="single" w:sz="4" w:space="4" w:color="auto"/>
        </w:pBdr>
        <w:spacing w:line="360" w:lineRule="auto"/>
        <w:ind w:left="426"/>
        <w:rPr>
          <w:rFonts w:ascii="Arial" w:hAnsi="Arial" w:cs="Arial"/>
          <w:sz w:val="18"/>
          <w:szCs w:val="18"/>
          <w:lang w:val="it-IT"/>
        </w:rPr>
      </w:pPr>
      <w:r w:rsidRPr="00362D9E">
        <w:rPr>
          <w:rFonts w:ascii="Arial" w:hAnsi="Arial" w:cs="Arial"/>
          <w:sz w:val="18"/>
          <w:szCs w:val="18"/>
          <w:lang w:val="it-IT"/>
        </w:rPr>
        <w:t xml:space="preserve">In caso di partecipazione di RTI, consorzio ordinario, </w:t>
      </w:r>
      <w:r w:rsidR="00A45171" w:rsidRPr="00362D9E">
        <w:rPr>
          <w:rFonts w:ascii="Arial" w:hAnsi="Arial" w:cs="Arial"/>
          <w:sz w:val="18"/>
          <w:szCs w:val="18"/>
          <w:lang w:val="it-IT"/>
        </w:rPr>
        <w:t>consorzi ex art. 65, comma 2 lett. b), c) e d) e relative esecutrici,</w:t>
      </w:r>
      <w:r w:rsidR="00A45171">
        <w:rPr>
          <w:rFonts w:ascii="Arial" w:hAnsi="Arial" w:cs="Arial"/>
          <w:sz w:val="18"/>
          <w:szCs w:val="18"/>
          <w:lang w:val="it-IT"/>
        </w:rPr>
        <w:t xml:space="preserve"> </w:t>
      </w:r>
      <w:r w:rsidRPr="00366845">
        <w:rPr>
          <w:rFonts w:ascii="Arial" w:hAnsi="Arial" w:cs="Arial"/>
          <w:sz w:val="18"/>
          <w:szCs w:val="18"/>
          <w:lang w:val="it-IT"/>
        </w:rPr>
        <w:t xml:space="preserve">GEIE, rete di impresa, </w:t>
      </w:r>
      <w:r w:rsidR="00BF0D4E" w:rsidRPr="00362D9E">
        <w:rPr>
          <w:rFonts w:ascii="Arial" w:hAnsi="Arial" w:cs="Arial"/>
          <w:sz w:val="18"/>
          <w:szCs w:val="18"/>
          <w:lang w:val="it-IT"/>
        </w:rPr>
        <w:t>le quote di esecuzione sono ripartite secondo quanto indicato nella tabella sottostante:</w:t>
      </w:r>
      <w:r w:rsidRPr="00D7066E">
        <w:rPr>
          <w:rFonts w:ascii="Arial" w:hAnsi="Arial" w:cs="Arial"/>
          <w:sz w:val="18"/>
          <w:szCs w:val="18"/>
          <w:lang w:val="it-IT"/>
        </w:rPr>
        <w:t xml:space="preserve">  </w:t>
      </w:r>
    </w:p>
    <w:p w14:paraId="74750D62" w14:textId="77777777" w:rsidR="00BD7298" w:rsidRPr="00BD7298" w:rsidRDefault="00BD7298" w:rsidP="00642766">
      <w:pPr>
        <w:pStyle w:val="Stile1"/>
        <w:spacing w:line="360" w:lineRule="auto"/>
        <w:ind w:left="426"/>
        <w:rPr>
          <w:rFonts w:ascii="Arial" w:hAnsi="Arial" w:cs="Arial"/>
          <w:strike/>
          <w:sz w:val="18"/>
          <w:szCs w:val="18"/>
          <w:lang w:val="it-IT"/>
        </w:rPr>
      </w:pPr>
    </w:p>
    <w:tbl>
      <w:tblPr>
        <w:tblW w:w="708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71"/>
        <w:gridCol w:w="3816"/>
      </w:tblGrid>
      <w:tr w:rsidR="00D7066E" w:rsidRPr="009B4068" w14:paraId="04FFC1DA" w14:textId="77777777" w:rsidTr="00D7066E">
        <w:trPr>
          <w:cantSplit/>
          <w:trHeight w:val="985"/>
        </w:trPr>
        <w:tc>
          <w:tcPr>
            <w:tcW w:w="3271" w:type="dxa"/>
            <w:tcBorders>
              <w:top w:val="single" w:sz="4" w:space="0" w:color="auto"/>
              <w:left w:val="single" w:sz="4" w:space="0" w:color="auto"/>
              <w:bottom w:val="single" w:sz="4" w:space="0" w:color="auto"/>
              <w:right w:val="single" w:sz="4" w:space="0" w:color="auto"/>
            </w:tcBorders>
            <w:vAlign w:val="center"/>
          </w:tcPr>
          <w:p w14:paraId="3F226563" w14:textId="77777777" w:rsidR="00D7066E" w:rsidRPr="009B4068" w:rsidRDefault="00D7066E" w:rsidP="00642766">
            <w:pPr>
              <w:pStyle w:val="Footer"/>
              <w:jc w:val="both"/>
              <w:rPr>
                <w:b/>
                <w:sz w:val="18"/>
                <w:szCs w:val="18"/>
              </w:rPr>
            </w:pPr>
            <w:r w:rsidRPr="009B4068">
              <w:rPr>
                <w:b/>
                <w:bCs/>
                <w:sz w:val="18"/>
                <w:szCs w:val="18"/>
                <w:lang w:val="it-IT"/>
              </w:rPr>
              <w:t>Impresa</w:t>
            </w:r>
          </w:p>
          <w:p w14:paraId="259857E4" w14:textId="77777777" w:rsidR="00D7066E" w:rsidRPr="009B4068" w:rsidRDefault="00D7066E" w:rsidP="00642766">
            <w:pPr>
              <w:pStyle w:val="Footer"/>
              <w:jc w:val="both"/>
              <w:rPr>
                <w:b/>
                <w:sz w:val="18"/>
                <w:szCs w:val="18"/>
              </w:rPr>
            </w:pPr>
          </w:p>
        </w:tc>
        <w:tc>
          <w:tcPr>
            <w:tcW w:w="3816" w:type="dxa"/>
            <w:tcBorders>
              <w:top w:val="single" w:sz="4" w:space="0" w:color="auto"/>
              <w:left w:val="single" w:sz="4" w:space="0" w:color="auto"/>
              <w:bottom w:val="single" w:sz="4" w:space="0" w:color="auto"/>
              <w:right w:val="single" w:sz="4" w:space="0" w:color="auto"/>
            </w:tcBorders>
            <w:vAlign w:val="center"/>
          </w:tcPr>
          <w:p w14:paraId="5CAA1BF7" w14:textId="431A4AA2" w:rsidR="00D7066E" w:rsidRPr="009B4068" w:rsidRDefault="00D7066E" w:rsidP="00D7066E">
            <w:pPr>
              <w:pStyle w:val="Footer"/>
              <w:jc w:val="both"/>
              <w:rPr>
                <w:b/>
                <w:sz w:val="18"/>
                <w:szCs w:val="18"/>
                <w:lang w:val="it-IT"/>
              </w:rPr>
            </w:pPr>
            <w:r w:rsidRPr="009B4068">
              <w:rPr>
                <w:b/>
                <w:sz w:val="18"/>
                <w:szCs w:val="18"/>
                <w:lang w:val="it-IT"/>
              </w:rPr>
              <w:t>Quota di esecuzione</w:t>
            </w:r>
            <w:r>
              <w:rPr>
                <w:b/>
                <w:sz w:val="18"/>
                <w:szCs w:val="18"/>
                <w:lang w:val="it-IT"/>
              </w:rPr>
              <w:t xml:space="preserve"> </w:t>
            </w:r>
            <w:r w:rsidRPr="009B4068">
              <w:rPr>
                <w:b/>
                <w:sz w:val="18"/>
                <w:szCs w:val="18"/>
                <w:lang w:val="it-IT"/>
              </w:rPr>
              <w:t>(%)</w:t>
            </w:r>
          </w:p>
        </w:tc>
      </w:tr>
      <w:tr w:rsidR="00D7066E" w:rsidRPr="009B4068" w14:paraId="792DDCAF" w14:textId="77777777" w:rsidTr="00D7066E">
        <w:trPr>
          <w:trHeight w:val="21"/>
        </w:trPr>
        <w:tc>
          <w:tcPr>
            <w:tcW w:w="3271" w:type="dxa"/>
            <w:tcBorders>
              <w:top w:val="single" w:sz="4" w:space="0" w:color="auto"/>
              <w:left w:val="single" w:sz="4" w:space="0" w:color="auto"/>
              <w:bottom w:val="single" w:sz="4" w:space="0" w:color="auto"/>
              <w:right w:val="single" w:sz="4" w:space="0" w:color="auto"/>
            </w:tcBorders>
          </w:tcPr>
          <w:p w14:paraId="62BC89FB" w14:textId="77777777" w:rsidR="00D7066E" w:rsidRPr="009B4068" w:rsidRDefault="00D7066E" w:rsidP="00642766">
            <w:pPr>
              <w:pStyle w:val="Footer"/>
              <w:jc w:val="both"/>
              <w:rPr>
                <w:sz w:val="18"/>
                <w:szCs w:val="18"/>
              </w:rPr>
            </w:pPr>
            <w:r w:rsidRPr="009B4068">
              <w:rPr>
                <w:sz w:val="18"/>
                <w:szCs w:val="18"/>
                <w:lang w:val="it-IT"/>
              </w:rPr>
              <w:fldChar w:fldCharType="begin">
                <w:ffData>
                  <w:name w:val="Testo27"/>
                  <w:enabled/>
                  <w:calcOnExit w:val="0"/>
                  <w:textInput/>
                </w:ffData>
              </w:fldChar>
            </w:r>
            <w:r w:rsidRPr="009B4068">
              <w:rPr>
                <w:sz w:val="18"/>
                <w:szCs w:val="18"/>
                <w:lang w:val="it-IT"/>
              </w:rPr>
              <w:instrText xml:space="preserve"> FORMTEXT </w:instrText>
            </w:r>
            <w:r w:rsidRPr="009B4068">
              <w:rPr>
                <w:sz w:val="18"/>
                <w:szCs w:val="18"/>
                <w:lang w:val="it-IT"/>
              </w:rPr>
            </w:r>
            <w:r w:rsidRPr="009B4068">
              <w:rPr>
                <w:sz w:val="18"/>
                <w:szCs w:val="18"/>
                <w:lang w:val="it-IT"/>
              </w:rPr>
              <w:fldChar w:fldCharType="separate"/>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fldChar w:fldCharType="end"/>
            </w:r>
          </w:p>
        </w:tc>
        <w:tc>
          <w:tcPr>
            <w:tcW w:w="3816" w:type="dxa"/>
            <w:tcBorders>
              <w:top w:val="single" w:sz="4" w:space="0" w:color="auto"/>
              <w:left w:val="single" w:sz="4" w:space="0" w:color="auto"/>
              <w:bottom w:val="single" w:sz="4" w:space="0" w:color="auto"/>
              <w:right w:val="single" w:sz="4" w:space="0" w:color="auto"/>
            </w:tcBorders>
          </w:tcPr>
          <w:p w14:paraId="6AFCA409" w14:textId="77777777" w:rsidR="00D7066E" w:rsidRPr="009B4068" w:rsidRDefault="00D7066E" w:rsidP="00642766">
            <w:pPr>
              <w:pStyle w:val="Footer"/>
              <w:jc w:val="both"/>
              <w:rPr>
                <w:b/>
                <w:sz w:val="18"/>
                <w:szCs w:val="18"/>
                <w:bdr w:val="single" w:sz="4" w:space="0" w:color="auto" w:frame="1"/>
                <w:lang w:val="de-DE"/>
              </w:rPr>
            </w:pPr>
            <w:r w:rsidRPr="009B4068">
              <w:rPr>
                <w:sz w:val="18"/>
                <w:szCs w:val="18"/>
                <w:lang w:val="it-IT"/>
              </w:rPr>
              <w:fldChar w:fldCharType="begin">
                <w:ffData>
                  <w:name w:val="Testo27"/>
                  <w:enabled/>
                  <w:calcOnExit w:val="0"/>
                  <w:textInput/>
                </w:ffData>
              </w:fldChar>
            </w:r>
            <w:r w:rsidRPr="009B4068">
              <w:rPr>
                <w:sz w:val="18"/>
                <w:szCs w:val="18"/>
                <w:lang w:val="it-IT"/>
              </w:rPr>
              <w:instrText xml:space="preserve"> FORMTEXT </w:instrText>
            </w:r>
            <w:r w:rsidRPr="009B4068">
              <w:rPr>
                <w:sz w:val="18"/>
                <w:szCs w:val="18"/>
                <w:lang w:val="it-IT"/>
              </w:rPr>
            </w:r>
            <w:r w:rsidRPr="009B4068">
              <w:rPr>
                <w:sz w:val="18"/>
                <w:szCs w:val="18"/>
                <w:lang w:val="it-IT"/>
              </w:rPr>
              <w:fldChar w:fldCharType="separate"/>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fldChar w:fldCharType="end"/>
            </w:r>
          </w:p>
        </w:tc>
      </w:tr>
      <w:tr w:rsidR="00D7066E" w:rsidRPr="009B4068" w14:paraId="71D804DD" w14:textId="77777777" w:rsidTr="00D7066E">
        <w:trPr>
          <w:trHeight w:val="21"/>
        </w:trPr>
        <w:tc>
          <w:tcPr>
            <w:tcW w:w="3271" w:type="dxa"/>
            <w:tcBorders>
              <w:top w:val="single" w:sz="4" w:space="0" w:color="auto"/>
              <w:left w:val="single" w:sz="4" w:space="0" w:color="auto"/>
              <w:bottom w:val="single" w:sz="4" w:space="0" w:color="auto"/>
              <w:right w:val="single" w:sz="4" w:space="0" w:color="auto"/>
            </w:tcBorders>
          </w:tcPr>
          <w:p w14:paraId="6F7829AC" w14:textId="77777777" w:rsidR="00D7066E" w:rsidRPr="009B4068" w:rsidRDefault="00D7066E" w:rsidP="00642766">
            <w:pPr>
              <w:pStyle w:val="Footer"/>
              <w:jc w:val="both"/>
              <w:rPr>
                <w:sz w:val="18"/>
                <w:szCs w:val="18"/>
              </w:rPr>
            </w:pPr>
            <w:r w:rsidRPr="009B4068">
              <w:rPr>
                <w:sz w:val="18"/>
                <w:szCs w:val="18"/>
                <w:lang w:val="it-IT"/>
              </w:rPr>
              <w:fldChar w:fldCharType="begin">
                <w:ffData>
                  <w:name w:val="Testo27"/>
                  <w:enabled/>
                  <w:calcOnExit w:val="0"/>
                  <w:textInput/>
                </w:ffData>
              </w:fldChar>
            </w:r>
            <w:r w:rsidRPr="009B4068">
              <w:rPr>
                <w:sz w:val="18"/>
                <w:szCs w:val="18"/>
                <w:lang w:val="it-IT"/>
              </w:rPr>
              <w:instrText xml:space="preserve"> FORMTEXT </w:instrText>
            </w:r>
            <w:r w:rsidRPr="009B4068">
              <w:rPr>
                <w:sz w:val="18"/>
                <w:szCs w:val="18"/>
                <w:lang w:val="it-IT"/>
              </w:rPr>
            </w:r>
            <w:r w:rsidRPr="009B4068">
              <w:rPr>
                <w:sz w:val="18"/>
                <w:szCs w:val="18"/>
                <w:lang w:val="it-IT"/>
              </w:rPr>
              <w:fldChar w:fldCharType="separate"/>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fldChar w:fldCharType="end"/>
            </w:r>
          </w:p>
        </w:tc>
        <w:tc>
          <w:tcPr>
            <w:tcW w:w="3816" w:type="dxa"/>
            <w:tcBorders>
              <w:top w:val="single" w:sz="4" w:space="0" w:color="auto"/>
              <w:left w:val="single" w:sz="4" w:space="0" w:color="auto"/>
              <w:bottom w:val="single" w:sz="4" w:space="0" w:color="auto"/>
              <w:right w:val="single" w:sz="4" w:space="0" w:color="auto"/>
            </w:tcBorders>
          </w:tcPr>
          <w:p w14:paraId="07D78362" w14:textId="77777777" w:rsidR="00D7066E" w:rsidRPr="009B4068" w:rsidRDefault="00D7066E" w:rsidP="00642766">
            <w:pPr>
              <w:pStyle w:val="Footer"/>
              <w:jc w:val="both"/>
              <w:rPr>
                <w:b/>
                <w:sz w:val="18"/>
                <w:szCs w:val="18"/>
                <w:bdr w:val="single" w:sz="4" w:space="0" w:color="auto" w:frame="1"/>
                <w:lang w:val="de-DE"/>
              </w:rPr>
            </w:pPr>
            <w:r w:rsidRPr="009B4068">
              <w:rPr>
                <w:sz w:val="18"/>
                <w:szCs w:val="18"/>
                <w:lang w:val="it-IT"/>
              </w:rPr>
              <w:fldChar w:fldCharType="begin">
                <w:ffData>
                  <w:name w:val="Testo27"/>
                  <w:enabled/>
                  <w:calcOnExit w:val="0"/>
                  <w:textInput/>
                </w:ffData>
              </w:fldChar>
            </w:r>
            <w:r w:rsidRPr="009B4068">
              <w:rPr>
                <w:sz w:val="18"/>
                <w:szCs w:val="18"/>
                <w:lang w:val="it-IT"/>
              </w:rPr>
              <w:instrText xml:space="preserve"> FORMTEXT </w:instrText>
            </w:r>
            <w:r w:rsidRPr="009B4068">
              <w:rPr>
                <w:sz w:val="18"/>
                <w:szCs w:val="18"/>
                <w:lang w:val="it-IT"/>
              </w:rPr>
            </w:r>
            <w:r w:rsidRPr="009B4068">
              <w:rPr>
                <w:sz w:val="18"/>
                <w:szCs w:val="18"/>
                <w:lang w:val="it-IT"/>
              </w:rPr>
              <w:fldChar w:fldCharType="separate"/>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fldChar w:fldCharType="end"/>
            </w:r>
          </w:p>
        </w:tc>
      </w:tr>
      <w:tr w:rsidR="00D7066E" w:rsidRPr="009B4068" w14:paraId="3ACB7DF1" w14:textId="77777777" w:rsidTr="00D7066E">
        <w:trPr>
          <w:trHeight w:val="21"/>
        </w:trPr>
        <w:tc>
          <w:tcPr>
            <w:tcW w:w="3271" w:type="dxa"/>
            <w:tcBorders>
              <w:top w:val="single" w:sz="4" w:space="0" w:color="auto"/>
              <w:left w:val="single" w:sz="4" w:space="0" w:color="auto"/>
              <w:bottom w:val="single" w:sz="4" w:space="0" w:color="auto"/>
              <w:right w:val="single" w:sz="4" w:space="0" w:color="auto"/>
            </w:tcBorders>
          </w:tcPr>
          <w:p w14:paraId="073F9051" w14:textId="77777777" w:rsidR="00D7066E" w:rsidRPr="00A83D28" w:rsidRDefault="00D7066E" w:rsidP="00642766">
            <w:pPr>
              <w:pStyle w:val="Footer"/>
              <w:jc w:val="both"/>
              <w:rPr>
                <w:sz w:val="18"/>
                <w:szCs w:val="18"/>
                <w:lang w:val="de-DE"/>
              </w:rPr>
            </w:pPr>
            <w:r w:rsidRPr="00A83D28">
              <w:rPr>
                <w:sz w:val="18"/>
                <w:szCs w:val="18"/>
                <w:lang w:val="it-IT"/>
              </w:rPr>
              <w:fldChar w:fldCharType="begin">
                <w:ffData>
                  <w:name w:val="Testo27"/>
                  <w:enabled/>
                  <w:calcOnExit w:val="0"/>
                  <w:textInput/>
                </w:ffData>
              </w:fldChar>
            </w:r>
            <w:r w:rsidRPr="00A83D28">
              <w:rPr>
                <w:sz w:val="18"/>
                <w:szCs w:val="18"/>
                <w:lang w:val="it-IT"/>
              </w:rPr>
              <w:instrText xml:space="preserve"> FORMTEXT </w:instrText>
            </w:r>
            <w:r w:rsidRPr="00A83D28">
              <w:rPr>
                <w:sz w:val="18"/>
                <w:szCs w:val="18"/>
                <w:lang w:val="it-IT"/>
              </w:rPr>
            </w:r>
            <w:r w:rsidRPr="00A83D28">
              <w:rPr>
                <w:sz w:val="18"/>
                <w:szCs w:val="18"/>
                <w:lang w:val="it-IT"/>
              </w:rPr>
              <w:fldChar w:fldCharType="separate"/>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fldChar w:fldCharType="end"/>
            </w:r>
          </w:p>
        </w:tc>
        <w:tc>
          <w:tcPr>
            <w:tcW w:w="3816" w:type="dxa"/>
            <w:tcBorders>
              <w:top w:val="single" w:sz="4" w:space="0" w:color="auto"/>
              <w:left w:val="single" w:sz="4" w:space="0" w:color="auto"/>
              <w:bottom w:val="single" w:sz="4" w:space="0" w:color="auto"/>
              <w:right w:val="single" w:sz="4" w:space="0" w:color="auto"/>
            </w:tcBorders>
          </w:tcPr>
          <w:p w14:paraId="34339AEE" w14:textId="77777777" w:rsidR="00D7066E" w:rsidRPr="00A83D28" w:rsidRDefault="00D7066E" w:rsidP="00642766">
            <w:pPr>
              <w:pStyle w:val="Footer"/>
              <w:jc w:val="both"/>
              <w:rPr>
                <w:b/>
                <w:sz w:val="18"/>
                <w:szCs w:val="18"/>
                <w:bdr w:val="single" w:sz="4" w:space="0" w:color="auto" w:frame="1"/>
                <w:lang w:val="de-DE"/>
              </w:rPr>
            </w:pPr>
            <w:r w:rsidRPr="00A83D28">
              <w:rPr>
                <w:sz w:val="18"/>
                <w:szCs w:val="18"/>
                <w:lang w:val="it-IT"/>
              </w:rPr>
              <w:fldChar w:fldCharType="begin">
                <w:ffData>
                  <w:name w:val="Testo27"/>
                  <w:enabled/>
                  <w:calcOnExit w:val="0"/>
                  <w:textInput/>
                </w:ffData>
              </w:fldChar>
            </w:r>
            <w:r w:rsidRPr="00A83D28">
              <w:rPr>
                <w:sz w:val="18"/>
                <w:szCs w:val="18"/>
                <w:lang w:val="it-IT"/>
              </w:rPr>
              <w:instrText xml:space="preserve"> FORMTEXT </w:instrText>
            </w:r>
            <w:r w:rsidRPr="00A83D28">
              <w:rPr>
                <w:sz w:val="18"/>
                <w:szCs w:val="18"/>
                <w:lang w:val="it-IT"/>
              </w:rPr>
            </w:r>
            <w:r w:rsidRPr="00A83D28">
              <w:rPr>
                <w:sz w:val="18"/>
                <w:szCs w:val="18"/>
                <w:lang w:val="it-IT"/>
              </w:rPr>
              <w:fldChar w:fldCharType="separate"/>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fldChar w:fldCharType="end"/>
            </w:r>
          </w:p>
        </w:tc>
      </w:tr>
      <w:tr w:rsidR="00D7066E" w:rsidRPr="009B4068" w14:paraId="493EAE33" w14:textId="77777777" w:rsidTr="00D7066E">
        <w:trPr>
          <w:trHeight w:val="21"/>
        </w:trPr>
        <w:tc>
          <w:tcPr>
            <w:tcW w:w="3271" w:type="dxa"/>
            <w:tcBorders>
              <w:top w:val="single" w:sz="4" w:space="0" w:color="auto"/>
              <w:left w:val="single" w:sz="4" w:space="0" w:color="auto"/>
              <w:bottom w:val="single" w:sz="4" w:space="0" w:color="auto"/>
              <w:right w:val="single" w:sz="4" w:space="0" w:color="auto"/>
            </w:tcBorders>
          </w:tcPr>
          <w:p w14:paraId="2BAB6C74" w14:textId="77777777" w:rsidR="00D7066E" w:rsidRPr="00A83D28" w:rsidRDefault="00D7066E" w:rsidP="00642766">
            <w:pPr>
              <w:pStyle w:val="Footer"/>
              <w:jc w:val="both"/>
              <w:rPr>
                <w:sz w:val="18"/>
                <w:szCs w:val="18"/>
                <w:lang w:val="de-DE"/>
              </w:rPr>
            </w:pPr>
            <w:r w:rsidRPr="00A83D28">
              <w:rPr>
                <w:sz w:val="18"/>
                <w:szCs w:val="18"/>
                <w:lang w:val="it-IT"/>
              </w:rPr>
              <w:fldChar w:fldCharType="begin">
                <w:ffData>
                  <w:name w:val="Testo27"/>
                  <w:enabled/>
                  <w:calcOnExit w:val="0"/>
                  <w:textInput/>
                </w:ffData>
              </w:fldChar>
            </w:r>
            <w:r w:rsidRPr="00A83D28">
              <w:rPr>
                <w:sz w:val="18"/>
                <w:szCs w:val="18"/>
                <w:lang w:val="it-IT"/>
              </w:rPr>
              <w:instrText xml:space="preserve"> FORMTEXT </w:instrText>
            </w:r>
            <w:r w:rsidRPr="00A83D28">
              <w:rPr>
                <w:sz w:val="18"/>
                <w:szCs w:val="18"/>
                <w:lang w:val="it-IT"/>
              </w:rPr>
            </w:r>
            <w:r w:rsidRPr="00A83D28">
              <w:rPr>
                <w:sz w:val="18"/>
                <w:szCs w:val="18"/>
                <w:lang w:val="it-IT"/>
              </w:rPr>
              <w:fldChar w:fldCharType="separate"/>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fldChar w:fldCharType="end"/>
            </w:r>
          </w:p>
        </w:tc>
        <w:tc>
          <w:tcPr>
            <w:tcW w:w="3816" w:type="dxa"/>
            <w:tcBorders>
              <w:top w:val="single" w:sz="4" w:space="0" w:color="auto"/>
              <w:left w:val="single" w:sz="4" w:space="0" w:color="auto"/>
              <w:bottom w:val="single" w:sz="4" w:space="0" w:color="auto"/>
              <w:right w:val="single" w:sz="4" w:space="0" w:color="auto"/>
            </w:tcBorders>
          </w:tcPr>
          <w:p w14:paraId="5E71A7C9" w14:textId="77777777" w:rsidR="00D7066E" w:rsidRPr="00A83D28" w:rsidRDefault="00D7066E" w:rsidP="00642766">
            <w:pPr>
              <w:pStyle w:val="Footer"/>
              <w:jc w:val="both"/>
              <w:rPr>
                <w:b/>
                <w:sz w:val="18"/>
                <w:szCs w:val="18"/>
                <w:bdr w:val="single" w:sz="4" w:space="0" w:color="auto" w:frame="1"/>
                <w:lang w:val="de-DE"/>
              </w:rPr>
            </w:pPr>
            <w:r w:rsidRPr="00A83D28">
              <w:rPr>
                <w:sz w:val="18"/>
                <w:szCs w:val="18"/>
                <w:lang w:val="it-IT"/>
              </w:rPr>
              <w:fldChar w:fldCharType="begin">
                <w:ffData>
                  <w:name w:val="Testo27"/>
                  <w:enabled/>
                  <w:calcOnExit w:val="0"/>
                  <w:textInput/>
                </w:ffData>
              </w:fldChar>
            </w:r>
            <w:r w:rsidRPr="00A83D28">
              <w:rPr>
                <w:sz w:val="18"/>
                <w:szCs w:val="18"/>
                <w:lang w:val="it-IT"/>
              </w:rPr>
              <w:instrText xml:space="preserve"> FORMTEXT </w:instrText>
            </w:r>
            <w:r w:rsidRPr="00A83D28">
              <w:rPr>
                <w:sz w:val="18"/>
                <w:szCs w:val="18"/>
                <w:lang w:val="it-IT"/>
              </w:rPr>
            </w:r>
            <w:r w:rsidRPr="00A83D28">
              <w:rPr>
                <w:sz w:val="18"/>
                <w:szCs w:val="18"/>
                <w:lang w:val="it-IT"/>
              </w:rPr>
              <w:fldChar w:fldCharType="separate"/>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fldChar w:fldCharType="end"/>
            </w:r>
          </w:p>
        </w:tc>
      </w:tr>
      <w:tr w:rsidR="00D7066E" w:rsidRPr="00642766" w14:paraId="3C99B23B" w14:textId="77777777" w:rsidTr="00D7066E">
        <w:trPr>
          <w:trHeight w:val="21"/>
        </w:trPr>
        <w:tc>
          <w:tcPr>
            <w:tcW w:w="3271" w:type="dxa"/>
            <w:tcBorders>
              <w:top w:val="single" w:sz="4" w:space="0" w:color="auto"/>
              <w:left w:val="single" w:sz="4" w:space="0" w:color="auto"/>
              <w:bottom w:val="single" w:sz="4" w:space="0" w:color="auto"/>
              <w:right w:val="single" w:sz="4" w:space="0" w:color="auto"/>
            </w:tcBorders>
          </w:tcPr>
          <w:p w14:paraId="04ADAEC0" w14:textId="77777777" w:rsidR="00D7066E" w:rsidRPr="00A83D28" w:rsidRDefault="00D7066E" w:rsidP="00642766">
            <w:pPr>
              <w:pStyle w:val="Footer"/>
              <w:jc w:val="both"/>
              <w:rPr>
                <w:sz w:val="18"/>
                <w:szCs w:val="18"/>
                <w:lang w:val="de-DE"/>
              </w:rPr>
            </w:pPr>
            <w:r w:rsidRPr="00A83D28">
              <w:rPr>
                <w:sz w:val="18"/>
                <w:szCs w:val="18"/>
                <w:lang w:val="it-IT"/>
              </w:rPr>
              <w:lastRenderedPageBreak/>
              <w:fldChar w:fldCharType="begin">
                <w:ffData>
                  <w:name w:val="Testo27"/>
                  <w:enabled/>
                  <w:calcOnExit w:val="0"/>
                  <w:textInput/>
                </w:ffData>
              </w:fldChar>
            </w:r>
            <w:r w:rsidRPr="00A83D28">
              <w:rPr>
                <w:sz w:val="18"/>
                <w:szCs w:val="18"/>
                <w:lang w:val="it-IT"/>
              </w:rPr>
              <w:instrText xml:space="preserve"> FORMTEXT </w:instrText>
            </w:r>
            <w:r w:rsidRPr="00A83D28">
              <w:rPr>
                <w:sz w:val="18"/>
                <w:szCs w:val="18"/>
                <w:lang w:val="it-IT"/>
              </w:rPr>
            </w:r>
            <w:r w:rsidRPr="00A83D28">
              <w:rPr>
                <w:sz w:val="18"/>
                <w:szCs w:val="18"/>
                <w:lang w:val="it-IT"/>
              </w:rPr>
              <w:fldChar w:fldCharType="separate"/>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fldChar w:fldCharType="end"/>
            </w:r>
          </w:p>
        </w:tc>
        <w:tc>
          <w:tcPr>
            <w:tcW w:w="3816" w:type="dxa"/>
            <w:tcBorders>
              <w:top w:val="single" w:sz="4" w:space="0" w:color="auto"/>
              <w:left w:val="single" w:sz="4" w:space="0" w:color="auto"/>
              <w:bottom w:val="single" w:sz="4" w:space="0" w:color="auto"/>
              <w:right w:val="single" w:sz="4" w:space="0" w:color="auto"/>
            </w:tcBorders>
          </w:tcPr>
          <w:p w14:paraId="59E18AE1" w14:textId="77777777" w:rsidR="00D7066E" w:rsidRPr="00A83D28" w:rsidRDefault="00D7066E" w:rsidP="00642766">
            <w:pPr>
              <w:pStyle w:val="Footer"/>
              <w:jc w:val="both"/>
              <w:rPr>
                <w:b/>
                <w:sz w:val="18"/>
                <w:szCs w:val="18"/>
                <w:bdr w:val="single" w:sz="4" w:space="0" w:color="auto" w:frame="1"/>
                <w:lang w:val="de-DE"/>
              </w:rPr>
            </w:pPr>
            <w:r w:rsidRPr="00A83D28">
              <w:rPr>
                <w:sz w:val="18"/>
                <w:szCs w:val="18"/>
                <w:lang w:val="it-IT"/>
              </w:rPr>
              <w:fldChar w:fldCharType="begin">
                <w:ffData>
                  <w:name w:val="Testo27"/>
                  <w:enabled/>
                  <w:calcOnExit w:val="0"/>
                  <w:textInput/>
                </w:ffData>
              </w:fldChar>
            </w:r>
            <w:r w:rsidRPr="00A83D28">
              <w:rPr>
                <w:sz w:val="18"/>
                <w:szCs w:val="18"/>
                <w:lang w:val="it-IT"/>
              </w:rPr>
              <w:instrText xml:space="preserve"> FORMTEXT </w:instrText>
            </w:r>
            <w:r w:rsidRPr="00A83D28">
              <w:rPr>
                <w:sz w:val="18"/>
                <w:szCs w:val="18"/>
                <w:lang w:val="it-IT"/>
              </w:rPr>
            </w:r>
            <w:r w:rsidRPr="00A83D28">
              <w:rPr>
                <w:sz w:val="18"/>
                <w:szCs w:val="18"/>
                <w:lang w:val="it-IT"/>
              </w:rPr>
              <w:fldChar w:fldCharType="separate"/>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t> </w:t>
            </w:r>
            <w:r w:rsidRPr="00A83D28">
              <w:rPr>
                <w:sz w:val="18"/>
                <w:szCs w:val="18"/>
                <w:lang w:val="it-IT"/>
              </w:rPr>
              <w:fldChar w:fldCharType="end"/>
            </w:r>
          </w:p>
        </w:tc>
      </w:tr>
    </w:tbl>
    <w:p w14:paraId="6F5748C3" w14:textId="77777777" w:rsidR="00F171E2" w:rsidRPr="00642766" w:rsidRDefault="00F171E2" w:rsidP="00642766">
      <w:pPr>
        <w:spacing w:line="360" w:lineRule="auto"/>
        <w:ind w:left="426"/>
        <w:jc w:val="both"/>
        <w:rPr>
          <w:color w:val="FF0000"/>
          <w:sz w:val="18"/>
          <w:szCs w:val="18"/>
          <w:lang w:val="it-IT"/>
        </w:rPr>
      </w:pPr>
    </w:p>
    <w:tbl>
      <w:tblPr>
        <w:tblW w:w="9326" w:type="dxa"/>
        <w:tblInd w:w="421" w:type="dxa"/>
        <w:tblLayout w:type="fixed"/>
        <w:tblLook w:val="0000" w:firstRow="0" w:lastRow="0" w:firstColumn="0" w:lastColumn="0" w:noHBand="0" w:noVBand="0"/>
      </w:tblPr>
      <w:tblGrid>
        <w:gridCol w:w="9326"/>
      </w:tblGrid>
      <w:tr w:rsidR="009A17F5" w:rsidRPr="00642766" w14:paraId="13EB176C" w14:textId="77777777" w:rsidTr="00764C9F">
        <w:tc>
          <w:tcPr>
            <w:tcW w:w="9326" w:type="dxa"/>
            <w:tcBorders>
              <w:top w:val="single" w:sz="4" w:space="0" w:color="000000"/>
              <w:left w:val="single" w:sz="4" w:space="0" w:color="000000"/>
              <w:bottom w:val="single" w:sz="4" w:space="0" w:color="000000"/>
              <w:right w:val="single" w:sz="4" w:space="0" w:color="000000"/>
            </w:tcBorders>
          </w:tcPr>
          <w:p w14:paraId="028F5E0D" w14:textId="77777777" w:rsidR="00764C9F" w:rsidRPr="00642766" w:rsidRDefault="00764C9F" w:rsidP="00642766">
            <w:pPr>
              <w:spacing w:line="360" w:lineRule="auto"/>
              <w:ind w:left="27" w:hanging="27"/>
              <w:jc w:val="both"/>
              <w:rPr>
                <w:b/>
                <w:bCs/>
                <w:iCs/>
                <w:color w:val="FF0000"/>
                <w:sz w:val="18"/>
                <w:szCs w:val="18"/>
                <w:lang w:val="it-IT"/>
              </w:rPr>
            </w:pPr>
          </w:p>
          <w:p w14:paraId="5117B9EA" w14:textId="77777777" w:rsidR="009A17F5" w:rsidRPr="009B4068" w:rsidRDefault="009A17F5" w:rsidP="00642766">
            <w:pPr>
              <w:spacing w:line="360" w:lineRule="auto"/>
              <w:ind w:left="27" w:hanging="27"/>
              <w:jc w:val="both"/>
              <w:rPr>
                <w:b/>
                <w:bCs/>
                <w:iCs/>
                <w:sz w:val="18"/>
                <w:szCs w:val="18"/>
                <w:lang w:val="it-IT"/>
              </w:rPr>
            </w:pPr>
            <w:r w:rsidRPr="009B4068">
              <w:rPr>
                <w:b/>
                <w:bCs/>
                <w:iCs/>
                <w:sz w:val="18"/>
                <w:szCs w:val="18"/>
                <w:lang w:val="it-IT"/>
              </w:rPr>
              <w:t>Altre mandanti e relative parti o percentuali di prestazione</w:t>
            </w:r>
          </w:p>
          <w:p w14:paraId="164431C3" w14:textId="77777777" w:rsidR="009A17F5" w:rsidRPr="009B4068" w:rsidRDefault="009A17F5" w:rsidP="00642766">
            <w:pPr>
              <w:spacing w:line="360" w:lineRule="auto"/>
              <w:ind w:left="27" w:hanging="27"/>
              <w:jc w:val="both"/>
              <w:rPr>
                <w:sz w:val="18"/>
                <w:szCs w:val="18"/>
                <w:lang w:val="it-IT"/>
              </w:rPr>
            </w:pPr>
            <w:r w:rsidRPr="009B4068">
              <w:rPr>
                <w:sz w:val="18"/>
                <w:szCs w:val="18"/>
                <w:lang w:val="it-IT"/>
              </w:rPr>
              <w:fldChar w:fldCharType="begin">
                <w:ffData>
                  <w:name w:val="Testo27"/>
                  <w:enabled/>
                  <w:calcOnExit w:val="0"/>
                  <w:textInput/>
                </w:ffData>
              </w:fldChar>
            </w:r>
            <w:bookmarkStart w:id="16" w:name="Testo27"/>
            <w:r w:rsidRPr="009B4068">
              <w:rPr>
                <w:sz w:val="18"/>
                <w:szCs w:val="18"/>
                <w:lang w:val="it-IT"/>
              </w:rPr>
              <w:instrText xml:space="preserve"> FORMTEXT </w:instrText>
            </w:r>
            <w:r w:rsidRPr="009B4068">
              <w:rPr>
                <w:sz w:val="18"/>
                <w:szCs w:val="18"/>
                <w:lang w:val="it-IT"/>
              </w:rPr>
            </w:r>
            <w:r w:rsidRPr="009B4068">
              <w:rPr>
                <w:sz w:val="18"/>
                <w:szCs w:val="18"/>
                <w:lang w:val="it-IT"/>
              </w:rPr>
              <w:fldChar w:fldCharType="separate"/>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t> </w:t>
            </w:r>
            <w:r w:rsidRPr="009B4068">
              <w:rPr>
                <w:sz w:val="18"/>
                <w:szCs w:val="18"/>
                <w:lang w:val="it-IT"/>
              </w:rPr>
              <w:fldChar w:fldCharType="end"/>
            </w:r>
            <w:bookmarkEnd w:id="16"/>
          </w:p>
          <w:p w14:paraId="5135B199" w14:textId="77777777" w:rsidR="00764C9F" w:rsidRPr="00642766" w:rsidRDefault="00764C9F" w:rsidP="00642766">
            <w:pPr>
              <w:spacing w:line="360" w:lineRule="auto"/>
              <w:ind w:left="27" w:hanging="27"/>
              <w:jc w:val="both"/>
              <w:rPr>
                <w:color w:val="FF0000"/>
                <w:sz w:val="18"/>
                <w:szCs w:val="18"/>
                <w:lang w:val="it-IT"/>
              </w:rPr>
            </w:pPr>
          </w:p>
        </w:tc>
      </w:tr>
    </w:tbl>
    <w:p w14:paraId="3CEE3FBC" w14:textId="77777777" w:rsidR="009A17F5" w:rsidRPr="00642766" w:rsidRDefault="009A17F5" w:rsidP="00642766">
      <w:pPr>
        <w:spacing w:line="360" w:lineRule="auto"/>
        <w:ind w:left="426"/>
        <w:jc w:val="both"/>
        <w:rPr>
          <w:sz w:val="18"/>
          <w:szCs w:val="18"/>
          <w:lang w:val="it-IT"/>
        </w:rPr>
      </w:pPr>
    </w:p>
    <w:p w14:paraId="2B107E62" w14:textId="7E1283B6" w:rsidR="009A17F5" w:rsidRPr="00AF75D5" w:rsidRDefault="009A17F5" w:rsidP="00A45171">
      <w:pPr>
        <w:spacing w:line="360" w:lineRule="auto"/>
        <w:jc w:val="both"/>
        <w:rPr>
          <w:b/>
          <w:bCs/>
          <w:i/>
          <w:iCs/>
          <w:strike/>
          <w:sz w:val="18"/>
          <w:szCs w:val="18"/>
          <w:lang w:val="it-IT"/>
        </w:rPr>
      </w:pPr>
    </w:p>
    <w:tbl>
      <w:tblPr>
        <w:tblW w:w="0" w:type="auto"/>
        <w:tblInd w:w="-5" w:type="dxa"/>
        <w:tblLayout w:type="fixed"/>
        <w:tblLook w:val="0000" w:firstRow="0" w:lastRow="0" w:firstColumn="0" w:lastColumn="0" w:noHBand="0" w:noVBand="0"/>
      </w:tblPr>
      <w:tblGrid>
        <w:gridCol w:w="9788"/>
      </w:tblGrid>
      <w:tr w:rsidR="009A17F5" w:rsidRPr="0072234D" w14:paraId="6A43053F" w14:textId="77777777" w:rsidTr="00DC2B27">
        <w:tc>
          <w:tcPr>
            <w:tcW w:w="9788" w:type="dxa"/>
            <w:tcBorders>
              <w:top w:val="single" w:sz="4" w:space="0" w:color="000000"/>
              <w:left w:val="single" w:sz="4" w:space="0" w:color="000000"/>
              <w:bottom w:val="single" w:sz="4" w:space="0" w:color="000000"/>
              <w:right w:val="single" w:sz="4" w:space="0" w:color="000000"/>
            </w:tcBorders>
          </w:tcPr>
          <w:p w14:paraId="32CD354B" w14:textId="77777777" w:rsidR="0034025D" w:rsidRDefault="0034025D" w:rsidP="00DC2B27">
            <w:pPr>
              <w:pStyle w:val="sche3"/>
              <w:spacing w:line="360" w:lineRule="auto"/>
              <w:rPr>
                <w:b/>
                <w:bCs/>
                <w:i/>
                <w:iCs/>
                <w:sz w:val="18"/>
                <w:szCs w:val="18"/>
                <w:lang w:val="it-IT"/>
              </w:rPr>
            </w:pPr>
          </w:p>
          <w:p w14:paraId="058240DC" w14:textId="77777777" w:rsidR="009A17F5" w:rsidRPr="0072234D" w:rsidRDefault="009A17F5" w:rsidP="00DC2B27">
            <w:pPr>
              <w:pStyle w:val="sche3"/>
              <w:spacing w:line="360" w:lineRule="auto"/>
              <w:rPr>
                <w:b/>
                <w:bCs/>
                <w:i/>
                <w:iCs/>
                <w:sz w:val="18"/>
                <w:szCs w:val="18"/>
                <w:lang w:val="it-IT"/>
              </w:rPr>
            </w:pPr>
            <w:r w:rsidRPr="0072234D">
              <w:rPr>
                <w:b/>
                <w:bCs/>
                <w:i/>
                <w:iCs/>
                <w:sz w:val="18"/>
                <w:szCs w:val="18"/>
                <w:lang w:val="it-IT"/>
              </w:rPr>
              <w:t>ANNOTAZIONI</w:t>
            </w:r>
          </w:p>
          <w:p w14:paraId="70FEFDC1" w14:textId="77777777" w:rsidR="009A17F5" w:rsidRDefault="009A17F5" w:rsidP="00B67CA1">
            <w:pPr>
              <w:pStyle w:val="sche3"/>
              <w:spacing w:line="360" w:lineRule="auto"/>
              <w:rPr>
                <w:sz w:val="18"/>
                <w:szCs w:val="18"/>
                <w:lang w:val="it-IT"/>
              </w:rPr>
            </w:pPr>
            <w:r w:rsidRPr="0072234D">
              <w:rPr>
                <w:sz w:val="18"/>
                <w:szCs w:val="18"/>
                <w:lang w:val="it-IT"/>
              </w:rPr>
              <w:fldChar w:fldCharType="begin">
                <w:ffData>
                  <w:name w:val="Testo60"/>
                  <w:enabled/>
                  <w:calcOnExit w:val="0"/>
                  <w:textInput/>
                </w:ffData>
              </w:fldChar>
            </w:r>
            <w:bookmarkStart w:id="17" w:name="Testo60"/>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17"/>
          </w:p>
          <w:p w14:paraId="0159BA0C" w14:textId="77777777" w:rsidR="008C3552" w:rsidRPr="0072234D" w:rsidRDefault="008C3552" w:rsidP="00B67CA1">
            <w:pPr>
              <w:pStyle w:val="sche3"/>
              <w:spacing w:line="360" w:lineRule="auto"/>
              <w:rPr>
                <w:sz w:val="18"/>
                <w:szCs w:val="18"/>
                <w:lang w:val="it-IT"/>
              </w:rPr>
            </w:pPr>
          </w:p>
        </w:tc>
      </w:tr>
    </w:tbl>
    <w:p w14:paraId="282D2625" w14:textId="77777777" w:rsidR="009A17F5" w:rsidRPr="0072234D" w:rsidRDefault="009A17F5" w:rsidP="009A17F5">
      <w:pPr>
        <w:tabs>
          <w:tab w:val="left" w:pos="568"/>
        </w:tabs>
        <w:spacing w:line="360" w:lineRule="auto"/>
        <w:jc w:val="both"/>
        <w:rPr>
          <w:lang w:val="it-IT"/>
        </w:rPr>
      </w:pPr>
      <w:r w:rsidRPr="0072234D">
        <w:rPr>
          <w:lang w:val="it-IT"/>
        </w:rPr>
        <w:br w:type="page"/>
      </w:r>
    </w:p>
    <w:p w14:paraId="671D19BA"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6270EEED" w14:textId="77777777" w:rsidR="009A17F5" w:rsidRPr="0072234D" w:rsidRDefault="009A17F5" w:rsidP="00A876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outlineLvl w:val="0"/>
        <w:rPr>
          <w:b/>
          <w:bCs/>
          <w:i/>
          <w:iCs/>
          <w:sz w:val="18"/>
          <w:szCs w:val="18"/>
          <w:lang w:val="it-IT"/>
        </w:rPr>
      </w:pPr>
      <w:r w:rsidRPr="0072234D">
        <w:rPr>
          <w:b/>
          <w:bCs/>
          <w:i/>
          <w:iCs/>
          <w:sz w:val="18"/>
          <w:szCs w:val="18"/>
          <w:lang w:val="it-IT"/>
        </w:rPr>
        <w:t>Sez. II</w:t>
      </w:r>
    </w:p>
    <w:p w14:paraId="218AEBB1"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2234D">
        <w:rPr>
          <w:b/>
          <w:bCs/>
          <w:i/>
          <w:iCs/>
          <w:sz w:val="18"/>
          <w:szCs w:val="18"/>
          <w:lang w:val="it-IT"/>
        </w:rPr>
        <w:t xml:space="preserve">GENERALITÀ </w:t>
      </w:r>
      <w:smartTag w:uri="urn:schemas-microsoft-com:office:smarttags" w:element="stockticker">
        <w:r w:rsidRPr="0072234D">
          <w:rPr>
            <w:b/>
            <w:bCs/>
            <w:i/>
            <w:iCs/>
            <w:sz w:val="18"/>
            <w:szCs w:val="18"/>
            <w:lang w:val="it-IT"/>
          </w:rPr>
          <w:t>DELL</w:t>
        </w:r>
      </w:smartTag>
      <w:r w:rsidRPr="0072234D">
        <w:rPr>
          <w:b/>
          <w:bCs/>
          <w:i/>
          <w:iCs/>
          <w:sz w:val="18"/>
          <w:szCs w:val="18"/>
          <w:lang w:val="it-IT"/>
        </w:rPr>
        <w:t>’IMPRESA DICHIARANTE</w:t>
      </w:r>
      <w:r w:rsidRPr="0072234D">
        <w:rPr>
          <w:rStyle w:val="Caratterenotadichiusura"/>
          <w:rFonts w:cs="Arial"/>
          <w:b/>
          <w:bCs/>
          <w:i/>
          <w:iCs/>
          <w:sz w:val="18"/>
          <w:szCs w:val="18"/>
          <w:lang w:val="it-IT"/>
        </w:rPr>
        <w:endnoteReference w:id="10"/>
      </w:r>
    </w:p>
    <w:p w14:paraId="6980A6DC"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rPr>
          <w:b/>
          <w:bCs/>
          <w:i/>
          <w:iCs/>
          <w:sz w:val="18"/>
          <w:szCs w:val="18"/>
          <w:lang w:val="it-IT"/>
        </w:rPr>
      </w:pPr>
    </w:p>
    <w:p w14:paraId="078E43A8" w14:textId="77777777" w:rsidR="009A17F5" w:rsidRPr="0072234D" w:rsidRDefault="009A17F5" w:rsidP="009A17F5">
      <w:pPr>
        <w:pStyle w:val="sche3"/>
        <w:spacing w:line="360" w:lineRule="auto"/>
        <w:ind w:left="992" w:hanging="340"/>
        <w:rPr>
          <w:b/>
          <w:bCs/>
          <w:sz w:val="18"/>
          <w:szCs w:val="18"/>
          <w:lang w:val="it-IT"/>
        </w:rPr>
      </w:pPr>
    </w:p>
    <w:p w14:paraId="77C62F90" w14:textId="77777777" w:rsidR="009A17F5" w:rsidRPr="0072234D" w:rsidRDefault="009A17F5" w:rsidP="00A87685">
      <w:pPr>
        <w:pStyle w:val="sche3"/>
        <w:autoSpaceDE/>
        <w:spacing w:line="360" w:lineRule="auto"/>
        <w:jc w:val="center"/>
        <w:outlineLvl w:val="0"/>
        <w:rPr>
          <w:b/>
          <w:bCs/>
          <w:sz w:val="18"/>
          <w:szCs w:val="18"/>
          <w:lang w:val="it-IT"/>
        </w:rPr>
      </w:pPr>
      <w:r w:rsidRPr="0072234D">
        <w:rPr>
          <w:b/>
          <w:bCs/>
          <w:sz w:val="18"/>
          <w:szCs w:val="18"/>
          <w:lang w:val="it-IT"/>
        </w:rPr>
        <w:t>DICHIARA</w:t>
      </w:r>
      <w:r w:rsidRPr="0072234D">
        <w:rPr>
          <w:rStyle w:val="EndnoteReference"/>
          <w:rFonts w:cs="Arial"/>
          <w:b/>
          <w:bCs/>
          <w:sz w:val="18"/>
          <w:szCs w:val="18"/>
          <w:lang w:val="it-IT"/>
        </w:rPr>
        <w:endnoteReference w:id="11"/>
      </w:r>
    </w:p>
    <w:p w14:paraId="091B959C" w14:textId="77777777" w:rsidR="009A17F5" w:rsidRPr="0072234D" w:rsidRDefault="009A17F5" w:rsidP="009A17F5">
      <w:pPr>
        <w:autoSpaceDE w:val="0"/>
        <w:spacing w:line="360" w:lineRule="auto"/>
        <w:ind w:left="426" w:hanging="426"/>
        <w:jc w:val="both"/>
        <w:rPr>
          <w:sz w:val="18"/>
          <w:szCs w:val="18"/>
          <w:shd w:val="clear" w:color="auto" w:fill="FFFF00"/>
          <w:lang w:val="it-IT"/>
        </w:rPr>
      </w:pPr>
    </w:p>
    <w:bookmarkStart w:id="18" w:name="Controllo59"/>
    <w:p w14:paraId="0247438A" w14:textId="30B957C8" w:rsidR="009A17F5" w:rsidRPr="0072234D" w:rsidRDefault="009A17F5" w:rsidP="009A17F5">
      <w:pPr>
        <w:autoSpaceDE w:val="0"/>
        <w:spacing w:line="360" w:lineRule="auto"/>
        <w:ind w:left="426" w:hanging="426"/>
        <w:jc w:val="both"/>
        <w:rPr>
          <w:sz w:val="18"/>
          <w:szCs w:val="18"/>
          <w:lang w:val="it-IT"/>
        </w:rPr>
      </w:pPr>
      <w:r w:rsidRPr="0072234D">
        <w:rPr>
          <w:sz w:val="18"/>
          <w:szCs w:val="18"/>
          <w:lang w:val="it-IT"/>
        </w:rPr>
        <w:fldChar w:fldCharType="begin">
          <w:ffData>
            <w:name w:val="Controllo59"/>
            <w:enabled/>
            <w:calcOnExit w:val="0"/>
            <w:checkBox>
              <w:sizeAuto/>
              <w:default w:val="0"/>
              <w:checked w:val="0"/>
            </w:checkBox>
          </w:ffData>
        </w:fldChar>
      </w:r>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bookmarkEnd w:id="18"/>
      <w:r w:rsidRPr="0072234D">
        <w:rPr>
          <w:sz w:val="18"/>
          <w:szCs w:val="18"/>
          <w:lang w:val="it-IT"/>
        </w:rPr>
        <w:tab/>
        <w:t xml:space="preserve">(nel caso di impresa con sede in Italia) di essere iscritta presso la Camera di Commercio, Industria, Artigianato e Agricoltura di </w:t>
      </w:r>
      <w:r w:rsidRPr="0072234D">
        <w:rPr>
          <w:sz w:val="18"/>
          <w:szCs w:val="18"/>
          <w:lang w:val="it-IT"/>
        </w:rPr>
        <w:fldChar w:fldCharType="begin">
          <w:ffData>
            <w:name w:val="Testo90"/>
            <w:enabled/>
            <w:calcOnExit w:val="0"/>
            <w:textInput/>
          </w:ffData>
        </w:fldChar>
      </w:r>
      <w:bookmarkStart w:id="19" w:name="Testo90"/>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19"/>
      <w:r w:rsidRPr="0072234D">
        <w:rPr>
          <w:sz w:val="18"/>
          <w:szCs w:val="18"/>
          <w:lang w:val="it-IT"/>
        </w:rPr>
        <w:t xml:space="preserve"> (</w:t>
      </w:r>
      <w:r w:rsidRPr="0072234D">
        <w:rPr>
          <w:sz w:val="18"/>
          <w:szCs w:val="18"/>
          <w:lang w:val="it-IT"/>
        </w:rPr>
        <w:fldChar w:fldCharType="begin">
          <w:ffData>
            <w:name w:val="Testo91"/>
            <w:enabled/>
            <w:calcOnExit w:val="0"/>
            <w:textInput/>
          </w:ffData>
        </w:fldChar>
      </w:r>
      <w:bookmarkStart w:id="20" w:name="Testo91"/>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0"/>
      <w:r w:rsidRPr="0072234D">
        <w:rPr>
          <w:sz w:val="18"/>
          <w:szCs w:val="18"/>
          <w:lang w:val="it-IT"/>
        </w:rPr>
        <w:t xml:space="preserve">) per l’attività di </w:t>
      </w:r>
      <w:r w:rsidRPr="0072234D">
        <w:rPr>
          <w:sz w:val="18"/>
          <w:szCs w:val="18"/>
          <w:lang w:val="it-IT"/>
        </w:rPr>
        <w:fldChar w:fldCharType="begin">
          <w:ffData>
            <w:name w:val="Testo92"/>
            <w:enabled/>
            <w:calcOnExit w:val="0"/>
            <w:textInput/>
          </w:ffData>
        </w:fldChar>
      </w:r>
      <w:bookmarkStart w:id="21" w:name="Testo92"/>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1"/>
      <w:r w:rsidRPr="0072234D">
        <w:rPr>
          <w:sz w:val="18"/>
          <w:szCs w:val="18"/>
          <w:lang w:val="it-IT"/>
        </w:rPr>
        <w:t xml:space="preserve"> co</w:t>
      </w:r>
      <w:r w:rsidR="00A73400">
        <w:rPr>
          <w:sz w:val="18"/>
          <w:szCs w:val="18"/>
          <w:lang w:val="it-IT"/>
        </w:rPr>
        <w:t>erente</w:t>
      </w:r>
      <w:r w:rsidRPr="0072234D">
        <w:rPr>
          <w:sz w:val="18"/>
          <w:szCs w:val="18"/>
          <w:lang w:val="it-IT"/>
        </w:rPr>
        <w:t xml:space="preserve"> con quella oggetto del presente appalto;</w:t>
      </w:r>
    </w:p>
    <w:p w14:paraId="02F6ABA6" w14:textId="77777777" w:rsidR="009A17F5" w:rsidRPr="0072234D" w:rsidRDefault="009A17F5" w:rsidP="009A17F5">
      <w:pPr>
        <w:autoSpaceDE w:val="0"/>
        <w:spacing w:line="360" w:lineRule="auto"/>
        <w:ind w:left="426" w:hanging="426"/>
        <w:jc w:val="both"/>
        <w:rPr>
          <w:sz w:val="18"/>
          <w:szCs w:val="18"/>
          <w:lang w:val="it-IT"/>
        </w:rPr>
      </w:pPr>
    </w:p>
    <w:p w14:paraId="4C23C0B8" w14:textId="1D1CE986" w:rsidR="009A17F5" w:rsidRPr="0072234D" w:rsidRDefault="009A17F5" w:rsidP="009A17F5">
      <w:pPr>
        <w:autoSpaceDE w:val="0"/>
        <w:spacing w:line="360" w:lineRule="auto"/>
        <w:ind w:left="426" w:hanging="426"/>
        <w:jc w:val="both"/>
        <w:rPr>
          <w:sz w:val="18"/>
          <w:szCs w:val="18"/>
          <w:lang w:val="it-IT"/>
        </w:rPr>
      </w:pPr>
      <w:r w:rsidRPr="00663478">
        <w:rPr>
          <w:sz w:val="18"/>
          <w:szCs w:val="18"/>
          <w:lang w:val="it-IT"/>
        </w:rPr>
        <w:fldChar w:fldCharType="begin">
          <w:ffData>
            <w:name w:val="Controllo143"/>
            <w:enabled/>
            <w:calcOnExit w:val="0"/>
            <w:checkBox>
              <w:sizeAuto/>
              <w:default w:val="0"/>
            </w:checkBox>
          </w:ffData>
        </w:fldChar>
      </w:r>
      <w:bookmarkStart w:id="22" w:name="Controllo143"/>
      <w:r w:rsidRPr="00663478">
        <w:rPr>
          <w:sz w:val="18"/>
          <w:szCs w:val="18"/>
          <w:lang w:val="it-IT"/>
        </w:rPr>
        <w:instrText xml:space="preserve"> FORMCHECKBOX </w:instrText>
      </w:r>
      <w:r w:rsidRPr="00663478">
        <w:rPr>
          <w:sz w:val="18"/>
          <w:szCs w:val="18"/>
          <w:lang w:val="it-IT"/>
        </w:rPr>
      </w:r>
      <w:r w:rsidRPr="00663478">
        <w:rPr>
          <w:sz w:val="18"/>
          <w:szCs w:val="18"/>
          <w:lang w:val="it-IT"/>
        </w:rPr>
        <w:fldChar w:fldCharType="separate"/>
      </w:r>
      <w:r w:rsidRPr="00663478">
        <w:rPr>
          <w:sz w:val="18"/>
          <w:szCs w:val="18"/>
          <w:lang w:val="it-IT"/>
        </w:rPr>
        <w:fldChar w:fldCharType="end"/>
      </w:r>
      <w:bookmarkEnd w:id="22"/>
      <w:r w:rsidRPr="00663478">
        <w:rPr>
          <w:sz w:val="18"/>
          <w:szCs w:val="18"/>
          <w:lang w:val="it-IT"/>
        </w:rPr>
        <w:tab/>
        <w:t>(nel caso di</w:t>
      </w:r>
      <w:r w:rsidR="001D26B7" w:rsidRPr="00663478">
        <w:rPr>
          <w:sz w:val="18"/>
          <w:szCs w:val="18"/>
          <w:lang w:val="it-IT"/>
        </w:rPr>
        <w:t xml:space="preserve"> Ente del Terzo Settore (ETS) o, a seconda dei casi, di Organizzazione di Volontariato (ODV), Associazione di Promozione sociale (APS), Ente Filantropico, Rete </w:t>
      </w:r>
      <w:proofErr w:type="gramStart"/>
      <w:r w:rsidR="001D26B7" w:rsidRPr="00663478">
        <w:rPr>
          <w:sz w:val="18"/>
          <w:szCs w:val="18"/>
          <w:lang w:val="it-IT"/>
        </w:rPr>
        <w:t>Associativa;</w:t>
      </w:r>
      <w:r w:rsidR="00A04B10" w:rsidRPr="00663478">
        <w:rPr>
          <w:sz w:val="18"/>
          <w:szCs w:val="18"/>
          <w:lang w:val="it-IT"/>
        </w:rPr>
        <w:t xml:space="preserve"> </w:t>
      </w:r>
      <w:r w:rsidRPr="00663478">
        <w:rPr>
          <w:sz w:val="18"/>
          <w:szCs w:val="18"/>
          <w:lang w:val="it-IT"/>
        </w:rPr>
        <w:t xml:space="preserve"> </w:t>
      </w:r>
      <w:r w:rsidRPr="00663478">
        <w:rPr>
          <w:strike/>
          <w:sz w:val="18"/>
          <w:szCs w:val="18"/>
          <w:lang w:val="it-IT"/>
        </w:rPr>
        <w:t>ONLUS</w:t>
      </w:r>
      <w:proofErr w:type="gramEnd"/>
      <w:r w:rsidRPr="00663478">
        <w:rPr>
          <w:sz w:val="18"/>
          <w:szCs w:val="18"/>
          <w:lang w:val="it-IT"/>
        </w:rPr>
        <w:t>) di essere iscritto nel seguente registro</w:t>
      </w:r>
      <w:r w:rsidR="00A04B10" w:rsidRPr="00663478">
        <w:rPr>
          <w:sz w:val="18"/>
          <w:szCs w:val="18"/>
          <w:lang w:val="it-IT"/>
        </w:rPr>
        <w:t xml:space="preserve"> RUNTS</w:t>
      </w:r>
      <w:r w:rsidRPr="00663478">
        <w:rPr>
          <w:sz w:val="18"/>
          <w:szCs w:val="18"/>
          <w:lang w:val="it-IT"/>
        </w:rPr>
        <w:t xml:space="preserve">: </w:t>
      </w:r>
      <w:r w:rsidRPr="00663478">
        <w:rPr>
          <w:sz w:val="18"/>
          <w:szCs w:val="18"/>
          <w:lang w:val="it-IT"/>
        </w:rPr>
        <w:fldChar w:fldCharType="begin">
          <w:ffData>
            <w:name w:val="Testo93"/>
            <w:enabled/>
            <w:calcOnExit w:val="0"/>
            <w:textInput/>
          </w:ffData>
        </w:fldChar>
      </w:r>
      <w:bookmarkStart w:id="23" w:name="Testo93"/>
      <w:r w:rsidRPr="00663478">
        <w:rPr>
          <w:sz w:val="18"/>
          <w:szCs w:val="18"/>
          <w:lang w:val="it-IT"/>
        </w:rPr>
        <w:instrText xml:space="preserve"> FORMTEXT </w:instrText>
      </w:r>
      <w:r w:rsidRPr="00663478">
        <w:rPr>
          <w:sz w:val="18"/>
          <w:szCs w:val="18"/>
          <w:lang w:val="it-IT"/>
        </w:rPr>
      </w:r>
      <w:r w:rsidRPr="00663478">
        <w:rPr>
          <w:sz w:val="18"/>
          <w:szCs w:val="18"/>
          <w:lang w:val="it-IT"/>
        </w:rPr>
        <w:fldChar w:fldCharType="separate"/>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fldChar w:fldCharType="end"/>
      </w:r>
      <w:bookmarkEnd w:id="23"/>
      <w:r w:rsidRPr="00663478">
        <w:rPr>
          <w:sz w:val="18"/>
          <w:szCs w:val="18"/>
          <w:lang w:val="it-IT"/>
        </w:rPr>
        <w:t>;</w:t>
      </w:r>
    </w:p>
    <w:p w14:paraId="12A53346" w14:textId="77777777" w:rsidR="009A17F5" w:rsidRPr="0072234D" w:rsidRDefault="009A17F5" w:rsidP="009A17F5">
      <w:pPr>
        <w:autoSpaceDE w:val="0"/>
        <w:spacing w:line="360" w:lineRule="auto"/>
        <w:ind w:left="426" w:hanging="426"/>
        <w:jc w:val="both"/>
        <w:rPr>
          <w:sz w:val="18"/>
          <w:szCs w:val="18"/>
          <w:lang w:val="it-IT"/>
        </w:rPr>
      </w:pPr>
    </w:p>
    <w:p w14:paraId="66ACCDDB" w14:textId="1FFB16C7" w:rsidR="009A17F5" w:rsidRDefault="009A17F5" w:rsidP="009A17F5">
      <w:pPr>
        <w:autoSpaceDE w:val="0"/>
        <w:spacing w:line="360" w:lineRule="auto"/>
        <w:ind w:left="426" w:hanging="426"/>
        <w:jc w:val="both"/>
        <w:rPr>
          <w:sz w:val="18"/>
          <w:szCs w:val="18"/>
          <w:lang w:val="it-IT"/>
        </w:rPr>
      </w:pPr>
      <w:r w:rsidRPr="0072234D">
        <w:rPr>
          <w:sz w:val="18"/>
          <w:szCs w:val="18"/>
          <w:lang w:val="it-IT"/>
        </w:rPr>
        <w:fldChar w:fldCharType="begin">
          <w:ffData>
            <w:name w:val="Controllo144"/>
            <w:enabled/>
            <w:calcOnExit w:val="0"/>
            <w:checkBox>
              <w:sizeAuto/>
              <w:default w:val="0"/>
            </w:checkBox>
          </w:ffData>
        </w:fldChar>
      </w:r>
      <w:bookmarkStart w:id="24" w:name="Controllo144"/>
      <w:r w:rsidRPr="0072234D">
        <w:rPr>
          <w:sz w:val="18"/>
          <w:szCs w:val="18"/>
          <w:lang w:val="it-IT"/>
        </w:rPr>
        <w:instrText xml:space="preserve"> FORMCHECKBOX </w:instrText>
      </w:r>
      <w:r w:rsidRPr="0072234D">
        <w:rPr>
          <w:sz w:val="18"/>
          <w:szCs w:val="18"/>
          <w:lang w:val="it-IT"/>
        </w:rPr>
      </w:r>
      <w:r w:rsidRPr="0072234D">
        <w:rPr>
          <w:sz w:val="18"/>
          <w:szCs w:val="18"/>
          <w:lang w:val="it-IT"/>
        </w:rPr>
        <w:fldChar w:fldCharType="separate"/>
      </w:r>
      <w:r w:rsidRPr="0072234D">
        <w:rPr>
          <w:sz w:val="18"/>
          <w:szCs w:val="18"/>
          <w:lang w:val="it-IT"/>
        </w:rPr>
        <w:fldChar w:fldCharType="end"/>
      </w:r>
      <w:bookmarkEnd w:id="24"/>
      <w:r w:rsidRPr="0072234D">
        <w:rPr>
          <w:sz w:val="18"/>
          <w:szCs w:val="18"/>
          <w:lang w:val="it-IT"/>
        </w:rPr>
        <w:tab/>
        <w:t>(nel caso di impresa con sede all’estero) di essere iscritta nel seguente albo o lista ufficiale dello Stato di appartenenza</w:t>
      </w:r>
      <w:r w:rsidR="007C324C" w:rsidRPr="0072234D">
        <w:rPr>
          <w:sz w:val="18"/>
          <w:szCs w:val="18"/>
          <w:lang w:val="it-IT"/>
        </w:rPr>
        <w:t xml:space="preserve">: </w:t>
      </w:r>
      <w:r w:rsidR="007C324C" w:rsidRPr="0072234D">
        <w:rPr>
          <w:sz w:val="18"/>
          <w:szCs w:val="18"/>
          <w:lang w:val="it-IT"/>
        </w:rPr>
        <w:fldChar w:fldCharType="begin">
          <w:ffData>
            <w:name w:val="Testo33"/>
            <w:enabled/>
            <w:calcOnExit w:val="0"/>
            <w:textInput/>
          </w:ffData>
        </w:fldChar>
      </w:r>
      <w:r w:rsidR="007C324C" w:rsidRPr="0072234D">
        <w:rPr>
          <w:sz w:val="18"/>
          <w:szCs w:val="18"/>
          <w:lang w:val="it-IT"/>
        </w:rPr>
        <w:instrText xml:space="preserve"> FORMTEXT </w:instrText>
      </w:r>
      <w:r w:rsidR="007C324C" w:rsidRPr="0072234D">
        <w:rPr>
          <w:sz w:val="18"/>
          <w:szCs w:val="18"/>
          <w:lang w:val="it-IT"/>
        </w:rPr>
      </w:r>
      <w:r w:rsidR="007C324C" w:rsidRPr="0072234D">
        <w:rPr>
          <w:sz w:val="18"/>
          <w:szCs w:val="18"/>
          <w:lang w:val="it-IT"/>
        </w:rPr>
        <w:fldChar w:fldCharType="separate"/>
      </w:r>
      <w:r w:rsidR="007C324C" w:rsidRPr="0072234D">
        <w:rPr>
          <w:sz w:val="18"/>
          <w:szCs w:val="18"/>
          <w:lang w:val="it-IT"/>
        </w:rPr>
        <w:t> </w:t>
      </w:r>
      <w:r w:rsidR="007C324C" w:rsidRPr="0072234D">
        <w:rPr>
          <w:sz w:val="18"/>
          <w:szCs w:val="18"/>
          <w:lang w:val="it-IT"/>
        </w:rPr>
        <w:t> </w:t>
      </w:r>
      <w:r w:rsidR="007C324C" w:rsidRPr="0072234D">
        <w:rPr>
          <w:sz w:val="18"/>
          <w:szCs w:val="18"/>
          <w:lang w:val="it-IT"/>
        </w:rPr>
        <w:t> </w:t>
      </w:r>
      <w:r w:rsidR="007C324C" w:rsidRPr="0072234D">
        <w:rPr>
          <w:sz w:val="18"/>
          <w:szCs w:val="18"/>
          <w:lang w:val="it-IT"/>
        </w:rPr>
        <w:t> </w:t>
      </w:r>
      <w:r w:rsidR="007C324C" w:rsidRPr="0072234D">
        <w:rPr>
          <w:sz w:val="18"/>
          <w:szCs w:val="18"/>
          <w:lang w:val="it-IT"/>
        </w:rPr>
        <w:t> </w:t>
      </w:r>
      <w:r w:rsidR="007C324C" w:rsidRPr="0072234D">
        <w:rPr>
          <w:sz w:val="18"/>
          <w:szCs w:val="18"/>
          <w:lang w:val="it-IT"/>
        </w:rPr>
        <w:fldChar w:fldCharType="end"/>
      </w:r>
      <w:r w:rsidRPr="0072234D">
        <w:rPr>
          <w:sz w:val="18"/>
          <w:szCs w:val="18"/>
          <w:lang w:val="it-IT"/>
        </w:rPr>
        <w:t>;</w:t>
      </w:r>
    </w:p>
    <w:p w14:paraId="39A00CE7" w14:textId="77777777" w:rsidR="0003517B" w:rsidRDefault="0003517B" w:rsidP="009A17F5">
      <w:pPr>
        <w:autoSpaceDE w:val="0"/>
        <w:spacing w:line="360" w:lineRule="auto"/>
        <w:ind w:left="426" w:hanging="426"/>
        <w:jc w:val="both"/>
        <w:rPr>
          <w:sz w:val="18"/>
          <w:szCs w:val="18"/>
          <w:lang w:val="it-IT"/>
        </w:rPr>
      </w:pPr>
    </w:p>
    <w:p w14:paraId="6F7344BE" w14:textId="3C34F11D" w:rsidR="0003517B" w:rsidRPr="0003517B" w:rsidRDefault="0003517B" w:rsidP="0003517B">
      <w:pPr>
        <w:autoSpaceDE w:val="0"/>
        <w:spacing w:line="360" w:lineRule="auto"/>
        <w:jc w:val="both"/>
        <w:rPr>
          <w:b/>
          <w:bCs/>
          <w:sz w:val="18"/>
          <w:szCs w:val="18"/>
          <w:lang w:val="it-IT"/>
        </w:rPr>
      </w:pPr>
      <w:r w:rsidRPr="0003517B">
        <w:rPr>
          <w:b/>
          <w:bCs/>
          <w:sz w:val="18"/>
          <w:szCs w:val="18"/>
          <w:lang w:val="it-IT"/>
        </w:rPr>
        <w:t>referente per la cybersicurezza</w:t>
      </w:r>
      <w:r>
        <w:rPr>
          <w:b/>
          <w:bCs/>
          <w:sz w:val="18"/>
          <w:szCs w:val="18"/>
          <w:lang w:val="it-IT"/>
        </w:rPr>
        <w:t>:</w:t>
      </w:r>
    </w:p>
    <w:p w14:paraId="50AE5C4A" w14:textId="0B69A889" w:rsidR="0003517B" w:rsidRPr="0003517B" w:rsidRDefault="0003517B" w:rsidP="0003517B">
      <w:pPr>
        <w:autoSpaceDE w:val="0"/>
        <w:spacing w:line="360" w:lineRule="auto"/>
        <w:jc w:val="both"/>
        <w:rPr>
          <w:sz w:val="18"/>
          <w:szCs w:val="18"/>
          <w:lang w:val="it-IT"/>
        </w:rPr>
      </w:pPr>
      <w:r w:rsidRPr="0003517B">
        <w:rPr>
          <w:sz w:val="18"/>
          <w:szCs w:val="18"/>
          <w:lang w:val="it-IT"/>
        </w:rPr>
        <w:t>ai sensi del Regolamento ACN n. 21007/24 dichiara che il referente per la cybersicurezza è il seguente soggetto/sono i seguenti soggetti:</w:t>
      </w:r>
    </w:p>
    <w:p w14:paraId="4C1769C2" w14:textId="77777777" w:rsidR="0003517B" w:rsidRPr="0003517B" w:rsidRDefault="0003517B" w:rsidP="0003517B">
      <w:pPr>
        <w:autoSpaceDE w:val="0"/>
        <w:spacing w:line="360" w:lineRule="auto"/>
        <w:ind w:left="426" w:hanging="426"/>
        <w:jc w:val="both"/>
        <w:rPr>
          <w:sz w:val="18"/>
          <w:szCs w:val="18"/>
          <w:lang w:val="it-IT"/>
        </w:rPr>
      </w:pPr>
      <w:r w:rsidRPr="0003517B">
        <w:rPr>
          <w:sz w:val="18"/>
          <w:szCs w:val="18"/>
          <w:lang w:val="it-IT"/>
        </w:rPr>
        <w:t xml:space="preserve">Nome: </w:t>
      </w:r>
      <w:r w:rsidRPr="0003517B">
        <w:rPr>
          <w:sz w:val="18"/>
          <w:szCs w:val="18"/>
          <w:lang w:val="it-IT"/>
        </w:rPr>
        <w:fldChar w:fldCharType="begin">
          <w:ffData>
            <w:name w:val="Testo33"/>
            <w:enabled/>
            <w:calcOnExit w:val="0"/>
            <w:textInput/>
          </w:ffData>
        </w:fldChar>
      </w:r>
      <w:r w:rsidRPr="0003517B">
        <w:rPr>
          <w:sz w:val="18"/>
          <w:szCs w:val="18"/>
          <w:lang w:val="it-IT"/>
        </w:rPr>
        <w:instrText xml:space="preserve"> FORMTEXT </w:instrText>
      </w:r>
      <w:r w:rsidRPr="0003517B">
        <w:rPr>
          <w:sz w:val="18"/>
          <w:szCs w:val="18"/>
          <w:lang w:val="it-IT"/>
        </w:rPr>
      </w:r>
      <w:r w:rsidRPr="0003517B">
        <w:rPr>
          <w:sz w:val="18"/>
          <w:szCs w:val="18"/>
          <w:lang w:val="it-IT"/>
        </w:rPr>
        <w:fldChar w:fldCharType="separate"/>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fldChar w:fldCharType="end"/>
      </w:r>
      <w:r w:rsidRPr="0003517B">
        <w:rPr>
          <w:sz w:val="18"/>
          <w:szCs w:val="18"/>
          <w:lang w:val="it-IT"/>
        </w:rPr>
        <w:t xml:space="preserve">; Cognome: </w:t>
      </w:r>
      <w:r w:rsidRPr="0003517B">
        <w:rPr>
          <w:sz w:val="18"/>
          <w:szCs w:val="18"/>
          <w:lang w:val="it-IT"/>
        </w:rPr>
        <w:fldChar w:fldCharType="begin">
          <w:ffData>
            <w:name w:val="Testo33"/>
            <w:enabled/>
            <w:calcOnExit w:val="0"/>
            <w:textInput/>
          </w:ffData>
        </w:fldChar>
      </w:r>
      <w:r w:rsidRPr="0003517B">
        <w:rPr>
          <w:sz w:val="18"/>
          <w:szCs w:val="18"/>
          <w:lang w:val="it-IT"/>
        </w:rPr>
        <w:instrText xml:space="preserve"> FORMTEXT </w:instrText>
      </w:r>
      <w:r w:rsidRPr="0003517B">
        <w:rPr>
          <w:sz w:val="18"/>
          <w:szCs w:val="18"/>
          <w:lang w:val="it-IT"/>
        </w:rPr>
      </w:r>
      <w:r w:rsidRPr="0003517B">
        <w:rPr>
          <w:sz w:val="18"/>
          <w:szCs w:val="18"/>
          <w:lang w:val="it-IT"/>
        </w:rPr>
        <w:fldChar w:fldCharType="separate"/>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fldChar w:fldCharType="end"/>
      </w:r>
      <w:r w:rsidRPr="0003517B">
        <w:rPr>
          <w:sz w:val="18"/>
          <w:szCs w:val="18"/>
          <w:lang w:val="it-IT"/>
        </w:rPr>
        <w:t xml:space="preserve">; E-mail: </w:t>
      </w:r>
      <w:r w:rsidRPr="0003517B">
        <w:rPr>
          <w:sz w:val="18"/>
          <w:szCs w:val="18"/>
          <w:lang w:val="it-IT"/>
        </w:rPr>
        <w:fldChar w:fldCharType="begin">
          <w:ffData>
            <w:name w:val="Testo33"/>
            <w:enabled/>
            <w:calcOnExit w:val="0"/>
            <w:textInput/>
          </w:ffData>
        </w:fldChar>
      </w:r>
      <w:r w:rsidRPr="0003517B">
        <w:rPr>
          <w:sz w:val="18"/>
          <w:szCs w:val="18"/>
          <w:lang w:val="it-IT"/>
        </w:rPr>
        <w:instrText xml:space="preserve"> FORMTEXT </w:instrText>
      </w:r>
      <w:r w:rsidRPr="0003517B">
        <w:rPr>
          <w:sz w:val="18"/>
          <w:szCs w:val="18"/>
          <w:lang w:val="it-IT"/>
        </w:rPr>
      </w:r>
      <w:r w:rsidRPr="0003517B">
        <w:rPr>
          <w:sz w:val="18"/>
          <w:szCs w:val="18"/>
          <w:lang w:val="it-IT"/>
        </w:rPr>
        <w:fldChar w:fldCharType="separate"/>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fldChar w:fldCharType="end"/>
      </w:r>
      <w:r w:rsidRPr="0003517B">
        <w:rPr>
          <w:sz w:val="18"/>
          <w:szCs w:val="18"/>
          <w:lang w:val="it-IT"/>
        </w:rPr>
        <w:t xml:space="preserve">; Telefono: </w:t>
      </w:r>
      <w:r w:rsidRPr="0003517B">
        <w:rPr>
          <w:sz w:val="18"/>
          <w:szCs w:val="18"/>
          <w:lang w:val="it-IT"/>
        </w:rPr>
        <w:fldChar w:fldCharType="begin">
          <w:ffData>
            <w:name w:val="Testo33"/>
            <w:enabled/>
            <w:calcOnExit w:val="0"/>
            <w:textInput/>
          </w:ffData>
        </w:fldChar>
      </w:r>
      <w:r w:rsidRPr="0003517B">
        <w:rPr>
          <w:sz w:val="18"/>
          <w:szCs w:val="18"/>
          <w:lang w:val="it-IT"/>
        </w:rPr>
        <w:instrText xml:space="preserve"> FORMTEXT </w:instrText>
      </w:r>
      <w:r w:rsidRPr="0003517B">
        <w:rPr>
          <w:sz w:val="18"/>
          <w:szCs w:val="18"/>
          <w:lang w:val="it-IT"/>
        </w:rPr>
      </w:r>
      <w:r w:rsidRPr="0003517B">
        <w:rPr>
          <w:sz w:val="18"/>
          <w:szCs w:val="18"/>
          <w:lang w:val="it-IT"/>
        </w:rPr>
        <w:fldChar w:fldCharType="separate"/>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t> </w:t>
      </w:r>
      <w:r w:rsidRPr="0003517B">
        <w:rPr>
          <w:sz w:val="18"/>
          <w:szCs w:val="18"/>
          <w:lang w:val="it-IT"/>
        </w:rPr>
        <w:fldChar w:fldCharType="end"/>
      </w:r>
    </w:p>
    <w:p w14:paraId="485A093C" w14:textId="77777777" w:rsidR="00E70DBD" w:rsidRDefault="00E70DBD" w:rsidP="009A17F5">
      <w:pPr>
        <w:autoSpaceDE w:val="0"/>
        <w:spacing w:line="360" w:lineRule="auto"/>
        <w:ind w:left="426" w:hanging="426"/>
        <w:jc w:val="both"/>
        <w:rPr>
          <w:sz w:val="18"/>
          <w:szCs w:val="18"/>
          <w:lang w:val="it-IT"/>
        </w:rPr>
      </w:pPr>
    </w:p>
    <w:p w14:paraId="280F661F" w14:textId="63F96F6C" w:rsidR="001943C6" w:rsidRPr="00663478" w:rsidRDefault="00E70DBD" w:rsidP="001943C6">
      <w:pPr>
        <w:autoSpaceDE w:val="0"/>
        <w:spacing w:line="360" w:lineRule="auto"/>
        <w:jc w:val="both"/>
        <w:rPr>
          <w:b/>
          <w:bCs/>
          <w:sz w:val="22"/>
          <w:szCs w:val="22"/>
          <w:lang w:val="it-IT"/>
        </w:rPr>
      </w:pPr>
      <w:r w:rsidRPr="00663478">
        <w:rPr>
          <w:b/>
          <w:bCs/>
          <w:sz w:val="22"/>
          <w:szCs w:val="22"/>
          <w:lang w:val="it-IT"/>
        </w:rPr>
        <w:t xml:space="preserve">Titolare effettivo (obbligatorio): </w:t>
      </w:r>
    </w:p>
    <w:p w14:paraId="6D915379" w14:textId="2DCD50F7" w:rsidR="007A4312" w:rsidRPr="00663478" w:rsidRDefault="00E70DBD" w:rsidP="007A4312">
      <w:pPr>
        <w:pStyle w:val="ListParagraph"/>
        <w:numPr>
          <w:ilvl w:val="0"/>
          <w:numId w:val="41"/>
        </w:num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it-IT"/>
        </w:rPr>
      </w:pPr>
      <w:r w:rsidRPr="00663478">
        <w:rPr>
          <w:b/>
          <w:bCs/>
          <w:sz w:val="18"/>
          <w:szCs w:val="18"/>
          <w:lang w:val="it-IT"/>
        </w:rPr>
        <w:t>C</w:t>
      </w:r>
      <w:r w:rsidR="00F80950" w:rsidRPr="00663478">
        <w:rPr>
          <w:b/>
          <w:bCs/>
          <w:sz w:val="18"/>
          <w:szCs w:val="18"/>
          <w:lang w:val="it-IT"/>
        </w:rPr>
        <w:t>onsapevole delle responsabilità penali previste dall’art. 55, comma 2, del d.lgs. 21 novembre 2007, n. 231, in caso di omessa o mendace dichiarazione delle generalità del soggetto, dichiara</w:t>
      </w:r>
      <w:r w:rsidR="001943C6" w:rsidRPr="00663478">
        <w:rPr>
          <w:b/>
          <w:bCs/>
          <w:sz w:val="18"/>
          <w:szCs w:val="18"/>
          <w:lang w:val="it-IT"/>
        </w:rPr>
        <w:t xml:space="preserve"> </w:t>
      </w:r>
      <w:r w:rsidR="00F80950" w:rsidRPr="00663478">
        <w:rPr>
          <w:b/>
          <w:bCs/>
          <w:sz w:val="18"/>
          <w:szCs w:val="18"/>
          <w:lang w:val="it-IT"/>
        </w:rPr>
        <w:t>che il titolare effettivo ai sensi del d.lgs. 231/2007 è</w:t>
      </w:r>
      <w:r w:rsidR="001943C6" w:rsidRPr="00663478">
        <w:rPr>
          <w:b/>
          <w:bCs/>
          <w:sz w:val="18"/>
          <w:szCs w:val="18"/>
          <w:lang w:val="it-IT"/>
        </w:rPr>
        <w:t xml:space="preserve"> il seguente soggetto/sono i seguenti soggetti:</w:t>
      </w:r>
      <w:r w:rsidR="00F80950" w:rsidRPr="00663478">
        <w:rPr>
          <w:b/>
          <w:bCs/>
          <w:sz w:val="18"/>
          <w:szCs w:val="18"/>
          <w:lang w:val="it-IT"/>
        </w:rPr>
        <w:t xml:space="preserve"> </w:t>
      </w:r>
    </w:p>
    <w:p w14:paraId="21463AB0" w14:textId="77777777" w:rsidR="007A4312" w:rsidRPr="00663478" w:rsidRDefault="00F80950" w:rsidP="00E70DBD">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663478">
        <w:rPr>
          <w:b/>
          <w:bCs/>
          <w:sz w:val="18"/>
          <w:szCs w:val="18"/>
          <w:lang w:val="it-IT"/>
        </w:rPr>
        <w:t xml:space="preserve">Nome: </w:t>
      </w:r>
      <w:r w:rsidRPr="00663478">
        <w:rPr>
          <w:b/>
          <w:bCs/>
          <w:sz w:val="18"/>
          <w:szCs w:val="18"/>
          <w:lang w:val="it-IT"/>
        </w:rPr>
        <w:fldChar w:fldCharType="begin">
          <w:ffData>
            <w:name w:val="Testo33"/>
            <w:enabled/>
            <w:calcOnExit w:val="0"/>
            <w:textInput/>
          </w:ffData>
        </w:fldChar>
      </w:r>
      <w:r w:rsidRPr="00663478">
        <w:rPr>
          <w:b/>
          <w:bCs/>
          <w:sz w:val="18"/>
          <w:szCs w:val="18"/>
          <w:lang w:val="it-IT"/>
        </w:rPr>
        <w:instrText xml:space="preserve"> FORMTEXT </w:instrText>
      </w:r>
      <w:r w:rsidRPr="00663478">
        <w:rPr>
          <w:b/>
          <w:bCs/>
          <w:sz w:val="18"/>
          <w:szCs w:val="18"/>
          <w:lang w:val="it-IT"/>
        </w:rPr>
      </w:r>
      <w:r w:rsidRPr="00663478">
        <w:rPr>
          <w:b/>
          <w:bCs/>
          <w:sz w:val="18"/>
          <w:szCs w:val="18"/>
          <w:lang w:val="it-IT"/>
        </w:rPr>
        <w:fldChar w:fldCharType="separate"/>
      </w:r>
      <w:r w:rsidRPr="00663478">
        <w:rPr>
          <w:lang w:val="it-IT"/>
        </w:rPr>
        <w:t> </w:t>
      </w:r>
      <w:r w:rsidRPr="00663478">
        <w:rPr>
          <w:lang w:val="it-IT"/>
        </w:rPr>
        <w:t> </w:t>
      </w:r>
      <w:r w:rsidRPr="00663478">
        <w:rPr>
          <w:lang w:val="it-IT"/>
        </w:rPr>
        <w:t> </w:t>
      </w:r>
      <w:r w:rsidRPr="00663478">
        <w:rPr>
          <w:lang w:val="it-IT"/>
        </w:rPr>
        <w:t> </w:t>
      </w:r>
      <w:r w:rsidRPr="00663478">
        <w:rPr>
          <w:lang w:val="it-IT"/>
        </w:rPr>
        <w:t> </w:t>
      </w:r>
      <w:r w:rsidRPr="00663478">
        <w:rPr>
          <w:b/>
          <w:bCs/>
          <w:sz w:val="18"/>
          <w:szCs w:val="18"/>
          <w:lang w:val="it-IT"/>
        </w:rPr>
        <w:fldChar w:fldCharType="end"/>
      </w:r>
      <w:r w:rsidR="001943C6" w:rsidRPr="00663478">
        <w:rPr>
          <w:b/>
          <w:bCs/>
          <w:sz w:val="18"/>
          <w:szCs w:val="18"/>
          <w:lang w:val="it-IT"/>
        </w:rPr>
        <w:t xml:space="preserve">; </w:t>
      </w:r>
      <w:r w:rsidRPr="00663478">
        <w:rPr>
          <w:b/>
          <w:bCs/>
          <w:sz w:val="18"/>
          <w:szCs w:val="18"/>
          <w:lang w:val="it-IT"/>
        </w:rPr>
        <w:t xml:space="preserve">Cognome: </w:t>
      </w:r>
      <w:r w:rsidRPr="00663478">
        <w:rPr>
          <w:b/>
          <w:bCs/>
          <w:sz w:val="18"/>
          <w:szCs w:val="18"/>
          <w:lang w:val="it-IT"/>
        </w:rPr>
        <w:fldChar w:fldCharType="begin">
          <w:ffData>
            <w:name w:val="Testo33"/>
            <w:enabled/>
            <w:calcOnExit w:val="0"/>
            <w:textInput/>
          </w:ffData>
        </w:fldChar>
      </w:r>
      <w:r w:rsidRPr="00663478">
        <w:rPr>
          <w:b/>
          <w:bCs/>
          <w:sz w:val="18"/>
          <w:szCs w:val="18"/>
          <w:lang w:val="it-IT"/>
        </w:rPr>
        <w:instrText xml:space="preserve"> FORMTEXT </w:instrText>
      </w:r>
      <w:r w:rsidRPr="00663478">
        <w:rPr>
          <w:b/>
          <w:bCs/>
          <w:sz w:val="18"/>
          <w:szCs w:val="18"/>
          <w:lang w:val="it-IT"/>
        </w:rPr>
      </w:r>
      <w:r w:rsidRPr="00663478">
        <w:rPr>
          <w:b/>
          <w:bCs/>
          <w:sz w:val="18"/>
          <w:szCs w:val="18"/>
          <w:lang w:val="it-IT"/>
        </w:rPr>
        <w:fldChar w:fldCharType="separate"/>
      </w:r>
      <w:r w:rsidRPr="00663478">
        <w:rPr>
          <w:lang w:val="it-IT"/>
        </w:rPr>
        <w:t> </w:t>
      </w:r>
      <w:r w:rsidRPr="00663478">
        <w:rPr>
          <w:lang w:val="it-IT"/>
        </w:rPr>
        <w:t> </w:t>
      </w:r>
      <w:r w:rsidRPr="00663478">
        <w:rPr>
          <w:lang w:val="it-IT"/>
        </w:rPr>
        <w:t> </w:t>
      </w:r>
      <w:r w:rsidRPr="00663478">
        <w:rPr>
          <w:lang w:val="it-IT"/>
        </w:rPr>
        <w:t> </w:t>
      </w:r>
      <w:r w:rsidRPr="00663478">
        <w:rPr>
          <w:lang w:val="it-IT"/>
        </w:rPr>
        <w:t> </w:t>
      </w:r>
      <w:r w:rsidRPr="00663478">
        <w:rPr>
          <w:b/>
          <w:bCs/>
          <w:sz w:val="18"/>
          <w:szCs w:val="18"/>
          <w:lang w:val="it-IT"/>
        </w:rPr>
        <w:fldChar w:fldCharType="end"/>
      </w:r>
      <w:r w:rsidR="001943C6" w:rsidRPr="00663478">
        <w:rPr>
          <w:b/>
          <w:bCs/>
          <w:sz w:val="18"/>
          <w:szCs w:val="18"/>
          <w:lang w:val="it-IT"/>
        </w:rPr>
        <w:t xml:space="preserve">; </w:t>
      </w:r>
      <w:r w:rsidRPr="00663478">
        <w:rPr>
          <w:b/>
          <w:bCs/>
          <w:sz w:val="18"/>
          <w:szCs w:val="18"/>
          <w:lang w:val="it-IT"/>
        </w:rPr>
        <w:t xml:space="preserve">Data di nascita: </w:t>
      </w:r>
      <w:r w:rsidRPr="00663478">
        <w:rPr>
          <w:b/>
          <w:bCs/>
          <w:sz w:val="18"/>
          <w:szCs w:val="18"/>
          <w:lang w:val="it-IT"/>
        </w:rPr>
        <w:fldChar w:fldCharType="begin">
          <w:ffData>
            <w:name w:val="Testo33"/>
            <w:enabled/>
            <w:calcOnExit w:val="0"/>
            <w:textInput/>
          </w:ffData>
        </w:fldChar>
      </w:r>
      <w:r w:rsidRPr="00663478">
        <w:rPr>
          <w:b/>
          <w:bCs/>
          <w:sz w:val="18"/>
          <w:szCs w:val="18"/>
          <w:lang w:val="it-IT"/>
        </w:rPr>
        <w:instrText xml:space="preserve"> FORMTEXT </w:instrText>
      </w:r>
      <w:r w:rsidRPr="00663478">
        <w:rPr>
          <w:b/>
          <w:bCs/>
          <w:sz w:val="18"/>
          <w:szCs w:val="18"/>
          <w:lang w:val="it-IT"/>
        </w:rPr>
      </w:r>
      <w:r w:rsidRPr="00663478">
        <w:rPr>
          <w:b/>
          <w:bCs/>
          <w:sz w:val="18"/>
          <w:szCs w:val="18"/>
          <w:lang w:val="it-IT"/>
        </w:rPr>
        <w:fldChar w:fldCharType="separate"/>
      </w:r>
      <w:r w:rsidRPr="00663478">
        <w:rPr>
          <w:lang w:val="it-IT"/>
        </w:rPr>
        <w:t> </w:t>
      </w:r>
      <w:r w:rsidRPr="00663478">
        <w:rPr>
          <w:lang w:val="it-IT"/>
        </w:rPr>
        <w:t> </w:t>
      </w:r>
      <w:r w:rsidRPr="00663478">
        <w:rPr>
          <w:lang w:val="it-IT"/>
        </w:rPr>
        <w:t> </w:t>
      </w:r>
      <w:r w:rsidRPr="00663478">
        <w:rPr>
          <w:lang w:val="it-IT"/>
        </w:rPr>
        <w:t> </w:t>
      </w:r>
      <w:r w:rsidRPr="00663478">
        <w:rPr>
          <w:lang w:val="it-IT"/>
        </w:rPr>
        <w:t> </w:t>
      </w:r>
      <w:r w:rsidRPr="00663478">
        <w:rPr>
          <w:b/>
          <w:bCs/>
          <w:sz w:val="18"/>
          <w:szCs w:val="18"/>
          <w:lang w:val="it-IT"/>
        </w:rPr>
        <w:fldChar w:fldCharType="end"/>
      </w:r>
      <w:r w:rsidR="001943C6" w:rsidRPr="00663478">
        <w:rPr>
          <w:b/>
          <w:bCs/>
          <w:sz w:val="18"/>
          <w:szCs w:val="18"/>
          <w:lang w:val="it-IT"/>
        </w:rPr>
        <w:t xml:space="preserve">; </w:t>
      </w:r>
      <w:r w:rsidRPr="00663478">
        <w:rPr>
          <w:b/>
          <w:bCs/>
          <w:sz w:val="18"/>
          <w:szCs w:val="18"/>
          <w:lang w:val="it-IT"/>
        </w:rPr>
        <w:t xml:space="preserve">Codice Fiscale: </w:t>
      </w:r>
      <w:r w:rsidRPr="00663478">
        <w:rPr>
          <w:b/>
          <w:bCs/>
          <w:sz w:val="18"/>
          <w:szCs w:val="18"/>
          <w:lang w:val="it-IT"/>
        </w:rPr>
        <w:fldChar w:fldCharType="begin">
          <w:ffData>
            <w:name w:val="Testo33"/>
            <w:enabled/>
            <w:calcOnExit w:val="0"/>
            <w:textInput/>
          </w:ffData>
        </w:fldChar>
      </w:r>
      <w:r w:rsidRPr="00663478">
        <w:rPr>
          <w:b/>
          <w:bCs/>
          <w:sz w:val="18"/>
          <w:szCs w:val="18"/>
          <w:lang w:val="it-IT"/>
        </w:rPr>
        <w:instrText xml:space="preserve"> FORMTEXT </w:instrText>
      </w:r>
      <w:r w:rsidRPr="00663478">
        <w:rPr>
          <w:b/>
          <w:bCs/>
          <w:sz w:val="18"/>
          <w:szCs w:val="18"/>
          <w:lang w:val="it-IT"/>
        </w:rPr>
      </w:r>
      <w:r w:rsidRPr="00663478">
        <w:rPr>
          <w:b/>
          <w:bCs/>
          <w:sz w:val="18"/>
          <w:szCs w:val="18"/>
          <w:lang w:val="it-IT"/>
        </w:rPr>
        <w:fldChar w:fldCharType="separate"/>
      </w:r>
      <w:r w:rsidRPr="00663478">
        <w:rPr>
          <w:lang w:val="it-IT"/>
        </w:rPr>
        <w:t> </w:t>
      </w:r>
      <w:r w:rsidRPr="00663478">
        <w:rPr>
          <w:lang w:val="it-IT"/>
        </w:rPr>
        <w:t> </w:t>
      </w:r>
      <w:r w:rsidRPr="00663478">
        <w:rPr>
          <w:lang w:val="it-IT"/>
        </w:rPr>
        <w:t> </w:t>
      </w:r>
      <w:r w:rsidRPr="00663478">
        <w:rPr>
          <w:lang w:val="it-IT"/>
        </w:rPr>
        <w:t> </w:t>
      </w:r>
      <w:r w:rsidRPr="00663478">
        <w:rPr>
          <w:lang w:val="it-IT"/>
        </w:rPr>
        <w:t> </w:t>
      </w:r>
      <w:r w:rsidRPr="00663478">
        <w:rPr>
          <w:b/>
          <w:bCs/>
          <w:sz w:val="18"/>
          <w:szCs w:val="18"/>
          <w:lang w:val="it-IT"/>
        </w:rPr>
        <w:fldChar w:fldCharType="end"/>
      </w:r>
      <w:r w:rsidR="007A4312" w:rsidRPr="00663478">
        <w:rPr>
          <w:b/>
          <w:bCs/>
          <w:sz w:val="18"/>
          <w:szCs w:val="18"/>
          <w:lang w:val="it-IT"/>
        </w:rPr>
        <w:t xml:space="preserve"> </w:t>
      </w:r>
    </w:p>
    <w:p w14:paraId="48031677" w14:textId="38A7EEFE" w:rsidR="001943C6" w:rsidRPr="00663478" w:rsidRDefault="007A4312" w:rsidP="00E70DBD">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663478">
        <w:rPr>
          <w:b/>
          <w:bCs/>
          <w:sz w:val="18"/>
          <w:szCs w:val="18"/>
          <w:lang w:val="it-IT"/>
        </w:rPr>
        <w:t xml:space="preserve">Nazionalità: </w:t>
      </w:r>
      <w:r w:rsidRPr="00663478">
        <w:rPr>
          <w:b/>
          <w:bCs/>
          <w:sz w:val="18"/>
          <w:szCs w:val="18"/>
          <w:lang w:val="it-IT"/>
        </w:rPr>
        <w:fldChar w:fldCharType="begin">
          <w:ffData>
            <w:name w:val="Testo33"/>
            <w:enabled/>
            <w:calcOnExit w:val="0"/>
            <w:textInput/>
          </w:ffData>
        </w:fldChar>
      </w:r>
      <w:r w:rsidRPr="00663478">
        <w:rPr>
          <w:b/>
          <w:bCs/>
          <w:sz w:val="18"/>
          <w:szCs w:val="18"/>
          <w:lang w:val="it-IT"/>
        </w:rPr>
        <w:instrText xml:space="preserve"> FORMTEXT </w:instrText>
      </w:r>
      <w:r w:rsidRPr="00663478">
        <w:rPr>
          <w:b/>
          <w:bCs/>
          <w:sz w:val="18"/>
          <w:szCs w:val="18"/>
          <w:lang w:val="it-IT"/>
        </w:rPr>
      </w:r>
      <w:r w:rsidRPr="00663478">
        <w:rPr>
          <w:b/>
          <w:bCs/>
          <w:sz w:val="18"/>
          <w:szCs w:val="18"/>
          <w:lang w:val="it-IT"/>
        </w:rPr>
        <w:fldChar w:fldCharType="separate"/>
      </w:r>
      <w:r w:rsidRPr="00663478">
        <w:rPr>
          <w:lang w:val="it-IT"/>
        </w:rPr>
        <w:t> </w:t>
      </w:r>
      <w:r w:rsidRPr="00663478">
        <w:rPr>
          <w:lang w:val="it-IT"/>
        </w:rPr>
        <w:t> </w:t>
      </w:r>
      <w:r w:rsidRPr="00663478">
        <w:rPr>
          <w:lang w:val="it-IT"/>
        </w:rPr>
        <w:t> </w:t>
      </w:r>
      <w:r w:rsidRPr="00663478">
        <w:rPr>
          <w:lang w:val="it-IT"/>
        </w:rPr>
        <w:t> </w:t>
      </w:r>
      <w:r w:rsidRPr="00663478">
        <w:rPr>
          <w:lang w:val="it-IT"/>
        </w:rPr>
        <w:t> </w:t>
      </w:r>
      <w:r w:rsidRPr="00663478">
        <w:rPr>
          <w:b/>
          <w:bCs/>
          <w:sz w:val="18"/>
          <w:szCs w:val="18"/>
          <w:lang w:val="it-IT"/>
        </w:rPr>
        <w:fldChar w:fldCharType="end"/>
      </w:r>
    </w:p>
    <w:p w14:paraId="567DBE18" w14:textId="41C2ACA5" w:rsidR="00E70DBD" w:rsidRPr="00E70DBD" w:rsidRDefault="00E70DBD" w:rsidP="00E70DBD">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663478">
        <w:rPr>
          <w:b/>
          <w:bCs/>
          <w:sz w:val="18"/>
          <w:szCs w:val="18"/>
          <w:lang w:val="it-IT"/>
        </w:rPr>
        <w:fldChar w:fldCharType="begin">
          <w:ffData>
            <w:name w:val="Testo33"/>
            <w:enabled/>
            <w:calcOnExit w:val="0"/>
            <w:textInput/>
          </w:ffData>
        </w:fldChar>
      </w:r>
      <w:r w:rsidRPr="00663478">
        <w:rPr>
          <w:b/>
          <w:bCs/>
          <w:sz w:val="18"/>
          <w:szCs w:val="18"/>
          <w:lang w:val="it-IT"/>
        </w:rPr>
        <w:instrText xml:space="preserve"> FORMTEXT </w:instrText>
      </w:r>
      <w:r w:rsidRPr="00663478">
        <w:rPr>
          <w:b/>
          <w:bCs/>
          <w:sz w:val="18"/>
          <w:szCs w:val="18"/>
          <w:lang w:val="it-IT"/>
        </w:rPr>
      </w:r>
      <w:r w:rsidRPr="00663478">
        <w:rPr>
          <w:b/>
          <w:bCs/>
          <w:sz w:val="18"/>
          <w:szCs w:val="18"/>
          <w:lang w:val="it-IT"/>
        </w:rPr>
        <w:fldChar w:fldCharType="separate"/>
      </w:r>
      <w:r w:rsidRPr="00663478">
        <w:rPr>
          <w:lang w:val="it-IT"/>
        </w:rPr>
        <w:t> </w:t>
      </w:r>
      <w:r w:rsidRPr="00663478">
        <w:rPr>
          <w:lang w:val="it-IT"/>
        </w:rPr>
        <w:t> </w:t>
      </w:r>
      <w:r w:rsidRPr="00663478">
        <w:rPr>
          <w:lang w:val="it-IT"/>
        </w:rPr>
        <w:t> </w:t>
      </w:r>
      <w:r w:rsidRPr="00663478">
        <w:rPr>
          <w:lang w:val="it-IT"/>
        </w:rPr>
        <w:t> </w:t>
      </w:r>
      <w:r w:rsidRPr="00663478">
        <w:rPr>
          <w:lang w:val="it-IT"/>
        </w:rPr>
        <w:t> </w:t>
      </w:r>
      <w:r w:rsidRPr="00663478">
        <w:rPr>
          <w:b/>
          <w:bCs/>
          <w:sz w:val="18"/>
          <w:szCs w:val="18"/>
          <w:lang w:val="it-IT"/>
        </w:rPr>
        <w:fldChar w:fldCharType="end"/>
      </w:r>
    </w:p>
    <w:p w14:paraId="64EC3AA2" w14:textId="77777777" w:rsidR="001943C6" w:rsidRPr="0072234D" w:rsidRDefault="001943C6" w:rsidP="001943C6">
      <w:pPr>
        <w:tabs>
          <w:tab w:val="left" w:pos="426"/>
        </w:tabs>
        <w:autoSpaceDE w:val="0"/>
        <w:spacing w:line="360" w:lineRule="auto"/>
        <w:ind w:left="426" w:hanging="426"/>
        <w:jc w:val="both"/>
        <w:rPr>
          <w:sz w:val="18"/>
          <w:szCs w:val="18"/>
          <w:lang w:val="it-IT"/>
        </w:rPr>
      </w:pPr>
    </w:p>
    <w:p w14:paraId="6BE66BFE" w14:textId="77777777" w:rsidR="009A17F5" w:rsidRPr="0072234D" w:rsidRDefault="009A17F5" w:rsidP="00A87685">
      <w:pPr>
        <w:autoSpaceDE w:val="0"/>
        <w:spacing w:line="360" w:lineRule="auto"/>
        <w:ind w:left="426" w:hanging="426"/>
        <w:jc w:val="center"/>
        <w:outlineLvl w:val="0"/>
        <w:rPr>
          <w:b/>
          <w:sz w:val="18"/>
          <w:szCs w:val="18"/>
          <w:lang w:val="it-IT"/>
        </w:rPr>
      </w:pPr>
      <w:r w:rsidRPr="0072234D">
        <w:rPr>
          <w:b/>
          <w:sz w:val="18"/>
          <w:szCs w:val="18"/>
          <w:lang w:val="it-IT"/>
        </w:rPr>
        <w:t>ATTESTA I SEGUENTI DATI</w:t>
      </w:r>
    </w:p>
    <w:p w14:paraId="01C9DE8C" w14:textId="77777777" w:rsidR="009A17F5" w:rsidRPr="0072234D" w:rsidRDefault="009A17F5" w:rsidP="009A17F5">
      <w:pPr>
        <w:autoSpaceDE w:val="0"/>
        <w:spacing w:line="360" w:lineRule="auto"/>
        <w:rPr>
          <w:sz w:val="18"/>
          <w:szCs w:val="18"/>
          <w:lang w:val="it-IT"/>
        </w:rPr>
      </w:pPr>
      <w:r w:rsidRPr="0072234D">
        <w:rPr>
          <w:sz w:val="18"/>
          <w:szCs w:val="18"/>
          <w:lang w:val="it-IT"/>
        </w:rPr>
        <w:t xml:space="preserve">Numero di iscrizione: </w:t>
      </w:r>
      <w:r w:rsidRPr="0072234D">
        <w:rPr>
          <w:sz w:val="18"/>
          <w:szCs w:val="18"/>
          <w:lang w:val="it-IT"/>
        </w:rPr>
        <w:fldChar w:fldCharType="begin">
          <w:ffData>
            <w:name w:val="Testo94"/>
            <w:enabled/>
            <w:calcOnExit w:val="0"/>
            <w:textInput/>
          </w:ffData>
        </w:fldChar>
      </w:r>
      <w:bookmarkStart w:id="25" w:name="Testo94"/>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5"/>
      <w:r w:rsidRPr="0072234D">
        <w:rPr>
          <w:sz w:val="18"/>
          <w:szCs w:val="18"/>
          <w:lang w:val="it-IT"/>
        </w:rPr>
        <w:t>;</w:t>
      </w:r>
    </w:p>
    <w:p w14:paraId="386B4A4C" w14:textId="77777777" w:rsidR="009A17F5" w:rsidRPr="0072234D" w:rsidRDefault="009A17F5" w:rsidP="009A17F5">
      <w:pPr>
        <w:autoSpaceDE w:val="0"/>
        <w:spacing w:line="360" w:lineRule="auto"/>
        <w:rPr>
          <w:sz w:val="18"/>
          <w:szCs w:val="18"/>
          <w:lang w:val="it-IT"/>
        </w:rPr>
      </w:pPr>
      <w:r w:rsidRPr="0072234D">
        <w:rPr>
          <w:sz w:val="18"/>
          <w:szCs w:val="18"/>
          <w:lang w:val="it-IT"/>
        </w:rPr>
        <w:t xml:space="preserve">data di iscrizione: </w:t>
      </w:r>
      <w:r w:rsidRPr="0072234D">
        <w:rPr>
          <w:sz w:val="18"/>
          <w:szCs w:val="18"/>
          <w:lang w:val="it-IT"/>
        </w:rPr>
        <w:fldChar w:fldCharType="begin">
          <w:ffData>
            <w:name w:val="Testo95"/>
            <w:enabled/>
            <w:calcOnExit w:val="0"/>
            <w:textInput/>
          </w:ffData>
        </w:fldChar>
      </w:r>
      <w:bookmarkStart w:id="26" w:name="Testo95"/>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6"/>
      <w:r w:rsidRPr="0072234D">
        <w:rPr>
          <w:sz w:val="18"/>
          <w:szCs w:val="18"/>
          <w:lang w:val="it-IT"/>
        </w:rPr>
        <w:t>;</w:t>
      </w:r>
    </w:p>
    <w:p w14:paraId="070E0A40" w14:textId="77777777" w:rsidR="009A17F5" w:rsidRPr="0072234D" w:rsidRDefault="009A17F5" w:rsidP="009A17F5">
      <w:pPr>
        <w:autoSpaceDE w:val="0"/>
        <w:spacing w:line="360" w:lineRule="auto"/>
        <w:rPr>
          <w:sz w:val="18"/>
          <w:szCs w:val="18"/>
          <w:lang w:val="it-IT"/>
        </w:rPr>
      </w:pPr>
      <w:r w:rsidRPr="0072234D">
        <w:rPr>
          <w:sz w:val="18"/>
          <w:szCs w:val="18"/>
          <w:lang w:val="it-IT"/>
        </w:rPr>
        <w:t>durata della ditta</w:t>
      </w:r>
      <w:r w:rsidR="009E37E1">
        <w:rPr>
          <w:sz w:val="18"/>
          <w:szCs w:val="18"/>
          <w:lang w:val="it-IT"/>
        </w:rPr>
        <w:t xml:space="preserve"> (</w:t>
      </w:r>
      <w:r w:rsidRPr="0072234D">
        <w:rPr>
          <w:sz w:val="18"/>
          <w:szCs w:val="18"/>
          <w:lang w:val="it-IT"/>
        </w:rPr>
        <w:t>data termine</w:t>
      </w:r>
      <w:r w:rsidR="009E37E1">
        <w:rPr>
          <w:sz w:val="18"/>
          <w:szCs w:val="18"/>
          <w:lang w:val="it-IT"/>
        </w:rPr>
        <w:t>)</w:t>
      </w:r>
      <w:r w:rsidRPr="0072234D">
        <w:rPr>
          <w:sz w:val="18"/>
          <w:szCs w:val="18"/>
          <w:lang w:val="it-IT"/>
        </w:rPr>
        <w:t xml:space="preserve">: </w:t>
      </w:r>
      <w:bookmarkStart w:id="27" w:name="_Hlk115167053"/>
      <w:r w:rsidRPr="0072234D">
        <w:rPr>
          <w:sz w:val="18"/>
          <w:szCs w:val="18"/>
          <w:lang w:val="it-IT"/>
        </w:rPr>
        <w:fldChar w:fldCharType="begin">
          <w:ffData>
            <w:name w:val="Testo96"/>
            <w:enabled/>
            <w:calcOnExit w:val="0"/>
            <w:textInput/>
          </w:ffData>
        </w:fldChar>
      </w:r>
      <w:bookmarkStart w:id="28" w:name="Testo96"/>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7"/>
      <w:bookmarkEnd w:id="28"/>
      <w:r w:rsidRPr="0072234D">
        <w:rPr>
          <w:sz w:val="18"/>
          <w:szCs w:val="18"/>
          <w:lang w:val="it-IT"/>
        </w:rPr>
        <w:t>;</w:t>
      </w:r>
    </w:p>
    <w:p w14:paraId="40ABEC0D" w14:textId="77777777" w:rsidR="009A17F5" w:rsidRPr="0072234D" w:rsidRDefault="009A17F5" w:rsidP="009A17F5">
      <w:pPr>
        <w:autoSpaceDE w:val="0"/>
        <w:spacing w:line="360" w:lineRule="auto"/>
        <w:rPr>
          <w:sz w:val="18"/>
          <w:szCs w:val="18"/>
          <w:lang w:val="it-IT"/>
        </w:rPr>
      </w:pPr>
      <w:r w:rsidRPr="0072234D">
        <w:rPr>
          <w:sz w:val="18"/>
          <w:szCs w:val="18"/>
          <w:lang w:val="it-IT"/>
        </w:rPr>
        <w:t xml:space="preserve">ragione sociale: </w:t>
      </w:r>
      <w:r w:rsidRPr="0072234D">
        <w:rPr>
          <w:sz w:val="18"/>
          <w:szCs w:val="18"/>
          <w:lang w:val="it-IT"/>
        </w:rPr>
        <w:fldChar w:fldCharType="begin">
          <w:ffData>
            <w:name w:val="Testo97"/>
            <w:enabled/>
            <w:calcOnExit w:val="0"/>
            <w:textInput/>
          </w:ffData>
        </w:fldChar>
      </w:r>
      <w:bookmarkStart w:id="29" w:name="Testo97"/>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29"/>
      <w:r w:rsidR="00713A68">
        <w:rPr>
          <w:sz w:val="18"/>
          <w:szCs w:val="18"/>
          <w:lang w:val="it-IT"/>
        </w:rPr>
        <w:t>;</w:t>
      </w:r>
    </w:p>
    <w:p w14:paraId="1E8B8E69" w14:textId="77777777" w:rsidR="009A17F5" w:rsidRPr="0072234D" w:rsidRDefault="009A17F5" w:rsidP="009A17F5">
      <w:pPr>
        <w:suppressAutoHyphens w:val="0"/>
        <w:autoSpaceDE w:val="0"/>
        <w:autoSpaceDN w:val="0"/>
        <w:adjustRightInd w:val="0"/>
        <w:spacing w:line="360" w:lineRule="auto"/>
        <w:ind w:firstLine="426"/>
        <w:rPr>
          <w:sz w:val="18"/>
          <w:szCs w:val="18"/>
          <w:lang w:val="it-IT" w:eastAsia="de-DE"/>
        </w:rPr>
      </w:pPr>
    </w:p>
    <w:p w14:paraId="6AE303E5" w14:textId="77777777" w:rsidR="00E73BFF" w:rsidRPr="003B335A" w:rsidRDefault="00E73BFF" w:rsidP="00E73BFF">
      <w:pPr>
        <w:pStyle w:val="sche3"/>
        <w:autoSpaceDE/>
        <w:spacing w:line="360" w:lineRule="auto"/>
        <w:jc w:val="center"/>
        <w:rPr>
          <w:b/>
          <w:bCs/>
          <w:sz w:val="18"/>
          <w:szCs w:val="18"/>
          <w:lang w:val="it-IT"/>
        </w:rPr>
      </w:pPr>
      <w:r w:rsidRPr="003B335A">
        <w:rPr>
          <w:b/>
          <w:bCs/>
          <w:sz w:val="18"/>
          <w:szCs w:val="18"/>
          <w:lang w:val="it-IT"/>
        </w:rPr>
        <w:t>E DICHIARA</w:t>
      </w:r>
    </w:p>
    <w:p w14:paraId="22195969" w14:textId="77777777" w:rsidR="00E73BFF" w:rsidRDefault="00E73BFF" w:rsidP="00E73BFF">
      <w:pPr>
        <w:pStyle w:val="sche3"/>
        <w:spacing w:line="360" w:lineRule="auto"/>
        <w:rPr>
          <w:strike/>
          <w:sz w:val="18"/>
          <w:szCs w:val="18"/>
          <w:lang w:val="it-IT"/>
        </w:rPr>
      </w:pPr>
    </w:p>
    <w:p w14:paraId="4187D64E" w14:textId="465F42EC" w:rsidR="0052320F" w:rsidRPr="00A72F71" w:rsidRDefault="00E73BFF" w:rsidP="00075AEF">
      <w:pPr>
        <w:autoSpaceDE w:val="0"/>
        <w:spacing w:line="360" w:lineRule="auto"/>
        <w:ind w:left="426" w:hanging="426"/>
        <w:jc w:val="both"/>
        <w:rPr>
          <w:sz w:val="18"/>
          <w:szCs w:val="18"/>
          <w:lang w:val="it-IT"/>
        </w:rPr>
      </w:pPr>
      <w:r w:rsidRPr="00A72F71">
        <w:rPr>
          <w:rFonts w:eastAsia="Arial Unicode MS"/>
          <w:sz w:val="18"/>
          <w:szCs w:val="18"/>
          <w:lang w:val="it-IT"/>
        </w:rPr>
        <w:fldChar w:fldCharType="begin">
          <w:ffData>
            <w:name w:val="Controllo59"/>
            <w:enabled/>
            <w:calcOnExit w:val="0"/>
            <w:checkBox>
              <w:sizeAuto/>
              <w:default w:val="0"/>
              <w:checked w:val="0"/>
            </w:checkBox>
          </w:ffData>
        </w:fldChar>
      </w:r>
      <w:r w:rsidRPr="00A72F71">
        <w:rPr>
          <w:rFonts w:eastAsia="Arial Unicode MS"/>
          <w:sz w:val="18"/>
          <w:szCs w:val="18"/>
          <w:lang w:val="it-IT"/>
        </w:rPr>
        <w:instrText xml:space="preserve"> FORMCHECKBOX </w:instrText>
      </w:r>
      <w:r w:rsidRPr="00A72F71">
        <w:rPr>
          <w:rFonts w:eastAsia="Arial Unicode MS"/>
          <w:sz w:val="18"/>
          <w:szCs w:val="18"/>
          <w:lang w:val="it-IT"/>
        </w:rPr>
      </w:r>
      <w:r w:rsidRPr="00A72F71">
        <w:rPr>
          <w:rFonts w:eastAsia="Arial Unicode MS"/>
          <w:sz w:val="18"/>
          <w:szCs w:val="18"/>
          <w:lang w:val="it-IT"/>
        </w:rPr>
        <w:fldChar w:fldCharType="separate"/>
      </w:r>
      <w:r w:rsidRPr="00A72F71">
        <w:rPr>
          <w:rFonts w:eastAsia="Arial Unicode MS"/>
          <w:sz w:val="18"/>
          <w:szCs w:val="18"/>
          <w:lang w:val="it-IT"/>
        </w:rPr>
        <w:fldChar w:fldCharType="end"/>
      </w:r>
      <w:r w:rsidRPr="00A72F71">
        <w:rPr>
          <w:rFonts w:eastAsia="Arial Unicode MS"/>
          <w:sz w:val="18"/>
          <w:szCs w:val="18"/>
          <w:lang w:val="it-IT"/>
        </w:rPr>
        <w:tab/>
      </w:r>
      <w:r w:rsidR="00075AEF" w:rsidRPr="00A72F71">
        <w:rPr>
          <w:sz w:val="18"/>
          <w:szCs w:val="18"/>
          <w:lang w:val="it-IT"/>
        </w:rPr>
        <w:t>di essere una micro, piccola, media impresa ai sensi della Raccomandazione n. 2003/361/CE della Commissione delle Comunità europee del 6 maggio 2003</w:t>
      </w:r>
      <w:r w:rsidR="00075AEF" w:rsidRPr="00A72F71">
        <w:rPr>
          <w:rStyle w:val="EndnoteReference"/>
          <w:sz w:val="18"/>
          <w:szCs w:val="18"/>
          <w:lang w:val="it-IT"/>
        </w:rPr>
        <w:endnoteReference w:id="12"/>
      </w:r>
      <w:r w:rsidR="00075AEF" w:rsidRPr="00A72F71">
        <w:rPr>
          <w:sz w:val="18"/>
          <w:szCs w:val="18"/>
          <w:lang w:val="it-IT"/>
        </w:rPr>
        <w:t>.</w:t>
      </w:r>
    </w:p>
    <w:p w14:paraId="40C9A3E5" w14:textId="77777777" w:rsidR="00A974E4" w:rsidRPr="00A72F71" w:rsidRDefault="00A974E4" w:rsidP="00075AEF">
      <w:pPr>
        <w:autoSpaceDE w:val="0"/>
        <w:spacing w:line="360" w:lineRule="auto"/>
        <w:ind w:left="426" w:hanging="426"/>
        <w:jc w:val="both"/>
        <w:rPr>
          <w:color w:val="FF0000"/>
          <w:sz w:val="18"/>
          <w:szCs w:val="18"/>
          <w:lang w:val="it-IT"/>
        </w:rPr>
      </w:pPr>
    </w:p>
    <w:bookmarkStart w:id="30" w:name="_Hlk135239647"/>
    <w:bookmarkStart w:id="31" w:name="_Hlk102463444"/>
    <w:p w14:paraId="7A6CD974" w14:textId="3CDF3086" w:rsidR="00A83D28" w:rsidRPr="00D578F0" w:rsidRDefault="00A83D28" w:rsidP="00A83D28">
      <w:pPr>
        <w:autoSpaceDE w:val="0"/>
        <w:spacing w:line="360" w:lineRule="auto"/>
        <w:jc w:val="center"/>
        <w:rPr>
          <w:sz w:val="18"/>
          <w:szCs w:val="18"/>
          <w:lang w:val="it-IT"/>
        </w:rPr>
      </w:pPr>
      <w:r w:rsidRPr="00D578F0">
        <w:fldChar w:fldCharType="begin">
          <w:ffData>
            <w:name w:val=""/>
            <w:enabled/>
            <w:calcOnExit w:val="0"/>
            <w:checkBox>
              <w:sizeAuto/>
              <w:default w:val="0"/>
            </w:checkBox>
          </w:ffData>
        </w:fldChar>
      </w:r>
      <w:r w:rsidRPr="00D578F0">
        <w:rPr>
          <w:sz w:val="18"/>
          <w:szCs w:val="18"/>
          <w:lang w:val="it-IT"/>
        </w:rPr>
        <w:instrText>FORMCHECKBOX</w:instrText>
      </w:r>
      <w:r w:rsidRPr="00D578F0">
        <w:rPr>
          <w:sz w:val="18"/>
          <w:szCs w:val="18"/>
        </w:rPr>
      </w:r>
      <w:r w:rsidRPr="00D578F0">
        <w:rPr>
          <w:sz w:val="18"/>
          <w:szCs w:val="18"/>
        </w:rPr>
        <w:fldChar w:fldCharType="separate"/>
      </w:r>
      <w:r w:rsidRPr="00D578F0">
        <w:rPr>
          <w:sz w:val="18"/>
          <w:szCs w:val="18"/>
        </w:rPr>
        <w:fldChar w:fldCharType="end"/>
      </w:r>
      <w:bookmarkEnd w:id="30"/>
      <w:r w:rsidRPr="00D578F0">
        <w:rPr>
          <w:rFonts w:eastAsia="Arial Unicode MS"/>
          <w:b/>
          <w:sz w:val="18"/>
          <w:szCs w:val="18"/>
          <w:lang w:val="it-IT"/>
        </w:rPr>
        <w:t xml:space="preserve"> (per gli operatori economici stabiliti in Italia)</w:t>
      </w:r>
    </w:p>
    <w:bookmarkStart w:id="32" w:name="_Hlk115166869"/>
    <w:p w14:paraId="13353AEA" w14:textId="78C7A83B" w:rsidR="00075AEF" w:rsidRPr="00D578F0" w:rsidRDefault="0064688C" w:rsidP="00075AEF">
      <w:pPr>
        <w:autoSpaceDE w:val="0"/>
        <w:spacing w:line="360" w:lineRule="auto"/>
        <w:ind w:left="426" w:hanging="426"/>
        <w:jc w:val="both"/>
        <w:rPr>
          <w:sz w:val="18"/>
          <w:szCs w:val="18"/>
          <w:lang w:val="it-IT"/>
        </w:rPr>
      </w:pPr>
      <w:r w:rsidRPr="00D578F0">
        <w:rPr>
          <w:rFonts w:eastAsia="Arial Unicode MS"/>
          <w:sz w:val="18"/>
          <w:szCs w:val="18"/>
          <w:lang w:val="it-IT"/>
        </w:rPr>
        <w:lastRenderedPageBreak/>
        <w:fldChar w:fldCharType="begin">
          <w:ffData>
            <w:name w:val="Controllo59"/>
            <w:enabled/>
            <w:calcOnExit w:val="0"/>
            <w:checkBox>
              <w:sizeAuto/>
              <w:default w:val="0"/>
              <w:checked w:val="0"/>
            </w:checkBox>
          </w:ffData>
        </w:fldChar>
      </w:r>
      <w:r w:rsidRPr="00D578F0">
        <w:rPr>
          <w:rFonts w:eastAsia="Arial Unicode MS"/>
          <w:sz w:val="18"/>
          <w:szCs w:val="18"/>
          <w:lang w:val="it-IT"/>
        </w:rPr>
        <w:instrText xml:space="preserve"> FORMCHECKBOX </w:instrText>
      </w:r>
      <w:r w:rsidRPr="00D578F0">
        <w:rPr>
          <w:rFonts w:eastAsia="Arial Unicode MS"/>
          <w:sz w:val="18"/>
          <w:szCs w:val="18"/>
          <w:lang w:val="it-IT"/>
        </w:rPr>
      </w:r>
      <w:r w:rsidRPr="00D578F0">
        <w:rPr>
          <w:rFonts w:eastAsia="Arial Unicode MS"/>
          <w:sz w:val="18"/>
          <w:szCs w:val="18"/>
          <w:lang w:val="it-IT"/>
        </w:rPr>
        <w:fldChar w:fldCharType="separate"/>
      </w:r>
      <w:r w:rsidRPr="00D578F0">
        <w:rPr>
          <w:rFonts w:eastAsia="Arial Unicode MS"/>
          <w:sz w:val="18"/>
          <w:szCs w:val="18"/>
          <w:lang w:val="it-IT"/>
        </w:rPr>
        <w:fldChar w:fldCharType="end"/>
      </w:r>
      <w:r w:rsidRPr="00D578F0">
        <w:rPr>
          <w:rFonts w:eastAsia="Arial Unicode MS"/>
          <w:sz w:val="18"/>
          <w:szCs w:val="18"/>
          <w:lang w:val="it-IT"/>
        </w:rPr>
        <w:tab/>
      </w:r>
      <w:r w:rsidR="007B4DD1" w:rsidRPr="00D578F0">
        <w:rPr>
          <w:rFonts w:eastAsia="Arial Unicode MS"/>
          <w:sz w:val="18"/>
          <w:szCs w:val="18"/>
          <w:lang w:val="it-IT"/>
        </w:rPr>
        <w:t xml:space="preserve">a) </w:t>
      </w:r>
      <w:r w:rsidR="00A974E4" w:rsidRPr="00D578F0">
        <w:rPr>
          <w:rFonts w:eastAsia="Arial Unicode MS"/>
          <w:sz w:val="18"/>
          <w:szCs w:val="18"/>
          <w:lang w:val="it-IT"/>
        </w:rPr>
        <w:t>di essere una azienda pubblica o privata che</w:t>
      </w:r>
      <w:r w:rsidR="00B44792" w:rsidRPr="00D578F0">
        <w:rPr>
          <w:rFonts w:eastAsia="Arial Unicode MS"/>
          <w:sz w:val="18"/>
          <w:szCs w:val="18"/>
          <w:lang w:val="it-IT"/>
        </w:rPr>
        <w:t xml:space="preserve"> </w:t>
      </w:r>
      <w:r w:rsidR="00B44792" w:rsidRPr="00D578F0">
        <w:rPr>
          <w:rFonts w:eastAsia="Arial Unicode MS"/>
          <w:b/>
          <w:bCs/>
          <w:sz w:val="18"/>
          <w:szCs w:val="18"/>
          <w:lang w:val="it-IT"/>
        </w:rPr>
        <w:t>alla data del 31/12/202</w:t>
      </w:r>
      <w:r w:rsidR="003C6420" w:rsidRPr="00D578F0">
        <w:rPr>
          <w:rFonts w:eastAsia="Arial Unicode MS"/>
          <w:b/>
          <w:bCs/>
          <w:sz w:val="18"/>
          <w:szCs w:val="18"/>
          <w:lang w:val="it-IT"/>
        </w:rPr>
        <w:t>3</w:t>
      </w:r>
      <w:r w:rsidR="00A974E4" w:rsidRPr="00D578F0">
        <w:rPr>
          <w:rFonts w:eastAsia="Arial Unicode MS"/>
          <w:sz w:val="18"/>
          <w:szCs w:val="18"/>
          <w:lang w:val="it-IT"/>
        </w:rPr>
        <w:t xml:space="preserve"> occupa</w:t>
      </w:r>
      <w:r w:rsidR="00B44792" w:rsidRPr="00D578F0">
        <w:rPr>
          <w:rFonts w:eastAsia="Arial Unicode MS"/>
          <w:sz w:val="18"/>
          <w:szCs w:val="18"/>
          <w:lang w:val="it-IT"/>
        </w:rPr>
        <w:t>va</w:t>
      </w:r>
      <w:r w:rsidR="00A974E4" w:rsidRPr="00D578F0">
        <w:rPr>
          <w:rFonts w:eastAsia="Arial Unicode MS"/>
          <w:sz w:val="18"/>
          <w:szCs w:val="18"/>
          <w:lang w:val="it-IT"/>
        </w:rPr>
        <w:t xml:space="preserve"> </w:t>
      </w:r>
      <w:r w:rsidR="00A974E4" w:rsidRPr="00D578F0">
        <w:rPr>
          <w:rFonts w:eastAsia="Arial Unicode MS"/>
          <w:b/>
          <w:bCs/>
          <w:sz w:val="18"/>
          <w:szCs w:val="18"/>
          <w:lang w:val="it-IT"/>
        </w:rPr>
        <w:t xml:space="preserve">oltre </w:t>
      </w:r>
      <w:r w:rsidR="00955F94" w:rsidRPr="00D578F0">
        <w:rPr>
          <w:rFonts w:eastAsia="Arial Unicode MS"/>
          <w:b/>
          <w:bCs/>
          <w:sz w:val="18"/>
          <w:szCs w:val="18"/>
          <w:lang w:val="it-IT"/>
        </w:rPr>
        <w:t>cinquanta</w:t>
      </w:r>
      <w:r w:rsidR="00A974E4" w:rsidRPr="00D578F0">
        <w:rPr>
          <w:rFonts w:eastAsia="Arial Unicode MS"/>
          <w:b/>
          <w:bCs/>
          <w:sz w:val="18"/>
          <w:szCs w:val="18"/>
          <w:lang w:val="it-IT"/>
        </w:rPr>
        <w:t xml:space="preserve"> dipendenti</w:t>
      </w:r>
      <w:r w:rsidR="00A974E4" w:rsidRPr="00D578F0">
        <w:rPr>
          <w:rFonts w:eastAsia="Arial Unicode MS"/>
          <w:sz w:val="18"/>
          <w:szCs w:val="18"/>
          <w:lang w:val="it-IT"/>
        </w:rPr>
        <w:t xml:space="preserve"> </w:t>
      </w:r>
      <w:bookmarkEnd w:id="32"/>
      <w:r w:rsidR="00A974E4" w:rsidRPr="00D578F0">
        <w:rPr>
          <w:rFonts w:eastAsia="Arial Unicode MS"/>
          <w:sz w:val="18"/>
          <w:szCs w:val="18"/>
          <w:lang w:val="it-IT"/>
        </w:rPr>
        <w:t xml:space="preserve">e quindi </w:t>
      </w:r>
      <w:r w:rsidR="00A974E4" w:rsidRPr="00D578F0">
        <w:rPr>
          <w:rFonts w:eastAsia="Arial Unicode MS"/>
          <w:sz w:val="18"/>
          <w:szCs w:val="18"/>
          <w:u w:val="single"/>
          <w:lang w:val="it-IT"/>
        </w:rPr>
        <w:t>tenuta a redigere</w:t>
      </w:r>
      <w:r w:rsidR="00A974E4" w:rsidRPr="00D578F0">
        <w:rPr>
          <w:rFonts w:eastAsia="Arial Unicode MS"/>
          <w:sz w:val="18"/>
          <w:szCs w:val="18"/>
          <w:lang w:val="it-IT"/>
        </w:rPr>
        <w:t xml:space="preserve"> un rapporto almeno ogni due anni </w:t>
      </w:r>
      <w:bookmarkStart w:id="33" w:name="_Hlk115167226"/>
      <w:r w:rsidR="00A974E4" w:rsidRPr="00D578F0">
        <w:rPr>
          <w:rFonts w:eastAsia="Arial Unicode MS"/>
          <w:sz w:val="18"/>
          <w:szCs w:val="18"/>
          <w:lang w:val="it-IT"/>
        </w:rPr>
        <w:t xml:space="preserve">sulla situazione del personale </w:t>
      </w:r>
      <w:r w:rsidR="00A974E4" w:rsidRPr="00D578F0">
        <w:rPr>
          <w:sz w:val="18"/>
          <w:szCs w:val="18"/>
          <w:lang w:val="it-IT"/>
        </w:rPr>
        <w:t>di cui all’art. 46 d.lgs. 198/2006</w:t>
      </w:r>
      <w:bookmarkEnd w:id="33"/>
      <w:r w:rsidR="00BC3246" w:rsidRPr="00D578F0">
        <w:rPr>
          <w:sz w:val="18"/>
          <w:szCs w:val="18"/>
          <w:lang w:val="it-IT"/>
        </w:rPr>
        <w:t>;</w:t>
      </w:r>
    </w:p>
    <w:p w14:paraId="7C451EBA" w14:textId="1255168C" w:rsidR="007B4DD1" w:rsidRPr="00D578F0" w:rsidRDefault="007B4DD1" w:rsidP="007B4DD1">
      <w:pPr>
        <w:autoSpaceDE w:val="0"/>
        <w:spacing w:line="360" w:lineRule="auto"/>
        <w:ind w:left="426" w:hanging="426"/>
        <w:jc w:val="center"/>
        <w:rPr>
          <w:sz w:val="18"/>
          <w:szCs w:val="18"/>
          <w:lang w:val="it-IT"/>
        </w:rPr>
      </w:pPr>
      <w:r w:rsidRPr="00D578F0">
        <w:rPr>
          <w:sz w:val="18"/>
          <w:szCs w:val="18"/>
          <w:lang w:val="it-IT"/>
        </w:rPr>
        <w:t>oppure</w:t>
      </w:r>
    </w:p>
    <w:p w14:paraId="6FB09B8B" w14:textId="450293CA" w:rsidR="00B44792" w:rsidRPr="00D578F0" w:rsidRDefault="00BC3246" w:rsidP="00FB4E40">
      <w:pPr>
        <w:autoSpaceDE w:val="0"/>
        <w:spacing w:line="360" w:lineRule="auto"/>
        <w:ind w:left="426" w:hanging="426"/>
        <w:jc w:val="both"/>
        <w:rPr>
          <w:rFonts w:eastAsia="Arial Unicode MS"/>
          <w:sz w:val="18"/>
          <w:szCs w:val="18"/>
          <w:lang w:val="it-IT"/>
        </w:rPr>
      </w:pPr>
      <w:r w:rsidRPr="00D578F0">
        <w:rPr>
          <w:rFonts w:eastAsia="Arial Unicode MS"/>
          <w:sz w:val="18"/>
          <w:szCs w:val="18"/>
          <w:lang w:val="it-IT"/>
        </w:rPr>
        <w:fldChar w:fldCharType="begin">
          <w:ffData>
            <w:name w:val="Controllo59"/>
            <w:enabled/>
            <w:calcOnExit w:val="0"/>
            <w:checkBox>
              <w:sizeAuto/>
              <w:default w:val="0"/>
              <w:checked w:val="0"/>
            </w:checkBox>
          </w:ffData>
        </w:fldChar>
      </w:r>
      <w:r w:rsidRPr="00D578F0">
        <w:rPr>
          <w:rFonts w:eastAsia="Arial Unicode MS"/>
          <w:sz w:val="18"/>
          <w:szCs w:val="18"/>
          <w:lang w:val="it-IT"/>
        </w:rPr>
        <w:instrText xml:space="preserve"> FORMCHECKBOX </w:instrText>
      </w:r>
      <w:r w:rsidRPr="00D578F0">
        <w:rPr>
          <w:rFonts w:eastAsia="Arial Unicode MS"/>
          <w:sz w:val="18"/>
          <w:szCs w:val="18"/>
          <w:lang w:val="it-IT"/>
        </w:rPr>
      </w:r>
      <w:r w:rsidRPr="00D578F0">
        <w:rPr>
          <w:rFonts w:eastAsia="Arial Unicode MS"/>
          <w:sz w:val="18"/>
          <w:szCs w:val="18"/>
          <w:lang w:val="it-IT"/>
        </w:rPr>
        <w:fldChar w:fldCharType="separate"/>
      </w:r>
      <w:r w:rsidRPr="00D578F0">
        <w:rPr>
          <w:rFonts w:eastAsia="Arial Unicode MS"/>
          <w:sz w:val="18"/>
          <w:szCs w:val="18"/>
          <w:lang w:val="it-IT"/>
        </w:rPr>
        <w:fldChar w:fldCharType="end"/>
      </w:r>
      <w:r w:rsidRPr="00D578F0">
        <w:rPr>
          <w:rFonts w:eastAsia="Arial Unicode MS"/>
          <w:sz w:val="18"/>
          <w:szCs w:val="18"/>
          <w:lang w:val="it-IT"/>
        </w:rPr>
        <w:tab/>
      </w:r>
      <w:r w:rsidR="007B4DD1" w:rsidRPr="00D578F0">
        <w:rPr>
          <w:rFonts w:eastAsia="Arial Unicode MS"/>
          <w:sz w:val="18"/>
          <w:szCs w:val="18"/>
          <w:lang w:val="it-IT"/>
        </w:rPr>
        <w:t xml:space="preserve">b) </w:t>
      </w:r>
      <w:r w:rsidRPr="00D578F0">
        <w:rPr>
          <w:rFonts w:eastAsia="Arial Unicode MS"/>
          <w:sz w:val="18"/>
          <w:szCs w:val="18"/>
          <w:lang w:val="it-IT"/>
        </w:rPr>
        <w:t>di essere una azienda pubblica o privata che</w:t>
      </w:r>
      <w:r w:rsidR="00B44792" w:rsidRPr="00D578F0">
        <w:rPr>
          <w:rFonts w:eastAsia="Arial Unicode MS"/>
          <w:sz w:val="18"/>
          <w:szCs w:val="18"/>
          <w:lang w:val="it-IT"/>
        </w:rPr>
        <w:t xml:space="preserve"> </w:t>
      </w:r>
      <w:r w:rsidR="00B44792" w:rsidRPr="00D578F0">
        <w:rPr>
          <w:rFonts w:eastAsia="Arial Unicode MS"/>
          <w:b/>
          <w:bCs/>
          <w:sz w:val="18"/>
          <w:szCs w:val="18"/>
          <w:lang w:val="it-IT"/>
        </w:rPr>
        <w:t>alla data del 31/12/202</w:t>
      </w:r>
      <w:r w:rsidR="003C6420" w:rsidRPr="00D578F0">
        <w:rPr>
          <w:rFonts w:eastAsia="Arial Unicode MS"/>
          <w:b/>
          <w:bCs/>
          <w:sz w:val="18"/>
          <w:szCs w:val="18"/>
          <w:lang w:val="it-IT"/>
        </w:rPr>
        <w:t>3</w:t>
      </w:r>
      <w:r w:rsidR="00B44792" w:rsidRPr="00D578F0">
        <w:rPr>
          <w:rFonts w:eastAsia="Arial Unicode MS"/>
          <w:b/>
          <w:bCs/>
          <w:sz w:val="18"/>
          <w:szCs w:val="18"/>
          <w:lang w:val="it-IT"/>
        </w:rPr>
        <w:t xml:space="preserve"> NON</w:t>
      </w:r>
      <w:r w:rsidR="00B44792" w:rsidRPr="00D578F0">
        <w:rPr>
          <w:rFonts w:eastAsia="Arial Unicode MS"/>
          <w:sz w:val="18"/>
          <w:szCs w:val="18"/>
          <w:lang w:val="it-IT"/>
        </w:rPr>
        <w:t xml:space="preserve"> occupava oltre cinquanta dipendenti e quindi di NON essere tenuta a redigere un rapporto almeno ogni due anni sulla situazione del personale di cui all’art. 46 d.lgs. 198/2006</w:t>
      </w:r>
      <w:r w:rsidR="00DD06AC" w:rsidRPr="00D578F0">
        <w:rPr>
          <w:rFonts w:eastAsia="Arial Unicode MS"/>
          <w:sz w:val="18"/>
          <w:szCs w:val="18"/>
          <w:lang w:val="it-IT"/>
        </w:rPr>
        <w:t xml:space="preserve"> e pertanto</w:t>
      </w:r>
    </w:p>
    <w:p w14:paraId="428BED04" w14:textId="4603498F" w:rsidR="00DD06AC" w:rsidRPr="00D578F0" w:rsidRDefault="00DD06AC" w:rsidP="00DD06AC">
      <w:pPr>
        <w:autoSpaceDE w:val="0"/>
        <w:spacing w:line="360" w:lineRule="auto"/>
        <w:ind w:left="993" w:hanging="567"/>
        <w:jc w:val="both"/>
        <w:rPr>
          <w:rFonts w:eastAsia="Arial Unicode MS"/>
          <w:sz w:val="18"/>
          <w:szCs w:val="18"/>
          <w:lang w:val="it-IT"/>
        </w:rPr>
      </w:pPr>
      <w:r w:rsidRPr="00D578F0">
        <w:rPr>
          <w:rFonts w:eastAsia="Arial Unicode MS"/>
          <w:sz w:val="18"/>
          <w:szCs w:val="18"/>
          <w:lang w:val="de-DE"/>
        </w:rPr>
        <w:fldChar w:fldCharType="begin">
          <w:ffData>
            <w:name w:val="Controllo59"/>
            <w:enabled/>
            <w:calcOnExit w:val="0"/>
            <w:checkBox>
              <w:sizeAuto/>
              <w:default w:val="0"/>
              <w:checked w:val="0"/>
            </w:checkBox>
          </w:ffData>
        </w:fldChar>
      </w:r>
      <w:r w:rsidRPr="00D578F0">
        <w:rPr>
          <w:rFonts w:eastAsia="Arial Unicode MS"/>
          <w:sz w:val="18"/>
          <w:szCs w:val="18"/>
          <w:lang w:val="it-IT"/>
        </w:rPr>
        <w:instrText xml:space="preserve"> FORMCHECKBOX </w:instrText>
      </w:r>
      <w:r w:rsidRPr="00D578F0">
        <w:rPr>
          <w:rFonts w:eastAsia="Arial Unicode MS"/>
          <w:sz w:val="18"/>
          <w:szCs w:val="18"/>
          <w:lang w:val="de-DE"/>
        </w:rPr>
      </w:r>
      <w:r w:rsidRPr="00D578F0">
        <w:rPr>
          <w:rFonts w:eastAsia="Arial Unicode MS"/>
          <w:sz w:val="18"/>
          <w:szCs w:val="18"/>
          <w:lang w:val="de-DE"/>
        </w:rPr>
        <w:fldChar w:fldCharType="separate"/>
      </w:r>
      <w:r w:rsidRPr="00D578F0">
        <w:rPr>
          <w:rFonts w:eastAsia="Arial Unicode MS"/>
          <w:sz w:val="18"/>
          <w:szCs w:val="18"/>
          <w:lang w:val="de-DE"/>
        </w:rPr>
        <w:fldChar w:fldCharType="end"/>
      </w:r>
      <w:r w:rsidRPr="00D578F0">
        <w:rPr>
          <w:rFonts w:eastAsia="Arial Unicode MS"/>
          <w:sz w:val="18"/>
          <w:szCs w:val="18"/>
          <w:lang w:val="it-IT"/>
        </w:rPr>
        <w:t xml:space="preserve"> b1) di essere un’azienda pubblica o privata che occupa trai i </w:t>
      </w:r>
      <w:r w:rsidRPr="00D578F0">
        <w:rPr>
          <w:rFonts w:eastAsia="Arial Unicode MS"/>
          <w:b/>
          <w:bCs/>
          <w:sz w:val="18"/>
          <w:szCs w:val="18"/>
          <w:lang w:val="it-IT"/>
        </w:rPr>
        <w:t>quindici ed i cinquanta dipendenti</w:t>
      </w:r>
      <w:r w:rsidRPr="00D578F0">
        <w:rPr>
          <w:rFonts w:eastAsia="Arial Unicode MS"/>
          <w:sz w:val="18"/>
          <w:szCs w:val="18"/>
          <w:lang w:val="it-IT"/>
        </w:rPr>
        <w:t xml:space="preserve"> compresi e quindi tenuta a </w:t>
      </w:r>
      <w:r w:rsidRPr="00D578F0">
        <w:rPr>
          <w:rFonts w:eastAsia="Arial Unicode MS"/>
          <w:b/>
          <w:bCs/>
          <w:sz w:val="18"/>
          <w:szCs w:val="18"/>
          <w:u w:val="single"/>
          <w:lang w:val="it-IT"/>
        </w:rPr>
        <w:t>redigere e consegnare alla stazione appaltante entro sei mesi dalla stipula del contratto</w:t>
      </w:r>
      <w:r w:rsidRPr="00D578F0">
        <w:rPr>
          <w:rFonts w:eastAsia="Arial Unicode MS"/>
          <w:sz w:val="18"/>
          <w:szCs w:val="18"/>
          <w:lang w:val="it-IT"/>
        </w:rPr>
        <w:t>:</w:t>
      </w:r>
    </w:p>
    <w:p w14:paraId="0D107811" w14:textId="469BB9CA" w:rsidR="00DD06AC" w:rsidRPr="00D578F0" w:rsidRDefault="00DD06AC" w:rsidP="00DD06AC">
      <w:pPr>
        <w:spacing w:line="360" w:lineRule="auto"/>
        <w:ind w:left="1276" w:hanging="283"/>
        <w:jc w:val="both"/>
        <w:rPr>
          <w:rFonts w:eastAsia="Arial Unicode MS"/>
          <w:sz w:val="18"/>
          <w:szCs w:val="18"/>
          <w:lang w:val="it-IT"/>
        </w:rPr>
      </w:pPr>
      <w:r w:rsidRPr="00D578F0">
        <w:rPr>
          <w:rFonts w:eastAsia="Arial Unicode MS"/>
          <w:sz w:val="18"/>
          <w:szCs w:val="18"/>
          <w:lang w:val="it-IT"/>
        </w:rPr>
        <w:t>•</w:t>
      </w:r>
      <w:r w:rsidRPr="00D578F0">
        <w:rPr>
          <w:rFonts w:eastAsia="Arial Unicode MS"/>
          <w:sz w:val="18"/>
          <w:szCs w:val="18"/>
          <w:lang w:val="it-IT"/>
        </w:rPr>
        <w:tab/>
      </w:r>
      <w:r w:rsidRPr="00D578F0">
        <w:rPr>
          <w:rFonts w:eastAsia="Arial Unicode MS"/>
          <w:sz w:val="18"/>
          <w:szCs w:val="18"/>
          <w:u w:val="single"/>
          <w:lang w:val="it-IT"/>
        </w:rPr>
        <w:t xml:space="preserve">ai sensi dell’art. 47, </w:t>
      </w:r>
      <w:r w:rsidRPr="00D578F0">
        <w:rPr>
          <w:rFonts w:eastAsia="Arial Unicode MS"/>
          <w:b/>
          <w:bCs/>
          <w:sz w:val="18"/>
          <w:szCs w:val="18"/>
          <w:u w:val="single"/>
          <w:lang w:val="it-IT"/>
        </w:rPr>
        <w:t>comma 3</w:t>
      </w:r>
      <w:r w:rsidRPr="00D578F0">
        <w:rPr>
          <w:rFonts w:eastAsia="Arial Unicode MS"/>
          <w:sz w:val="18"/>
          <w:szCs w:val="18"/>
          <w:u w:val="single"/>
          <w:lang w:val="it-IT"/>
        </w:rPr>
        <w:t>, della legge 108/2021</w:t>
      </w:r>
      <w:bookmarkStart w:id="34" w:name="_Hlk188382703"/>
      <w:r w:rsidR="008B20B2" w:rsidRPr="00D578F0">
        <w:rPr>
          <w:rFonts w:eastAsia="Arial Unicode MS"/>
          <w:sz w:val="18"/>
          <w:szCs w:val="18"/>
          <w:u w:val="single"/>
          <w:lang w:val="it-IT"/>
        </w:rPr>
        <w:t xml:space="preserve">/ </w:t>
      </w:r>
      <w:r w:rsidR="008B20B2" w:rsidRPr="00D578F0">
        <w:rPr>
          <w:rFonts w:eastAsia="Arial Unicode MS"/>
          <w:b/>
          <w:sz w:val="18"/>
          <w:szCs w:val="18"/>
          <w:u w:val="single"/>
          <w:lang w:val="it-IT"/>
        </w:rPr>
        <w:t xml:space="preserve">art. 1 comma 2 </w:t>
      </w:r>
      <w:proofErr w:type="gramStart"/>
      <w:r w:rsidR="008B20B2" w:rsidRPr="00D578F0">
        <w:rPr>
          <w:rFonts w:eastAsia="Arial Unicode MS"/>
          <w:b/>
          <w:sz w:val="18"/>
          <w:szCs w:val="18"/>
          <w:u w:val="single"/>
          <w:lang w:val="it-IT"/>
        </w:rPr>
        <w:t>dell'</w:t>
      </w:r>
      <w:proofErr w:type="spellStart"/>
      <w:r w:rsidR="008B20B2" w:rsidRPr="00D578F0">
        <w:rPr>
          <w:rFonts w:eastAsia="Arial Unicode MS"/>
          <w:b/>
          <w:sz w:val="18"/>
          <w:szCs w:val="18"/>
          <w:u w:val="single"/>
          <w:lang w:val="it-IT"/>
        </w:rPr>
        <w:t>All</w:t>
      </w:r>
      <w:proofErr w:type="spellEnd"/>
      <w:r w:rsidR="008B20B2" w:rsidRPr="00D578F0">
        <w:rPr>
          <w:rFonts w:eastAsia="Arial Unicode MS"/>
          <w:b/>
          <w:sz w:val="18"/>
          <w:szCs w:val="18"/>
          <w:u w:val="single"/>
          <w:lang w:val="it-IT"/>
        </w:rPr>
        <w:t xml:space="preserve"> .</w:t>
      </w:r>
      <w:proofErr w:type="gramEnd"/>
      <w:r w:rsidR="008B20B2" w:rsidRPr="00D578F0">
        <w:rPr>
          <w:rFonts w:eastAsia="Arial Unicode MS"/>
          <w:b/>
          <w:sz w:val="18"/>
          <w:szCs w:val="18"/>
          <w:u w:val="single"/>
          <w:lang w:val="it-IT"/>
        </w:rPr>
        <w:t>II. 3 del D.lgs. 36/2023</w:t>
      </w:r>
      <w:bookmarkEnd w:id="34"/>
      <w:r w:rsidRPr="00D578F0">
        <w:rPr>
          <w:rFonts w:eastAsia="Arial Unicode MS"/>
          <w:sz w:val="18"/>
          <w:szCs w:val="18"/>
          <w:u w:val="single"/>
          <w:lang w:val="it-IT"/>
        </w:rPr>
        <w:t>, una relazione di genere sulla situazione del personale maschile e femminile</w:t>
      </w:r>
      <w:r w:rsidRPr="00D578F0">
        <w:rPr>
          <w:rFonts w:eastAsia="Arial Unicode MS"/>
          <w:sz w:val="18"/>
          <w:szCs w:val="18"/>
          <w:lang w:val="it-IT"/>
        </w:rPr>
        <w:t xml:space="preserve"> in ognuna delle professioni ed in relazione allo stato di assunzioni, della formazione, della promozione professionale, dei livelli, dei passaggi di categoria o di qualifica, di altri fenomeni di mobilità, dell’intervento della Cassa integrazione guadagni, dei licenziamenti, dei prepensionamenti e pensionamenti, della retribuzione effettivamente corrisposta </w:t>
      </w:r>
      <w:r w:rsidRPr="00D578F0">
        <w:rPr>
          <w:rFonts w:eastAsia="Arial Unicode MS"/>
          <w:sz w:val="18"/>
          <w:szCs w:val="18"/>
          <w:u w:val="single"/>
          <w:lang w:val="it-IT"/>
        </w:rPr>
        <w:t>e trasmettere</w:t>
      </w:r>
      <w:r w:rsidRPr="00D578F0">
        <w:rPr>
          <w:rFonts w:eastAsia="Arial Unicode MS"/>
          <w:sz w:val="18"/>
          <w:szCs w:val="18"/>
          <w:lang w:val="it-IT"/>
        </w:rPr>
        <w:t xml:space="preserve"> alle rappresentanze sindacali aziendali e alla consigliera e al consigliere regionale/provinciale di parità;</w:t>
      </w:r>
    </w:p>
    <w:p w14:paraId="036BB202" w14:textId="7E454A7E" w:rsidR="00DD06AC" w:rsidRPr="00D578F0" w:rsidRDefault="00DD06AC" w:rsidP="00DD06AC">
      <w:pPr>
        <w:autoSpaceDE w:val="0"/>
        <w:spacing w:line="360" w:lineRule="auto"/>
        <w:ind w:left="1276" w:hanging="283"/>
        <w:jc w:val="both"/>
        <w:rPr>
          <w:rFonts w:eastAsia="Arial Unicode MS"/>
          <w:sz w:val="18"/>
          <w:szCs w:val="18"/>
          <w:lang w:val="it-IT"/>
        </w:rPr>
      </w:pPr>
      <w:r w:rsidRPr="00D578F0">
        <w:rPr>
          <w:rFonts w:eastAsia="Arial Unicode MS"/>
          <w:sz w:val="18"/>
          <w:szCs w:val="18"/>
          <w:lang w:val="it-IT"/>
        </w:rPr>
        <w:t>•</w:t>
      </w:r>
      <w:r w:rsidRPr="00D578F0">
        <w:rPr>
          <w:rFonts w:eastAsia="Arial Unicode MS"/>
          <w:sz w:val="18"/>
          <w:szCs w:val="18"/>
          <w:lang w:val="it-IT"/>
        </w:rPr>
        <w:tab/>
      </w:r>
      <w:r w:rsidRPr="00D578F0">
        <w:rPr>
          <w:rFonts w:eastAsia="Arial Unicode MS"/>
          <w:sz w:val="18"/>
          <w:szCs w:val="18"/>
          <w:u w:val="single"/>
          <w:lang w:val="it-IT"/>
        </w:rPr>
        <w:t xml:space="preserve">ai sensi dell’art. 47, </w:t>
      </w:r>
      <w:r w:rsidRPr="00D578F0">
        <w:rPr>
          <w:rFonts w:eastAsia="Arial Unicode MS"/>
          <w:b/>
          <w:bCs/>
          <w:sz w:val="18"/>
          <w:szCs w:val="18"/>
          <w:u w:val="single"/>
          <w:lang w:val="it-IT"/>
        </w:rPr>
        <w:t>comma 3-bis</w:t>
      </w:r>
      <w:r w:rsidRPr="00D578F0">
        <w:rPr>
          <w:rFonts w:eastAsia="Arial Unicode MS"/>
          <w:sz w:val="18"/>
          <w:szCs w:val="18"/>
          <w:u w:val="single"/>
          <w:lang w:val="it-IT"/>
        </w:rPr>
        <w:t>, della legge 108/2021</w:t>
      </w:r>
      <w:r w:rsidR="008B20B2" w:rsidRPr="00D578F0">
        <w:rPr>
          <w:rFonts w:eastAsia="Arial Unicode MS"/>
          <w:sz w:val="18"/>
          <w:szCs w:val="18"/>
          <w:u w:val="single"/>
          <w:lang w:val="it-IT"/>
        </w:rPr>
        <w:t xml:space="preserve">/ </w:t>
      </w:r>
      <w:r w:rsidR="008B20B2" w:rsidRPr="00D578F0">
        <w:rPr>
          <w:rFonts w:eastAsia="Arial Unicode MS"/>
          <w:b/>
          <w:sz w:val="18"/>
          <w:szCs w:val="18"/>
          <w:u w:val="single"/>
          <w:lang w:val="it-IT"/>
        </w:rPr>
        <w:t xml:space="preserve">art. 1 comma 2 </w:t>
      </w:r>
      <w:proofErr w:type="gramStart"/>
      <w:r w:rsidR="008B20B2" w:rsidRPr="00D578F0">
        <w:rPr>
          <w:rFonts w:eastAsia="Arial Unicode MS"/>
          <w:b/>
          <w:sz w:val="18"/>
          <w:szCs w:val="18"/>
          <w:u w:val="single"/>
          <w:lang w:val="it-IT"/>
        </w:rPr>
        <w:t>dell'</w:t>
      </w:r>
      <w:proofErr w:type="spellStart"/>
      <w:r w:rsidR="008B20B2" w:rsidRPr="00D578F0">
        <w:rPr>
          <w:rFonts w:eastAsia="Arial Unicode MS"/>
          <w:b/>
          <w:sz w:val="18"/>
          <w:szCs w:val="18"/>
          <w:u w:val="single"/>
          <w:lang w:val="it-IT"/>
        </w:rPr>
        <w:t>All</w:t>
      </w:r>
      <w:proofErr w:type="spellEnd"/>
      <w:r w:rsidR="008B20B2" w:rsidRPr="00D578F0">
        <w:rPr>
          <w:rFonts w:eastAsia="Arial Unicode MS"/>
          <w:b/>
          <w:sz w:val="18"/>
          <w:szCs w:val="18"/>
          <w:u w:val="single"/>
          <w:lang w:val="it-IT"/>
        </w:rPr>
        <w:t xml:space="preserve"> .</w:t>
      </w:r>
      <w:proofErr w:type="gramEnd"/>
      <w:r w:rsidR="008B20B2" w:rsidRPr="00D578F0">
        <w:rPr>
          <w:rFonts w:eastAsia="Arial Unicode MS"/>
          <w:b/>
          <w:sz w:val="18"/>
          <w:szCs w:val="18"/>
          <w:u w:val="single"/>
          <w:lang w:val="it-IT"/>
        </w:rPr>
        <w:t>II. 3 del D.lgs. 36/2023</w:t>
      </w:r>
      <w:r w:rsidRPr="00D578F0">
        <w:rPr>
          <w:rFonts w:eastAsia="Arial Unicode MS"/>
          <w:sz w:val="18"/>
          <w:szCs w:val="18"/>
          <w:u w:val="single"/>
          <w:lang w:val="it-IT"/>
        </w:rPr>
        <w:t>, una certificazione e relazione circa il rispetto delle norme che disciplinano il diritto al lavoro delle persone con disabilità</w:t>
      </w:r>
      <w:r w:rsidRPr="00D578F0">
        <w:rPr>
          <w:rFonts w:eastAsia="Arial Unicode MS"/>
          <w:sz w:val="18"/>
          <w:szCs w:val="18"/>
          <w:lang w:val="it-IT"/>
        </w:rPr>
        <w:t xml:space="preserve">, di cui all’articolo 17 della legge 12 marzo 1999, n. 68, che contenga, altresì, l’illustrazione di eventuali sanzioni e provvedimenti posti a carico dell’appaltatore nel triennio precedente la data di scadenza della presentazione delle offerte. La relazione </w:t>
      </w:r>
      <w:r w:rsidRPr="00D578F0">
        <w:rPr>
          <w:rFonts w:eastAsia="Arial Unicode MS"/>
          <w:sz w:val="18"/>
          <w:szCs w:val="18"/>
          <w:u w:val="single"/>
          <w:lang w:val="it-IT"/>
        </w:rPr>
        <w:t>deve inoltre essere trasmessa anche alle rappresentanze sindacali aziendali</w:t>
      </w:r>
      <w:r w:rsidRPr="00D578F0">
        <w:rPr>
          <w:rFonts w:eastAsia="Arial Unicode MS"/>
          <w:sz w:val="18"/>
          <w:szCs w:val="18"/>
          <w:lang w:val="it-IT"/>
        </w:rPr>
        <w:t>.</w:t>
      </w:r>
    </w:p>
    <w:p w14:paraId="06660B30" w14:textId="77777777" w:rsidR="00DD06AC" w:rsidRPr="00D578F0" w:rsidRDefault="00DD06AC" w:rsidP="00DD06AC">
      <w:pPr>
        <w:autoSpaceDE w:val="0"/>
        <w:spacing w:line="360" w:lineRule="auto"/>
        <w:ind w:left="426" w:hanging="426"/>
        <w:jc w:val="center"/>
        <w:rPr>
          <w:rFonts w:eastAsia="Arial Unicode MS"/>
          <w:sz w:val="18"/>
          <w:szCs w:val="18"/>
          <w:lang w:val="it-IT"/>
        </w:rPr>
      </w:pPr>
      <w:r w:rsidRPr="00D578F0">
        <w:rPr>
          <w:rFonts w:eastAsia="Arial Unicode MS"/>
          <w:sz w:val="18"/>
          <w:szCs w:val="18"/>
          <w:lang w:val="it-IT"/>
        </w:rPr>
        <w:t>oppure</w:t>
      </w:r>
    </w:p>
    <w:p w14:paraId="13C7D1DC" w14:textId="0C25E482" w:rsidR="00DD06AC" w:rsidRPr="00D578F0" w:rsidRDefault="00DD06AC" w:rsidP="00DD06AC">
      <w:pPr>
        <w:autoSpaceDE w:val="0"/>
        <w:spacing w:line="360" w:lineRule="auto"/>
        <w:ind w:left="1134" w:hanging="708"/>
        <w:jc w:val="both"/>
        <w:rPr>
          <w:rFonts w:eastAsia="Arial Unicode MS"/>
          <w:sz w:val="18"/>
          <w:szCs w:val="18"/>
          <w:lang w:val="it-IT"/>
        </w:rPr>
      </w:pPr>
      <w:r w:rsidRPr="00D578F0">
        <w:rPr>
          <w:rFonts w:eastAsia="Arial Unicode MS"/>
          <w:sz w:val="18"/>
          <w:szCs w:val="18"/>
          <w:lang w:val="de-DE"/>
        </w:rPr>
        <w:fldChar w:fldCharType="begin">
          <w:ffData>
            <w:name w:val="Controllo59"/>
            <w:enabled/>
            <w:calcOnExit w:val="0"/>
            <w:checkBox>
              <w:sizeAuto/>
              <w:default w:val="0"/>
              <w:checked w:val="0"/>
            </w:checkBox>
          </w:ffData>
        </w:fldChar>
      </w:r>
      <w:r w:rsidRPr="00D578F0">
        <w:rPr>
          <w:rFonts w:eastAsia="Arial Unicode MS"/>
          <w:sz w:val="18"/>
          <w:szCs w:val="18"/>
          <w:lang w:val="it-IT"/>
        </w:rPr>
        <w:instrText xml:space="preserve"> FORMCHECKBOX </w:instrText>
      </w:r>
      <w:r w:rsidRPr="00D578F0">
        <w:rPr>
          <w:rFonts w:eastAsia="Arial Unicode MS"/>
          <w:sz w:val="18"/>
          <w:szCs w:val="18"/>
          <w:lang w:val="de-DE"/>
        </w:rPr>
      </w:r>
      <w:r w:rsidRPr="00D578F0">
        <w:rPr>
          <w:rFonts w:eastAsia="Arial Unicode MS"/>
          <w:sz w:val="18"/>
          <w:szCs w:val="18"/>
          <w:lang w:val="de-DE"/>
        </w:rPr>
        <w:fldChar w:fldCharType="separate"/>
      </w:r>
      <w:r w:rsidRPr="00D578F0">
        <w:rPr>
          <w:rFonts w:eastAsia="Arial Unicode MS"/>
          <w:sz w:val="18"/>
          <w:szCs w:val="18"/>
          <w:lang w:val="de-DE"/>
        </w:rPr>
        <w:fldChar w:fldCharType="end"/>
      </w:r>
      <w:r w:rsidRPr="00D578F0">
        <w:rPr>
          <w:rFonts w:eastAsia="Arial Unicode MS"/>
          <w:sz w:val="18"/>
          <w:szCs w:val="18"/>
          <w:lang w:val="it-IT"/>
        </w:rPr>
        <w:t xml:space="preserve"> b2) di essere un’azienda pubblica o privata che alla data del 31/12/2021 occupava un numero di dipendenti inferiore a quindici.</w:t>
      </w:r>
    </w:p>
    <w:p w14:paraId="73CAA457" w14:textId="7DB7E76E" w:rsidR="00DD06AC" w:rsidRPr="00D578F0" w:rsidRDefault="00400A3E" w:rsidP="00DD06AC">
      <w:pPr>
        <w:autoSpaceDE w:val="0"/>
        <w:spacing w:line="360" w:lineRule="auto"/>
        <w:ind w:left="426" w:hanging="426"/>
        <w:jc w:val="center"/>
        <w:rPr>
          <w:rFonts w:eastAsia="Arial Unicode MS"/>
          <w:sz w:val="18"/>
          <w:szCs w:val="18"/>
          <w:lang w:val="it-IT"/>
        </w:rPr>
      </w:pPr>
      <w:r w:rsidRPr="00D578F0">
        <w:rPr>
          <w:rFonts w:eastAsia="Arial Unicode MS"/>
          <w:sz w:val="18"/>
          <w:szCs w:val="18"/>
          <w:lang w:val="it-IT"/>
        </w:rPr>
        <w:t>oppure</w:t>
      </w:r>
    </w:p>
    <w:p w14:paraId="400FA01D" w14:textId="1ACAFF03" w:rsidR="00DD06AC" w:rsidRPr="00D578F0" w:rsidRDefault="00DD06AC" w:rsidP="00DD06AC">
      <w:pPr>
        <w:autoSpaceDE w:val="0"/>
        <w:spacing w:line="360" w:lineRule="auto"/>
        <w:ind w:left="426" w:hanging="426"/>
        <w:jc w:val="center"/>
        <w:rPr>
          <w:rFonts w:eastAsia="Arial Unicode MS"/>
          <w:b/>
          <w:bCs/>
          <w:sz w:val="18"/>
          <w:szCs w:val="18"/>
          <w:lang w:val="it-IT"/>
        </w:rPr>
      </w:pPr>
      <w:r w:rsidRPr="00D578F0">
        <w:rPr>
          <w:b/>
          <w:bCs/>
        </w:rPr>
        <w:fldChar w:fldCharType="begin">
          <w:ffData>
            <w:name w:val=""/>
            <w:enabled/>
            <w:calcOnExit w:val="0"/>
            <w:checkBox>
              <w:sizeAuto/>
              <w:default w:val="0"/>
            </w:checkBox>
          </w:ffData>
        </w:fldChar>
      </w:r>
      <w:r w:rsidRPr="00D578F0">
        <w:rPr>
          <w:b/>
          <w:bCs/>
          <w:sz w:val="18"/>
          <w:szCs w:val="18"/>
          <w:lang w:val="it-IT"/>
        </w:rPr>
        <w:instrText>FORMCHECKBOX</w:instrText>
      </w:r>
      <w:r w:rsidRPr="00D578F0">
        <w:rPr>
          <w:b/>
          <w:bCs/>
          <w:sz w:val="18"/>
          <w:szCs w:val="18"/>
        </w:rPr>
      </w:r>
      <w:r w:rsidRPr="00D578F0">
        <w:rPr>
          <w:b/>
          <w:bCs/>
          <w:sz w:val="18"/>
          <w:szCs w:val="18"/>
        </w:rPr>
        <w:fldChar w:fldCharType="separate"/>
      </w:r>
      <w:r w:rsidRPr="00D578F0">
        <w:rPr>
          <w:b/>
          <w:bCs/>
          <w:sz w:val="18"/>
          <w:szCs w:val="18"/>
        </w:rPr>
        <w:fldChar w:fldCharType="end"/>
      </w:r>
      <w:r w:rsidRPr="00D578F0">
        <w:rPr>
          <w:rFonts w:eastAsia="Arial Unicode MS"/>
          <w:b/>
          <w:bCs/>
          <w:sz w:val="18"/>
          <w:szCs w:val="18"/>
          <w:lang w:val="it-IT"/>
        </w:rPr>
        <w:t xml:space="preserve"> (per gli operatori economici NON stabiliti in Italia)</w:t>
      </w:r>
    </w:p>
    <w:p w14:paraId="327E43FD" w14:textId="65720240" w:rsidR="00DD06AC" w:rsidRPr="00D578F0" w:rsidRDefault="00DD06AC" w:rsidP="00400A3E">
      <w:pPr>
        <w:autoSpaceDE w:val="0"/>
        <w:spacing w:line="360" w:lineRule="auto"/>
        <w:jc w:val="both"/>
        <w:rPr>
          <w:rFonts w:eastAsia="Arial Unicode MS"/>
          <w:sz w:val="18"/>
          <w:szCs w:val="18"/>
          <w:lang w:val="it-IT"/>
        </w:rPr>
      </w:pPr>
      <w:r w:rsidRPr="00D578F0">
        <w:rPr>
          <w:rFonts w:eastAsia="Arial Unicode MS"/>
          <w:sz w:val="18"/>
          <w:szCs w:val="18"/>
          <w:lang w:val="it-IT"/>
        </w:rPr>
        <w:t>con riferimento agli obblighi in materia di pari opportunità, parità generazionale e di genere e inclusione delle persone con disabilità in relazione alle procedure di investimento pubblico, derivanti in tutto o in parte dalle disposizioni di cui al Regolamento (UE) 2021/240 del Parlamento europeo e del Consiglio del 10 febbraio 2021 e del regolamento (UE) 2021/241 del Parlamento europeo e del Consiglio del 12 febbraio 2021, di essersi conformato alla legislazione in vigore nel paese di origine</w:t>
      </w:r>
    </w:p>
    <w:p w14:paraId="31031761" w14:textId="325EDE60" w:rsidR="00DD06AC" w:rsidRPr="00D578F0" w:rsidRDefault="008A4B38" w:rsidP="00DD06AC">
      <w:pPr>
        <w:autoSpaceDE w:val="0"/>
        <w:spacing w:line="360" w:lineRule="auto"/>
        <w:ind w:left="426" w:hanging="426"/>
        <w:jc w:val="both"/>
        <w:rPr>
          <w:rFonts w:eastAsia="Arial Unicode MS"/>
          <w:sz w:val="18"/>
          <w:szCs w:val="18"/>
          <w:lang w:val="it-IT"/>
        </w:rPr>
      </w:pPr>
      <w:r w:rsidRPr="00D578F0">
        <w:rPr>
          <w:iCs/>
          <w:sz w:val="18"/>
          <w:szCs w:val="18"/>
          <w:lang w:val="it-IT"/>
        </w:rPr>
        <w:fldChar w:fldCharType="begin">
          <w:ffData>
            <w:name w:val="Controllo143"/>
            <w:enabled/>
            <w:calcOnExit w:val="0"/>
            <w:checkBox>
              <w:sizeAuto/>
              <w:default w:val="0"/>
            </w:checkBox>
          </w:ffData>
        </w:fldChar>
      </w:r>
      <w:r w:rsidRPr="00D578F0">
        <w:rPr>
          <w:iCs/>
          <w:sz w:val="18"/>
          <w:szCs w:val="18"/>
          <w:lang w:val="it-IT"/>
        </w:rPr>
        <w:instrText xml:space="preserve"> FORMCHECKBOX </w:instrText>
      </w:r>
      <w:r w:rsidRPr="00D578F0">
        <w:rPr>
          <w:iCs/>
          <w:sz w:val="18"/>
          <w:szCs w:val="18"/>
          <w:lang w:val="it-IT"/>
        </w:rPr>
      </w:r>
      <w:r w:rsidRPr="00D578F0">
        <w:rPr>
          <w:iCs/>
          <w:sz w:val="18"/>
          <w:szCs w:val="18"/>
          <w:lang w:val="it-IT"/>
        </w:rPr>
        <w:fldChar w:fldCharType="separate"/>
      </w:r>
      <w:r w:rsidRPr="00D578F0">
        <w:rPr>
          <w:iCs/>
          <w:sz w:val="18"/>
          <w:szCs w:val="18"/>
          <w:lang w:val="it-IT"/>
        </w:rPr>
        <w:fldChar w:fldCharType="end"/>
      </w:r>
      <w:r w:rsidRPr="00D578F0">
        <w:rPr>
          <w:iCs/>
          <w:sz w:val="18"/>
          <w:szCs w:val="18"/>
          <w:lang w:val="it-IT"/>
        </w:rPr>
        <w:t xml:space="preserve"> a) </w:t>
      </w:r>
      <w:r w:rsidR="00DD06AC" w:rsidRPr="00D578F0">
        <w:rPr>
          <w:rFonts w:eastAsia="Arial Unicode MS"/>
          <w:sz w:val="18"/>
          <w:szCs w:val="18"/>
          <w:lang w:val="it-IT"/>
        </w:rPr>
        <w:t>come comprovato da idonea ed equipollente documentazione allegata;</w:t>
      </w:r>
    </w:p>
    <w:p w14:paraId="5EA4AF3D" w14:textId="77777777" w:rsidR="00DD06AC" w:rsidRPr="00D578F0" w:rsidRDefault="00DD06AC" w:rsidP="00DD06AC">
      <w:pPr>
        <w:autoSpaceDE w:val="0"/>
        <w:spacing w:line="360" w:lineRule="auto"/>
        <w:ind w:left="426" w:hanging="426"/>
        <w:jc w:val="both"/>
        <w:rPr>
          <w:rFonts w:eastAsia="Arial Unicode MS"/>
          <w:sz w:val="18"/>
          <w:szCs w:val="18"/>
          <w:lang w:val="it-IT"/>
        </w:rPr>
      </w:pPr>
      <w:r w:rsidRPr="00D578F0">
        <w:rPr>
          <w:rFonts w:eastAsia="Arial Unicode MS"/>
          <w:sz w:val="18"/>
          <w:szCs w:val="18"/>
          <w:lang w:val="it-IT"/>
        </w:rPr>
        <w:t>oppure</w:t>
      </w:r>
    </w:p>
    <w:p w14:paraId="6EE3B08B" w14:textId="3716A147" w:rsidR="00DD06AC" w:rsidRPr="00D578F0" w:rsidRDefault="008A4B38" w:rsidP="00DD06AC">
      <w:pPr>
        <w:autoSpaceDE w:val="0"/>
        <w:spacing w:line="360" w:lineRule="auto"/>
        <w:ind w:left="426" w:hanging="426"/>
        <w:jc w:val="both"/>
        <w:rPr>
          <w:rFonts w:eastAsia="Arial Unicode MS"/>
          <w:sz w:val="18"/>
          <w:szCs w:val="18"/>
          <w:lang w:val="it-IT"/>
        </w:rPr>
      </w:pPr>
      <w:r w:rsidRPr="00D578F0">
        <w:rPr>
          <w:iCs/>
          <w:sz w:val="18"/>
          <w:szCs w:val="18"/>
          <w:lang w:val="it-IT"/>
        </w:rPr>
        <w:fldChar w:fldCharType="begin">
          <w:ffData>
            <w:name w:val="Controllo143"/>
            <w:enabled/>
            <w:calcOnExit w:val="0"/>
            <w:checkBox>
              <w:sizeAuto/>
              <w:default w:val="0"/>
            </w:checkBox>
          </w:ffData>
        </w:fldChar>
      </w:r>
      <w:r w:rsidRPr="00D578F0">
        <w:rPr>
          <w:iCs/>
          <w:sz w:val="18"/>
          <w:szCs w:val="18"/>
          <w:lang w:val="it-IT"/>
        </w:rPr>
        <w:instrText xml:space="preserve"> FORMCHECKBOX </w:instrText>
      </w:r>
      <w:r w:rsidRPr="00D578F0">
        <w:rPr>
          <w:iCs/>
          <w:sz w:val="18"/>
          <w:szCs w:val="18"/>
          <w:lang w:val="it-IT"/>
        </w:rPr>
      </w:r>
      <w:r w:rsidRPr="00D578F0">
        <w:rPr>
          <w:iCs/>
          <w:sz w:val="18"/>
          <w:szCs w:val="18"/>
          <w:lang w:val="it-IT"/>
        </w:rPr>
        <w:fldChar w:fldCharType="separate"/>
      </w:r>
      <w:r w:rsidRPr="00D578F0">
        <w:rPr>
          <w:iCs/>
          <w:sz w:val="18"/>
          <w:szCs w:val="18"/>
          <w:lang w:val="it-IT"/>
        </w:rPr>
        <w:fldChar w:fldCharType="end"/>
      </w:r>
      <w:r w:rsidRPr="00D578F0">
        <w:rPr>
          <w:iCs/>
          <w:sz w:val="18"/>
          <w:szCs w:val="18"/>
          <w:lang w:val="it-IT"/>
        </w:rPr>
        <w:t xml:space="preserve"> b) </w:t>
      </w:r>
      <w:r w:rsidR="00DD06AC" w:rsidRPr="00D578F0">
        <w:rPr>
          <w:rFonts w:eastAsia="Arial Unicode MS"/>
          <w:sz w:val="18"/>
          <w:szCs w:val="18"/>
          <w:lang w:val="it-IT"/>
        </w:rPr>
        <w:t>e che i documenti comprovanti il rispetto dei requisiti di cui sopra non sono rilasciati nel Paese di origine;</w:t>
      </w:r>
    </w:p>
    <w:p w14:paraId="2FF8A83A" w14:textId="77777777" w:rsidR="00DD06AC" w:rsidRPr="00D578F0" w:rsidRDefault="00DD06AC" w:rsidP="00DD06AC">
      <w:pPr>
        <w:autoSpaceDE w:val="0"/>
        <w:spacing w:line="360" w:lineRule="auto"/>
        <w:ind w:left="426" w:hanging="426"/>
        <w:jc w:val="both"/>
        <w:rPr>
          <w:rFonts w:eastAsia="Arial Unicode MS"/>
          <w:sz w:val="18"/>
          <w:szCs w:val="18"/>
          <w:lang w:val="it-IT"/>
        </w:rPr>
      </w:pPr>
      <w:r w:rsidRPr="00D578F0">
        <w:rPr>
          <w:rFonts w:eastAsia="Arial Unicode MS"/>
          <w:sz w:val="18"/>
          <w:szCs w:val="18"/>
          <w:lang w:val="it-IT"/>
        </w:rPr>
        <w:t>oppure</w:t>
      </w:r>
    </w:p>
    <w:p w14:paraId="715A89EA" w14:textId="14B712C5" w:rsidR="00DD06AC" w:rsidRDefault="008A4B38" w:rsidP="00DD06AC">
      <w:pPr>
        <w:autoSpaceDE w:val="0"/>
        <w:spacing w:line="360" w:lineRule="auto"/>
        <w:ind w:left="426" w:hanging="426"/>
        <w:jc w:val="both"/>
        <w:rPr>
          <w:rFonts w:eastAsia="Arial Unicode MS"/>
          <w:sz w:val="18"/>
          <w:szCs w:val="18"/>
          <w:lang w:val="it-IT"/>
        </w:rPr>
      </w:pPr>
      <w:r w:rsidRPr="00D578F0">
        <w:rPr>
          <w:iCs/>
          <w:sz w:val="18"/>
          <w:szCs w:val="18"/>
          <w:lang w:val="it-IT"/>
        </w:rPr>
        <w:fldChar w:fldCharType="begin">
          <w:ffData>
            <w:name w:val="Controllo143"/>
            <w:enabled/>
            <w:calcOnExit w:val="0"/>
            <w:checkBox>
              <w:sizeAuto/>
              <w:default w:val="0"/>
            </w:checkBox>
          </w:ffData>
        </w:fldChar>
      </w:r>
      <w:r w:rsidRPr="00D578F0">
        <w:rPr>
          <w:iCs/>
          <w:sz w:val="18"/>
          <w:szCs w:val="18"/>
          <w:lang w:val="it-IT"/>
        </w:rPr>
        <w:instrText xml:space="preserve"> FORMCHECKBOX </w:instrText>
      </w:r>
      <w:r w:rsidRPr="00D578F0">
        <w:rPr>
          <w:iCs/>
          <w:sz w:val="18"/>
          <w:szCs w:val="18"/>
          <w:lang w:val="it-IT"/>
        </w:rPr>
      </w:r>
      <w:r w:rsidRPr="00D578F0">
        <w:rPr>
          <w:iCs/>
          <w:sz w:val="18"/>
          <w:szCs w:val="18"/>
          <w:lang w:val="it-IT"/>
        </w:rPr>
        <w:fldChar w:fldCharType="separate"/>
      </w:r>
      <w:r w:rsidRPr="00D578F0">
        <w:rPr>
          <w:iCs/>
          <w:sz w:val="18"/>
          <w:szCs w:val="18"/>
          <w:lang w:val="it-IT"/>
        </w:rPr>
        <w:fldChar w:fldCharType="end"/>
      </w:r>
      <w:r w:rsidRPr="00D578F0">
        <w:rPr>
          <w:iCs/>
          <w:sz w:val="18"/>
          <w:szCs w:val="18"/>
          <w:lang w:val="it-IT"/>
        </w:rPr>
        <w:t xml:space="preserve"> c) </w:t>
      </w:r>
      <w:r w:rsidR="00DD06AC" w:rsidRPr="00D578F0">
        <w:rPr>
          <w:rFonts w:eastAsia="Arial Unicode MS"/>
          <w:sz w:val="18"/>
          <w:szCs w:val="18"/>
          <w:lang w:val="it-IT"/>
        </w:rPr>
        <w:t>e che i documenti comprovanti il rispetto dei requisiti di cui sopra non menzionano tutti i fatti previsti dalla legislazione italiana nel Paese di origine e ciò risulta dai documenti allegati.</w:t>
      </w:r>
    </w:p>
    <w:p w14:paraId="37A1982F" w14:textId="77777777" w:rsidR="00D578F0" w:rsidRPr="00D578F0" w:rsidRDefault="00D578F0" w:rsidP="00D578F0">
      <w:pPr>
        <w:numPr>
          <w:ilvl w:val="0"/>
          <w:numId w:val="49"/>
        </w:numPr>
        <w:autoSpaceDE w:val="0"/>
        <w:spacing w:line="360" w:lineRule="auto"/>
        <w:jc w:val="both"/>
        <w:rPr>
          <w:rFonts w:eastAsia="Arial Unicode MS"/>
          <w:sz w:val="18"/>
          <w:szCs w:val="18"/>
          <w:lang w:val="it-IT"/>
        </w:rPr>
      </w:pPr>
      <w:r w:rsidRPr="00D578F0">
        <w:rPr>
          <w:rFonts w:eastAsia="Arial Unicode MS"/>
          <w:sz w:val="18"/>
          <w:szCs w:val="18"/>
          <w:lang w:val="it-IT"/>
        </w:rPr>
        <w:t xml:space="preserve">che non sussistono irregolarità nella consegna alle stazioni appaltanti della relazione di genere sulla situazione del personale maschile e femminile di cui all’art. 47. comma 3 in combinato disposto con l’art. 47, comma 6, ultimo periodo, della legge 108/2021. </w:t>
      </w:r>
    </w:p>
    <w:p w14:paraId="4D580D67" w14:textId="77777777" w:rsidR="00D578F0" w:rsidRPr="00D578F0" w:rsidRDefault="00D578F0" w:rsidP="00D578F0">
      <w:pPr>
        <w:numPr>
          <w:ilvl w:val="0"/>
          <w:numId w:val="49"/>
        </w:numPr>
        <w:autoSpaceDE w:val="0"/>
        <w:spacing w:line="360" w:lineRule="auto"/>
        <w:jc w:val="both"/>
        <w:rPr>
          <w:rFonts w:eastAsia="Arial Unicode MS"/>
          <w:sz w:val="18"/>
          <w:szCs w:val="18"/>
          <w:lang w:val="it-IT"/>
        </w:rPr>
      </w:pPr>
      <w:r w:rsidRPr="00D578F0">
        <w:rPr>
          <w:rFonts w:eastAsia="Arial Unicode MS"/>
          <w:sz w:val="18"/>
          <w:szCs w:val="18"/>
          <w:lang w:val="it-IT"/>
        </w:rPr>
        <w:t xml:space="preserve">di impegnarsi ad assicurare una quota pari al 30 per cento delle assunzioni necessarie per l’esecuzione del contratto, all’occupazione giovanile e femminile ai sensi dell´art. 47 comma 4 legge 108/2021 ovvero di impegnarsi </w:t>
      </w:r>
      <w:r w:rsidRPr="00D578F0">
        <w:rPr>
          <w:rFonts w:eastAsia="Arial Unicode MS"/>
          <w:sz w:val="18"/>
          <w:szCs w:val="18"/>
          <w:lang w:val="it-IT"/>
        </w:rPr>
        <w:lastRenderedPageBreak/>
        <w:t>ad assicurare una quota inferiore al 30 per cento come indicata da parte dell’Amministrazione ai sensi dell´art. 47 comma 7 della legge 108/2021. Si precisa che in caso di partecipazione in forma di raggruppamento temporaneo, consorzio, GEIE, aggregazione di imprese di rete la suddetta quota deve essere assolta dall’operatore economico nel suo complesso, fermo restando che quest’ultimo può avvalersi anche dei subappaltatori e di ausiliarie per raggiugere tale quota.</w:t>
      </w:r>
    </w:p>
    <w:p w14:paraId="46070973" w14:textId="77777777" w:rsidR="00D578F0" w:rsidRPr="00D578F0" w:rsidRDefault="00D578F0" w:rsidP="00D578F0">
      <w:pPr>
        <w:numPr>
          <w:ilvl w:val="0"/>
          <w:numId w:val="49"/>
        </w:numPr>
        <w:autoSpaceDE w:val="0"/>
        <w:spacing w:line="360" w:lineRule="auto"/>
        <w:jc w:val="both"/>
        <w:rPr>
          <w:rFonts w:eastAsia="Arial Unicode MS"/>
          <w:sz w:val="18"/>
          <w:szCs w:val="18"/>
          <w:lang w:val="it-IT"/>
        </w:rPr>
      </w:pPr>
      <w:r w:rsidRPr="00D578F0">
        <w:rPr>
          <w:rFonts w:eastAsia="Arial Unicode MS"/>
          <w:sz w:val="18"/>
          <w:szCs w:val="18"/>
          <w:lang w:val="it-IT"/>
        </w:rPr>
        <w:t>di aver assolto al momento della presentazione dell’offerta stessa agli obblighi di cui alla legge 12 marzo 1999, n. 68.</w:t>
      </w:r>
    </w:p>
    <w:p w14:paraId="1702633C" w14:textId="77777777" w:rsidR="00D578F0" w:rsidRPr="00D578F0" w:rsidRDefault="00D578F0" w:rsidP="00D578F0">
      <w:pPr>
        <w:numPr>
          <w:ilvl w:val="0"/>
          <w:numId w:val="49"/>
        </w:numPr>
        <w:tabs>
          <w:tab w:val="num" w:pos="284"/>
        </w:tabs>
        <w:autoSpaceDE w:val="0"/>
        <w:spacing w:line="360" w:lineRule="auto"/>
        <w:jc w:val="both"/>
        <w:rPr>
          <w:rFonts w:eastAsia="Arial Unicode MS"/>
          <w:sz w:val="18"/>
          <w:szCs w:val="18"/>
          <w:lang w:val="it-IT"/>
        </w:rPr>
      </w:pPr>
      <w:r w:rsidRPr="00D578F0">
        <w:rPr>
          <w:rFonts w:eastAsia="Arial Unicode MS"/>
          <w:sz w:val="18"/>
          <w:szCs w:val="18"/>
          <w:lang w:val="it-IT"/>
        </w:rPr>
        <w:t xml:space="preserve">di rispettare i principi e gli obblighi specifici del Piano Nazionale di Ripresa e Resilienza relativamente </w:t>
      </w:r>
      <w:proofErr w:type="spellStart"/>
      <w:proofErr w:type="gramStart"/>
      <w:r w:rsidRPr="00D578F0">
        <w:rPr>
          <w:rFonts w:eastAsia="Arial Unicode MS"/>
          <w:sz w:val="18"/>
          <w:szCs w:val="18"/>
          <w:lang w:val="it-IT"/>
        </w:rPr>
        <w:t>al</w:t>
      </w:r>
      <w:proofErr w:type="spellEnd"/>
      <w:r w:rsidRPr="00D578F0">
        <w:rPr>
          <w:rFonts w:eastAsia="Arial Unicode MS"/>
          <w:sz w:val="18"/>
          <w:szCs w:val="18"/>
          <w:lang w:val="it-IT"/>
        </w:rPr>
        <w:t xml:space="preserve"> principi</w:t>
      </w:r>
      <w:proofErr w:type="gramEnd"/>
      <w:r w:rsidRPr="00D578F0">
        <w:rPr>
          <w:rFonts w:eastAsia="Arial Unicode MS"/>
          <w:sz w:val="18"/>
          <w:szCs w:val="18"/>
          <w:lang w:val="it-IT"/>
        </w:rPr>
        <w:t xml:space="preserve"> del “Do No </w:t>
      </w:r>
      <w:proofErr w:type="spellStart"/>
      <w:r w:rsidRPr="00D578F0">
        <w:rPr>
          <w:rFonts w:eastAsia="Arial Unicode MS"/>
          <w:sz w:val="18"/>
          <w:szCs w:val="18"/>
          <w:lang w:val="it-IT"/>
        </w:rPr>
        <w:t>Significant</w:t>
      </w:r>
      <w:proofErr w:type="spellEnd"/>
      <w:r w:rsidRPr="00D578F0">
        <w:rPr>
          <w:rFonts w:eastAsia="Arial Unicode MS"/>
          <w:sz w:val="18"/>
          <w:szCs w:val="18"/>
          <w:lang w:val="it-IT"/>
        </w:rPr>
        <w:t xml:space="preserve"> </w:t>
      </w:r>
      <w:proofErr w:type="spellStart"/>
      <w:r w:rsidRPr="00D578F0">
        <w:rPr>
          <w:rFonts w:eastAsia="Arial Unicode MS"/>
          <w:sz w:val="18"/>
          <w:szCs w:val="18"/>
          <w:lang w:val="it-IT"/>
        </w:rPr>
        <w:t>Harm</w:t>
      </w:r>
      <w:proofErr w:type="spellEnd"/>
      <w:r w:rsidRPr="00D578F0">
        <w:rPr>
          <w:rFonts w:eastAsia="Arial Unicode MS"/>
          <w:sz w:val="18"/>
          <w:szCs w:val="18"/>
          <w:lang w:val="it-IT"/>
        </w:rPr>
        <w:t>” (DNSH) di cui all’articolo 17 del Regolamento (UE) 2020/852.</w:t>
      </w:r>
    </w:p>
    <w:p w14:paraId="51A5C232" w14:textId="77777777" w:rsidR="00D578F0" w:rsidRPr="00D578F0" w:rsidRDefault="00D578F0" w:rsidP="00D578F0">
      <w:pPr>
        <w:autoSpaceDE w:val="0"/>
        <w:spacing w:line="360" w:lineRule="auto"/>
        <w:ind w:left="426" w:hanging="426"/>
        <w:jc w:val="both"/>
        <w:rPr>
          <w:rFonts w:eastAsia="Arial Unicode MS"/>
          <w:sz w:val="18"/>
          <w:szCs w:val="18"/>
          <w:lang w:val="it-IT"/>
        </w:rPr>
      </w:pPr>
    </w:p>
    <w:bookmarkEnd w:id="31"/>
    <w:tbl>
      <w:tblPr>
        <w:tblW w:w="9788" w:type="dxa"/>
        <w:tblInd w:w="-5" w:type="dxa"/>
        <w:tblLayout w:type="fixed"/>
        <w:tblLook w:val="0000" w:firstRow="0" w:lastRow="0" w:firstColumn="0" w:lastColumn="0" w:noHBand="0" w:noVBand="0"/>
      </w:tblPr>
      <w:tblGrid>
        <w:gridCol w:w="9788"/>
      </w:tblGrid>
      <w:tr w:rsidR="0052320F" w:rsidRPr="0078684C" w14:paraId="3392903A" w14:textId="77777777" w:rsidTr="00663478">
        <w:tc>
          <w:tcPr>
            <w:tcW w:w="9788" w:type="dxa"/>
            <w:tcBorders>
              <w:top w:val="single" w:sz="4" w:space="0" w:color="000000"/>
              <w:left w:val="single" w:sz="4" w:space="0" w:color="000000"/>
              <w:bottom w:val="single" w:sz="4" w:space="0" w:color="000000"/>
              <w:right w:val="single" w:sz="4" w:space="0" w:color="000000"/>
            </w:tcBorders>
          </w:tcPr>
          <w:p w14:paraId="7C21EEE8" w14:textId="77777777" w:rsidR="0052320F" w:rsidRPr="0078684C" w:rsidRDefault="0052320F" w:rsidP="007F1118">
            <w:pPr>
              <w:pStyle w:val="sche3"/>
              <w:snapToGrid w:val="0"/>
              <w:spacing w:line="360" w:lineRule="auto"/>
              <w:rPr>
                <w:b/>
                <w:bCs/>
                <w:i/>
                <w:iCs/>
                <w:sz w:val="18"/>
                <w:szCs w:val="18"/>
                <w:lang w:val="it-IT"/>
              </w:rPr>
            </w:pPr>
          </w:p>
          <w:p w14:paraId="3CD73A8F" w14:textId="77777777" w:rsidR="0052320F" w:rsidRPr="005B7DFF" w:rsidRDefault="0052320F" w:rsidP="007F1118">
            <w:pPr>
              <w:pStyle w:val="sche3"/>
              <w:spacing w:line="360" w:lineRule="auto"/>
              <w:rPr>
                <w:b/>
                <w:bCs/>
                <w:i/>
                <w:iCs/>
                <w:sz w:val="18"/>
                <w:szCs w:val="18"/>
                <w:lang w:val="it-IT"/>
              </w:rPr>
            </w:pPr>
            <w:r w:rsidRPr="005B7DFF">
              <w:rPr>
                <w:b/>
                <w:bCs/>
                <w:i/>
                <w:iCs/>
                <w:sz w:val="18"/>
                <w:szCs w:val="18"/>
                <w:lang w:val="it-IT"/>
              </w:rPr>
              <w:t>ANNOTAZIONI</w:t>
            </w:r>
          </w:p>
          <w:p w14:paraId="27EE5897" w14:textId="77777777" w:rsidR="0052320F" w:rsidRDefault="0052320F" w:rsidP="007F1118">
            <w:pPr>
              <w:pStyle w:val="sche3"/>
              <w:spacing w:line="360" w:lineRule="auto"/>
              <w:rPr>
                <w:sz w:val="18"/>
                <w:szCs w:val="18"/>
              </w:rPr>
            </w:pPr>
            <w:r w:rsidRPr="005B7DFF">
              <w:rPr>
                <w:sz w:val="18"/>
                <w:szCs w:val="18"/>
              </w:rPr>
              <w:fldChar w:fldCharType="begin">
                <w:ffData>
                  <w:name w:val="Testo45"/>
                  <w:enabled/>
                  <w:calcOnExit w:val="0"/>
                  <w:textInput/>
                </w:ffData>
              </w:fldChar>
            </w:r>
            <w:bookmarkStart w:id="35" w:name="Testo45"/>
            <w:r w:rsidRPr="005B7DFF">
              <w:rPr>
                <w:sz w:val="18"/>
                <w:szCs w:val="18"/>
                <w:lang w:val="it-IT"/>
              </w:rPr>
              <w:instrText xml:space="preserve"> FORMTEXT </w:instrText>
            </w:r>
            <w:r w:rsidRPr="005B7DFF">
              <w:rPr>
                <w:sz w:val="18"/>
                <w:szCs w:val="18"/>
              </w:rPr>
            </w:r>
            <w:r w:rsidRPr="005B7DFF">
              <w:rPr>
                <w:sz w:val="18"/>
                <w:szCs w:val="18"/>
              </w:rPr>
              <w:fldChar w:fldCharType="separate"/>
            </w:r>
            <w:r w:rsidRPr="005B7DFF">
              <w:rPr>
                <w:noProof/>
                <w:sz w:val="18"/>
                <w:szCs w:val="18"/>
              </w:rPr>
              <w:t> </w:t>
            </w:r>
            <w:r w:rsidRPr="005B7DFF">
              <w:rPr>
                <w:noProof/>
                <w:sz w:val="18"/>
                <w:szCs w:val="18"/>
              </w:rPr>
              <w:t> </w:t>
            </w:r>
            <w:r w:rsidRPr="005B7DFF">
              <w:rPr>
                <w:noProof/>
                <w:sz w:val="18"/>
                <w:szCs w:val="18"/>
              </w:rPr>
              <w:t> </w:t>
            </w:r>
            <w:r w:rsidRPr="005B7DFF">
              <w:rPr>
                <w:noProof/>
                <w:sz w:val="18"/>
                <w:szCs w:val="18"/>
              </w:rPr>
              <w:t> </w:t>
            </w:r>
            <w:r w:rsidRPr="005B7DFF">
              <w:rPr>
                <w:noProof/>
                <w:sz w:val="18"/>
                <w:szCs w:val="18"/>
              </w:rPr>
              <w:t> </w:t>
            </w:r>
            <w:r w:rsidRPr="005B7DFF">
              <w:rPr>
                <w:sz w:val="18"/>
                <w:szCs w:val="18"/>
              </w:rPr>
              <w:fldChar w:fldCharType="end"/>
            </w:r>
            <w:bookmarkEnd w:id="35"/>
          </w:p>
          <w:p w14:paraId="7DC96E1F" w14:textId="77777777" w:rsidR="008C3552" w:rsidRPr="0078684C" w:rsidRDefault="008C3552" w:rsidP="007F1118">
            <w:pPr>
              <w:pStyle w:val="sche3"/>
              <w:spacing w:line="360" w:lineRule="auto"/>
              <w:rPr>
                <w:sz w:val="18"/>
                <w:szCs w:val="18"/>
                <w:lang w:val="it-IT"/>
              </w:rPr>
            </w:pPr>
          </w:p>
        </w:tc>
      </w:tr>
    </w:tbl>
    <w:p w14:paraId="18B3C961" w14:textId="7F904170" w:rsidR="009A17F5" w:rsidRDefault="009A17F5" w:rsidP="00A0584E">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sz w:val="18"/>
          <w:szCs w:val="18"/>
          <w:lang w:val="it-IT"/>
        </w:rPr>
      </w:pPr>
      <w:r w:rsidRPr="0072234D">
        <w:rPr>
          <w:b/>
          <w:bCs/>
          <w:i/>
          <w:iCs/>
          <w:sz w:val="18"/>
          <w:szCs w:val="18"/>
          <w:lang w:val="it-IT"/>
        </w:rPr>
        <w:br w:type="page"/>
      </w:r>
    </w:p>
    <w:p w14:paraId="3EF7E9A6" w14:textId="77777777" w:rsidR="00A31DF3" w:rsidRPr="0072234D" w:rsidRDefault="00A31DF3" w:rsidP="009A17F5">
      <w:pPr>
        <w:pStyle w:val="sche3"/>
        <w:spacing w:line="360" w:lineRule="auto"/>
        <w:rPr>
          <w:sz w:val="18"/>
          <w:szCs w:val="18"/>
          <w:lang w:val="it-IT"/>
        </w:rPr>
      </w:pPr>
    </w:p>
    <w:p w14:paraId="44414C94"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p>
    <w:p w14:paraId="1823A867" w14:textId="2B84561A" w:rsidR="009A17F5" w:rsidRPr="0072234D" w:rsidRDefault="009A17F5" w:rsidP="00A8768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outlineLvl w:val="0"/>
        <w:rPr>
          <w:b/>
          <w:bCs/>
          <w:i/>
          <w:iCs/>
          <w:sz w:val="18"/>
          <w:szCs w:val="18"/>
          <w:lang w:val="it-IT"/>
        </w:rPr>
      </w:pPr>
      <w:r w:rsidRPr="0072234D">
        <w:rPr>
          <w:b/>
          <w:bCs/>
          <w:i/>
          <w:iCs/>
          <w:sz w:val="18"/>
          <w:szCs w:val="18"/>
          <w:lang w:val="it-IT"/>
        </w:rPr>
        <w:t>Sez. I</w:t>
      </w:r>
      <w:r w:rsidR="00A0584E">
        <w:rPr>
          <w:b/>
          <w:bCs/>
          <w:i/>
          <w:iCs/>
          <w:sz w:val="18"/>
          <w:szCs w:val="18"/>
          <w:lang w:val="it-IT"/>
        </w:rPr>
        <w:t>II</w:t>
      </w:r>
    </w:p>
    <w:p w14:paraId="2B003AB5"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2234D">
        <w:rPr>
          <w:b/>
          <w:bCs/>
          <w:i/>
          <w:iCs/>
          <w:sz w:val="18"/>
          <w:szCs w:val="18"/>
          <w:lang w:val="it-IT"/>
        </w:rPr>
        <w:t>EVENTUALE DICHIARAZIONE DI SUBAPPALTO</w:t>
      </w:r>
    </w:p>
    <w:p w14:paraId="42D8E993"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rPr>
          <w:b/>
          <w:bCs/>
          <w:i/>
          <w:iCs/>
          <w:sz w:val="18"/>
          <w:szCs w:val="18"/>
          <w:lang w:val="it-IT"/>
        </w:rPr>
      </w:pPr>
    </w:p>
    <w:p w14:paraId="1685929B" w14:textId="77777777" w:rsidR="00712E7E" w:rsidRDefault="00712E7E" w:rsidP="00A87685">
      <w:pPr>
        <w:autoSpaceDE w:val="0"/>
        <w:spacing w:line="360" w:lineRule="auto"/>
        <w:jc w:val="center"/>
        <w:outlineLvl w:val="0"/>
        <w:rPr>
          <w:b/>
          <w:bCs/>
          <w:sz w:val="18"/>
          <w:szCs w:val="18"/>
          <w:lang w:val="it-IT"/>
        </w:rPr>
      </w:pPr>
    </w:p>
    <w:p w14:paraId="1D5614DC" w14:textId="77777777" w:rsidR="00252599" w:rsidRDefault="00252599" w:rsidP="00252599">
      <w:pPr>
        <w:autoSpaceDE w:val="0"/>
        <w:spacing w:line="360" w:lineRule="auto"/>
        <w:jc w:val="center"/>
        <w:outlineLvl w:val="0"/>
        <w:rPr>
          <w:b/>
          <w:bCs/>
          <w:sz w:val="18"/>
          <w:szCs w:val="18"/>
          <w:lang w:val="it-IT"/>
        </w:rPr>
      </w:pPr>
      <w:r w:rsidRPr="0072234D">
        <w:rPr>
          <w:b/>
          <w:bCs/>
          <w:sz w:val="18"/>
          <w:szCs w:val="18"/>
          <w:lang w:val="it-IT"/>
        </w:rPr>
        <w:t>DICHIARA</w:t>
      </w:r>
    </w:p>
    <w:p w14:paraId="0A6AF984" w14:textId="77777777" w:rsidR="00252599" w:rsidRPr="002E3AF8" w:rsidRDefault="00252599" w:rsidP="00252599">
      <w:pPr>
        <w:autoSpaceDE w:val="0"/>
        <w:spacing w:line="360" w:lineRule="auto"/>
        <w:ind w:left="284" w:hanging="284"/>
        <w:jc w:val="center"/>
        <w:outlineLvl w:val="0"/>
        <w:rPr>
          <w:b/>
          <w:bCs/>
          <w:sz w:val="18"/>
          <w:szCs w:val="18"/>
          <w:lang w:val="it-IT"/>
        </w:rPr>
      </w:pPr>
    </w:p>
    <w:p w14:paraId="6B9BE3F7" w14:textId="16135565" w:rsidR="00252599" w:rsidRPr="00663478" w:rsidRDefault="00252599" w:rsidP="00663478">
      <w:pPr>
        <w:pStyle w:val="sche3"/>
        <w:numPr>
          <w:ilvl w:val="0"/>
          <w:numId w:val="41"/>
        </w:numPr>
        <w:spacing w:line="360" w:lineRule="auto"/>
        <w:outlineLvl w:val="0"/>
        <w:rPr>
          <w:b/>
          <w:bCs/>
          <w:strike/>
          <w:sz w:val="18"/>
          <w:szCs w:val="18"/>
          <w:lang w:val="it-IT"/>
        </w:rPr>
      </w:pPr>
      <w:r w:rsidRPr="00663478">
        <w:rPr>
          <w:rFonts w:eastAsia="Arial Unicode MS"/>
          <w:sz w:val="18"/>
          <w:szCs w:val="18"/>
          <w:lang w:val="it-IT"/>
        </w:rPr>
        <w:t>che ai sensi e per gli effetti dell’art.</w:t>
      </w:r>
      <w:r w:rsidR="00382A50" w:rsidRPr="00663478">
        <w:rPr>
          <w:rFonts w:eastAsia="Arial Unicode MS"/>
          <w:sz w:val="18"/>
          <w:szCs w:val="18"/>
          <w:lang w:val="it-IT"/>
        </w:rPr>
        <w:t xml:space="preserve"> 119</w:t>
      </w:r>
      <w:r w:rsidRPr="00663478">
        <w:rPr>
          <w:rFonts w:eastAsia="Arial Unicode MS"/>
          <w:sz w:val="18"/>
          <w:szCs w:val="18"/>
          <w:lang w:val="it-IT"/>
        </w:rPr>
        <w:t xml:space="preserve"> </w:t>
      </w:r>
      <w:r w:rsidR="00382A50" w:rsidRPr="00663478">
        <w:rPr>
          <w:rFonts w:eastAsia="Arial Unicode MS"/>
          <w:sz w:val="18"/>
          <w:szCs w:val="18"/>
          <w:lang w:val="it-IT"/>
        </w:rPr>
        <w:t>d.lgs. 36/2023</w:t>
      </w:r>
      <w:r w:rsidRPr="00663478">
        <w:rPr>
          <w:rFonts w:eastAsia="Arial Unicode MS"/>
          <w:sz w:val="18"/>
          <w:szCs w:val="18"/>
          <w:lang w:val="it-IT"/>
        </w:rPr>
        <w:t>, nonché di quanto prescritto nella documentazione di gara, l’operatore economico concorrente, qualora risultasse aggiudicatario dell’appalto indica</w:t>
      </w:r>
      <w:r w:rsidR="009E37E1" w:rsidRPr="00663478">
        <w:rPr>
          <w:rFonts w:eastAsia="Arial Unicode MS"/>
          <w:sz w:val="18"/>
          <w:szCs w:val="18"/>
          <w:lang w:val="it-IT"/>
        </w:rPr>
        <w:t>to</w:t>
      </w:r>
      <w:r w:rsidRPr="00663478">
        <w:rPr>
          <w:rFonts w:eastAsia="Arial Unicode MS"/>
          <w:sz w:val="18"/>
          <w:szCs w:val="18"/>
          <w:lang w:val="it-IT"/>
        </w:rPr>
        <w:t xml:space="preserve"> in oggetto, intende subappaltare ad imprese idonee e qualificate ai sensi di legge, </w:t>
      </w:r>
      <w:r w:rsidRPr="00663478">
        <w:rPr>
          <w:sz w:val="18"/>
          <w:szCs w:val="18"/>
          <w:lang w:val="it-IT"/>
        </w:rPr>
        <w:t xml:space="preserve">le seguenti </w:t>
      </w:r>
      <w:r w:rsidRPr="00663478">
        <w:rPr>
          <w:color w:val="000000"/>
          <w:sz w:val="18"/>
          <w:szCs w:val="18"/>
          <w:lang w:val="it-IT"/>
        </w:rPr>
        <w:t>prestazioni</w:t>
      </w:r>
      <w:r w:rsidR="00FC3EBE" w:rsidRPr="00663478">
        <w:rPr>
          <w:color w:val="000000"/>
          <w:sz w:val="18"/>
          <w:szCs w:val="18"/>
          <w:lang w:val="it-IT"/>
        </w:rPr>
        <w:t>:</w:t>
      </w:r>
    </w:p>
    <w:p w14:paraId="439F2C03" w14:textId="57CD9714" w:rsidR="00C53AB9" w:rsidRPr="00663478" w:rsidRDefault="00A011C9" w:rsidP="00663478">
      <w:pPr>
        <w:pStyle w:val="sche3"/>
        <w:spacing w:line="360" w:lineRule="auto"/>
        <w:ind w:left="709"/>
        <w:outlineLvl w:val="0"/>
        <w:rPr>
          <w:rFonts w:eastAsia="Arial Unicode MS"/>
          <w:i/>
          <w:iCs/>
          <w:sz w:val="16"/>
          <w:szCs w:val="16"/>
          <w:lang w:val="it-IT"/>
        </w:rPr>
      </w:pPr>
      <w:r w:rsidRPr="00663478">
        <w:rPr>
          <w:rFonts w:eastAsia="Arial Unicode MS"/>
          <w:i/>
          <w:iCs/>
          <w:sz w:val="16"/>
          <w:szCs w:val="16"/>
          <w:lang w:val="it-IT"/>
        </w:rPr>
        <w:t>[</w:t>
      </w:r>
      <w:r w:rsidR="00AD08BA" w:rsidRPr="00663478">
        <w:rPr>
          <w:rFonts w:eastAsia="Arial Unicode MS"/>
          <w:b/>
          <w:bCs/>
          <w:i/>
          <w:iCs/>
          <w:sz w:val="16"/>
          <w:szCs w:val="16"/>
          <w:lang w:val="it-IT"/>
        </w:rPr>
        <w:t>SUBAPPALTO FACOLTATIVO</w:t>
      </w:r>
      <w:r w:rsidR="00AD08BA" w:rsidRPr="00663478">
        <w:rPr>
          <w:rFonts w:eastAsia="Arial Unicode MS"/>
          <w:i/>
          <w:iCs/>
          <w:sz w:val="16"/>
          <w:szCs w:val="16"/>
          <w:lang w:val="it-IT"/>
        </w:rPr>
        <w:t xml:space="preserve">: </w:t>
      </w:r>
      <w:r w:rsidR="00B6156A" w:rsidRPr="00663478">
        <w:rPr>
          <w:rFonts w:eastAsia="Arial Unicode MS"/>
          <w:i/>
          <w:iCs/>
          <w:sz w:val="16"/>
          <w:szCs w:val="16"/>
          <w:lang w:val="it-IT"/>
        </w:rPr>
        <w:t>l’operatore economico</w:t>
      </w:r>
      <w:r w:rsidR="00AD08BA" w:rsidRPr="00663478">
        <w:rPr>
          <w:rFonts w:eastAsia="Arial Unicode MS"/>
          <w:i/>
          <w:iCs/>
          <w:sz w:val="16"/>
          <w:szCs w:val="16"/>
          <w:lang w:val="it-IT"/>
        </w:rPr>
        <w:t>, in possesso dei requisiti di idoneità e dei requisiti speciali richiesti</w:t>
      </w:r>
      <w:r w:rsidR="00C53AB9" w:rsidRPr="00663478">
        <w:rPr>
          <w:rFonts w:eastAsia="Arial Unicode MS"/>
          <w:i/>
          <w:iCs/>
          <w:sz w:val="16"/>
          <w:szCs w:val="16"/>
          <w:lang w:val="it-IT"/>
        </w:rPr>
        <w:t xml:space="preserve"> per le prestazioni oggetto dell’appalto,</w:t>
      </w:r>
      <w:r w:rsidR="00B6156A" w:rsidRPr="00663478">
        <w:rPr>
          <w:rFonts w:eastAsia="Arial Unicode MS"/>
          <w:i/>
          <w:iCs/>
          <w:sz w:val="16"/>
          <w:szCs w:val="16"/>
          <w:lang w:val="it-IT"/>
        </w:rPr>
        <w:t xml:space="preserve"> può indicare le singole prestazioni che intende subappaltare con riferimento alla prestazione principale e/o alle eventuali prestazioni secondarie</w:t>
      </w:r>
      <w:r w:rsidRPr="00663478">
        <w:rPr>
          <w:rFonts w:eastAsia="Arial Unicode MS"/>
          <w:i/>
          <w:iCs/>
          <w:sz w:val="16"/>
          <w:szCs w:val="16"/>
          <w:lang w:val="it-IT"/>
        </w:rPr>
        <w:t>;</w:t>
      </w:r>
    </w:p>
    <w:p w14:paraId="0B7F2D5B" w14:textId="21647A1A" w:rsidR="00B36D94" w:rsidRPr="00663478" w:rsidRDefault="00A011C9" w:rsidP="00663478">
      <w:pPr>
        <w:pStyle w:val="sche3"/>
        <w:spacing w:line="360" w:lineRule="auto"/>
        <w:ind w:left="709"/>
        <w:outlineLvl w:val="0"/>
        <w:rPr>
          <w:rFonts w:eastAsia="Arial Unicode MS"/>
          <w:i/>
          <w:iCs/>
          <w:sz w:val="16"/>
          <w:szCs w:val="16"/>
          <w:lang w:val="it-IT"/>
        </w:rPr>
      </w:pPr>
      <w:r w:rsidRPr="00663478">
        <w:rPr>
          <w:rFonts w:eastAsia="Arial Unicode MS"/>
          <w:b/>
          <w:bCs/>
          <w:i/>
          <w:iCs/>
          <w:sz w:val="16"/>
          <w:szCs w:val="16"/>
          <w:lang w:val="it-IT"/>
        </w:rPr>
        <w:t xml:space="preserve">SUBAPPALTO NECESSARIO: </w:t>
      </w:r>
      <w:r w:rsidR="00C53AB9" w:rsidRPr="00663478">
        <w:rPr>
          <w:rFonts w:eastAsia="Arial Unicode MS"/>
          <w:b/>
          <w:bCs/>
          <w:i/>
          <w:iCs/>
          <w:sz w:val="16"/>
          <w:szCs w:val="16"/>
          <w:u w:val="single"/>
          <w:lang w:val="it-IT"/>
        </w:rPr>
        <w:t>ATTENZIONE!!</w:t>
      </w:r>
      <w:r w:rsidR="00C53AB9" w:rsidRPr="00663478">
        <w:rPr>
          <w:rFonts w:eastAsia="Arial Unicode MS"/>
          <w:i/>
          <w:iCs/>
          <w:sz w:val="16"/>
          <w:szCs w:val="16"/>
          <w:lang w:val="it-IT"/>
        </w:rPr>
        <w:t xml:space="preserve"> </w:t>
      </w:r>
      <w:r w:rsidRPr="00663478">
        <w:rPr>
          <w:rFonts w:eastAsia="Arial Unicode MS"/>
          <w:i/>
          <w:iCs/>
          <w:sz w:val="16"/>
          <w:szCs w:val="16"/>
          <w:lang w:val="it-IT"/>
        </w:rPr>
        <w:t>S</w:t>
      </w:r>
      <w:r w:rsidR="00C53AB9" w:rsidRPr="00663478">
        <w:rPr>
          <w:rFonts w:eastAsia="Arial Unicode MS"/>
          <w:i/>
          <w:iCs/>
          <w:sz w:val="16"/>
          <w:szCs w:val="16"/>
          <w:lang w:val="it-IT"/>
        </w:rPr>
        <w:t xml:space="preserve">e all’interno della prestazione principale e/o delle eventuali prestazioni secondarie vi sono attività accessorie per le quali è prevista una specifica idoneità professionale, delle quali il concorrente è sprovvisto e che </w:t>
      </w:r>
      <w:r w:rsidR="00B36D94" w:rsidRPr="00663478">
        <w:rPr>
          <w:rFonts w:eastAsia="Arial Unicode MS"/>
          <w:i/>
          <w:iCs/>
          <w:sz w:val="16"/>
          <w:szCs w:val="16"/>
          <w:lang w:val="it-IT"/>
        </w:rPr>
        <w:t>non si intenda affidare a OE con i quali si è stipulato un contratto continuativo di cooperazione in epoca anteriore alla pubblicazione della gara/invio dell</w:t>
      </w:r>
      <w:r w:rsidR="00C53AB9" w:rsidRPr="00663478">
        <w:rPr>
          <w:rFonts w:eastAsia="Arial Unicode MS"/>
          <w:i/>
          <w:iCs/>
          <w:sz w:val="16"/>
          <w:szCs w:val="16"/>
          <w:lang w:val="it-IT"/>
        </w:rPr>
        <w:t>a</w:t>
      </w:r>
      <w:r w:rsidR="00B36D94" w:rsidRPr="00663478">
        <w:rPr>
          <w:rFonts w:eastAsia="Arial Unicode MS"/>
          <w:i/>
          <w:iCs/>
          <w:sz w:val="16"/>
          <w:szCs w:val="16"/>
          <w:lang w:val="it-IT"/>
        </w:rPr>
        <w:t xml:space="preserve"> lettera di invito</w:t>
      </w:r>
      <w:r w:rsidR="00C53AB9" w:rsidRPr="00663478">
        <w:rPr>
          <w:rFonts w:eastAsia="Arial Unicode MS"/>
          <w:i/>
          <w:iCs/>
          <w:sz w:val="16"/>
          <w:szCs w:val="16"/>
          <w:lang w:val="it-IT"/>
        </w:rPr>
        <w:t>, vanno di seguito indicate puntualmente</w:t>
      </w:r>
      <w:r w:rsidR="00B36D94" w:rsidRPr="00663478">
        <w:rPr>
          <w:rFonts w:eastAsia="Arial Unicode MS"/>
          <w:i/>
          <w:iCs/>
          <w:sz w:val="16"/>
          <w:szCs w:val="16"/>
          <w:lang w:val="it-IT"/>
        </w:rPr>
        <w:t xml:space="preserve">] </w:t>
      </w:r>
    </w:p>
    <w:p w14:paraId="666503D2" w14:textId="77777777" w:rsidR="00663478" w:rsidRPr="00D94EFA" w:rsidRDefault="00F72D47" w:rsidP="00663478">
      <w:pPr>
        <w:pStyle w:val="sche3"/>
        <w:spacing w:line="360" w:lineRule="auto"/>
        <w:ind w:left="709"/>
        <w:jc w:val="left"/>
        <w:outlineLvl w:val="0"/>
        <w:rPr>
          <w:rFonts w:eastAsia="Arial Unicode MS"/>
          <w:b/>
          <w:bCs/>
          <w:sz w:val="18"/>
          <w:szCs w:val="18"/>
          <w:lang w:val="it-IT"/>
        </w:rPr>
      </w:pPr>
      <w:r w:rsidRPr="00D94EFA">
        <w:rPr>
          <w:rFonts w:eastAsia="Arial Unicode MS"/>
          <w:b/>
          <w:bCs/>
          <w:sz w:val="18"/>
          <w:szCs w:val="18"/>
          <w:lang w:val="it-IT"/>
        </w:rPr>
        <w:t>PRESTAZIONE</w:t>
      </w:r>
      <w:r w:rsidR="00B36D94" w:rsidRPr="00D94EFA">
        <w:rPr>
          <w:rFonts w:eastAsia="Arial Unicode MS"/>
          <w:b/>
          <w:bCs/>
          <w:strike/>
          <w:sz w:val="18"/>
          <w:szCs w:val="18"/>
          <w:lang w:val="it-IT"/>
        </w:rPr>
        <w:t xml:space="preserve"> </w:t>
      </w:r>
      <w:r w:rsidR="00B36D94" w:rsidRPr="00D94EFA">
        <w:rPr>
          <w:rFonts w:eastAsia="Arial Unicode MS"/>
          <w:b/>
          <w:bCs/>
          <w:sz w:val="18"/>
          <w:szCs w:val="18"/>
          <w:lang w:val="it-IT"/>
        </w:rPr>
        <w:t xml:space="preserve">NUMERO N.1: </w:t>
      </w:r>
    </w:p>
    <w:p w14:paraId="467E8A66" w14:textId="6966AC86" w:rsidR="00663478" w:rsidRDefault="00B36D94" w:rsidP="00663478">
      <w:pPr>
        <w:pStyle w:val="sche3"/>
        <w:spacing w:line="360" w:lineRule="auto"/>
        <w:ind w:left="709"/>
        <w:jc w:val="left"/>
        <w:outlineLvl w:val="0"/>
        <w:rPr>
          <w:rFonts w:eastAsia="Arial Unicode MS"/>
          <w:sz w:val="18"/>
          <w:szCs w:val="18"/>
          <w:lang w:val="it-IT"/>
        </w:rPr>
      </w:pPr>
      <w:r w:rsidRPr="00663478">
        <w:rPr>
          <w:rFonts w:eastAsia="Arial Unicode MS"/>
          <w:sz w:val="18"/>
          <w:szCs w:val="18"/>
          <w:lang w:val="it-IT"/>
        </w:rPr>
        <w:t>Descrizione:</w:t>
      </w:r>
      <w:r w:rsidR="00663478">
        <w:rPr>
          <w:rFonts w:eastAsia="Arial Unicode MS"/>
          <w:sz w:val="18"/>
          <w:szCs w:val="18"/>
          <w:lang w:val="it-IT"/>
        </w:rPr>
        <w:t xml:space="preserve"> </w:t>
      </w:r>
      <w:r w:rsidR="00663478" w:rsidRPr="00663478">
        <w:rPr>
          <w:sz w:val="18"/>
          <w:szCs w:val="18"/>
          <w:lang w:val="it-IT"/>
        </w:rPr>
        <w:fldChar w:fldCharType="begin">
          <w:ffData>
            <w:name w:val="Testo47"/>
            <w:enabled/>
            <w:calcOnExit w:val="0"/>
            <w:textInput/>
          </w:ffData>
        </w:fldChar>
      </w:r>
      <w:r w:rsidR="00663478" w:rsidRPr="00663478">
        <w:rPr>
          <w:sz w:val="18"/>
          <w:szCs w:val="18"/>
          <w:lang w:val="it-IT"/>
        </w:rPr>
        <w:instrText xml:space="preserve"> FORMTEXT </w:instrText>
      </w:r>
      <w:r w:rsidR="00663478" w:rsidRPr="00663478">
        <w:rPr>
          <w:sz w:val="18"/>
          <w:szCs w:val="18"/>
          <w:lang w:val="it-IT"/>
        </w:rPr>
      </w:r>
      <w:r w:rsidR="00663478" w:rsidRPr="00663478">
        <w:rPr>
          <w:sz w:val="18"/>
          <w:szCs w:val="18"/>
          <w:lang w:val="it-IT"/>
        </w:rPr>
        <w:fldChar w:fldCharType="separate"/>
      </w:r>
      <w:r w:rsidR="00663478" w:rsidRPr="00663478">
        <w:rPr>
          <w:sz w:val="18"/>
          <w:szCs w:val="18"/>
          <w:lang w:val="it-IT"/>
        </w:rPr>
        <w:t> </w:t>
      </w:r>
      <w:r w:rsidR="00663478" w:rsidRPr="00663478">
        <w:rPr>
          <w:sz w:val="18"/>
          <w:szCs w:val="18"/>
          <w:lang w:val="it-IT"/>
        </w:rPr>
        <w:t> </w:t>
      </w:r>
      <w:r w:rsidR="00663478" w:rsidRPr="00663478">
        <w:rPr>
          <w:sz w:val="18"/>
          <w:szCs w:val="18"/>
          <w:lang w:val="it-IT"/>
        </w:rPr>
        <w:t> </w:t>
      </w:r>
      <w:r w:rsidR="00663478" w:rsidRPr="00663478">
        <w:rPr>
          <w:sz w:val="18"/>
          <w:szCs w:val="18"/>
          <w:lang w:val="it-IT"/>
        </w:rPr>
        <w:t> </w:t>
      </w:r>
      <w:r w:rsidR="00663478" w:rsidRPr="00663478">
        <w:rPr>
          <w:sz w:val="18"/>
          <w:szCs w:val="18"/>
          <w:lang w:val="it-IT"/>
        </w:rPr>
        <w:t> </w:t>
      </w:r>
      <w:r w:rsidR="00663478" w:rsidRPr="00663478">
        <w:rPr>
          <w:sz w:val="18"/>
          <w:szCs w:val="18"/>
          <w:lang w:val="it-IT"/>
        </w:rPr>
        <w:fldChar w:fldCharType="end"/>
      </w:r>
      <w:r w:rsidR="00663478" w:rsidRPr="00663478">
        <w:rPr>
          <w:rFonts w:eastAsia="Arial Unicode MS"/>
          <w:sz w:val="18"/>
          <w:szCs w:val="18"/>
          <w:lang w:val="it-IT"/>
        </w:rPr>
        <w:t xml:space="preserve"> </w:t>
      </w:r>
      <w:r w:rsidR="00663478">
        <w:rPr>
          <w:rFonts w:eastAsia="Arial Unicode MS"/>
          <w:sz w:val="18"/>
          <w:szCs w:val="18"/>
          <w:lang w:val="it-IT"/>
        </w:rPr>
        <w:t xml:space="preserve"> </w:t>
      </w:r>
    </w:p>
    <w:p w14:paraId="33E5D68D" w14:textId="4C507AA9" w:rsidR="00B36D94" w:rsidRPr="00663478" w:rsidRDefault="00A011C9" w:rsidP="00663478">
      <w:pPr>
        <w:pStyle w:val="sche3"/>
        <w:spacing w:line="360" w:lineRule="auto"/>
        <w:ind w:left="709"/>
        <w:jc w:val="left"/>
        <w:outlineLvl w:val="0"/>
        <w:rPr>
          <w:rFonts w:eastAsia="Arial Unicode MS"/>
          <w:sz w:val="18"/>
          <w:szCs w:val="18"/>
          <w:lang w:val="it-IT"/>
        </w:rPr>
      </w:pPr>
      <w:r w:rsidRPr="00663478">
        <w:rPr>
          <w:rFonts w:eastAsia="Arial Unicode MS"/>
          <w:sz w:val="18"/>
          <w:szCs w:val="18"/>
          <w:lang w:val="it-IT"/>
        </w:rPr>
        <w:t>(</w:t>
      </w:r>
      <w:proofErr w:type="spellStart"/>
      <w:r w:rsidRPr="00663478">
        <w:rPr>
          <w:rFonts w:eastAsia="Arial Unicode MS"/>
          <w:sz w:val="18"/>
          <w:szCs w:val="18"/>
          <w:lang w:val="it-IT"/>
        </w:rPr>
        <w:t>ev</w:t>
      </w:r>
      <w:proofErr w:type="spellEnd"/>
      <w:r w:rsidRPr="00663478">
        <w:rPr>
          <w:rFonts w:eastAsia="Arial Unicode MS"/>
          <w:sz w:val="18"/>
          <w:szCs w:val="18"/>
          <w:lang w:val="it-IT"/>
        </w:rPr>
        <w:t xml:space="preserve">. </w:t>
      </w:r>
      <w:r w:rsidR="00A04B10" w:rsidRPr="00663478">
        <w:rPr>
          <w:rFonts w:eastAsia="Arial Unicode MS"/>
          <w:sz w:val="18"/>
          <w:szCs w:val="18"/>
          <w:lang w:val="it-IT"/>
        </w:rPr>
        <w:t>parte o quota</w:t>
      </w:r>
      <w:r w:rsidRPr="00663478">
        <w:rPr>
          <w:rFonts w:eastAsia="Arial Unicode MS"/>
          <w:sz w:val="18"/>
          <w:szCs w:val="18"/>
          <w:lang w:val="it-IT"/>
        </w:rPr>
        <w:t>)</w:t>
      </w:r>
      <w:r w:rsidR="00A04B10" w:rsidRPr="00663478">
        <w:rPr>
          <w:rFonts w:eastAsia="Arial Unicode MS"/>
          <w:sz w:val="18"/>
          <w:szCs w:val="18"/>
          <w:lang w:val="it-IT"/>
        </w:rPr>
        <w:t xml:space="preserve">: </w:t>
      </w:r>
      <w:r w:rsidR="00663478">
        <w:rPr>
          <w:rFonts w:eastAsia="Arial Unicode MS"/>
          <w:sz w:val="18"/>
          <w:szCs w:val="18"/>
          <w:lang w:val="it-IT"/>
        </w:rPr>
        <w:t xml:space="preserve"> </w:t>
      </w:r>
      <w:r w:rsidR="00663478" w:rsidRPr="00663478">
        <w:rPr>
          <w:sz w:val="18"/>
          <w:szCs w:val="18"/>
          <w:lang w:val="it-IT"/>
        </w:rPr>
        <w:fldChar w:fldCharType="begin">
          <w:ffData>
            <w:name w:val="Testo47"/>
            <w:enabled/>
            <w:calcOnExit w:val="0"/>
            <w:textInput/>
          </w:ffData>
        </w:fldChar>
      </w:r>
      <w:r w:rsidR="00663478" w:rsidRPr="00663478">
        <w:rPr>
          <w:sz w:val="18"/>
          <w:szCs w:val="18"/>
          <w:lang w:val="it-IT"/>
        </w:rPr>
        <w:instrText xml:space="preserve"> FORMTEXT </w:instrText>
      </w:r>
      <w:r w:rsidR="00663478" w:rsidRPr="00663478">
        <w:rPr>
          <w:sz w:val="18"/>
          <w:szCs w:val="18"/>
          <w:lang w:val="it-IT"/>
        </w:rPr>
      </w:r>
      <w:r w:rsidR="00663478" w:rsidRPr="00663478">
        <w:rPr>
          <w:sz w:val="18"/>
          <w:szCs w:val="18"/>
          <w:lang w:val="it-IT"/>
        </w:rPr>
        <w:fldChar w:fldCharType="separate"/>
      </w:r>
      <w:r w:rsidR="00663478" w:rsidRPr="00663478">
        <w:rPr>
          <w:sz w:val="18"/>
          <w:szCs w:val="18"/>
          <w:lang w:val="it-IT"/>
        </w:rPr>
        <w:t> </w:t>
      </w:r>
      <w:r w:rsidR="00663478" w:rsidRPr="00663478">
        <w:rPr>
          <w:sz w:val="18"/>
          <w:szCs w:val="18"/>
          <w:lang w:val="it-IT"/>
        </w:rPr>
        <w:t> </w:t>
      </w:r>
      <w:r w:rsidR="00663478" w:rsidRPr="00663478">
        <w:rPr>
          <w:sz w:val="18"/>
          <w:szCs w:val="18"/>
          <w:lang w:val="it-IT"/>
        </w:rPr>
        <w:t> </w:t>
      </w:r>
      <w:r w:rsidR="00663478" w:rsidRPr="00663478">
        <w:rPr>
          <w:sz w:val="18"/>
          <w:szCs w:val="18"/>
          <w:lang w:val="it-IT"/>
        </w:rPr>
        <w:t> </w:t>
      </w:r>
      <w:r w:rsidR="00663478" w:rsidRPr="00663478">
        <w:rPr>
          <w:sz w:val="18"/>
          <w:szCs w:val="18"/>
          <w:lang w:val="it-IT"/>
        </w:rPr>
        <w:t> </w:t>
      </w:r>
      <w:r w:rsidR="00663478" w:rsidRPr="00663478">
        <w:rPr>
          <w:sz w:val="18"/>
          <w:szCs w:val="18"/>
          <w:lang w:val="it-IT"/>
        </w:rPr>
        <w:fldChar w:fldCharType="end"/>
      </w:r>
      <w:r w:rsidR="00663478">
        <w:rPr>
          <w:sz w:val="18"/>
          <w:szCs w:val="18"/>
          <w:lang w:val="it-IT"/>
        </w:rPr>
        <w:t xml:space="preserve"> </w:t>
      </w:r>
      <w:r w:rsidR="00B36D94" w:rsidRPr="00663478">
        <w:rPr>
          <w:rFonts w:eastAsia="Arial Unicode MS"/>
          <w:sz w:val="18"/>
          <w:szCs w:val="18"/>
          <w:lang w:val="it-IT"/>
        </w:rPr>
        <w:t xml:space="preserve">………………… </w:t>
      </w:r>
    </w:p>
    <w:p w14:paraId="2B65B796" w14:textId="77777777" w:rsidR="00663478" w:rsidRDefault="00A011C9" w:rsidP="00663478">
      <w:pPr>
        <w:pStyle w:val="sche3"/>
        <w:spacing w:line="360" w:lineRule="auto"/>
        <w:ind w:left="709"/>
        <w:jc w:val="left"/>
        <w:outlineLvl w:val="0"/>
        <w:rPr>
          <w:rFonts w:eastAsia="Arial Unicode MS"/>
          <w:sz w:val="18"/>
          <w:szCs w:val="18"/>
          <w:lang w:val="it-IT"/>
        </w:rPr>
      </w:pPr>
      <w:bookmarkStart w:id="36" w:name="_Hlk195537268"/>
      <w:r w:rsidRPr="00D94EFA">
        <w:rPr>
          <w:rFonts w:eastAsia="Arial Unicode MS"/>
          <w:b/>
          <w:bCs/>
          <w:sz w:val="18"/>
          <w:szCs w:val="18"/>
          <w:lang w:val="it-IT"/>
        </w:rPr>
        <w:t>PRESTAZIONE</w:t>
      </w:r>
      <w:r w:rsidR="00B36D94" w:rsidRPr="00D94EFA">
        <w:rPr>
          <w:rFonts w:eastAsia="Arial Unicode MS"/>
          <w:b/>
          <w:bCs/>
          <w:sz w:val="18"/>
          <w:szCs w:val="18"/>
          <w:lang w:val="it-IT"/>
        </w:rPr>
        <w:t xml:space="preserve"> NUMERO N.</w:t>
      </w:r>
      <w:r w:rsidR="00AD08BA" w:rsidRPr="00D94EFA">
        <w:rPr>
          <w:rFonts w:eastAsia="Arial Unicode MS"/>
          <w:b/>
          <w:bCs/>
          <w:sz w:val="18"/>
          <w:szCs w:val="18"/>
          <w:lang w:val="it-IT"/>
        </w:rPr>
        <w:t xml:space="preserve"> </w:t>
      </w:r>
      <w:r w:rsidR="00B36D94" w:rsidRPr="00D94EFA">
        <w:rPr>
          <w:rFonts w:eastAsia="Arial Unicode MS"/>
          <w:b/>
          <w:bCs/>
          <w:sz w:val="18"/>
          <w:szCs w:val="18"/>
          <w:lang w:val="it-IT"/>
        </w:rPr>
        <w:t>2:</w:t>
      </w:r>
      <w:r w:rsidR="00B36D94" w:rsidRPr="00663478">
        <w:rPr>
          <w:rFonts w:eastAsia="Arial Unicode MS"/>
          <w:sz w:val="18"/>
          <w:szCs w:val="18"/>
          <w:lang w:val="it-IT"/>
        </w:rPr>
        <w:t xml:space="preserve"> [</w:t>
      </w:r>
      <w:r w:rsidR="00B36D94" w:rsidRPr="00663478">
        <w:rPr>
          <w:rFonts w:eastAsia="Arial Unicode MS"/>
          <w:i/>
          <w:iCs/>
          <w:sz w:val="18"/>
          <w:szCs w:val="18"/>
          <w:lang w:val="it-IT"/>
        </w:rPr>
        <w:t>ripetere, se dal caso</w:t>
      </w:r>
      <w:r w:rsidR="00B36D94" w:rsidRPr="00663478">
        <w:rPr>
          <w:rFonts w:eastAsia="Arial Unicode MS"/>
          <w:sz w:val="18"/>
          <w:szCs w:val="18"/>
          <w:lang w:val="it-IT"/>
        </w:rPr>
        <w:t xml:space="preserve">] </w:t>
      </w:r>
      <w:bookmarkEnd w:id="36"/>
    </w:p>
    <w:p w14:paraId="5BD560B1" w14:textId="4B19981E" w:rsidR="00663478" w:rsidRDefault="00663478" w:rsidP="00663478">
      <w:pPr>
        <w:pStyle w:val="sche3"/>
        <w:spacing w:line="360" w:lineRule="auto"/>
        <w:ind w:left="709"/>
        <w:jc w:val="left"/>
        <w:outlineLvl w:val="0"/>
        <w:rPr>
          <w:rFonts w:eastAsia="Arial Unicode MS"/>
          <w:sz w:val="18"/>
          <w:szCs w:val="18"/>
          <w:lang w:val="it-IT"/>
        </w:rPr>
      </w:pPr>
      <w:r w:rsidRPr="00663478">
        <w:rPr>
          <w:rFonts w:eastAsia="Arial Unicode MS"/>
          <w:sz w:val="18"/>
          <w:szCs w:val="18"/>
          <w:lang w:val="it-IT"/>
        </w:rPr>
        <w:t>Descrizione:</w:t>
      </w:r>
      <w:r>
        <w:rPr>
          <w:rFonts w:eastAsia="Arial Unicode MS"/>
          <w:sz w:val="18"/>
          <w:szCs w:val="18"/>
          <w:lang w:val="it-IT"/>
        </w:rPr>
        <w:t xml:space="preserve"> </w:t>
      </w:r>
      <w:r w:rsidRPr="00663478">
        <w:rPr>
          <w:sz w:val="18"/>
          <w:szCs w:val="18"/>
          <w:lang w:val="it-IT"/>
        </w:rPr>
        <w:fldChar w:fldCharType="begin">
          <w:ffData>
            <w:name w:val="Testo47"/>
            <w:enabled/>
            <w:calcOnExit w:val="0"/>
            <w:textInput/>
          </w:ffData>
        </w:fldChar>
      </w:r>
      <w:r w:rsidRPr="00663478">
        <w:rPr>
          <w:sz w:val="18"/>
          <w:szCs w:val="18"/>
          <w:lang w:val="it-IT"/>
        </w:rPr>
        <w:instrText xml:space="preserve"> FORMTEXT </w:instrText>
      </w:r>
      <w:r w:rsidRPr="00663478">
        <w:rPr>
          <w:sz w:val="18"/>
          <w:szCs w:val="18"/>
          <w:lang w:val="it-IT"/>
        </w:rPr>
      </w:r>
      <w:r w:rsidRPr="00663478">
        <w:rPr>
          <w:sz w:val="18"/>
          <w:szCs w:val="18"/>
          <w:lang w:val="it-IT"/>
        </w:rPr>
        <w:fldChar w:fldCharType="separate"/>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fldChar w:fldCharType="end"/>
      </w:r>
      <w:r w:rsidRPr="00663478">
        <w:rPr>
          <w:rFonts w:eastAsia="Arial Unicode MS"/>
          <w:sz w:val="18"/>
          <w:szCs w:val="18"/>
          <w:lang w:val="it-IT"/>
        </w:rPr>
        <w:t xml:space="preserve"> </w:t>
      </w:r>
    </w:p>
    <w:p w14:paraId="20952C43" w14:textId="77777777" w:rsidR="00663478" w:rsidRDefault="00663478" w:rsidP="00663478">
      <w:pPr>
        <w:pStyle w:val="sche3"/>
        <w:spacing w:line="360" w:lineRule="auto"/>
        <w:ind w:left="709"/>
        <w:jc w:val="left"/>
        <w:outlineLvl w:val="0"/>
        <w:rPr>
          <w:sz w:val="18"/>
          <w:szCs w:val="18"/>
          <w:lang w:val="it-IT"/>
        </w:rPr>
      </w:pPr>
      <w:r w:rsidRPr="00663478">
        <w:rPr>
          <w:rFonts w:eastAsia="Arial Unicode MS"/>
          <w:sz w:val="18"/>
          <w:szCs w:val="18"/>
          <w:lang w:val="it-IT"/>
        </w:rPr>
        <w:t>(</w:t>
      </w:r>
      <w:proofErr w:type="spellStart"/>
      <w:r w:rsidRPr="00663478">
        <w:rPr>
          <w:rFonts w:eastAsia="Arial Unicode MS"/>
          <w:sz w:val="18"/>
          <w:szCs w:val="18"/>
          <w:lang w:val="it-IT"/>
        </w:rPr>
        <w:t>ev</w:t>
      </w:r>
      <w:proofErr w:type="spellEnd"/>
      <w:r w:rsidRPr="00663478">
        <w:rPr>
          <w:rFonts w:eastAsia="Arial Unicode MS"/>
          <w:sz w:val="18"/>
          <w:szCs w:val="18"/>
          <w:lang w:val="it-IT"/>
        </w:rPr>
        <w:t xml:space="preserve">. parte o quota): </w:t>
      </w:r>
      <w:r>
        <w:rPr>
          <w:rFonts w:eastAsia="Arial Unicode MS"/>
          <w:sz w:val="18"/>
          <w:szCs w:val="18"/>
          <w:lang w:val="it-IT"/>
        </w:rPr>
        <w:t xml:space="preserve"> </w:t>
      </w:r>
      <w:r w:rsidRPr="00663478">
        <w:rPr>
          <w:sz w:val="18"/>
          <w:szCs w:val="18"/>
          <w:lang w:val="it-IT"/>
        </w:rPr>
        <w:fldChar w:fldCharType="begin">
          <w:ffData>
            <w:name w:val="Testo47"/>
            <w:enabled/>
            <w:calcOnExit w:val="0"/>
            <w:textInput/>
          </w:ffData>
        </w:fldChar>
      </w:r>
      <w:r w:rsidRPr="00663478">
        <w:rPr>
          <w:sz w:val="18"/>
          <w:szCs w:val="18"/>
          <w:lang w:val="it-IT"/>
        </w:rPr>
        <w:instrText xml:space="preserve"> FORMTEXT </w:instrText>
      </w:r>
      <w:r w:rsidRPr="00663478">
        <w:rPr>
          <w:sz w:val="18"/>
          <w:szCs w:val="18"/>
          <w:lang w:val="it-IT"/>
        </w:rPr>
      </w:r>
      <w:r w:rsidRPr="00663478">
        <w:rPr>
          <w:sz w:val="18"/>
          <w:szCs w:val="18"/>
          <w:lang w:val="it-IT"/>
        </w:rPr>
        <w:fldChar w:fldCharType="separate"/>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fldChar w:fldCharType="end"/>
      </w:r>
      <w:r>
        <w:rPr>
          <w:sz w:val="18"/>
          <w:szCs w:val="18"/>
          <w:lang w:val="it-IT"/>
        </w:rPr>
        <w:t xml:space="preserve"> </w:t>
      </w:r>
    </w:p>
    <w:p w14:paraId="37F1F380" w14:textId="1B90E45B" w:rsidR="00663478" w:rsidRDefault="00663478" w:rsidP="00663478">
      <w:pPr>
        <w:pStyle w:val="sche3"/>
        <w:spacing w:line="360" w:lineRule="auto"/>
        <w:ind w:left="709"/>
        <w:jc w:val="left"/>
        <w:outlineLvl w:val="0"/>
        <w:rPr>
          <w:sz w:val="18"/>
          <w:szCs w:val="18"/>
          <w:lang w:val="it-IT"/>
        </w:rPr>
      </w:pPr>
      <w:r w:rsidRPr="00663478">
        <w:rPr>
          <w:sz w:val="18"/>
          <w:szCs w:val="18"/>
          <w:lang w:val="it-IT"/>
        </w:rPr>
        <w:fldChar w:fldCharType="begin">
          <w:ffData>
            <w:name w:val="Testo47"/>
            <w:enabled/>
            <w:calcOnExit w:val="0"/>
            <w:textInput/>
          </w:ffData>
        </w:fldChar>
      </w:r>
      <w:r w:rsidRPr="00663478">
        <w:rPr>
          <w:sz w:val="18"/>
          <w:szCs w:val="18"/>
          <w:lang w:val="it-IT"/>
        </w:rPr>
        <w:instrText xml:space="preserve"> FORMTEXT </w:instrText>
      </w:r>
      <w:r w:rsidRPr="00663478">
        <w:rPr>
          <w:sz w:val="18"/>
          <w:szCs w:val="18"/>
          <w:lang w:val="it-IT"/>
        </w:rPr>
      </w:r>
      <w:r w:rsidRPr="00663478">
        <w:rPr>
          <w:sz w:val="18"/>
          <w:szCs w:val="18"/>
          <w:lang w:val="it-IT"/>
        </w:rPr>
        <w:fldChar w:fldCharType="separate"/>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fldChar w:fldCharType="end"/>
      </w:r>
    </w:p>
    <w:p w14:paraId="5CE49AED" w14:textId="77777777" w:rsidR="00663478" w:rsidRPr="00663478" w:rsidRDefault="00663478" w:rsidP="00663478">
      <w:pPr>
        <w:pStyle w:val="sche3"/>
        <w:spacing w:line="360" w:lineRule="auto"/>
        <w:ind w:left="709"/>
        <w:jc w:val="left"/>
        <w:outlineLvl w:val="0"/>
        <w:rPr>
          <w:rFonts w:eastAsia="Arial Unicode MS"/>
          <w:sz w:val="18"/>
          <w:szCs w:val="18"/>
          <w:lang w:val="it-IT"/>
        </w:rPr>
      </w:pPr>
    </w:p>
    <w:p w14:paraId="67210883" w14:textId="0BC35F77" w:rsidR="00B6156A" w:rsidRPr="00663478" w:rsidRDefault="00A011C9" w:rsidP="00663478">
      <w:pPr>
        <w:pStyle w:val="sche3"/>
        <w:numPr>
          <w:ilvl w:val="0"/>
          <w:numId w:val="41"/>
        </w:numPr>
        <w:spacing w:line="360" w:lineRule="auto"/>
        <w:outlineLvl w:val="0"/>
        <w:rPr>
          <w:rFonts w:eastAsia="Arial Unicode MS"/>
          <w:i/>
          <w:iCs/>
          <w:color w:val="FF0000"/>
          <w:sz w:val="18"/>
          <w:szCs w:val="18"/>
          <w:lang w:val="it-IT"/>
        </w:rPr>
      </w:pPr>
      <w:r w:rsidRPr="00663478">
        <w:rPr>
          <w:rFonts w:eastAsia="Arial Unicode MS"/>
          <w:i/>
          <w:iCs/>
          <w:sz w:val="18"/>
          <w:szCs w:val="18"/>
          <w:lang w:val="it-IT"/>
        </w:rPr>
        <w:t>[</w:t>
      </w:r>
      <w:r w:rsidRPr="00663478">
        <w:rPr>
          <w:rFonts w:eastAsia="Arial Unicode MS"/>
          <w:b/>
          <w:bCs/>
          <w:i/>
          <w:iCs/>
          <w:sz w:val="18"/>
          <w:szCs w:val="18"/>
          <w:u w:val="single"/>
          <w:lang w:val="it-IT"/>
        </w:rPr>
        <w:t>Da compilare solo nel caso in cui sia stato compilato il paragrafo sopra</w:t>
      </w:r>
      <w:r w:rsidRPr="00663478">
        <w:rPr>
          <w:rFonts w:eastAsia="Arial Unicode MS"/>
          <w:i/>
          <w:iCs/>
          <w:sz w:val="18"/>
          <w:szCs w:val="18"/>
          <w:lang w:val="it-IT"/>
        </w:rPr>
        <w:t>]</w:t>
      </w:r>
    </w:p>
    <w:p w14:paraId="391885A2" w14:textId="57CE3CD5" w:rsidR="001D160E" w:rsidRPr="00663478" w:rsidRDefault="00B8306A" w:rsidP="00663478">
      <w:pPr>
        <w:pStyle w:val="sche3"/>
        <w:tabs>
          <w:tab w:val="num" w:pos="2410"/>
        </w:tabs>
        <w:spacing w:line="360" w:lineRule="auto"/>
        <w:ind w:left="709"/>
        <w:rPr>
          <w:rFonts w:eastAsia="Arial Unicode MS"/>
          <w:sz w:val="18"/>
          <w:szCs w:val="18"/>
          <w:lang w:val="it-IT"/>
        </w:rPr>
      </w:pPr>
      <w:bookmarkStart w:id="37" w:name="_Hlk188362651"/>
      <w:r w:rsidRPr="00663478">
        <w:rPr>
          <w:rFonts w:eastAsia="Arial Unicode MS"/>
          <w:sz w:val="18"/>
          <w:szCs w:val="18"/>
          <w:lang w:val="it-IT"/>
        </w:rPr>
        <w:t>C</w:t>
      </w:r>
      <w:r w:rsidR="001D160E" w:rsidRPr="00663478">
        <w:rPr>
          <w:rFonts w:eastAsia="Arial Unicode MS"/>
          <w:sz w:val="18"/>
          <w:szCs w:val="18"/>
          <w:lang w:val="it-IT"/>
        </w:rPr>
        <w:t>he</w:t>
      </w:r>
      <w:r w:rsidRPr="00663478">
        <w:rPr>
          <w:rFonts w:eastAsia="Arial Unicode MS"/>
          <w:sz w:val="18"/>
          <w:szCs w:val="18"/>
          <w:lang w:val="it-IT"/>
        </w:rPr>
        <w:t xml:space="preserve"> </w:t>
      </w:r>
      <w:r w:rsidR="001D160E" w:rsidRPr="00663478">
        <w:rPr>
          <w:rFonts w:eastAsia="Arial Unicode MS"/>
          <w:sz w:val="18"/>
          <w:szCs w:val="18"/>
          <w:lang w:val="it-IT"/>
        </w:rPr>
        <w:t xml:space="preserve">si impegna ad affidare le </w:t>
      </w:r>
      <w:bookmarkStart w:id="38" w:name="_Hlk188345743"/>
      <w:r w:rsidR="001D160E" w:rsidRPr="00663478">
        <w:rPr>
          <w:rFonts w:eastAsia="Arial Unicode MS"/>
          <w:sz w:val="18"/>
          <w:szCs w:val="18"/>
          <w:lang w:val="it-IT"/>
        </w:rPr>
        <w:t xml:space="preserve">prestazioni che </w:t>
      </w:r>
      <w:r w:rsidR="00922711" w:rsidRPr="00663478">
        <w:rPr>
          <w:rFonts w:eastAsia="Arial Unicode MS"/>
          <w:sz w:val="18"/>
          <w:szCs w:val="18"/>
          <w:lang w:val="it-IT"/>
        </w:rPr>
        <w:t>darà</w:t>
      </w:r>
      <w:r w:rsidR="001D160E" w:rsidRPr="00663478">
        <w:rPr>
          <w:rFonts w:eastAsia="Arial Unicode MS"/>
          <w:sz w:val="18"/>
          <w:szCs w:val="18"/>
          <w:lang w:val="it-IT"/>
        </w:rPr>
        <w:t xml:space="preserve"> in subappalto</w:t>
      </w:r>
      <w:r w:rsidR="00C53AB9" w:rsidRPr="00663478">
        <w:rPr>
          <w:rFonts w:eastAsia="Arial Unicode MS"/>
          <w:sz w:val="18"/>
          <w:szCs w:val="18"/>
          <w:lang w:val="it-IT"/>
        </w:rPr>
        <w:t xml:space="preserve"> nei limiti ed alle condizioni sopra indicate</w:t>
      </w:r>
      <w:r w:rsidR="001D160E" w:rsidRPr="00663478">
        <w:rPr>
          <w:rFonts w:eastAsia="Arial Unicode MS"/>
          <w:sz w:val="18"/>
          <w:szCs w:val="18"/>
          <w:lang w:val="it-IT"/>
        </w:rPr>
        <w:t xml:space="preserve"> a </w:t>
      </w:r>
      <w:r w:rsidR="001D160E" w:rsidRPr="00663478">
        <w:rPr>
          <w:rFonts w:eastAsia="Arial Unicode MS"/>
          <w:b/>
          <w:bCs/>
          <w:sz w:val="18"/>
          <w:szCs w:val="18"/>
          <w:lang w:val="it-IT"/>
        </w:rPr>
        <w:t>piccole e medie imprese nella seguente misura:</w:t>
      </w:r>
    </w:p>
    <w:bookmarkEnd w:id="38"/>
    <w:p w14:paraId="7CCB785B" w14:textId="1E7A08DA" w:rsidR="001D160E" w:rsidRPr="00663478" w:rsidRDefault="001D160E" w:rsidP="00663478">
      <w:pPr>
        <w:pStyle w:val="sche3"/>
        <w:spacing w:line="360" w:lineRule="auto"/>
        <w:ind w:left="709"/>
        <w:rPr>
          <w:rFonts w:eastAsia="Arial Unicode MS"/>
          <w:sz w:val="18"/>
          <w:szCs w:val="18"/>
          <w:lang w:val="it-IT"/>
        </w:rPr>
      </w:pPr>
      <w:r w:rsidRPr="00663478">
        <w:rPr>
          <w:b/>
          <w:bCs/>
          <w:sz w:val="18"/>
          <w:szCs w:val="18"/>
          <w:lang w:val="it-IT"/>
        </w:rPr>
        <w:fldChar w:fldCharType="begin">
          <w:ffData>
            <w:name w:val=""/>
            <w:enabled/>
            <w:calcOnExit w:val="0"/>
            <w:checkBox>
              <w:sizeAuto/>
              <w:default w:val="0"/>
            </w:checkBox>
          </w:ffData>
        </w:fldChar>
      </w:r>
      <w:r w:rsidRPr="00663478">
        <w:rPr>
          <w:b/>
          <w:bCs/>
          <w:sz w:val="18"/>
          <w:szCs w:val="18"/>
          <w:lang w:val="it-IT"/>
        </w:rPr>
        <w:instrText xml:space="preserve"> FORMCHECKBOX </w:instrText>
      </w:r>
      <w:r w:rsidRPr="00663478">
        <w:rPr>
          <w:b/>
          <w:bCs/>
          <w:sz w:val="18"/>
          <w:szCs w:val="18"/>
          <w:lang w:val="it-IT"/>
        </w:rPr>
      </w:r>
      <w:r w:rsidRPr="00663478">
        <w:rPr>
          <w:b/>
          <w:bCs/>
          <w:sz w:val="18"/>
          <w:szCs w:val="18"/>
          <w:lang w:val="it-IT"/>
        </w:rPr>
        <w:fldChar w:fldCharType="separate"/>
      </w:r>
      <w:r w:rsidRPr="00663478">
        <w:rPr>
          <w:b/>
          <w:bCs/>
          <w:sz w:val="18"/>
          <w:szCs w:val="18"/>
          <w:lang w:val="it-IT"/>
        </w:rPr>
        <w:fldChar w:fldCharType="end"/>
      </w:r>
      <w:r w:rsidRPr="00663478">
        <w:rPr>
          <w:rFonts w:eastAsia="Arial Unicode MS"/>
          <w:sz w:val="18"/>
          <w:szCs w:val="18"/>
          <w:lang w:val="it-IT"/>
        </w:rPr>
        <w:t xml:space="preserve"> non inferiore al 20% </w:t>
      </w:r>
      <w:r w:rsidR="00922711" w:rsidRPr="00663478">
        <w:rPr>
          <w:rFonts w:eastAsia="Arial Unicode MS"/>
          <w:sz w:val="18"/>
          <w:szCs w:val="18"/>
          <w:lang w:val="it-IT"/>
        </w:rPr>
        <w:t>delle prestazioni che darà in subappalto</w:t>
      </w:r>
    </w:p>
    <w:p w14:paraId="24D53977" w14:textId="601DDD7E" w:rsidR="001D160E" w:rsidRPr="00663478" w:rsidRDefault="001D160E" w:rsidP="00663478">
      <w:pPr>
        <w:pStyle w:val="sche3"/>
        <w:spacing w:line="360" w:lineRule="auto"/>
        <w:ind w:left="709"/>
        <w:rPr>
          <w:rFonts w:eastAsia="Arial Unicode MS"/>
          <w:sz w:val="18"/>
          <w:szCs w:val="18"/>
          <w:lang w:val="it-IT"/>
        </w:rPr>
      </w:pPr>
      <w:r w:rsidRPr="00663478">
        <w:rPr>
          <w:b/>
          <w:bCs/>
          <w:sz w:val="18"/>
          <w:szCs w:val="18"/>
          <w:lang w:val="it-IT"/>
        </w:rPr>
        <w:fldChar w:fldCharType="begin">
          <w:ffData>
            <w:name w:val="Controllo151"/>
            <w:enabled/>
            <w:calcOnExit w:val="0"/>
            <w:checkBox>
              <w:sizeAuto/>
              <w:default w:val="0"/>
            </w:checkBox>
          </w:ffData>
        </w:fldChar>
      </w:r>
      <w:r w:rsidRPr="00663478">
        <w:rPr>
          <w:b/>
          <w:bCs/>
          <w:sz w:val="18"/>
          <w:szCs w:val="18"/>
          <w:lang w:val="it-IT"/>
        </w:rPr>
        <w:instrText xml:space="preserve"> FORMCHECKBOX </w:instrText>
      </w:r>
      <w:r w:rsidRPr="00663478">
        <w:rPr>
          <w:b/>
          <w:bCs/>
          <w:sz w:val="18"/>
          <w:szCs w:val="18"/>
          <w:lang w:val="it-IT"/>
        </w:rPr>
      </w:r>
      <w:r w:rsidRPr="00663478">
        <w:rPr>
          <w:b/>
          <w:bCs/>
          <w:sz w:val="18"/>
          <w:szCs w:val="18"/>
          <w:lang w:val="it-IT"/>
        </w:rPr>
        <w:fldChar w:fldCharType="separate"/>
      </w:r>
      <w:r w:rsidRPr="00663478">
        <w:rPr>
          <w:b/>
          <w:bCs/>
          <w:sz w:val="18"/>
          <w:szCs w:val="18"/>
          <w:lang w:val="it-IT"/>
        </w:rPr>
        <w:fldChar w:fldCharType="end"/>
      </w:r>
      <w:r w:rsidRPr="00663478">
        <w:rPr>
          <w:rFonts w:eastAsia="Arial Unicode MS"/>
          <w:sz w:val="18"/>
          <w:szCs w:val="18"/>
          <w:lang w:val="it-IT"/>
        </w:rPr>
        <w:t xml:space="preserve"> inferiore al 20% </w:t>
      </w:r>
      <w:r w:rsidR="00922711" w:rsidRPr="00663478">
        <w:rPr>
          <w:rFonts w:eastAsia="Arial Unicode MS"/>
          <w:sz w:val="18"/>
          <w:szCs w:val="18"/>
          <w:lang w:val="it-IT"/>
        </w:rPr>
        <w:t xml:space="preserve">delle prestazioni che darà in subappalto </w:t>
      </w:r>
      <w:r w:rsidRPr="00663478">
        <w:rPr>
          <w:rFonts w:eastAsia="Arial Unicode MS"/>
          <w:sz w:val="18"/>
          <w:szCs w:val="18"/>
          <w:lang w:val="it-IT"/>
        </w:rPr>
        <w:t xml:space="preserve">ossia pari al </w:t>
      </w:r>
      <w:r w:rsidR="00817A42" w:rsidRPr="00663478">
        <w:rPr>
          <w:sz w:val="18"/>
          <w:szCs w:val="18"/>
          <w:lang w:val="it-IT"/>
        </w:rPr>
        <w:fldChar w:fldCharType="begin">
          <w:ffData>
            <w:name w:val="Testo47"/>
            <w:enabled/>
            <w:calcOnExit w:val="0"/>
            <w:textInput/>
          </w:ffData>
        </w:fldChar>
      </w:r>
      <w:r w:rsidR="00817A42" w:rsidRPr="00663478">
        <w:rPr>
          <w:sz w:val="18"/>
          <w:szCs w:val="18"/>
          <w:lang w:val="it-IT"/>
        </w:rPr>
        <w:instrText xml:space="preserve"> FORMTEXT </w:instrText>
      </w:r>
      <w:r w:rsidR="00817A42" w:rsidRPr="00663478">
        <w:rPr>
          <w:sz w:val="18"/>
          <w:szCs w:val="18"/>
          <w:lang w:val="it-IT"/>
        </w:rPr>
      </w:r>
      <w:r w:rsidR="00817A42" w:rsidRPr="00663478">
        <w:rPr>
          <w:sz w:val="18"/>
          <w:szCs w:val="18"/>
          <w:lang w:val="it-IT"/>
        </w:rPr>
        <w:fldChar w:fldCharType="separate"/>
      </w:r>
      <w:r w:rsidR="00817A42" w:rsidRPr="00663478">
        <w:rPr>
          <w:sz w:val="18"/>
          <w:szCs w:val="18"/>
          <w:lang w:val="it-IT"/>
        </w:rPr>
        <w:t> </w:t>
      </w:r>
      <w:r w:rsidR="00817A42" w:rsidRPr="00663478">
        <w:rPr>
          <w:sz w:val="18"/>
          <w:szCs w:val="18"/>
          <w:lang w:val="it-IT"/>
        </w:rPr>
        <w:t> </w:t>
      </w:r>
      <w:r w:rsidR="00817A42" w:rsidRPr="00663478">
        <w:rPr>
          <w:sz w:val="18"/>
          <w:szCs w:val="18"/>
          <w:lang w:val="it-IT"/>
        </w:rPr>
        <w:t> </w:t>
      </w:r>
      <w:r w:rsidR="00817A42" w:rsidRPr="00663478">
        <w:rPr>
          <w:sz w:val="18"/>
          <w:szCs w:val="18"/>
          <w:lang w:val="it-IT"/>
        </w:rPr>
        <w:t> </w:t>
      </w:r>
      <w:r w:rsidR="00817A42" w:rsidRPr="00663478">
        <w:rPr>
          <w:sz w:val="18"/>
          <w:szCs w:val="18"/>
          <w:lang w:val="it-IT"/>
        </w:rPr>
        <w:t> </w:t>
      </w:r>
      <w:r w:rsidR="00817A42" w:rsidRPr="00663478">
        <w:rPr>
          <w:sz w:val="18"/>
          <w:szCs w:val="18"/>
          <w:lang w:val="it-IT"/>
        </w:rPr>
        <w:fldChar w:fldCharType="end"/>
      </w:r>
      <w:r w:rsidRPr="00663478">
        <w:rPr>
          <w:rFonts w:eastAsia="Arial Unicode MS"/>
          <w:sz w:val="18"/>
          <w:szCs w:val="18"/>
          <w:lang w:val="it-IT"/>
        </w:rPr>
        <w:t xml:space="preserve"> per le seguenti ragioni (</w:t>
      </w:r>
      <w:r w:rsidRPr="00663478">
        <w:rPr>
          <w:rFonts w:eastAsia="Arial Unicode MS"/>
          <w:i/>
          <w:iCs/>
          <w:sz w:val="18"/>
          <w:szCs w:val="18"/>
          <w:lang w:val="it-IT"/>
        </w:rPr>
        <w:t>ai sensi dell’art. 119 comma 2 le ragioni devono essere legate all’oggetto o alle caratteristiche delle prestazioni o al mercato di riferimento</w:t>
      </w:r>
      <w:r w:rsidRPr="00663478">
        <w:rPr>
          <w:rFonts w:eastAsia="Arial Unicode MS"/>
          <w:sz w:val="18"/>
          <w:szCs w:val="18"/>
          <w:lang w:val="it-IT"/>
        </w:rPr>
        <w:t xml:space="preserve">): </w:t>
      </w:r>
      <w:r w:rsidRPr="00663478">
        <w:rPr>
          <w:sz w:val="18"/>
          <w:szCs w:val="18"/>
          <w:lang w:val="it-IT"/>
        </w:rPr>
        <w:fldChar w:fldCharType="begin">
          <w:ffData>
            <w:name w:val="Testo47"/>
            <w:enabled/>
            <w:calcOnExit w:val="0"/>
            <w:textInput/>
          </w:ffData>
        </w:fldChar>
      </w:r>
      <w:r w:rsidRPr="00663478">
        <w:rPr>
          <w:sz w:val="18"/>
          <w:szCs w:val="18"/>
          <w:lang w:val="it-IT"/>
        </w:rPr>
        <w:instrText xml:space="preserve"> FORMTEXT </w:instrText>
      </w:r>
      <w:r w:rsidRPr="00663478">
        <w:rPr>
          <w:sz w:val="18"/>
          <w:szCs w:val="18"/>
          <w:lang w:val="it-IT"/>
        </w:rPr>
      </w:r>
      <w:r w:rsidRPr="00663478">
        <w:rPr>
          <w:sz w:val="18"/>
          <w:szCs w:val="18"/>
          <w:lang w:val="it-IT"/>
        </w:rPr>
        <w:fldChar w:fldCharType="separate"/>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t> </w:t>
      </w:r>
      <w:r w:rsidRPr="00663478">
        <w:rPr>
          <w:sz w:val="18"/>
          <w:szCs w:val="18"/>
          <w:lang w:val="it-IT"/>
        </w:rPr>
        <w:fldChar w:fldCharType="end"/>
      </w:r>
    </w:p>
    <w:bookmarkEnd w:id="37"/>
    <w:p w14:paraId="443620B5" w14:textId="77777777" w:rsidR="00E122BA" w:rsidRPr="00663478" w:rsidRDefault="00E122BA" w:rsidP="00663478">
      <w:pPr>
        <w:pStyle w:val="sche3"/>
        <w:spacing w:line="360" w:lineRule="auto"/>
        <w:ind w:left="567"/>
        <w:rPr>
          <w:sz w:val="18"/>
          <w:szCs w:val="18"/>
          <w:lang w:val="it-IT"/>
        </w:rPr>
      </w:pPr>
    </w:p>
    <w:p w14:paraId="22BC5DCD" w14:textId="64025886" w:rsidR="00141BA2" w:rsidRPr="00DD6A7A" w:rsidRDefault="00252599" w:rsidP="00663478">
      <w:pPr>
        <w:pStyle w:val="sche3"/>
        <w:numPr>
          <w:ilvl w:val="0"/>
          <w:numId w:val="41"/>
        </w:numPr>
        <w:spacing w:line="360" w:lineRule="auto"/>
        <w:ind w:left="567"/>
        <w:rPr>
          <w:rFonts w:eastAsia="Arial Unicode MS"/>
          <w:sz w:val="18"/>
          <w:szCs w:val="18"/>
          <w:lang w:val="it-IT"/>
        </w:rPr>
      </w:pPr>
      <w:r w:rsidRPr="00663478">
        <w:rPr>
          <w:b/>
          <w:sz w:val="18"/>
          <w:szCs w:val="18"/>
          <w:u w:val="single"/>
          <w:lang w:val="it-IT"/>
        </w:rPr>
        <w:t xml:space="preserve">che tutte le </w:t>
      </w:r>
      <w:proofErr w:type="gramStart"/>
      <w:r w:rsidRPr="00663478">
        <w:rPr>
          <w:b/>
          <w:sz w:val="18"/>
          <w:szCs w:val="18"/>
          <w:u w:val="single"/>
          <w:lang w:val="it-IT"/>
        </w:rPr>
        <w:t>summenzionate</w:t>
      </w:r>
      <w:proofErr w:type="gramEnd"/>
      <w:r w:rsidRPr="00663478">
        <w:rPr>
          <w:b/>
          <w:sz w:val="18"/>
          <w:szCs w:val="18"/>
          <w:u w:val="single"/>
          <w:lang w:val="it-IT"/>
        </w:rPr>
        <w:t xml:space="preserve"> condizioni sono state tenute in considerazione ai fini del possesso dei requisiti di</w:t>
      </w:r>
      <w:r w:rsidRPr="00DD6A7A">
        <w:rPr>
          <w:b/>
          <w:sz w:val="18"/>
          <w:szCs w:val="18"/>
          <w:u w:val="single"/>
          <w:lang w:val="it-IT"/>
        </w:rPr>
        <w:t xml:space="preserve"> partecipazione;</w:t>
      </w:r>
    </w:p>
    <w:p w14:paraId="2F674F2D" w14:textId="33AD3B1F" w:rsidR="00141BA2" w:rsidRPr="00817A42" w:rsidRDefault="000C3FD0" w:rsidP="00663478">
      <w:pPr>
        <w:pStyle w:val="sche3"/>
        <w:numPr>
          <w:ilvl w:val="0"/>
          <w:numId w:val="41"/>
        </w:numPr>
        <w:spacing w:line="360" w:lineRule="auto"/>
        <w:ind w:left="567"/>
        <w:rPr>
          <w:rFonts w:eastAsia="Arial Unicode MS"/>
          <w:sz w:val="18"/>
          <w:szCs w:val="18"/>
          <w:lang w:val="it-IT"/>
        </w:rPr>
      </w:pPr>
      <w:bookmarkStart w:id="39" w:name="_Hlk107910011"/>
      <w:r w:rsidRPr="00817A42">
        <w:rPr>
          <w:b/>
          <w:sz w:val="18"/>
          <w:szCs w:val="18"/>
          <w:lang w:val="it-IT"/>
        </w:rPr>
        <w:t>che si impegna a rispettare il divieto di affidamento a terzi del complessivo importo del contratto</w:t>
      </w:r>
      <w:r w:rsidR="00366CE0" w:rsidRPr="00817A42">
        <w:rPr>
          <w:b/>
          <w:sz w:val="18"/>
          <w:szCs w:val="18"/>
          <w:lang w:val="it-IT"/>
        </w:rPr>
        <w:t>;</w:t>
      </w:r>
      <w:bookmarkEnd w:id="39"/>
    </w:p>
    <w:p w14:paraId="295532B0" w14:textId="191E7BF9" w:rsidR="00D75F9A" w:rsidRPr="00663478" w:rsidRDefault="00141BA2" w:rsidP="00663478">
      <w:pPr>
        <w:pStyle w:val="sche3"/>
        <w:numPr>
          <w:ilvl w:val="0"/>
          <w:numId w:val="41"/>
        </w:numPr>
        <w:spacing w:line="360" w:lineRule="auto"/>
        <w:ind w:left="567"/>
        <w:rPr>
          <w:rFonts w:eastAsia="Arial Unicode MS"/>
          <w:sz w:val="18"/>
          <w:szCs w:val="18"/>
          <w:lang w:val="it-IT"/>
        </w:rPr>
      </w:pPr>
      <w:bookmarkStart w:id="40" w:name="_Hlk527022960"/>
      <w:r w:rsidRPr="00DD6A7A">
        <w:rPr>
          <w:b/>
          <w:bCs/>
          <w:sz w:val="18"/>
          <w:szCs w:val="18"/>
          <w:u w:val="single"/>
          <w:lang w:val="it-IT"/>
        </w:rPr>
        <w:t>che nel caso di sub-contratti non costituenti subappalto ai sensi dell’a</w:t>
      </w:r>
      <w:r w:rsidR="003B290E" w:rsidRPr="00DD6A7A">
        <w:rPr>
          <w:b/>
          <w:bCs/>
          <w:sz w:val="18"/>
          <w:szCs w:val="18"/>
          <w:u w:val="single"/>
          <w:lang w:val="it-IT"/>
        </w:rPr>
        <w:t>rt.</w:t>
      </w:r>
      <w:r w:rsidR="00382A50" w:rsidRPr="00DD6A7A">
        <w:rPr>
          <w:b/>
          <w:bCs/>
          <w:sz w:val="18"/>
          <w:szCs w:val="18"/>
          <w:u w:val="single"/>
          <w:lang w:val="it-IT"/>
        </w:rPr>
        <w:t xml:space="preserve"> 119</w:t>
      </w:r>
      <w:r w:rsidRPr="00DD6A7A">
        <w:rPr>
          <w:b/>
          <w:bCs/>
          <w:sz w:val="18"/>
          <w:szCs w:val="18"/>
          <w:u w:val="single"/>
          <w:lang w:val="it-IT"/>
        </w:rPr>
        <w:t>, l’operatore economico concorrente</w:t>
      </w:r>
      <w:r w:rsidRPr="00141BA2">
        <w:rPr>
          <w:b/>
          <w:bCs/>
          <w:sz w:val="18"/>
          <w:szCs w:val="18"/>
          <w:u w:val="single"/>
          <w:lang w:val="it-IT"/>
        </w:rPr>
        <w:t xml:space="preserve"> si impegna a depositare </w:t>
      </w:r>
      <w:r w:rsidRPr="00D578F0">
        <w:rPr>
          <w:b/>
          <w:bCs/>
          <w:sz w:val="18"/>
          <w:szCs w:val="18"/>
          <w:u w:val="single"/>
          <w:lang w:val="it-IT"/>
        </w:rPr>
        <w:t xml:space="preserve">presso la stazione appaltante, prima o contestualmente </w:t>
      </w:r>
      <w:r w:rsidRPr="00141BA2">
        <w:rPr>
          <w:b/>
          <w:bCs/>
          <w:sz w:val="18"/>
          <w:szCs w:val="18"/>
          <w:u w:val="single"/>
          <w:lang w:val="it-IT"/>
        </w:rPr>
        <w:t xml:space="preserve">alla sottoscrizione del contratto di appalto, i relativi contratti continuativi di cooperazione, </w:t>
      </w:r>
      <w:r w:rsidRPr="00663478">
        <w:rPr>
          <w:b/>
          <w:bCs/>
          <w:sz w:val="18"/>
          <w:szCs w:val="18"/>
          <w:u w:val="single"/>
          <w:lang w:val="it-IT"/>
        </w:rPr>
        <w:t>servizio e/o fornitura sottoscritti in epoca anteriore alla pubblicazione della presente procedura</w:t>
      </w:r>
      <w:bookmarkEnd w:id="40"/>
      <w:r w:rsidR="00A011C9" w:rsidRPr="00663478">
        <w:rPr>
          <w:b/>
          <w:bCs/>
          <w:sz w:val="18"/>
          <w:szCs w:val="18"/>
          <w:u w:val="single"/>
          <w:lang w:val="it-IT"/>
        </w:rPr>
        <w:t>;</w:t>
      </w:r>
    </w:p>
    <w:p w14:paraId="5527134D" w14:textId="1A749137" w:rsidR="00A011C9" w:rsidRPr="00663478" w:rsidRDefault="00A011C9" w:rsidP="00663478">
      <w:pPr>
        <w:pStyle w:val="sche3"/>
        <w:numPr>
          <w:ilvl w:val="0"/>
          <w:numId w:val="41"/>
        </w:numPr>
        <w:spacing w:line="360" w:lineRule="auto"/>
        <w:ind w:left="567"/>
        <w:rPr>
          <w:rFonts w:eastAsia="Arial Unicode MS"/>
          <w:sz w:val="18"/>
          <w:szCs w:val="18"/>
          <w:lang w:val="it-IT"/>
        </w:rPr>
      </w:pPr>
      <w:r w:rsidRPr="00663478">
        <w:rPr>
          <w:rFonts w:eastAsia="Arial Unicode MS"/>
          <w:sz w:val="18"/>
          <w:szCs w:val="18"/>
          <w:lang w:val="it-IT"/>
        </w:rPr>
        <w:t xml:space="preserve">(se del caso) di subappaltare fino al 100% tutte le attività </w:t>
      </w:r>
      <w:r w:rsidR="00644A2D" w:rsidRPr="00663478">
        <w:rPr>
          <w:rFonts w:eastAsia="Arial Unicode MS"/>
          <w:sz w:val="18"/>
          <w:szCs w:val="18"/>
          <w:lang w:val="it-IT"/>
        </w:rPr>
        <w:t xml:space="preserve">diverse, </w:t>
      </w:r>
      <w:r w:rsidRPr="00663478">
        <w:rPr>
          <w:rFonts w:eastAsia="Arial Unicode MS"/>
          <w:sz w:val="18"/>
          <w:szCs w:val="18"/>
          <w:lang w:val="it-IT"/>
        </w:rPr>
        <w:t xml:space="preserve">ulteriori ed accessorie che dovessero risultare necessarie </w:t>
      </w:r>
      <w:r w:rsidR="00644A2D" w:rsidRPr="00663478">
        <w:rPr>
          <w:rFonts w:eastAsia="Arial Unicode MS"/>
          <w:sz w:val="18"/>
          <w:szCs w:val="18"/>
          <w:lang w:val="it-IT"/>
        </w:rPr>
        <w:t>al</w:t>
      </w:r>
      <w:r w:rsidRPr="00663478">
        <w:rPr>
          <w:rFonts w:eastAsia="Arial Unicode MS"/>
          <w:sz w:val="18"/>
          <w:szCs w:val="18"/>
          <w:lang w:val="it-IT"/>
        </w:rPr>
        <w:t>l’esecuzione delle prestazioni, per le quali s</w:t>
      </w:r>
      <w:r w:rsidR="00644A2D" w:rsidRPr="00663478">
        <w:rPr>
          <w:rFonts w:eastAsia="Arial Unicode MS"/>
          <w:sz w:val="18"/>
          <w:szCs w:val="18"/>
          <w:lang w:val="it-IT"/>
        </w:rPr>
        <w:t xml:space="preserve">iano </w:t>
      </w:r>
      <w:r w:rsidRPr="00663478">
        <w:rPr>
          <w:rFonts w:eastAsia="Arial Unicode MS"/>
          <w:sz w:val="18"/>
          <w:szCs w:val="18"/>
          <w:lang w:val="it-IT"/>
        </w:rPr>
        <w:t>previst</w:t>
      </w:r>
      <w:r w:rsidR="00122674" w:rsidRPr="00663478">
        <w:rPr>
          <w:rFonts w:eastAsia="Arial Unicode MS"/>
          <w:sz w:val="18"/>
          <w:szCs w:val="18"/>
          <w:lang w:val="it-IT"/>
        </w:rPr>
        <w:t>i</w:t>
      </w:r>
      <w:r w:rsidRPr="00663478">
        <w:rPr>
          <w:rFonts w:eastAsia="Arial Unicode MS"/>
          <w:sz w:val="18"/>
          <w:szCs w:val="18"/>
          <w:lang w:val="it-IT"/>
        </w:rPr>
        <w:t xml:space="preserve"> </w:t>
      </w:r>
      <w:r w:rsidR="00122674" w:rsidRPr="00663478">
        <w:rPr>
          <w:rFonts w:eastAsia="Arial Unicode MS"/>
          <w:sz w:val="18"/>
          <w:szCs w:val="18"/>
          <w:lang w:val="it-IT"/>
        </w:rPr>
        <w:t>requisiti di idoneità ai sensi dell´art. 100</w:t>
      </w:r>
      <w:r w:rsidR="00AA7F3C" w:rsidRPr="00663478">
        <w:rPr>
          <w:rFonts w:eastAsia="Arial Unicode MS"/>
          <w:sz w:val="18"/>
          <w:szCs w:val="18"/>
          <w:lang w:val="it-IT"/>
        </w:rPr>
        <w:t>, comma 1, lett. a)</w:t>
      </w:r>
      <w:r w:rsidR="00122674" w:rsidRPr="00663478">
        <w:rPr>
          <w:rFonts w:eastAsia="Arial Unicode MS"/>
          <w:sz w:val="18"/>
          <w:szCs w:val="18"/>
          <w:lang w:val="it-IT"/>
        </w:rPr>
        <w:t>, d.lgs. 36/2023</w:t>
      </w:r>
      <w:r w:rsidR="00AA7F3C" w:rsidRPr="00663478">
        <w:rPr>
          <w:rFonts w:eastAsia="Arial Unicode MS"/>
          <w:sz w:val="18"/>
          <w:szCs w:val="18"/>
          <w:lang w:val="it-IT"/>
        </w:rPr>
        <w:t xml:space="preserve"> diversi da quelli richiesti per l’attività principale</w:t>
      </w:r>
      <w:r w:rsidR="00644A2D" w:rsidRPr="00663478">
        <w:rPr>
          <w:rFonts w:eastAsia="Arial Unicode MS"/>
          <w:sz w:val="18"/>
          <w:szCs w:val="18"/>
          <w:lang w:val="it-IT"/>
        </w:rPr>
        <w:t xml:space="preserve"> e sempre nel rispetto del limite </w:t>
      </w:r>
      <w:r w:rsidR="00644A2D" w:rsidRPr="00663478">
        <w:rPr>
          <w:rFonts w:eastAsia="Arial Unicode MS"/>
          <w:sz w:val="18"/>
          <w:szCs w:val="18"/>
          <w:lang w:val="it-IT"/>
        </w:rPr>
        <w:lastRenderedPageBreak/>
        <w:t xml:space="preserve">massimo di </w:t>
      </w:r>
      <w:proofErr w:type="spellStart"/>
      <w:r w:rsidR="00644A2D" w:rsidRPr="00663478">
        <w:rPr>
          <w:rFonts w:eastAsia="Arial Unicode MS"/>
          <w:sz w:val="18"/>
          <w:szCs w:val="18"/>
          <w:lang w:val="it-IT"/>
        </w:rPr>
        <w:t>subappaltabilit</w:t>
      </w:r>
      <w:r w:rsidR="00D578F0">
        <w:rPr>
          <w:rFonts w:eastAsia="Arial Unicode MS"/>
          <w:sz w:val="18"/>
          <w:szCs w:val="18"/>
          <w:lang w:val="it-IT"/>
        </w:rPr>
        <w:t>à</w:t>
      </w:r>
      <w:proofErr w:type="spellEnd"/>
      <w:r w:rsidR="00644A2D" w:rsidRPr="00663478">
        <w:rPr>
          <w:rFonts w:eastAsia="Arial Unicode MS"/>
          <w:sz w:val="18"/>
          <w:szCs w:val="18"/>
          <w:lang w:val="it-IT"/>
        </w:rPr>
        <w:t xml:space="preserve"> della parte prevalente della prestazione principale nel caso di appalti ad intensità di manodopera</w:t>
      </w:r>
      <w:r w:rsidRPr="00663478">
        <w:rPr>
          <w:rFonts w:eastAsia="Arial Unicode MS"/>
          <w:sz w:val="18"/>
          <w:szCs w:val="18"/>
          <w:lang w:val="it-IT"/>
        </w:rPr>
        <w:t>;</w:t>
      </w:r>
    </w:p>
    <w:p w14:paraId="6C4B5BE8" w14:textId="0666EF56" w:rsidR="00472B30" w:rsidRPr="00663478" w:rsidRDefault="00472B30" w:rsidP="00663478">
      <w:pPr>
        <w:pStyle w:val="sche3"/>
        <w:numPr>
          <w:ilvl w:val="0"/>
          <w:numId w:val="41"/>
        </w:numPr>
        <w:spacing w:line="360" w:lineRule="auto"/>
        <w:ind w:left="567"/>
        <w:rPr>
          <w:rFonts w:eastAsia="Arial Unicode MS"/>
          <w:b/>
          <w:bCs/>
          <w:sz w:val="18"/>
          <w:szCs w:val="18"/>
          <w:lang w:val="it-IT"/>
        </w:rPr>
      </w:pPr>
      <w:r w:rsidRPr="00663478">
        <w:rPr>
          <w:rFonts w:eastAsia="Arial Unicode MS"/>
          <w:b/>
          <w:bCs/>
          <w:sz w:val="18"/>
          <w:szCs w:val="18"/>
          <w:lang w:val="it-IT"/>
        </w:rPr>
        <w:t>che in caso di discordanza tra quanto indicato con riferimento al subappalto, nel presente Allegato A1 e nel DGUE, prevale l’Allegato A1.</w:t>
      </w:r>
    </w:p>
    <w:p w14:paraId="44864C66" w14:textId="77777777" w:rsidR="00D75F9A" w:rsidRPr="00677D27" w:rsidRDefault="00D75F9A" w:rsidP="00677D27">
      <w:pPr>
        <w:pStyle w:val="sche3"/>
        <w:spacing w:line="360" w:lineRule="auto"/>
        <w:ind w:left="142"/>
        <w:rPr>
          <w:rFonts w:eastAsia="Arial Unicode MS"/>
          <w:sz w:val="18"/>
          <w:szCs w:val="18"/>
          <w:lang w:val="it-IT"/>
        </w:rPr>
      </w:pPr>
    </w:p>
    <w:tbl>
      <w:tblPr>
        <w:tblW w:w="9788" w:type="dxa"/>
        <w:tblInd w:w="-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788"/>
      </w:tblGrid>
      <w:tr w:rsidR="009A17F5" w:rsidRPr="0072234D" w14:paraId="7A6996B0" w14:textId="77777777" w:rsidTr="00F20176">
        <w:tc>
          <w:tcPr>
            <w:tcW w:w="9788" w:type="dxa"/>
          </w:tcPr>
          <w:p w14:paraId="49AAC13C" w14:textId="77777777" w:rsidR="009A17F5" w:rsidRPr="0072234D" w:rsidRDefault="009A17F5" w:rsidP="00DC2B27">
            <w:pPr>
              <w:pStyle w:val="sche3"/>
              <w:snapToGrid w:val="0"/>
              <w:spacing w:line="360" w:lineRule="auto"/>
              <w:rPr>
                <w:b/>
                <w:bCs/>
                <w:i/>
                <w:iCs/>
                <w:sz w:val="18"/>
                <w:szCs w:val="18"/>
                <w:lang w:val="it-IT"/>
              </w:rPr>
            </w:pPr>
          </w:p>
          <w:p w14:paraId="36C3E74D" w14:textId="77777777" w:rsidR="009A17F5" w:rsidRPr="0072234D" w:rsidRDefault="009A17F5" w:rsidP="00DC2B27">
            <w:pPr>
              <w:pStyle w:val="sche3"/>
              <w:spacing w:line="360" w:lineRule="auto"/>
              <w:rPr>
                <w:b/>
                <w:bCs/>
                <w:i/>
                <w:iCs/>
                <w:sz w:val="18"/>
                <w:szCs w:val="18"/>
                <w:lang w:val="it-IT"/>
              </w:rPr>
            </w:pPr>
            <w:r w:rsidRPr="0072234D">
              <w:rPr>
                <w:b/>
                <w:bCs/>
                <w:i/>
                <w:iCs/>
                <w:sz w:val="18"/>
                <w:szCs w:val="18"/>
                <w:lang w:val="it-IT"/>
              </w:rPr>
              <w:t>ANNOTAZIONI</w:t>
            </w:r>
          </w:p>
          <w:p w14:paraId="08F35752" w14:textId="0350E9A9" w:rsidR="00C3081B" w:rsidRPr="008C0B85" w:rsidRDefault="009A17F5" w:rsidP="00DC2B27">
            <w:pPr>
              <w:pStyle w:val="sche3"/>
              <w:spacing w:line="360" w:lineRule="auto"/>
              <w:rPr>
                <w:b/>
                <w:bCs/>
                <w:i/>
                <w:iCs/>
                <w:sz w:val="18"/>
                <w:szCs w:val="18"/>
                <w:lang w:val="it-IT"/>
              </w:rPr>
            </w:pPr>
            <w:r w:rsidRPr="0072234D">
              <w:rPr>
                <w:sz w:val="18"/>
                <w:szCs w:val="18"/>
                <w:lang w:val="it-IT"/>
              </w:rPr>
              <w:fldChar w:fldCharType="begin">
                <w:ffData>
                  <w:name w:val="Testo48"/>
                  <w:enabled/>
                  <w:calcOnExit w:val="0"/>
                  <w:textInput/>
                </w:ffData>
              </w:fldChar>
            </w:r>
            <w:bookmarkStart w:id="41" w:name="Testo48"/>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1"/>
            <w:r w:rsidR="00B9613A" w:rsidRPr="0072234D">
              <w:rPr>
                <w:b/>
                <w:bCs/>
                <w:i/>
                <w:iCs/>
                <w:sz w:val="18"/>
                <w:szCs w:val="18"/>
                <w:lang w:val="it-IT"/>
              </w:rPr>
              <w:br w:type="page"/>
            </w:r>
          </w:p>
        </w:tc>
      </w:tr>
    </w:tbl>
    <w:p w14:paraId="3FC6DD17" w14:textId="266171A1" w:rsidR="009A17F5" w:rsidRDefault="009A17F5" w:rsidP="00712E7E">
      <w:pPr>
        <w:rPr>
          <w:sz w:val="18"/>
          <w:szCs w:val="18"/>
          <w:lang w:val="it-IT"/>
        </w:rPr>
      </w:pPr>
    </w:p>
    <w:p w14:paraId="585AF4D7" w14:textId="77777777" w:rsidR="00817A42" w:rsidRDefault="00817A42" w:rsidP="00712E7E">
      <w:pPr>
        <w:rPr>
          <w:sz w:val="18"/>
          <w:szCs w:val="18"/>
          <w:lang w:val="it-IT"/>
        </w:rPr>
      </w:pPr>
    </w:p>
    <w:p w14:paraId="6D7F5075" w14:textId="1DB1C742" w:rsidR="00A0584E" w:rsidRDefault="00A0584E">
      <w:pPr>
        <w:suppressAutoHyphens w:val="0"/>
        <w:rPr>
          <w:sz w:val="18"/>
          <w:szCs w:val="18"/>
          <w:lang w:val="it-IT"/>
        </w:rPr>
      </w:pPr>
      <w:r>
        <w:rPr>
          <w:sz w:val="18"/>
          <w:szCs w:val="18"/>
          <w:lang w:val="it-IT"/>
        </w:rPr>
        <w:br w:type="page"/>
      </w:r>
    </w:p>
    <w:p w14:paraId="061462DF" w14:textId="77777777" w:rsidR="00817A42" w:rsidRPr="0072234D" w:rsidRDefault="00817A42" w:rsidP="00712E7E">
      <w:pPr>
        <w:rPr>
          <w:sz w:val="18"/>
          <w:szCs w:val="18"/>
          <w:lang w:val="it-IT"/>
        </w:rPr>
      </w:pPr>
    </w:p>
    <w:p w14:paraId="4B1C9EA3" w14:textId="77777777" w:rsidR="009A17F5" w:rsidRPr="0072234D" w:rsidRDefault="009A17F5" w:rsidP="009A17F5">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p>
    <w:p w14:paraId="23FEA08B" w14:textId="5081C6BB" w:rsidR="009A17F5" w:rsidRPr="0072234D" w:rsidRDefault="009A17F5" w:rsidP="00A87685">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outlineLvl w:val="0"/>
        <w:rPr>
          <w:b/>
          <w:bCs/>
          <w:i/>
          <w:iCs/>
          <w:sz w:val="18"/>
          <w:szCs w:val="18"/>
          <w:lang w:val="it-IT"/>
        </w:rPr>
      </w:pPr>
      <w:r w:rsidRPr="0072234D">
        <w:rPr>
          <w:b/>
          <w:bCs/>
          <w:i/>
          <w:iCs/>
          <w:sz w:val="18"/>
          <w:szCs w:val="18"/>
          <w:lang w:val="it-IT"/>
        </w:rPr>
        <w:t xml:space="preserve">Sez. </w:t>
      </w:r>
      <w:r w:rsidR="00A0584E">
        <w:rPr>
          <w:b/>
          <w:bCs/>
          <w:i/>
          <w:iCs/>
          <w:sz w:val="18"/>
          <w:szCs w:val="18"/>
          <w:lang w:val="it-IT"/>
        </w:rPr>
        <w:t>I</w:t>
      </w:r>
      <w:r w:rsidRPr="0072234D">
        <w:rPr>
          <w:b/>
          <w:bCs/>
          <w:i/>
          <w:iCs/>
          <w:sz w:val="18"/>
          <w:szCs w:val="18"/>
          <w:lang w:val="it-IT"/>
        </w:rPr>
        <w:t>V</w:t>
      </w:r>
    </w:p>
    <w:p w14:paraId="7A61B95A" w14:textId="77777777" w:rsidR="009A17F5" w:rsidRPr="0072234D" w:rsidRDefault="009A17F5" w:rsidP="009A17F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2234D">
        <w:rPr>
          <w:b/>
          <w:bCs/>
          <w:i/>
          <w:iCs/>
          <w:sz w:val="18"/>
          <w:szCs w:val="18"/>
          <w:lang w:val="it-IT"/>
        </w:rPr>
        <w:t>DICHIARAZIONI OBBLIGATORIE IN CASO DI AVVALIMENTO</w:t>
      </w:r>
    </w:p>
    <w:p w14:paraId="1210AF21" w14:textId="1A14079D" w:rsidR="009A17F5" w:rsidRDefault="009A17F5" w:rsidP="009A17F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D7066E">
        <w:rPr>
          <w:b/>
          <w:bCs/>
          <w:i/>
          <w:iCs/>
          <w:sz w:val="18"/>
          <w:szCs w:val="18"/>
          <w:lang w:val="it-IT"/>
        </w:rPr>
        <w:t>ai sensi dell’art.</w:t>
      </w:r>
      <w:r w:rsidR="00203872" w:rsidRPr="00D7066E">
        <w:rPr>
          <w:b/>
          <w:bCs/>
          <w:i/>
          <w:iCs/>
          <w:sz w:val="18"/>
          <w:szCs w:val="18"/>
          <w:lang w:val="it-IT"/>
        </w:rPr>
        <w:t>104 d.lgs. 36/2023</w:t>
      </w:r>
      <w:r w:rsidR="00203872" w:rsidRPr="00D7066E">
        <w:rPr>
          <w:b/>
          <w:bCs/>
          <w:i/>
          <w:iCs/>
          <w:strike/>
          <w:sz w:val="18"/>
          <w:szCs w:val="18"/>
          <w:lang w:val="it-IT"/>
        </w:rPr>
        <w:t xml:space="preserve"> </w:t>
      </w:r>
    </w:p>
    <w:p w14:paraId="251B3B2A" w14:textId="77777777" w:rsidR="00712E7E" w:rsidRPr="0072234D" w:rsidRDefault="00712E7E" w:rsidP="009A17F5">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trike/>
          <w:sz w:val="18"/>
          <w:szCs w:val="18"/>
          <w:lang w:val="it-IT"/>
        </w:rPr>
      </w:pPr>
    </w:p>
    <w:p w14:paraId="20B97A40" w14:textId="77777777" w:rsidR="009A17F5" w:rsidRPr="0072234D" w:rsidRDefault="009A17F5" w:rsidP="009A17F5">
      <w:pPr>
        <w:pStyle w:val="sche3"/>
        <w:spacing w:line="360" w:lineRule="auto"/>
        <w:rPr>
          <w:sz w:val="18"/>
          <w:szCs w:val="18"/>
          <w:lang w:val="it-IT"/>
        </w:rPr>
      </w:pPr>
    </w:p>
    <w:p w14:paraId="0693A160" w14:textId="77777777" w:rsidR="009A17F5" w:rsidRPr="00D7066E" w:rsidRDefault="009A17F5" w:rsidP="00A87685">
      <w:pPr>
        <w:pStyle w:val="sche3"/>
        <w:tabs>
          <w:tab w:val="left" w:pos="540"/>
        </w:tabs>
        <w:spacing w:line="360" w:lineRule="auto"/>
        <w:ind w:left="720"/>
        <w:jc w:val="center"/>
        <w:outlineLvl w:val="0"/>
        <w:rPr>
          <w:b/>
          <w:sz w:val="18"/>
          <w:szCs w:val="18"/>
          <w:lang w:val="it-IT"/>
        </w:rPr>
      </w:pPr>
      <w:r w:rsidRPr="00D7066E">
        <w:rPr>
          <w:b/>
          <w:sz w:val="18"/>
          <w:szCs w:val="18"/>
          <w:lang w:val="it-IT"/>
        </w:rPr>
        <w:t>DICHIARA</w:t>
      </w:r>
      <w:r w:rsidRPr="00D7066E">
        <w:rPr>
          <w:rStyle w:val="EndnoteReference"/>
          <w:rFonts w:cs="Arial"/>
          <w:sz w:val="18"/>
          <w:szCs w:val="18"/>
          <w:lang w:val="it-IT"/>
        </w:rPr>
        <w:endnoteReference w:id="13"/>
      </w:r>
    </w:p>
    <w:p w14:paraId="68A29539" w14:textId="1734B484" w:rsidR="009A17F5" w:rsidRPr="003C0867" w:rsidRDefault="00591672" w:rsidP="00591672">
      <w:pPr>
        <w:pStyle w:val="sche3"/>
        <w:numPr>
          <w:ilvl w:val="0"/>
          <w:numId w:val="43"/>
        </w:numPr>
        <w:tabs>
          <w:tab w:val="left" w:pos="540"/>
        </w:tabs>
        <w:spacing w:line="360" w:lineRule="auto"/>
        <w:jc w:val="center"/>
        <w:rPr>
          <w:b/>
          <w:bCs/>
          <w:sz w:val="18"/>
          <w:szCs w:val="18"/>
          <w:u w:val="single"/>
          <w:lang w:val="it-IT"/>
        </w:rPr>
      </w:pPr>
      <w:r w:rsidRPr="003C0867">
        <w:rPr>
          <w:b/>
          <w:bCs/>
          <w:sz w:val="18"/>
          <w:szCs w:val="18"/>
          <w:u w:val="single"/>
          <w:lang w:val="it-IT"/>
        </w:rPr>
        <w:t xml:space="preserve">in caso di avvalimento per mancanza requisiti </w:t>
      </w:r>
      <w:r w:rsidR="00FE70A5" w:rsidRPr="003C0867">
        <w:rPr>
          <w:b/>
          <w:bCs/>
          <w:sz w:val="18"/>
          <w:szCs w:val="18"/>
          <w:u w:val="single"/>
          <w:lang w:val="it-IT"/>
        </w:rPr>
        <w:t>di ordine speciale</w:t>
      </w:r>
    </w:p>
    <w:p w14:paraId="1A45828E" w14:textId="77777777" w:rsidR="000C4ABC" w:rsidRPr="00D7066E" w:rsidRDefault="000C4ABC" w:rsidP="000C4ABC">
      <w:pPr>
        <w:pStyle w:val="sche3"/>
        <w:tabs>
          <w:tab w:val="left" w:pos="540"/>
        </w:tabs>
        <w:spacing w:line="360" w:lineRule="auto"/>
        <w:ind w:left="1080"/>
        <w:rPr>
          <w:b/>
          <w:bCs/>
          <w:sz w:val="18"/>
          <w:szCs w:val="18"/>
          <w:u w:val="single"/>
          <w:lang w:val="it-IT"/>
        </w:rPr>
      </w:pPr>
    </w:p>
    <w:p w14:paraId="40439222" w14:textId="1034865B" w:rsidR="009A17F5" w:rsidRPr="00D7066E" w:rsidRDefault="009A17F5" w:rsidP="009A17F5">
      <w:pPr>
        <w:pStyle w:val="sche3"/>
        <w:spacing w:line="360" w:lineRule="auto"/>
        <w:ind w:left="567" w:hanging="567"/>
        <w:rPr>
          <w:sz w:val="18"/>
          <w:szCs w:val="18"/>
          <w:lang w:val="it-IT"/>
        </w:rPr>
      </w:pPr>
      <w:r w:rsidRPr="00D7066E">
        <w:rPr>
          <w:b/>
          <w:bCs/>
          <w:sz w:val="18"/>
          <w:szCs w:val="18"/>
          <w:lang w:val="it-IT"/>
        </w:rPr>
        <w:fldChar w:fldCharType="begin">
          <w:ffData>
            <w:name w:val="Controllo151"/>
            <w:enabled/>
            <w:calcOnExit w:val="0"/>
            <w:checkBox>
              <w:sizeAuto/>
              <w:default w:val="0"/>
            </w:checkBox>
          </w:ffData>
        </w:fldChar>
      </w:r>
      <w:bookmarkStart w:id="42" w:name="Controllo151"/>
      <w:r w:rsidRPr="00D7066E">
        <w:rPr>
          <w:b/>
          <w:bCs/>
          <w:sz w:val="18"/>
          <w:szCs w:val="18"/>
          <w:lang w:val="it-IT"/>
        </w:rPr>
        <w:instrText xml:space="preserve"> FORMCHECKBOX </w:instrText>
      </w:r>
      <w:r w:rsidRPr="00D7066E">
        <w:rPr>
          <w:b/>
          <w:bCs/>
          <w:sz w:val="18"/>
          <w:szCs w:val="18"/>
          <w:lang w:val="it-IT"/>
        </w:rPr>
      </w:r>
      <w:r w:rsidRPr="00D7066E">
        <w:rPr>
          <w:b/>
          <w:bCs/>
          <w:sz w:val="18"/>
          <w:szCs w:val="18"/>
          <w:lang w:val="it-IT"/>
        </w:rPr>
        <w:fldChar w:fldCharType="separate"/>
      </w:r>
      <w:r w:rsidRPr="00D7066E">
        <w:rPr>
          <w:b/>
          <w:bCs/>
          <w:sz w:val="18"/>
          <w:szCs w:val="18"/>
          <w:lang w:val="it-IT"/>
        </w:rPr>
        <w:fldChar w:fldCharType="end"/>
      </w:r>
      <w:bookmarkEnd w:id="42"/>
      <w:r w:rsidRPr="00D7066E">
        <w:rPr>
          <w:b/>
          <w:bCs/>
          <w:sz w:val="18"/>
          <w:szCs w:val="18"/>
          <w:lang w:val="it-IT"/>
        </w:rPr>
        <w:tab/>
      </w:r>
      <w:r w:rsidRPr="00D7066E">
        <w:rPr>
          <w:bCs/>
          <w:sz w:val="18"/>
          <w:szCs w:val="18"/>
          <w:lang w:val="it-IT"/>
        </w:rPr>
        <w:t xml:space="preserve">di </w:t>
      </w:r>
      <w:r w:rsidRPr="00D7066E">
        <w:rPr>
          <w:b/>
          <w:bCs/>
          <w:sz w:val="18"/>
          <w:szCs w:val="18"/>
          <w:lang w:val="it-IT"/>
        </w:rPr>
        <w:t xml:space="preserve">NON </w:t>
      </w:r>
      <w:r w:rsidRPr="00D7066E">
        <w:rPr>
          <w:bCs/>
          <w:sz w:val="18"/>
          <w:szCs w:val="18"/>
          <w:lang w:val="it-IT"/>
        </w:rPr>
        <w:t>possedere i seguenti requisiti di ordine speciale</w:t>
      </w:r>
      <w:r w:rsidRPr="00D7066E">
        <w:rPr>
          <w:sz w:val="18"/>
          <w:szCs w:val="18"/>
          <w:lang w:val="it-IT"/>
        </w:rPr>
        <w:t xml:space="preserve">: </w:t>
      </w:r>
      <w:r w:rsidRPr="00D7066E">
        <w:rPr>
          <w:sz w:val="18"/>
          <w:szCs w:val="18"/>
          <w:lang w:val="it-IT"/>
        </w:rPr>
        <w:fldChar w:fldCharType="begin">
          <w:ffData>
            <w:name w:val="Testo129"/>
            <w:enabled/>
            <w:calcOnExit w:val="0"/>
            <w:textInput/>
          </w:ffData>
        </w:fldChar>
      </w:r>
      <w:bookmarkStart w:id="43" w:name="Testo129"/>
      <w:r w:rsidRPr="00D7066E">
        <w:rPr>
          <w:sz w:val="18"/>
          <w:szCs w:val="18"/>
          <w:lang w:val="it-IT"/>
        </w:rPr>
        <w:instrText xml:space="preserve"> FORMTEXT </w:instrText>
      </w:r>
      <w:r w:rsidRPr="00D7066E">
        <w:rPr>
          <w:sz w:val="18"/>
          <w:szCs w:val="18"/>
          <w:lang w:val="it-IT"/>
        </w:rPr>
      </w:r>
      <w:r w:rsidRPr="00D7066E">
        <w:rPr>
          <w:sz w:val="18"/>
          <w:szCs w:val="18"/>
          <w:lang w:val="it-IT"/>
        </w:rPr>
        <w:fldChar w:fldCharType="separate"/>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fldChar w:fldCharType="end"/>
      </w:r>
      <w:bookmarkEnd w:id="43"/>
      <w:r w:rsidRPr="00D7066E">
        <w:rPr>
          <w:sz w:val="18"/>
          <w:szCs w:val="18"/>
          <w:lang w:val="it-IT"/>
        </w:rPr>
        <w:t>;</w:t>
      </w:r>
      <w:r w:rsidRPr="00D7066E">
        <w:rPr>
          <w:rStyle w:val="EndnoteReference"/>
          <w:rFonts w:cs="Arial"/>
          <w:sz w:val="18"/>
          <w:szCs w:val="18"/>
          <w:lang w:val="it-IT"/>
        </w:rPr>
        <w:endnoteReference w:id="14"/>
      </w:r>
    </w:p>
    <w:p w14:paraId="7B4A07CD" w14:textId="77777777" w:rsidR="009A17F5" w:rsidRPr="00D7066E" w:rsidRDefault="009A17F5" w:rsidP="009A17F5">
      <w:pPr>
        <w:pStyle w:val="sche3"/>
        <w:spacing w:line="360" w:lineRule="auto"/>
        <w:rPr>
          <w:sz w:val="18"/>
          <w:szCs w:val="18"/>
          <w:lang w:val="it-IT"/>
        </w:rPr>
      </w:pPr>
    </w:p>
    <w:p w14:paraId="621A416D" w14:textId="77777777" w:rsidR="009A17F5" w:rsidRPr="00D7066E" w:rsidRDefault="009A17F5" w:rsidP="00A87685">
      <w:pPr>
        <w:pStyle w:val="sche3"/>
        <w:spacing w:line="360" w:lineRule="auto"/>
        <w:jc w:val="center"/>
        <w:outlineLvl w:val="0"/>
        <w:rPr>
          <w:b/>
          <w:sz w:val="18"/>
          <w:szCs w:val="18"/>
          <w:lang w:val="it-IT"/>
        </w:rPr>
      </w:pPr>
      <w:r w:rsidRPr="00D7066E">
        <w:rPr>
          <w:b/>
          <w:sz w:val="18"/>
          <w:szCs w:val="18"/>
          <w:lang w:val="it-IT"/>
        </w:rPr>
        <w:t>CONSEGUENTEMENTE DICHIARA</w:t>
      </w:r>
    </w:p>
    <w:p w14:paraId="244CD97A" w14:textId="77777777" w:rsidR="009A17F5" w:rsidRPr="00D7066E" w:rsidRDefault="009A17F5" w:rsidP="009A17F5">
      <w:pPr>
        <w:pStyle w:val="sche3"/>
        <w:spacing w:line="360" w:lineRule="auto"/>
        <w:jc w:val="center"/>
        <w:rPr>
          <w:b/>
          <w:sz w:val="18"/>
          <w:szCs w:val="18"/>
          <w:lang w:val="it-IT"/>
        </w:rPr>
      </w:pPr>
    </w:p>
    <w:p w14:paraId="333FDFDC" w14:textId="0D74C151" w:rsidR="009A17F5" w:rsidRPr="0072234D" w:rsidRDefault="009A17F5" w:rsidP="00591672">
      <w:pPr>
        <w:pStyle w:val="sche3"/>
        <w:spacing w:line="360" w:lineRule="auto"/>
        <w:ind w:left="567"/>
        <w:rPr>
          <w:sz w:val="18"/>
          <w:szCs w:val="18"/>
          <w:lang w:val="it-IT"/>
        </w:rPr>
      </w:pPr>
      <w:r w:rsidRPr="00D7066E">
        <w:rPr>
          <w:sz w:val="18"/>
          <w:szCs w:val="18"/>
          <w:lang w:val="it-IT"/>
        </w:rPr>
        <w:t xml:space="preserve">di </w:t>
      </w:r>
      <w:r w:rsidRPr="00D7066E">
        <w:rPr>
          <w:b/>
          <w:bCs/>
          <w:sz w:val="18"/>
          <w:szCs w:val="18"/>
          <w:lang w:val="it-IT"/>
        </w:rPr>
        <w:t>avvalersi</w:t>
      </w:r>
      <w:r w:rsidRPr="00D7066E">
        <w:rPr>
          <w:sz w:val="18"/>
          <w:szCs w:val="18"/>
          <w:lang w:val="it-IT"/>
        </w:rPr>
        <w:t>, ai sensi dell’art.</w:t>
      </w:r>
      <w:r w:rsidR="00D97CE6" w:rsidRPr="008823EA">
        <w:rPr>
          <w:lang w:val="it-IT"/>
        </w:rPr>
        <w:t xml:space="preserve"> </w:t>
      </w:r>
      <w:r w:rsidR="00D97CE6" w:rsidRPr="00D7066E">
        <w:rPr>
          <w:sz w:val="18"/>
          <w:szCs w:val="18"/>
          <w:lang w:val="it-IT"/>
        </w:rPr>
        <w:t>104 d.lgs.36/2023</w:t>
      </w:r>
      <w:r w:rsidRPr="0072234D">
        <w:rPr>
          <w:sz w:val="18"/>
          <w:szCs w:val="18"/>
          <w:lang w:val="it-IT"/>
        </w:rPr>
        <w:t xml:space="preserve">, per detti requisiti, dei corrispondenti </w:t>
      </w:r>
      <w:r w:rsidRPr="0072234D">
        <w:rPr>
          <w:b/>
          <w:bCs/>
          <w:sz w:val="18"/>
          <w:szCs w:val="18"/>
          <w:lang w:val="it-IT"/>
        </w:rPr>
        <w:t>requisiti di ordine speciale</w:t>
      </w:r>
      <w:r w:rsidRPr="0072234D">
        <w:rPr>
          <w:sz w:val="18"/>
          <w:szCs w:val="18"/>
          <w:lang w:val="it-IT"/>
        </w:rPr>
        <w:t xml:space="preserve"> posseduti dalla/e seguente/i impresa/e</w:t>
      </w:r>
      <w:r w:rsidRPr="0072234D">
        <w:rPr>
          <w:rStyle w:val="EndnoteReference"/>
          <w:rFonts w:cs="Arial"/>
          <w:sz w:val="18"/>
          <w:szCs w:val="18"/>
          <w:lang w:val="it-IT"/>
        </w:rPr>
        <w:endnoteReference w:id="15"/>
      </w:r>
      <w:r w:rsidRPr="0072234D">
        <w:rPr>
          <w:sz w:val="18"/>
          <w:szCs w:val="18"/>
          <w:lang w:val="it-IT"/>
        </w:rPr>
        <w:t>:</w:t>
      </w:r>
    </w:p>
    <w:p w14:paraId="347BB9CA" w14:textId="77777777" w:rsidR="009A17F5" w:rsidRPr="0072234D" w:rsidRDefault="009A17F5" w:rsidP="009A17F5">
      <w:pPr>
        <w:spacing w:line="360" w:lineRule="auto"/>
        <w:ind w:left="567"/>
        <w:jc w:val="both"/>
        <w:rPr>
          <w:sz w:val="18"/>
          <w:szCs w:val="18"/>
          <w:lang w:val="it-IT"/>
        </w:rPr>
      </w:pPr>
      <w:r w:rsidRPr="0072234D">
        <w:rPr>
          <w:sz w:val="18"/>
          <w:szCs w:val="18"/>
          <w:lang w:val="it-IT"/>
        </w:rPr>
        <w:t xml:space="preserve">per il requisito o parte del seguente requisito: </w:t>
      </w:r>
      <w:r w:rsidRPr="0072234D">
        <w:rPr>
          <w:sz w:val="18"/>
          <w:szCs w:val="18"/>
          <w:lang w:val="it-IT"/>
        </w:rPr>
        <w:fldChar w:fldCharType="begin">
          <w:ffData>
            <w:name w:val="Testo120"/>
            <w:enabled/>
            <w:calcOnExit w:val="0"/>
            <w:textInput/>
          </w:ffData>
        </w:fldChar>
      </w:r>
      <w:bookmarkStart w:id="44" w:name="Testo120"/>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4"/>
    </w:p>
    <w:p w14:paraId="09933D13" w14:textId="77777777" w:rsidR="009A17F5" w:rsidRPr="0072234D" w:rsidRDefault="009A17F5" w:rsidP="009A17F5">
      <w:pPr>
        <w:spacing w:line="360" w:lineRule="auto"/>
        <w:ind w:left="567"/>
        <w:jc w:val="both"/>
        <w:rPr>
          <w:sz w:val="18"/>
          <w:szCs w:val="18"/>
          <w:lang w:val="it-IT"/>
        </w:rPr>
      </w:pPr>
      <w:r w:rsidRPr="0072234D">
        <w:rPr>
          <w:sz w:val="18"/>
          <w:szCs w:val="18"/>
          <w:lang w:val="it-IT"/>
        </w:rPr>
        <w:t xml:space="preserve">l’impresa: </w:t>
      </w:r>
      <w:bookmarkStart w:id="45" w:name="Testo112"/>
      <w:r w:rsidRPr="0072234D">
        <w:rPr>
          <w:b/>
          <w:sz w:val="18"/>
          <w:szCs w:val="18"/>
          <w:lang w:val="it-IT"/>
        </w:rPr>
        <w:fldChar w:fldCharType="begin">
          <w:ffData>
            <w:name w:val="Testo112"/>
            <w:enabled/>
            <w:calcOnExit w:val="0"/>
            <w:textInput/>
          </w:ffData>
        </w:fldChar>
      </w:r>
      <w:r w:rsidRPr="0072234D">
        <w:rPr>
          <w:b/>
          <w:sz w:val="18"/>
          <w:szCs w:val="18"/>
          <w:lang w:val="it-IT"/>
        </w:rPr>
        <w:instrText xml:space="preserve"> FORMTEXT </w:instrText>
      </w:r>
      <w:r w:rsidRPr="0072234D">
        <w:rPr>
          <w:b/>
          <w:sz w:val="18"/>
          <w:szCs w:val="18"/>
          <w:lang w:val="it-IT"/>
        </w:rPr>
      </w:r>
      <w:r w:rsidRPr="0072234D">
        <w:rPr>
          <w:b/>
          <w:sz w:val="18"/>
          <w:szCs w:val="18"/>
          <w:lang w:val="it-IT"/>
        </w:rPr>
        <w:fldChar w:fldCharType="separate"/>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fldChar w:fldCharType="end"/>
      </w:r>
      <w:bookmarkEnd w:id="45"/>
    </w:p>
    <w:p w14:paraId="709AA857" w14:textId="77777777" w:rsidR="009A17F5" w:rsidRPr="0072234D" w:rsidRDefault="009A17F5" w:rsidP="009A17F5">
      <w:pPr>
        <w:spacing w:line="360" w:lineRule="auto"/>
        <w:ind w:left="567"/>
        <w:jc w:val="both"/>
        <w:rPr>
          <w:sz w:val="18"/>
          <w:szCs w:val="18"/>
          <w:lang w:val="it-IT"/>
        </w:rPr>
      </w:pPr>
      <w:r w:rsidRPr="0072234D">
        <w:rPr>
          <w:sz w:val="18"/>
          <w:szCs w:val="18"/>
          <w:lang w:val="it-IT"/>
        </w:rPr>
        <w:t xml:space="preserve">C.F: </w:t>
      </w:r>
      <w:r w:rsidRPr="0072234D">
        <w:rPr>
          <w:sz w:val="18"/>
          <w:szCs w:val="18"/>
          <w:lang w:val="it-IT"/>
        </w:rPr>
        <w:fldChar w:fldCharType="begin">
          <w:ffData>
            <w:name w:val="Testo113"/>
            <w:enabled/>
            <w:calcOnExit w:val="0"/>
            <w:textInput/>
          </w:ffData>
        </w:fldChar>
      </w:r>
      <w:bookmarkStart w:id="46" w:name="Testo113"/>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6"/>
      <w:r w:rsidRPr="0072234D">
        <w:rPr>
          <w:sz w:val="18"/>
          <w:szCs w:val="18"/>
          <w:lang w:val="it-IT"/>
        </w:rPr>
        <w:t xml:space="preserve">; P.IVA: </w:t>
      </w:r>
      <w:bookmarkStart w:id="47" w:name="Testo114"/>
      <w:r w:rsidRPr="0072234D">
        <w:rPr>
          <w:sz w:val="18"/>
          <w:szCs w:val="18"/>
          <w:lang w:val="it-IT"/>
        </w:rPr>
        <w:fldChar w:fldCharType="begin">
          <w:ffData>
            <w:name w:val="Testo114"/>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7"/>
      <w:r w:rsidRPr="0072234D">
        <w:rPr>
          <w:sz w:val="18"/>
          <w:szCs w:val="18"/>
          <w:lang w:val="it-IT"/>
        </w:rPr>
        <w:t>;</w:t>
      </w:r>
    </w:p>
    <w:p w14:paraId="7838F269" w14:textId="77777777" w:rsidR="009A17F5" w:rsidRPr="0072234D" w:rsidRDefault="009A17F5" w:rsidP="009A17F5">
      <w:pPr>
        <w:spacing w:line="360" w:lineRule="auto"/>
        <w:ind w:left="567"/>
        <w:jc w:val="both"/>
        <w:rPr>
          <w:sz w:val="18"/>
          <w:szCs w:val="18"/>
          <w:lang w:val="it-IT"/>
        </w:rPr>
      </w:pPr>
      <w:r w:rsidRPr="0072234D">
        <w:rPr>
          <w:sz w:val="18"/>
          <w:szCs w:val="18"/>
          <w:lang w:val="it-IT"/>
        </w:rPr>
        <w:t xml:space="preserve">con sede legale nel Comune di </w:t>
      </w:r>
      <w:r w:rsidRPr="0072234D">
        <w:rPr>
          <w:sz w:val="18"/>
          <w:szCs w:val="18"/>
          <w:lang w:val="it-IT"/>
        </w:rPr>
        <w:fldChar w:fldCharType="begin">
          <w:ffData>
            <w:name w:val="Testo115"/>
            <w:enabled/>
            <w:calcOnExit w:val="0"/>
            <w:textInput/>
          </w:ffData>
        </w:fldChar>
      </w:r>
      <w:bookmarkStart w:id="48" w:name="Testo115"/>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8"/>
      <w:r w:rsidRPr="0072234D">
        <w:rPr>
          <w:sz w:val="18"/>
          <w:szCs w:val="18"/>
          <w:lang w:val="it-IT"/>
        </w:rPr>
        <w:t xml:space="preserve">, </w:t>
      </w:r>
      <w:smartTag w:uri="urn:schemas-microsoft-com:office:smarttags" w:element="stockticker">
        <w:r w:rsidRPr="0072234D">
          <w:rPr>
            <w:sz w:val="18"/>
            <w:szCs w:val="18"/>
            <w:lang w:val="it-IT"/>
          </w:rPr>
          <w:t>CAP</w:t>
        </w:r>
      </w:smartTag>
      <w:r w:rsidRPr="0072234D">
        <w:rPr>
          <w:sz w:val="18"/>
          <w:szCs w:val="18"/>
          <w:lang w:val="it-IT"/>
        </w:rPr>
        <w:t xml:space="preserve"> </w:t>
      </w:r>
      <w:bookmarkStart w:id="49" w:name="Testo116"/>
      <w:r w:rsidRPr="0072234D">
        <w:rPr>
          <w:sz w:val="18"/>
          <w:szCs w:val="18"/>
          <w:lang w:val="it-IT"/>
        </w:rPr>
        <w:fldChar w:fldCharType="begin">
          <w:ffData>
            <w:name w:val="Testo116"/>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49"/>
      <w:r w:rsidRPr="0072234D">
        <w:rPr>
          <w:sz w:val="18"/>
          <w:szCs w:val="18"/>
          <w:lang w:val="it-IT"/>
        </w:rPr>
        <w:t>, prov. (</w:t>
      </w:r>
      <w:bookmarkStart w:id="50" w:name="Testo117"/>
      <w:r w:rsidRPr="0072234D">
        <w:rPr>
          <w:sz w:val="18"/>
          <w:szCs w:val="18"/>
          <w:lang w:val="it-IT"/>
        </w:rPr>
        <w:fldChar w:fldCharType="begin">
          <w:ffData>
            <w:name w:val="Testo117"/>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50"/>
      <w:r w:rsidRPr="0072234D">
        <w:rPr>
          <w:sz w:val="18"/>
          <w:szCs w:val="18"/>
          <w:lang w:val="it-IT"/>
        </w:rPr>
        <w:t xml:space="preserve">), Stato </w:t>
      </w:r>
      <w:bookmarkStart w:id="51" w:name="Testo118"/>
      <w:r w:rsidRPr="0072234D">
        <w:rPr>
          <w:sz w:val="18"/>
          <w:szCs w:val="18"/>
          <w:lang w:val="it-IT"/>
        </w:rPr>
        <w:fldChar w:fldCharType="begin">
          <w:ffData>
            <w:name w:val="Testo118"/>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51"/>
      <w:r w:rsidRPr="0072234D">
        <w:rPr>
          <w:sz w:val="18"/>
          <w:szCs w:val="18"/>
          <w:lang w:val="it-IT"/>
        </w:rPr>
        <w:t>;</w:t>
      </w:r>
    </w:p>
    <w:p w14:paraId="3BB89A0F" w14:textId="77777777" w:rsidR="009A17F5" w:rsidRPr="0072234D" w:rsidRDefault="009A17F5" w:rsidP="009A17F5">
      <w:pPr>
        <w:spacing w:line="360" w:lineRule="auto"/>
        <w:ind w:left="567"/>
        <w:jc w:val="both"/>
        <w:rPr>
          <w:sz w:val="18"/>
          <w:szCs w:val="18"/>
          <w:lang w:val="it-IT"/>
        </w:rPr>
      </w:pPr>
      <w:r w:rsidRPr="0072234D">
        <w:rPr>
          <w:sz w:val="18"/>
          <w:szCs w:val="18"/>
          <w:lang w:val="it-IT"/>
        </w:rPr>
        <w:t xml:space="preserve">via/piazza, ecc. </w:t>
      </w:r>
      <w:bookmarkStart w:id="52" w:name="Testo119"/>
      <w:r w:rsidRPr="0072234D">
        <w:rPr>
          <w:sz w:val="18"/>
          <w:szCs w:val="18"/>
          <w:lang w:val="it-IT"/>
        </w:rPr>
        <w:fldChar w:fldCharType="begin">
          <w:ffData>
            <w:name w:val="Testo119"/>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52"/>
      <w:r w:rsidRPr="0072234D">
        <w:rPr>
          <w:sz w:val="18"/>
          <w:szCs w:val="18"/>
          <w:lang w:val="it-IT"/>
        </w:rPr>
        <w:t>;</w:t>
      </w:r>
    </w:p>
    <w:p w14:paraId="33FB0B4A" w14:textId="77777777" w:rsidR="009A17F5" w:rsidRDefault="009A17F5" w:rsidP="009A17F5">
      <w:pPr>
        <w:spacing w:line="360" w:lineRule="auto"/>
        <w:ind w:left="567"/>
        <w:jc w:val="both"/>
        <w:rPr>
          <w:sz w:val="18"/>
          <w:szCs w:val="18"/>
          <w:lang w:val="it-IT"/>
        </w:rPr>
      </w:pPr>
      <w:r w:rsidRPr="0072234D">
        <w:rPr>
          <w:sz w:val="18"/>
          <w:szCs w:val="18"/>
          <w:lang w:val="it-IT"/>
        </w:rPr>
        <w:t xml:space="preserve">il cui legale rappresentante è </w:t>
      </w:r>
      <w:r w:rsidRPr="0072234D">
        <w:rPr>
          <w:sz w:val="18"/>
          <w:szCs w:val="18"/>
          <w:lang w:val="it-IT"/>
        </w:rPr>
        <w:fldChar w:fldCharType="begin">
          <w:ffData>
            <w:name w:val="Testo54"/>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r w:rsidRPr="0072234D">
        <w:rPr>
          <w:sz w:val="18"/>
          <w:szCs w:val="18"/>
          <w:lang w:val="it-IT"/>
        </w:rPr>
        <w:t>;</w:t>
      </w:r>
    </w:p>
    <w:p w14:paraId="53118197" w14:textId="77777777" w:rsidR="00131E42" w:rsidRDefault="00E60155" w:rsidP="00131E42">
      <w:pPr>
        <w:spacing w:line="360" w:lineRule="auto"/>
        <w:ind w:left="567"/>
        <w:rPr>
          <w:sz w:val="18"/>
          <w:szCs w:val="18"/>
          <w:lang w:val="de-DE"/>
        </w:rPr>
      </w:pPr>
      <w:r w:rsidRPr="008E4ABC">
        <w:rPr>
          <w:sz w:val="18"/>
          <w:szCs w:val="18"/>
          <w:lang w:val="de-DE"/>
        </w:rPr>
        <w:fldChar w:fldCharType="begin">
          <w:ffData>
            <w:name w:val="Testo54"/>
            <w:enabled/>
            <w:calcOnExit w:val="0"/>
            <w:textInput/>
          </w:ffData>
        </w:fldChar>
      </w:r>
      <w:r w:rsidRPr="008E4ABC">
        <w:rPr>
          <w:sz w:val="18"/>
          <w:szCs w:val="18"/>
          <w:lang w:val="de-DE"/>
        </w:rPr>
        <w:instrText xml:space="preserve"> FORMTEXT </w:instrText>
      </w:r>
      <w:r w:rsidRPr="008E4ABC">
        <w:rPr>
          <w:sz w:val="18"/>
          <w:szCs w:val="18"/>
          <w:lang w:val="de-DE"/>
        </w:rPr>
      </w:r>
      <w:r w:rsidRPr="008E4ABC">
        <w:rPr>
          <w:sz w:val="18"/>
          <w:szCs w:val="18"/>
          <w:lang w:val="de-DE"/>
        </w:rPr>
        <w:fldChar w:fldCharType="separate"/>
      </w:r>
      <w:r w:rsidRPr="008E4ABC">
        <w:rPr>
          <w:sz w:val="18"/>
          <w:szCs w:val="18"/>
          <w:lang w:val="de-DE"/>
        </w:rPr>
        <w:t> </w:t>
      </w:r>
      <w:r w:rsidRPr="008E4ABC">
        <w:rPr>
          <w:sz w:val="18"/>
          <w:szCs w:val="18"/>
          <w:lang w:val="de-DE"/>
        </w:rPr>
        <w:t> </w:t>
      </w:r>
      <w:r w:rsidRPr="008E4ABC">
        <w:rPr>
          <w:sz w:val="18"/>
          <w:szCs w:val="18"/>
          <w:lang w:val="de-DE"/>
        </w:rPr>
        <w:t> </w:t>
      </w:r>
      <w:r w:rsidRPr="008E4ABC">
        <w:rPr>
          <w:sz w:val="18"/>
          <w:szCs w:val="18"/>
          <w:lang w:val="de-DE"/>
        </w:rPr>
        <w:t> </w:t>
      </w:r>
      <w:r w:rsidRPr="008E4ABC">
        <w:rPr>
          <w:sz w:val="18"/>
          <w:szCs w:val="18"/>
          <w:lang w:val="de-DE"/>
        </w:rPr>
        <w:t> </w:t>
      </w:r>
      <w:r w:rsidRPr="008E4ABC">
        <w:rPr>
          <w:sz w:val="18"/>
          <w:szCs w:val="18"/>
          <w:lang w:val="de-DE"/>
        </w:rPr>
        <w:fldChar w:fldCharType="end"/>
      </w:r>
      <w:r w:rsidR="00D94073">
        <w:rPr>
          <w:sz w:val="18"/>
          <w:szCs w:val="18"/>
          <w:lang w:val="de-DE"/>
        </w:rPr>
        <w:tab/>
      </w:r>
    </w:p>
    <w:p w14:paraId="664B5EFA" w14:textId="13D020A0" w:rsidR="00D94073" w:rsidRPr="00270C3D" w:rsidRDefault="00D94073" w:rsidP="00D578F0">
      <w:pPr>
        <w:spacing w:line="360" w:lineRule="auto"/>
        <w:rPr>
          <w:color w:val="FF0000"/>
          <w:sz w:val="18"/>
          <w:szCs w:val="18"/>
          <w:lang w:val="it-IT"/>
        </w:rPr>
      </w:pPr>
    </w:p>
    <w:p w14:paraId="07A7E8CF" w14:textId="74879D52" w:rsidR="00591672" w:rsidRPr="00D578F0" w:rsidRDefault="005F5523" w:rsidP="00D94073">
      <w:pPr>
        <w:tabs>
          <w:tab w:val="left" w:pos="4567"/>
        </w:tabs>
        <w:spacing w:line="360" w:lineRule="auto"/>
        <w:ind w:left="567"/>
        <w:jc w:val="center"/>
        <w:rPr>
          <w:b/>
          <w:sz w:val="18"/>
          <w:szCs w:val="18"/>
          <w:lang w:val="it-IT"/>
        </w:rPr>
      </w:pPr>
      <w:r w:rsidRPr="00D578F0">
        <w:rPr>
          <w:b/>
          <w:sz w:val="18"/>
          <w:szCs w:val="18"/>
          <w:lang w:val="it-IT"/>
        </w:rPr>
        <w:t>E/O</w:t>
      </w:r>
    </w:p>
    <w:p w14:paraId="1F907F51" w14:textId="63F9F7E5" w:rsidR="005F5523" w:rsidRPr="00D578F0" w:rsidRDefault="005F5523" w:rsidP="005F5523">
      <w:pPr>
        <w:pStyle w:val="sche3"/>
        <w:tabs>
          <w:tab w:val="left" w:pos="540"/>
        </w:tabs>
        <w:spacing w:line="360" w:lineRule="auto"/>
        <w:ind w:left="720"/>
        <w:jc w:val="center"/>
        <w:outlineLvl w:val="0"/>
        <w:rPr>
          <w:b/>
          <w:sz w:val="18"/>
          <w:szCs w:val="18"/>
          <w:lang w:val="it-IT"/>
        </w:rPr>
      </w:pPr>
      <w:r w:rsidRPr="00D578F0">
        <w:rPr>
          <w:b/>
          <w:sz w:val="18"/>
          <w:szCs w:val="18"/>
          <w:lang w:val="it-IT"/>
        </w:rPr>
        <w:t>DICHIARA</w:t>
      </w:r>
      <w:r w:rsidRPr="00D578F0">
        <w:rPr>
          <w:rStyle w:val="EndnoteReference"/>
          <w:rFonts w:cs="Arial"/>
          <w:sz w:val="18"/>
          <w:szCs w:val="18"/>
          <w:lang w:val="it-IT"/>
        </w:rPr>
        <w:endnoteReference w:id="16"/>
      </w:r>
    </w:p>
    <w:p w14:paraId="001941B2" w14:textId="77777777" w:rsidR="00591672" w:rsidRPr="00D578F0" w:rsidRDefault="00591672" w:rsidP="005F5523">
      <w:pPr>
        <w:pStyle w:val="sche3"/>
        <w:tabs>
          <w:tab w:val="left" w:pos="540"/>
        </w:tabs>
        <w:spacing w:line="360" w:lineRule="auto"/>
        <w:ind w:left="720"/>
        <w:jc w:val="center"/>
        <w:outlineLvl w:val="0"/>
        <w:rPr>
          <w:b/>
          <w:sz w:val="18"/>
          <w:szCs w:val="18"/>
          <w:lang w:val="it-IT"/>
        </w:rPr>
      </w:pPr>
    </w:p>
    <w:p w14:paraId="35559E26" w14:textId="5DF65DD6" w:rsidR="005F5523" w:rsidRPr="00D578F0" w:rsidRDefault="00591672" w:rsidP="00591672">
      <w:pPr>
        <w:pStyle w:val="sche3"/>
        <w:numPr>
          <w:ilvl w:val="0"/>
          <w:numId w:val="43"/>
        </w:numPr>
        <w:tabs>
          <w:tab w:val="left" w:pos="540"/>
        </w:tabs>
        <w:spacing w:line="360" w:lineRule="auto"/>
        <w:jc w:val="center"/>
        <w:rPr>
          <w:b/>
          <w:bCs/>
          <w:sz w:val="18"/>
          <w:szCs w:val="18"/>
          <w:u w:val="single"/>
          <w:lang w:val="it-IT"/>
        </w:rPr>
      </w:pPr>
      <w:r w:rsidRPr="00D578F0">
        <w:rPr>
          <w:b/>
          <w:bCs/>
          <w:sz w:val="18"/>
          <w:szCs w:val="18"/>
          <w:u w:val="single"/>
          <w:lang w:val="it-IT"/>
        </w:rPr>
        <w:t>in caso di avvalimento migliorativo</w:t>
      </w:r>
    </w:p>
    <w:p w14:paraId="4F7AB15C" w14:textId="77777777" w:rsidR="000C4ABC" w:rsidRPr="00D578F0" w:rsidRDefault="000C4ABC" w:rsidP="000C4ABC">
      <w:pPr>
        <w:pStyle w:val="sche3"/>
        <w:tabs>
          <w:tab w:val="left" w:pos="540"/>
        </w:tabs>
        <w:spacing w:line="360" w:lineRule="auto"/>
        <w:ind w:left="1080"/>
        <w:rPr>
          <w:b/>
          <w:bCs/>
          <w:sz w:val="18"/>
          <w:szCs w:val="18"/>
          <w:u w:val="single"/>
          <w:lang w:val="it-IT"/>
        </w:rPr>
      </w:pPr>
    </w:p>
    <w:p w14:paraId="681C5AD5" w14:textId="615D93A7" w:rsidR="005F5523" w:rsidRPr="00D578F0" w:rsidRDefault="005F5523" w:rsidP="000C4ABC">
      <w:pPr>
        <w:tabs>
          <w:tab w:val="left" w:pos="567"/>
        </w:tabs>
        <w:spacing w:line="360" w:lineRule="auto"/>
        <w:ind w:left="567" w:right="-2" w:hanging="567"/>
        <w:jc w:val="both"/>
        <w:rPr>
          <w:sz w:val="18"/>
          <w:szCs w:val="18"/>
          <w:lang w:val="it-IT"/>
        </w:rPr>
      </w:pPr>
      <w:r w:rsidRPr="00D578F0">
        <w:rPr>
          <w:bCs/>
          <w:sz w:val="18"/>
          <w:szCs w:val="18"/>
          <w:lang w:val="it-IT"/>
        </w:rPr>
        <w:fldChar w:fldCharType="begin">
          <w:ffData>
            <w:name w:val="Controllo152"/>
            <w:enabled/>
            <w:calcOnExit w:val="0"/>
            <w:checkBox>
              <w:sizeAuto/>
              <w:default w:val="0"/>
            </w:checkBox>
          </w:ffData>
        </w:fldChar>
      </w:r>
      <w:r w:rsidRPr="00D578F0">
        <w:rPr>
          <w:bCs/>
          <w:sz w:val="18"/>
          <w:szCs w:val="18"/>
          <w:lang w:val="it-IT"/>
        </w:rPr>
        <w:instrText xml:space="preserve"> FORMCHECKBOX </w:instrText>
      </w:r>
      <w:r w:rsidRPr="00D578F0">
        <w:rPr>
          <w:bCs/>
          <w:sz w:val="18"/>
          <w:szCs w:val="18"/>
          <w:lang w:val="it-IT"/>
        </w:rPr>
      </w:r>
      <w:r w:rsidRPr="00D578F0">
        <w:rPr>
          <w:bCs/>
          <w:sz w:val="18"/>
          <w:szCs w:val="18"/>
          <w:lang w:val="it-IT"/>
        </w:rPr>
        <w:fldChar w:fldCharType="separate"/>
      </w:r>
      <w:r w:rsidRPr="00D578F0">
        <w:rPr>
          <w:bCs/>
          <w:sz w:val="18"/>
          <w:szCs w:val="18"/>
          <w:lang w:val="it-IT"/>
        </w:rPr>
        <w:fldChar w:fldCharType="end"/>
      </w:r>
      <w:r w:rsidR="000C4ABC" w:rsidRPr="00D578F0">
        <w:rPr>
          <w:b/>
          <w:bCs/>
          <w:sz w:val="18"/>
          <w:szCs w:val="18"/>
          <w:lang w:val="it-IT"/>
        </w:rPr>
        <w:tab/>
      </w:r>
      <w:r w:rsidRPr="00D578F0">
        <w:rPr>
          <w:bCs/>
          <w:sz w:val="18"/>
          <w:szCs w:val="18"/>
          <w:lang w:val="it-IT"/>
        </w:rPr>
        <w:t xml:space="preserve">di voler ricorrere all’avvalimento </w:t>
      </w:r>
      <w:r w:rsidRPr="00D578F0">
        <w:rPr>
          <w:b/>
          <w:sz w:val="18"/>
          <w:szCs w:val="18"/>
          <w:lang w:val="it-IT"/>
        </w:rPr>
        <w:t>per migliorare la propria offerta</w:t>
      </w:r>
      <w:r w:rsidRPr="00D578F0">
        <w:rPr>
          <w:bCs/>
          <w:sz w:val="18"/>
          <w:szCs w:val="18"/>
          <w:lang w:val="it-IT"/>
        </w:rPr>
        <w:t xml:space="preserve"> ai sensi dell’art.</w:t>
      </w:r>
      <w:r w:rsidRPr="00D578F0">
        <w:rPr>
          <w:sz w:val="18"/>
          <w:szCs w:val="18"/>
          <w:lang w:val="it-IT"/>
        </w:rPr>
        <w:t xml:space="preserve"> 104, comma 4 d.lgs. 36/2023 </w:t>
      </w:r>
    </w:p>
    <w:p w14:paraId="54D71C9F" w14:textId="77777777" w:rsidR="005F5523" w:rsidRPr="00D578F0" w:rsidRDefault="005F5523" w:rsidP="005F5523">
      <w:pPr>
        <w:tabs>
          <w:tab w:val="left" w:pos="567"/>
          <w:tab w:val="left" w:pos="8820"/>
        </w:tabs>
        <w:spacing w:line="360" w:lineRule="auto"/>
        <w:ind w:left="567" w:right="818" w:hanging="567"/>
        <w:jc w:val="both"/>
        <w:rPr>
          <w:sz w:val="18"/>
          <w:szCs w:val="18"/>
          <w:lang w:val="it-IT"/>
        </w:rPr>
      </w:pPr>
    </w:p>
    <w:p w14:paraId="3EC314B5" w14:textId="4FD629E1" w:rsidR="005F5523" w:rsidRPr="00D578F0" w:rsidRDefault="005F5523" w:rsidP="005F5523">
      <w:pPr>
        <w:pStyle w:val="sche3"/>
        <w:spacing w:line="360" w:lineRule="auto"/>
        <w:jc w:val="center"/>
        <w:outlineLvl w:val="0"/>
        <w:rPr>
          <w:b/>
          <w:sz w:val="18"/>
          <w:szCs w:val="18"/>
          <w:lang w:val="it-IT"/>
        </w:rPr>
      </w:pPr>
      <w:r w:rsidRPr="00D578F0">
        <w:rPr>
          <w:b/>
          <w:sz w:val="18"/>
          <w:szCs w:val="18"/>
          <w:lang w:val="it-IT"/>
        </w:rPr>
        <w:t>CONSEGUENTEMENTE DICHIARA</w:t>
      </w:r>
    </w:p>
    <w:p w14:paraId="66118017" w14:textId="77777777" w:rsidR="000C4ABC" w:rsidRPr="00D578F0" w:rsidRDefault="000C4ABC" w:rsidP="005F5523">
      <w:pPr>
        <w:pStyle w:val="sche3"/>
        <w:spacing w:line="360" w:lineRule="auto"/>
        <w:jc w:val="center"/>
        <w:outlineLvl w:val="0"/>
        <w:rPr>
          <w:b/>
          <w:sz w:val="18"/>
          <w:szCs w:val="18"/>
          <w:lang w:val="it-IT"/>
        </w:rPr>
      </w:pPr>
    </w:p>
    <w:p w14:paraId="2242AE3C" w14:textId="486BED03" w:rsidR="005F5523" w:rsidRPr="00D578F0" w:rsidRDefault="005F5523" w:rsidP="005F5523">
      <w:pPr>
        <w:pStyle w:val="sche3"/>
        <w:spacing w:line="360" w:lineRule="auto"/>
        <w:ind w:left="567"/>
        <w:rPr>
          <w:sz w:val="18"/>
          <w:szCs w:val="18"/>
          <w:lang w:val="it-IT"/>
        </w:rPr>
      </w:pPr>
      <w:r w:rsidRPr="00D578F0">
        <w:rPr>
          <w:sz w:val="18"/>
          <w:szCs w:val="18"/>
          <w:lang w:val="it-IT"/>
        </w:rPr>
        <w:t xml:space="preserve">di </w:t>
      </w:r>
      <w:r w:rsidRPr="00D578F0">
        <w:rPr>
          <w:b/>
          <w:bCs/>
          <w:sz w:val="18"/>
          <w:szCs w:val="18"/>
          <w:lang w:val="it-IT"/>
        </w:rPr>
        <w:t>avvalersi</w:t>
      </w:r>
      <w:r w:rsidRPr="00D578F0">
        <w:rPr>
          <w:sz w:val="18"/>
          <w:szCs w:val="18"/>
          <w:lang w:val="it-IT"/>
        </w:rPr>
        <w:t>, ai sensi dell’art.</w:t>
      </w:r>
      <w:r w:rsidRPr="00D578F0">
        <w:rPr>
          <w:lang w:val="it-IT"/>
        </w:rPr>
        <w:t xml:space="preserve"> </w:t>
      </w:r>
      <w:r w:rsidRPr="00D578F0">
        <w:rPr>
          <w:sz w:val="18"/>
          <w:szCs w:val="18"/>
          <w:lang w:val="it-IT"/>
        </w:rPr>
        <w:t>104 d.lgs.</w:t>
      </w:r>
      <w:r w:rsidR="000C4ABC" w:rsidRPr="00D578F0">
        <w:rPr>
          <w:sz w:val="18"/>
          <w:szCs w:val="18"/>
          <w:lang w:val="it-IT"/>
        </w:rPr>
        <w:t xml:space="preserve"> </w:t>
      </w:r>
      <w:r w:rsidRPr="00D578F0">
        <w:rPr>
          <w:sz w:val="18"/>
          <w:szCs w:val="18"/>
          <w:lang w:val="it-IT"/>
        </w:rPr>
        <w:t>36/</w:t>
      </w:r>
      <w:r w:rsidR="00D7066E" w:rsidRPr="00D578F0">
        <w:rPr>
          <w:sz w:val="18"/>
          <w:szCs w:val="18"/>
          <w:lang w:val="it-IT"/>
        </w:rPr>
        <w:t xml:space="preserve">2023 </w:t>
      </w:r>
      <w:r w:rsidRPr="00D578F0">
        <w:rPr>
          <w:sz w:val="18"/>
          <w:szCs w:val="18"/>
          <w:lang w:val="it-IT"/>
        </w:rPr>
        <w:t>dalla/e seguente/i impresa/e</w:t>
      </w:r>
      <w:r w:rsidRPr="00D578F0">
        <w:rPr>
          <w:rStyle w:val="EndnoteReference"/>
          <w:rFonts w:cs="Arial"/>
          <w:sz w:val="18"/>
          <w:szCs w:val="18"/>
          <w:lang w:val="it-IT"/>
        </w:rPr>
        <w:endnoteReference w:id="17"/>
      </w:r>
      <w:r w:rsidRPr="00D578F0">
        <w:rPr>
          <w:sz w:val="18"/>
          <w:szCs w:val="18"/>
          <w:lang w:val="it-IT"/>
        </w:rPr>
        <w:t>:</w:t>
      </w:r>
    </w:p>
    <w:p w14:paraId="20DACE64" w14:textId="77777777" w:rsidR="005F5523" w:rsidRPr="00D578F0" w:rsidRDefault="005F5523" w:rsidP="005F5523">
      <w:pPr>
        <w:spacing w:line="360" w:lineRule="auto"/>
        <w:ind w:left="567"/>
        <w:jc w:val="both"/>
        <w:rPr>
          <w:sz w:val="18"/>
          <w:szCs w:val="18"/>
          <w:lang w:val="it-IT"/>
        </w:rPr>
      </w:pPr>
      <w:r w:rsidRPr="00D578F0">
        <w:rPr>
          <w:sz w:val="18"/>
          <w:szCs w:val="18"/>
          <w:lang w:val="it-IT"/>
        </w:rPr>
        <w:t xml:space="preserve">l’impresa: </w:t>
      </w:r>
      <w:r w:rsidRPr="00D578F0">
        <w:rPr>
          <w:b/>
          <w:sz w:val="18"/>
          <w:szCs w:val="18"/>
          <w:lang w:val="it-IT"/>
        </w:rPr>
        <w:fldChar w:fldCharType="begin">
          <w:ffData>
            <w:name w:val="Testo112"/>
            <w:enabled/>
            <w:calcOnExit w:val="0"/>
            <w:textInput/>
          </w:ffData>
        </w:fldChar>
      </w:r>
      <w:r w:rsidRPr="00D578F0">
        <w:rPr>
          <w:b/>
          <w:sz w:val="18"/>
          <w:szCs w:val="18"/>
          <w:lang w:val="it-IT"/>
        </w:rPr>
        <w:instrText xml:space="preserve"> FORMTEXT </w:instrText>
      </w:r>
      <w:r w:rsidRPr="00D578F0">
        <w:rPr>
          <w:b/>
          <w:sz w:val="18"/>
          <w:szCs w:val="18"/>
          <w:lang w:val="it-IT"/>
        </w:rPr>
      </w:r>
      <w:r w:rsidRPr="00D578F0">
        <w:rPr>
          <w:b/>
          <w:sz w:val="18"/>
          <w:szCs w:val="18"/>
          <w:lang w:val="it-IT"/>
        </w:rPr>
        <w:fldChar w:fldCharType="separate"/>
      </w:r>
      <w:r w:rsidRPr="00D578F0">
        <w:rPr>
          <w:b/>
          <w:sz w:val="18"/>
          <w:szCs w:val="18"/>
          <w:lang w:val="it-IT"/>
        </w:rPr>
        <w:t> </w:t>
      </w:r>
      <w:r w:rsidRPr="00D578F0">
        <w:rPr>
          <w:b/>
          <w:sz w:val="18"/>
          <w:szCs w:val="18"/>
          <w:lang w:val="it-IT"/>
        </w:rPr>
        <w:t> </w:t>
      </w:r>
      <w:r w:rsidRPr="00D578F0">
        <w:rPr>
          <w:b/>
          <w:sz w:val="18"/>
          <w:szCs w:val="18"/>
          <w:lang w:val="it-IT"/>
        </w:rPr>
        <w:t> </w:t>
      </w:r>
      <w:r w:rsidRPr="00D578F0">
        <w:rPr>
          <w:b/>
          <w:sz w:val="18"/>
          <w:szCs w:val="18"/>
          <w:lang w:val="it-IT"/>
        </w:rPr>
        <w:t> </w:t>
      </w:r>
      <w:r w:rsidRPr="00D578F0">
        <w:rPr>
          <w:b/>
          <w:sz w:val="18"/>
          <w:szCs w:val="18"/>
          <w:lang w:val="it-IT"/>
        </w:rPr>
        <w:t> </w:t>
      </w:r>
      <w:r w:rsidRPr="00D578F0">
        <w:rPr>
          <w:b/>
          <w:sz w:val="18"/>
          <w:szCs w:val="18"/>
          <w:lang w:val="it-IT"/>
        </w:rPr>
        <w:fldChar w:fldCharType="end"/>
      </w:r>
    </w:p>
    <w:p w14:paraId="052C9FE2" w14:textId="77777777" w:rsidR="005F5523" w:rsidRPr="00D578F0" w:rsidRDefault="005F5523" w:rsidP="005F5523">
      <w:pPr>
        <w:spacing w:line="360" w:lineRule="auto"/>
        <w:ind w:left="567"/>
        <w:jc w:val="both"/>
        <w:rPr>
          <w:sz w:val="18"/>
          <w:szCs w:val="18"/>
          <w:lang w:val="it-IT"/>
        </w:rPr>
      </w:pPr>
      <w:r w:rsidRPr="00D578F0">
        <w:rPr>
          <w:sz w:val="18"/>
          <w:szCs w:val="18"/>
          <w:lang w:val="it-IT"/>
        </w:rPr>
        <w:t xml:space="preserve">C.F: </w:t>
      </w:r>
      <w:r w:rsidRPr="00D578F0">
        <w:rPr>
          <w:sz w:val="18"/>
          <w:szCs w:val="18"/>
          <w:lang w:val="it-IT"/>
        </w:rPr>
        <w:fldChar w:fldCharType="begin">
          <w:ffData>
            <w:name w:val="Testo113"/>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 xml:space="preserve">; P.IVA: </w:t>
      </w:r>
      <w:r w:rsidRPr="00D578F0">
        <w:rPr>
          <w:sz w:val="18"/>
          <w:szCs w:val="18"/>
          <w:lang w:val="it-IT"/>
        </w:rPr>
        <w:fldChar w:fldCharType="begin">
          <w:ffData>
            <w:name w:val="Testo114"/>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w:t>
      </w:r>
    </w:p>
    <w:p w14:paraId="1BFE5481" w14:textId="77777777" w:rsidR="005F5523" w:rsidRPr="00D578F0" w:rsidRDefault="005F5523" w:rsidP="005F5523">
      <w:pPr>
        <w:spacing w:line="360" w:lineRule="auto"/>
        <w:ind w:left="567"/>
        <w:jc w:val="both"/>
        <w:rPr>
          <w:sz w:val="18"/>
          <w:szCs w:val="18"/>
          <w:lang w:val="it-IT"/>
        </w:rPr>
      </w:pPr>
      <w:r w:rsidRPr="00D578F0">
        <w:rPr>
          <w:sz w:val="18"/>
          <w:szCs w:val="18"/>
          <w:lang w:val="it-IT"/>
        </w:rPr>
        <w:t xml:space="preserve">con sede legale nel Comune di </w:t>
      </w:r>
      <w:r w:rsidRPr="00D578F0">
        <w:rPr>
          <w:sz w:val="18"/>
          <w:szCs w:val="18"/>
          <w:lang w:val="it-IT"/>
        </w:rPr>
        <w:fldChar w:fldCharType="begin">
          <w:ffData>
            <w:name w:val="Testo115"/>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 xml:space="preserve">, </w:t>
      </w:r>
      <w:smartTag w:uri="urn:schemas-microsoft-com:office:smarttags" w:element="stockticker">
        <w:r w:rsidRPr="00D578F0">
          <w:rPr>
            <w:sz w:val="18"/>
            <w:szCs w:val="18"/>
            <w:lang w:val="it-IT"/>
          </w:rPr>
          <w:t>CAP</w:t>
        </w:r>
      </w:smartTag>
      <w:r w:rsidRPr="00D578F0">
        <w:rPr>
          <w:sz w:val="18"/>
          <w:szCs w:val="18"/>
          <w:lang w:val="it-IT"/>
        </w:rPr>
        <w:t xml:space="preserve"> </w:t>
      </w:r>
      <w:r w:rsidRPr="00D578F0">
        <w:rPr>
          <w:sz w:val="18"/>
          <w:szCs w:val="18"/>
          <w:lang w:val="it-IT"/>
        </w:rPr>
        <w:fldChar w:fldCharType="begin">
          <w:ffData>
            <w:name w:val="Testo116"/>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 prov. (</w:t>
      </w:r>
      <w:r w:rsidRPr="00D578F0">
        <w:rPr>
          <w:sz w:val="18"/>
          <w:szCs w:val="18"/>
          <w:lang w:val="it-IT"/>
        </w:rPr>
        <w:fldChar w:fldCharType="begin">
          <w:ffData>
            <w:name w:val="Testo117"/>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 xml:space="preserve">), Stato </w:t>
      </w:r>
      <w:r w:rsidRPr="00D578F0">
        <w:rPr>
          <w:sz w:val="18"/>
          <w:szCs w:val="18"/>
          <w:lang w:val="it-IT"/>
        </w:rPr>
        <w:fldChar w:fldCharType="begin">
          <w:ffData>
            <w:name w:val="Testo118"/>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w:t>
      </w:r>
    </w:p>
    <w:p w14:paraId="06FCA392" w14:textId="77777777" w:rsidR="005F5523" w:rsidRPr="00D578F0" w:rsidRDefault="005F5523" w:rsidP="005F5523">
      <w:pPr>
        <w:spacing w:line="360" w:lineRule="auto"/>
        <w:ind w:left="567"/>
        <w:jc w:val="both"/>
        <w:rPr>
          <w:sz w:val="18"/>
          <w:szCs w:val="18"/>
          <w:lang w:val="it-IT"/>
        </w:rPr>
      </w:pPr>
      <w:r w:rsidRPr="00D578F0">
        <w:rPr>
          <w:sz w:val="18"/>
          <w:szCs w:val="18"/>
          <w:lang w:val="it-IT"/>
        </w:rPr>
        <w:t xml:space="preserve">via/piazza, ecc. </w:t>
      </w:r>
      <w:r w:rsidRPr="00D578F0">
        <w:rPr>
          <w:sz w:val="18"/>
          <w:szCs w:val="18"/>
          <w:lang w:val="it-IT"/>
        </w:rPr>
        <w:fldChar w:fldCharType="begin">
          <w:ffData>
            <w:name w:val="Testo119"/>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w:t>
      </w:r>
    </w:p>
    <w:p w14:paraId="251BCF30" w14:textId="77777777" w:rsidR="005F5523" w:rsidRPr="00D578F0" w:rsidRDefault="005F5523" w:rsidP="005F5523">
      <w:pPr>
        <w:spacing w:line="360" w:lineRule="auto"/>
        <w:ind w:left="567"/>
        <w:jc w:val="both"/>
        <w:rPr>
          <w:sz w:val="18"/>
          <w:szCs w:val="18"/>
          <w:lang w:val="it-IT"/>
        </w:rPr>
      </w:pPr>
      <w:r w:rsidRPr="00D578F0">
        <w:rPr>
          <w:sz w:val="18"/>
          <w:szCs w:val="18"/>
          <w:lang w:val="it-IT"/>
        </w:rPr>
        <w:t xml:space="preserve">il cui legale rappresentante è </w:t>
      </w:r>
      <w:r w:rsidRPr="00D578F0">
        <w:rPr>
          <w:sz w:val="18"/>
          <w:szCs w:val="18"/>
          <w:lang w:val="it-IT"/>
        </w:rPr>
        <w:fldChar w:fldCharType="begin">
          <w:ffData>
            <w:name w:val="Testo54"/>
            <w:enabled/>
            <w:calcOnExit w:val="0"/>
            <w:textInput/>
          </w:ffData>
        </w:fldChar>
      </w:r>
      <w:r w:rsidRPr="00D578F0">
        <w:rPr>
          <w:sz w:val="18"/>
          <w:szCs w:val="18"/>
          <w:lang w:val="it-IT"/>
        </w:rPr>
        <w:instrText xml:space="preserve"> FORMTEXT </w:instrText>
      </w:r>
      <w:r w:rsidRPr="00D578F0">
        <w:rPr>
          <w:sz w:val="18"/>
          <w:szCs w:val="18"/>
          <w:lang w:val="it-IT"/>
        </w:rPr>
      </w:r>
      <w:r w:rsidRPr="00D578F0">
        <w:rPr>
          <w:sz w:val="18"/>
          <w:szCs w:val="18"/>
          <w:lang w:val="it-IT"/>
        </w:rPr>
        <w:fldChar w:fldCharType="separate"/>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t> </w:t>
      </w:r>
      <w:r w:rsidRPr="00D578F0">
        <w:rPr>
          <w:sz w:val="18"/>
          <w:szCs w:val="18"/>
          <w:lang w:val="it-IT"/>
        </w:rPr>
        <w:fldChar w:fldCharType="end"/>
      </w:r>
      <w:r w:rsidRPr="00D578F0">
        <w:rPr>
          <w:sz w:val="18"/>
          <w:szCs w:val="18"/>
          <w:lang w:val="it-IT"/>
        </w:rPr>
        <w:t>;</w:t>
      </w:r>
    </w:p>
    <w:p w14:paraId="56BFB91D" w14:textId="77777777" w:rsidR="00FE70A5" w:rsidRPr="00D578F0" w:rsidRDefault="00FE70A5" w:rsidP="00FE70A5">
      <w:pPr>
        <w:spacing w:line="360" w:lineRule="auto"/>
        <w:ind w:left="567"/>
        <w:jc w:val="both"/>
        <w:rPr>
          <w:b/>
          <w:bCs/>
          <w:sz w:val="18"/>
          <w:szCs w:val="18"/>
          <w:lang w:val="it-IT"/>
        </w:rPr>
      </w:pPr>
      <w:bookmarkStart w:id="53" w:name="_Hlk161043644"/>
      <w:r w:rsidRPr="00D578F0">
        <w:rPr>
          <w:b/>
          <w:bCs/>
          <w:i/>
          <w:iCs/>
          <w:sz w:val="18"/>
          <w:szCs w:val="18"/>
          <w:u w:val="single"/>
          <w:lang w:val="it-IT"/>
        </w:rPr>
        <w:t>(NB: non indicare l’oggetto – risorse e mezzi - dell’avvalimento migliorativo in quanto il contratto con la relativa indicazione dovrà essere inserito in busta tecnica)</w:t>
      </w:r>
    </w:p>
    <w:bookmarkEnd w:id="53"/>
    <w:p w14:paraId="142D6069" w14:textId="77777777" w:rsidR="00FE70A5" w:rsidRPr="00D578F0" w:rsidRDefault="00FE70A5" w:rsidP="00FE70A5">
      <w:pPr>
        <w:tabs>
          <w:tab w:val="left" w:pos="567"/>
          <w:tab w:val="left" w:pos="8820"/>
        </w:tabs>
        <w:spacing w:line="360" w:lineRule="auto"/>
        <w:ind w:left="567" w:right="818" w:hanging="567"/>
        <w:jc w:val="both"/>
        <w:rPr>
          <w:sz w:val="18"/>
          <w:szCs w:val="18"/>
          <w:lang w:val="it-IT"/>
        </w:rPr>
      </w:pPr>
    </w:p>
    <w:p w14:paraId="6BEEAF2C" w14:textId="77777777" w:rsidR="005F5523" w:rsidRPr="00D578F0" w:rsidRDefault="005F5523" w:rsidP="005F5523">
      <w:pPr>
        <w:tabs>
          <w:tab w:val="left" w:pos="567"/>
          <w:tab w:val="left" w:pos="8820"/>
        </w:tabs>
        <w:spacing w:line="360" w:lineRule="auto"/>
        <w:ind w:left="567" w:right="818" w:hanging="567"/>
        <w:jc w:val="both"/>
        <w:rPr>
          <w:sz w:val="18"/>
          <w:szCs w:val="18"/>
          <w:lang w:val="it-IT"/>
        </w:rPr>
      </w:pPr>
    </w:p>
    <w:p w14:paraId="25A5E3AE" w14:textId="335AD0BD" w:rsidR="005F5523" w:rsidRPr="00D578F0" w:rsidRDefault="00D94073" w:rsidP="00ED316C">
      <w:pPr>
        <w:spacing w:line="360" w:lineRule="auto"/>
        <w:ind w:left="567"/>
        <w:jc w:val="center"/>
        <w:rPr>
          <w:sz w:val="18"/>
          <w:szCs w:val="18"/>
          <w:lang w:val="it-IT"/>
        </w:rPr>
      </w:pPr>
      <w:r w:rsidRPr="00D578F0">
        <w:rPr>
          <w:sz w:val="18"/>
          <w:szCs w:val="18"/>
          <w:lang w:val="it-IT"/>
        </w:rPr>
        <w:lastRenderedPageBreak/>
        <w:t xml:space="preserve">In entrambi i casi </w:t>
      </w:r>
      <w:r w:rsidRPr="00D578F0">
        <w:rPr>
          <w:b/>
          <w:bCs/>
          <w:sz w:val="18"/>
          <w:szCs w:val="18"/>
          <w:lang w:val="it-IT"/>
        </w:rPr>
        <w:t>dichiara</w:t>
      </w:r>
    </w:p>
    <w:p w14:paraId="40E4440C" w14:textId="224CA439" w:rsidR="009A17F5" w:rsidRPr="00D7066E" w:rsidRDefault="003F6003" w:rsidP="003F6003">
      <w:pPr>
        <w:pStyle w:val="ListParagraph"/>
        <w:numPr>
          <w:ilvl w:val="0"/>
          <w:numId w:val="30"/>
        </w:numPr>
        <w:spacing w:line="360" w:lineRule="auto"/>
        <w:jc w:val="both"/>
        <w:rPr>
          <w:lang w:val="it-IT" w:eastAsia="de-DE"/>
        </w:rPr>
      </w:pPr>
      <w:r w:rsidRPr="00D7066E">
        <w:rPr>
          <w:sz w:val="18"/>
          <w:szCs w:val="18"/>
          <w:lang w:val="it-IT" w:eastAsia="de-DE"/>
        </w:rPr>
        <w:t xml:space="preserve"> che, ai sensi dell’art. 104, comma 3 d.lgs. 36/2023, qualora il contratto di avvalimento sia stipulato con impresa ausiliaria in possesso di autorizzazione o altro titolo abilitativo richiesto per la partecipazione alla procedura di aggiudicazione ai sensi dell’articolo 100, comma 3 d.lgs. 36/2023, o con un soggetto in possesso di titoli di studio o professionali necessari all’esecuzione della prestazione oggetto dell’appalto</w:t>
      </w:r>
      <w:r w:rsidR="003C0867">
        <w:rPr>
          <w:sz w:val="18"/>
          <w:szCs w:val="18"/>
          <w:lang w:val="it-IT" w:eastAsia="de-DE"/>
        </w:rPr>
        <w:t>,</w:t>
      </w:r>
      <w:r w:rsidRPr="00D7066E">
        <w:rPr>
          <w:sz w:val="18"/>
          <w:szCs w:val="18"/>
          <w:lang w:val="it-IT" w:eastAsia="de-DE"/>
        </w:rPr>
        <w:t xml:space="preserve"> i servizi sono eseguiti direttamente dall’impresa ausiliaria.</w:t>
      </w:r>
    </w:p>
    <w:p w14:paraId="4F5BC083" w14:textId="77777777" w:rsidR="009A17F5" w:rsidRPr="0072234D" w:rsidRDefault="009A17F5" w:rsidP="009A17F5">
      <w:pPr>
        <w:pStyle w:val="sche3"/>
        <w:spacing w:line="360" w:lineRule="auto"/>
        <w:rPr>
          <w:sz w:val="18"/>
          <w:szCs w:val="18"/>
          <w:lang w:val="it-IT"/>
        </w:rPr>
      </w:pPr>
    </w:p>
    <w:p w14:paraId="0DF5427A" w14:textId="77777777" w:rsidR="009A17F5" w:rsidRPr="0072234D" w:rsidRDefault="009A17F5" w:rsidP="00A87685">
      <w:pPr>
        <w:pStyle w:val="sche3"/>
        <w:pBdr>
          <w:top w:val="single" w:sz="4" w:space="1" w:color="auto"/>
          <w:left w:val="single" w:sz="4" w:space="4" w:color="auto"/>
          <w:bottom w:val="single" w:sz="4" w:space="1" w:color="auto"/>
          <w:right w:val="single" w:sz="4" w:space="4" w:color="auto"/>
        </w:pBdr>
        <w:spacing w:line="360" w:lineRule="auto"/>
        <w:outlineLvl w:val="0"/>
        <w:rPr>
          <w:b/>
          <w:sz w:val="18"/>
          <w:szCs w:val="18"/>
          <w:lang w:val="it-IT"/>
        </w:rPr>
      </w:pPr>
      <w:bookmarkStart w:id="54" w:name="_Hlk527362179"/>
      <w:r w:rsidRPr="0072234D">
        <w:rPr>
          <w:b/>
          <w:sz w:val="18"/>
          <w:szCs w:val="18"/>
          <w:lang w:val="it-IT"/>
        </w:rPr>
        <w:t>Aggiungere i dati di tutte l</w:t>
      </w:r>
      <w:r w:rsidR="00802C46">
        <w:rPr>
          <w:b/>
          <w:sz w:val="18"/>
          <w:szCs w:val="18"/>
          <w:lang w:val="it-IT"/>
        </w:rPr>
        <w:t>e eventuali altre ausiliarie e i</w:t>
      </w:r>
      <w:r w:rsidRPr="0072234D">
        <w:rPr>
          <w:b/>
          <w:sz w:val="18"/>
          <w:szCs w:val="18"/>
          <w:lang w:val="it-IT"/>
        </w:rPr>
        <w:t xml:space="preserve"> relativi requisiti oggetto di avvalimento</w:t>
      </w:r>
      <w:bookmarkEnd w:id="54"/>
      <w:r w:rsidRPr="0072234D">
        <w:rPr>
          <w:b/>
          <w:sz w:val="18"/>
          <w:szCs w:val="18"/>
          <w:lang w:val="it-IT"/>
        </w:rPr>
        <w:t>:</w:t>
      </w:r>
    </w:p>
    <w:p w14:paraId="1503F07B" w14:textId="77777777" w:rsidR="009A17F5" w:rsidRPr="0072234D" w:rsidRDefault="009A17F5" w:rsidP="009A17F5">
      <w:pPr>
        <w:pStyle w:val="sche3"/>
        <w:pBdr>
          <w:top w:val="single" w:sz="4" w:space="1" w:color="auto"/>
          <w:left w:val="single" w:sz="4" w:space="4" w:color="auto"/>
          <w:bottom w:val="single" w:sz="4" w:space="1" w:color="auto"/>
          <w:right w:val="single" w:sz="4" w:space="4" w:color="auto"/>
        </w:pBdr>
        <w:spacing w:line="360" w:lineRule="auto"/>
        <w:rPr>
          <w:b/>
          <w:sz w:val="18"/>
          <w:szCs w:val="18"/>
          <w:lang w:val="it-IT"/>
        </w:rPr>
      </w:pPr>
      <w:r w:rsidRPr="0072234D">
        <w:rPr>
          <w:b/>
          <w:sz w:val="18"/>
          <w:szCs w:val="18"/>
          <w:lang w:val="it-IT"/>
        </w:rPr>
        <w:fldChar w:fldCharType="begin">
          <w:ffData>
            <w:name w:val="Text1"/>
            <w:enabled/>
            <w:calcOnExit w:val="0"/>
            <w:textInput/>
          </w:ffData>
        </w:fldChar>
      </w:r>
      <w:bookmarkStart w:id="55" w:name="Text1"/>
      <w:r w:rsidRPr="0072234D">
        <w:rPr>
          <w:b/>
          <w:sz w:val="18"/>
          <w:szCs w:val="18"/>
          <w:lang w:val="it-IT"/>
        </w:rPr>
        <w:instrText xml:space="preserve"> FORMTEXT </w:instrText>
      </w:r>
      <w:r w:rsidRPr="0072234D">
        <w:rPr>
          <w:b/>
          <w:sz w:val="18"/>
          <w:szCs w:val="18"/>
          <w:lang w:val="it-IT"/>
        </w:rPr>
      </w:r>
      <w:r w:rsidRPr="0072234D">
        <w:rPr>
          <w:b/>
          <w:sz w:val="18"/>
          <w:szCs w:val="18"/>
          <w:lang w:val="it-IT"/>
        </w:rPr>
        <w:fldChar w:fldCharType="separate"/>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t> </w:t>
      </w:r>
      <w:r w:rsidRPr="0072234D">
        <w:rPr>
          <w:b/>
          <w:sz w:val="18"/>
          <w:szCs w:val="18"/>
          <w:lang w:val="it-IT"/>
        </w:rPr>
        <w:fldChar w:fldCharType="end"/>
      </w:r>
      <w:bookmarkEnd w:id="55"/>
    </w:p>
    <w:p w14:paraId="532D4DF6" w14:textId="77777777" w:rsidR="009A17F5" w:rsidRPr="0072234D" w:rsidRDefault="009A17F5" w:rsidP="009A17F5">
      <w:pPr>
        <w:tabs>
          <w:tab w:val="left" w:pos="8820"/>
        </w:tabs>
        <w:spacing w:line="360" w:lineRule="auto"/>
        <w:ind w:right="818"/>
        <w:jc w:val="both"/>
        <w:rPr>
          <w:b/>
          <w:sz w:val="18"/>
          <w:szCs w:val="18"/>
          <w:lang w:val="it-IT"/>
        </w:rPr>
      </w:pPr>
    </w:p>
    <w:p w14:paraId="118324FE" w14:textId="3E784869" w:rsidR="008C462F" w:rsidRPr="009B37BA" w:rsidRDefault="00D5383D" w:rsidP="004E2FC8">
      <w:pPr>
        <w:pStyle w:val="sche3"/>
        <w:numPr>
          <w:ilvl w:val="0"/>
          <w:numId w:val="16"/>
        </w:numPr>
        <w:tabs>
          <w:tab w:val="clear" w:pos="720"/>
          <w:tab w:val="num" w:pos="567"/>
        </w:tabs>
        <w:spacing w:line="360" w:lineRule="auto"/>
        <w:ind w:left="567" w:right="-2" w:hanging="567"/>
        <w:rPr>
          <w:strike/>
          <w:sz w:val="18"/>
          <w:szCs w:val="18"/>
          <w:lang w:val="it-IT"/>
        </w:rPr>
      </w:pPr>
      <w:r w:rsidRPr="00D7066E">
        <w:rPr>
          <w:sz w:val="18"/>
          <w:szCs w:val="18"/>
          <w:lang w:val="it-IT"/>
        </w:rPr>
        <w:t>di dare atto che in relazione a quanto attestato nella presente dichiarazione sostitutiva il sottoscritto ha correttamente adempiuto all’obbligo del rilascio delle dichiarazioni prescritte dall’art.</w:t>
      </w:r>
      <w:r w:rsidR="00323B5C" w:rsidRPr="00D7066E">
        <w:rPr>
          <w:sz w:val="18"/>
          <w:szCs w:val="18"/>
          <w:lang w:val="it-IT"/>
        </w:rPr>
        <w:t xml:space="preserve"> 104 d.lgs.36/2023</w:t>
      </w:r>
    </w:p>
    <w:p w14:paraId="277EC627" w14:textId="77777777" w:rsidR="009B37BA" w:rsidRPr="00D7066E" w:rsidRDefault="009B37BA" w:rsidP="009B37BA">
      <w:pPr>
        <w:pStyle w:val="sche3"/>
        <w:spacing w:line="360" w:lineRule="auto"/>
        <w:ind w:left="567" w:right="-2"/>
        <w:rPr>
          <w:strike/>
          <w:sz w:val="18"/>
          <w:szCs w:val="18"/>
          <w:lang w:val="it-IT"/>
        </w:rPr>
      </w:pPr>
    </w:p>
    <w:p w14:paraId="4959530C" w14:textId="77777777" w:rsidR="009A17F5" w:rsidRPr="0072234D" w:rsidRDefault="009A17F5" w:rsidP="00A87685">
      <w:pPr>
        <w:spacing w:line="360" w:lineRule="auto"/>
        <w:ind w:left="709" w:hanging="283"/>
        <w:jc w:val="center"/>
        <w:outlineLvl w:val="0"/>
        <w:rPr>
          <w:b/>
          <w:sz w:val="18"/>
          <w:szCs w:val="18"/>
          <w:lang w:val="it-IT"/>
        </w:rPr>
      </w:pPr>
      <w:r w:rsidRPr="00D7066E">
        <w:rPr>
          <w:b/>
          <w:sz w:val="18"/>
          <w:szCs w:val="18"/>
          <w:lang w:val="it-IT"/>
        </w:rPr>
        <w:t>E ALLEGA</w:t>
      </w:r>
      <w:r w:rsidR="00E62731" w:rsidRPr="00D7066E">
        <w:rPr>
          <w:b/>
          <w:sz w:val="18"/>
          <w:szCs w:val="18"/>
          <w:lang w:val="it-IT"/>
        </w:rPr>
        <w:t xml:space="preserve"> la seguente documentazione</w:t>
      </w:r>
    </w:p>
    <w:p w14:paraId="02D3C483" w14:textId="77777777" w:rsidR="009A17F5" w:rsidRPr="0072234D" w:rsidRDefault="009A17F5" w:rsidP="009A17F5">
      <w:pPr>
        <w:spacing w:line="360" w:lineRule="auto"/>
        <w:ind w:left="709" w:hanging="283"/>
        <w:jc w:val="center"/>
        <w:rPr>
          <w:b/>
          <w:sz w:val="18"/>
          <w:szCs w:val="18"/>
          <w:lang w:val="it-IT"/>
        </w:rPr>
      </w:pPr>
    </w:p>
    <w:p w14:paraId="7F155C09" w14:textId="71B57C50" w:rsidR="002E3E5C" w:rsidRPr="003C0867" w:rsidRDefault="002E3E5C" w:rsidP="002E3E5C">
      <w:pPr>
        <w:pStyle w:val="sche3"/>
        <w:numPr>
          <w:ilvl w:val="0"/>
          <w:numId w:val="16"/>
        </w:numPr>
        <w:tabs>
          <w:tab w:val="clear" w:pos="720"/>
          <w:tab w:val="num" w:pos="567"/>
        </w:tabs>
        <w:spacing w:after="120" w:line="360" w:lineRule="auto"/>
        <w:ind w:left="426" w:hanging="426"/>
        <w:rPr>
          <w:sz w:val="18"/>
          <w:szCs w:val="18"/>
          <w:lang w:val="it-IT"/>
        </w:rPr>
      </w:pPr>
      <w:r w:rsidRPr="00D269CB">
        <w:rPr>
          <w:sz w:val="18"/>
          <w:szCs w:val="18"/>
          <w:lang w:val="it-IT"/>
        </w:rPr>
        <w:t xml:space="preserve">tanti </w:t>
      </w:r>
      <w:r w:rsidRPr="00D269CB">
        <w:rPr>
          <w:b/>
          <w:sz w:val="18"/>
          <w:szCs w:val="18"/>
          <w:u w:val="single"/>
          <w:lang w:val="it-IT"/>
        </w:rPr>
        <w:t>allegati A1 ter</w:t>
      </w:r>
      <w:r w:rsidRPr="00D269CB">
        <w:rPr>
          <w:sz w:val="18"/>
          <w:szCs w:val="18"/>
          <w:lang w:val="it-IT"/>
        </w:rPr>
        <w:t xml:space="preserve"> quante sono le imprese ausiliarie, </w:t>
      </w:r>
      <w:r w:rsidRPr="00D269CB">
        <w:rPr>
          <w:b/>
          <w:sz w:val="18"/>
          <w:szCs w:val="18"/>
          <w:u w:val="single"/>
          <w:lang w:val="it-IT"/>
        </w:rPr>
        <w:t>anche infragruppo</w:t>
      </w:r>
      <w:r w:rsidRPr="00D269CB">
        <w:rPr>
          <w:sz w:val="18"/>
          <w:szCs w:val="18"/>
          <w:lang w:val="it-IT"/>
        </w:rPr>
        <w:t>, contenenti la dichiarazione sottoscritta</w:t>
      </w:r>
      <w:r w:rsidRPr="00D269CB">
        <w:rPr>
          <w:strike/>
          <w:sz w:val="18"/>
          <w:szCs w:val="18"/>
          <w:lang w:val="it-IT"/>
        </w:rPr>
        <w:t xml:space="preserve"> </w:t>
      </w:r>
      <w:r w:rsidRPr="00D269CB">
        <w:rPr>
          <w:sz w:val="18"/>
          <w:szCs w:val="18"/>
          <w:lang w:val="it-IT"/>
        </w:rPr>
        <w:t>da parte di queste ultime attestant</w:t>
      </w:r>
      <w:r w:rsidR="00D269CB" w:rsidRPr="00D269CB">
        <w:rPr>
          <w:sz w:val="18"/>
          <w:szCs w:val="18"/>
          <w:lang w:val="it-IT"/>
        </w:rPr>
        <w:t xml:space="preserve">i </w:t>
      </w:r>
      <w:r w:rsidRPr="00D269CB">
        <w:rPr>
          <w:sz w:val="18"/>
          <w:szCs w:val="18"/>
          <w:lang w:val="it-IT"/>
        </w:rPr>
        <w:t xml:space="preserve">il possesso dei requisiti tecnici e delle risorse oggetto di avvalimento, nonché la dichiarazione sottoscritta dall’impresa ausiliaria con cui quest’ultima si obbliga verso il concorrente e verso la stazione </w:t>
      </w:r>
      <w:r w:rsidRPr="003C0867">
        <w:rPr>
          <w:sz w:val="18"/>
          <w:szCs w:val="18"/>
          <w:lang w:val="it-IT"/>
        </w:rPr>
        <w:t>appaltante a mettere a disposizione per tutta la durata dell’appalto le risorse necessarie cui è carente il concorrente;</w:t>
      </w:r>
    </w:p>
    <w:p w14:paraId="23B2E293" w14:textId="77777777" w:rsidR="001E5FBA" w:rsidRPr="003C0867" w:rsidRDefault="002E3E5C" w:rsidP="001E5FBA">
      <w:pPr>
        <w:pStyle w:val="sche3"/>
        <w:numPr>
          <w:ilvl w:val="0"/>
          <w:numId w:val="16"/>
        </w:numPr>
        <w:tabs>
          <w:tab w:val="clear" w:pos="720"/>
          <w:tab w:val="num" w:pos="567"/>
        </w:tabs>
        <w:spacing w:after="120" w:line="360" w:lineRule="auto"/>
        <w:ind w:left="426" w:hanging="426"/>
        <w:rPr>
          <w:sz w:val="18"/>
          <w:szCs w:val="18"/>
          <w:lang w:val="it-IT"/>
        </w:rPr>
      </w:pPr>
      <w:r w:rsidRPr="003C0867">
        <w:rPr>
          <w:sz w:val="18"/>
          <w:szCs w:val="18"/>
          <w:lang w:val="it-IT"/>
        </w:rPr>
        <w:t>DGUE sottoscritto dall’impresa ausiliaria/dalle imprese ausiliarie;</w:t>
      </w:r>
    </w:p>
    <w:p w14:paraId="1445B77B" w14:textId="37FA9856" w:rsidR="001E5FBA" w:rsidRPr="00ED316C" w:rsidRDefault="001E5FBA" w:rsidP="001E5FBA">
      <w:pPr>
        <w:pStyle w:val="sche3"/>
        <w:numPr>
          <w:ilvl w:val="0"/>
          <w:numId w:val="16"/>
        </w:numPr>
        <w:tabs>
          <w:tab w:val="clear" w:pos="720"/>
          <w:tab w:val="num" w:pos="567"/>
        </w:tabs>
        <w:spacing w:after="120" w:line="360" w:lineRule="auto"/>
        <w:ind w:left="426" w:hanging="426"/>
        <w:rPr>
          <w:b/>
          <w:bCs/>
          <w:sz w:val="18"/>
          <w:szCs w:val="18"/>
          <w:lang w:val="it-IT"/>
        </w:rPr>
      </w:pPr>
      <w:r w:rsidRPr="00ED316C">
        <w:rPr>
          <w:b/>
          <w:bCs/>
          <w:sz w:val="18"/>
          <w:szCs w:val="18"/>
          <w:lang w:val="it-IT"/>
        </w:rPr>
        <w:t>In caso di avvalimento dei requisiti di ordine speciale (IN BUSTA AMMINISTRATIVA), in caso di avvalimento migliorativo (SOLO IN BUSTA TECNICA):</w:t>
      </w:r>
    </w:p>
    <w:p w14:paraId="6314D514" w14:textId="43FE77C6" w:rsidR="009A17F5" w:rsidRPr="0072234D" w:rsidRDefault="009A17F5" w:rsidP="001E5FBA">
      <w:pPr>
        <w:spacing w:line="360" w:lineRule="auto"/>
        <w:ind w:left="426"/>
        <w:jc w:val="both"/>
        <w:rPr>
          <w:sz w:val="18"/>
          <w:szCs w:val="18"/>
          <w:lang w:val="it-IT"/>
        </w:rPr>
      </w:pPr>
      <w:r w:rsidRPr="003C0867">
        <w:rPr>
          <w:sz w:val="18"/>
          <w:szCs w:val="18"/>
          <w:lang w:val="it-IT"/>
        </w:rPr>
        <w:t>il contratto in originale o copia autentica in virtù del quale l’impresa ausiliaria si obbliga nei confronti del concorrente a fornire i requisiti e a mettere a disposizione le risorse necessarie per tutta la durata dell’appalto;</w:t>
      </w:r>
    </w:p>
    <w:p w14:paraId="313F3BD4" w14:textId="77777777" w:rsidR="009A17F5" w:rsidRPr="0072234D" w:rsidRDefault="009A17F5" w:rsidP="002E3E5C">
      <w:pPr>
        <w:spacing w:line="360" w:lineRule="auto"/>
        <w:ind w:left="426" w:hanging="426"/>
        <w:jc w:val="both"/>
        <w:rPr>
          <w:sz w:val="18"/>
          <w:szCs w:val="18"/>
          <w:lang w:val="it-IT"/>
        </w:rPr>
      </w:pPr>
    </w:p>
    <w:p w14:paraId="61E70C81" w14:textId="0999D9D2" w:rsidR="009A17F5" w:rsidRPr="00D7066E" w:rsidRDefault="009A17F5" w:rsidP="002E3E5C">
      <w:pPr>
        <w:numPr>
          <w:ilvl w:val="0"/>
          <w:numId w:val="16"/>
        </w:numPr>
        <w:tabs>
          <w:tab w:val="clear" w:pos="720"/>
        </w:tabs>
        <w:spacing w:line="360" w:lineRule="auto"/>
        <w:ind w:left="426" w:hanging="426"/>
        <w:jc w:val="both"/>
        <w:rPr>
          <w:sz w:val="18"/>
          <w:szCs w:val="18"/>
          <w:lang w:val="it-IT"/>
        </w:rPr>
      </w:pPr>
      <w:r w:rsidRPr="00D7066E">
        <w:rPr>
          <w:sz w:val="18"/>
          <w:szCs w:val="18"/>
          <w:lang w:val="it-IT"/>
        </w:rPr>
        <w:t>gli ulteriori documenti prescritti dall’art.</w:t>
      </w:r>
      <w:r w:rsidR="00323B5C" w:rsidRPr="00D7066E">
        <w:rPr>
          <w:sz w:val="18"/>
          <w:szCs w:val="18"/>
          <w:lang w:val="it-IT"/>
        </w:rPr>
        <w:t xml:space="preserve"> 104 d.lgs.</w:t>
      </w:r>
      <w:r w:rsidR="009B37BA">
        <w:rPr>
          <w:sz w:val="18"/>
          <w:szCs w:val="18"/>
          <w:lang w:val="it-IT"/>
        </w:rPr>
        <w:t xml:space="preserve"> </w:t>
      </w:r>
      <w:r w:rsidR="00323B5C" w:rsidRPr="00D7066E">
        <w:rPr>
          <w:sz w:val="18"/>
          <w:szCs w:val="18"/>
          <w:lang w:val="it-IT"/>
        </w:rPr>
        <w:t xml:space="preserve">36/2023 </w:t>
      </w:r>
      <w:r w:rsidRPr="00D7066E">
        <w:rPr>
          <w:sz w:val="18"/>
          <w:szCs w:val="18"/>
          <w:lang w:val="it-IT"/>
        </w:rPr>
        <w:t>e dalla documentazione di gara.</w:t>
      </w:r>
    </w:p>
    <w:p w14:paraId="77D79E8E" w14:textId="77777777" w:rsidR="009A17F5" w:rsidRPr="0072234D" w:rsidRDefault="009A17F5" w:rsidP="009A17F5">
      <w:pPr>
        <w:pStyle w:val="sche3"/>
        <w:spacing w:line="360" w:lineRule="auto"/>
        <w:rPr>
          <w:sz w:val="18"/>
          <w:szCs w:val="18"/>
          <w:lang w:val="it-IT"/>
        </w:rPr>
      </w:pPr>
    </w:p>
    <w:tbl>
      <w:tblPr>
        <w:tblW w:w="0" w:type="auto"/>
        <w:tblInd w:w="108" w:type="dxa"/>
        <w:tblLayout w:type="fixed"/>
        <w:tblLook w:val="0000" w:firstRow="0" w:lastRow="0" w:firstColumn="0" w:lastColumn="0" w:noHBand="0" w:noVBand="0"/>
      </w:tblPr>
      <w:tblGrid>
        <w:gridCol w:w="9680"/>
      </w:tblGrid>
      <w:tr w:rsidR="009A17F5" w:rsidRPr="0072234D" w14:paraId="0943200F" w14:textId="77777777" w:rsidTr="00DC2B27">
        <w:tc>
          <w:tcPr>
            <w:tcW w:w="9680" w:type="dxa"/>
            <w:tcBorders>
              <w:top w:val="single" w:sz="4" w:space="0" w:color="000000"/>
              <w:left w:val="single" w:sz="4" w:space="0" w:color="000000"/>
              <w:bottom w:val="single" w:sz="4" w:space="0" w:color="000000"/>
              <w:right w:val="single" w:sz="4" w:space="0" w:color="000000"/>
            </w:tcBorders>
          </w:tcPr>
          <w:p w14:paraId="25EAAACB" w14:textId="77777777" w:rsidR="009A17F5" w:rsidRPr="0072234D" w:rsidRDefault="009A17F5" w:rsidP="00DC2B27">
            <w:pPr>
              <w:pStyle w:val="sche3"/>
              <w:snapToGrid w:val="0"/>
              <w:spacing w:line="360" w:lineRule="auto"/>
              <w:rPr>
                <w:b/>
                <w:bCs/>
                <w:i/>
                <w:iCs/>
                <w:sz w:val="18"/>
                <w:szCs w:val="18"/>
                <w:lang w:val="it-IT"/>
              </w:rPr>
            </w:pPr>
          </w:p>
          <w:p w14:paraId="3E1D76B8" w14:textId="5E46D09B" w:rsidR="009A17F5" w:rsidRDefault="009A17F5" w:rsidP="00DC2B27">
            <w:pPr>
              <w:pStyle w:val="sche3"/>
              <w:spacing w:line="360" w:lineRule="auto"/>
              <w:rPr>
                <w:sz w:val="18"/>
                <w:szCs w:val="18"/>
                <w:lang w:val="it-IT"/>
              </w:rPr>
            </w:pPr>
            <w:r w:rsidRPr="0072234D">
              <w:rPr>
                <w:b/>
                <w:bCs/>
                <w:i/>
                <w:iCs/>
                <w:sz w:val="18"/>
                <w:szCs w:val="18"/>
                <w:lang w:val="it-IT"/>
              </w:rPr>
              <w:t>ANNOTAZIONI</w:t>
            </w:r>
            <w:r w:rsidR="008A5C52">
              <w:rPr>
                <w:b/>
                <w:bCs/>
                <w:i/>
                <w:iCs/>
                <w:sz w:val="18"/>
                <w:szCs w:val="18"/>
                <w:lang w:val="it-IT"/>
              </w:rPr>
              <w:t xml:space="preserve"> </w:t>
            </w:r>
            <w:r w:rsidRPr="0072234D">
              <w:rPr>
                <w:sz w:val="18"/>
                <w:szCs w:val="18"/>
                <w:lang w:val="it-IT"/>
              </w:rPr>
              <w:fldChar w:fldCharType="begin">
                <w:ffData>
                  <w:name w:val="Testo69"/>
                  <w:enabled/>
                  <w:calcOnExit w:val="0"/>
                  <w:textInput/>
                </w:ffData>
              </w:fldChar>
            </w:r>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p>
          <w:p w14:paraId="0B605254" w14:textId="77777777" w:rsidR="00C3081B" w:rsidRPr="0072234D" w:rsidRDefault="00C3081B" w:rsidP="00DC2B27">
            <w:pPr>
              <w:pStyle w:val="sche3"/>
              <w:spacing w:line="360" w:lineRule="auto"/>
              <w:rPr>
                <w:sz w:val="18"/>
                <w:szCs w:val="18"/>
                <w:lang w:val="it-IT"/>
              </w:rPr>
            </w:pPr>
          </w:p>
        </w:tc>
      </w:tr>
    </w:tbl>
    <w:p w14:paraId="6F31941F" w14:textId="75E82072" w:rsidR="00A0584E" w:rsidRDefault="00A0584E" w:rsidP="009A17F5">
      <w:pPr>
        <w:pStyle w:val="sche3"/>
        <w:spacing w:line="360" w:lineRule="auto"/>
        <w:rPr>
          <w:sz w:val="18"/>
          <w:szCs w:val="18"/>
          <w:lang w:val="it-IT"/>
        </w:rPr>
      </w:pPr>
    </w:p>
    <w:p w14:paraId="6531B324" w14:textId="77777777" w:rsidR="00A0584E" w:rsidRDefault="00A0584E">
      <w:pPr>
        <w:suppressAutoHyphens w:val="0"/>
        <w:rPr>
          <w:sz w:val="18"/>
          <w:szCs w:val="18"/>
          <w:lang w:val="it-IT"/>
        </w:rPr>
      </w:pPr>
      <w:r>
        <w:rPr>
          <w:sz w:val="18"/>
          <w:szCs w:val="18"/>
          <w:lang w:val="it-IT"/>
        </w:rPr>
        <w:br w:type="page"/>
      </w:r>
    </w:p>
    <w:p w14:paraId="535EC63E" w14:textId="77777777" w:rsidR="009A17F5" w:rsidRPr="0072234D" w:rsidRDefault="009A17F5" w:rsidP="009A17F5">
      <w:pPr>
        <w:pStyle w:val="sche3"/>
        <w:spacing w:line="360" w:lineRule="auto"/>
        <w:rPr>
          <w:sz w:val="18"/>
          <w:szCs w:val="18"/>
          <w:lang w:val="it-IT"/>
        </w:rPr>
      </w:pPr>
    </w:p>
    <w:p w14:paraId="2060C7F8" w14:textId="77777777" w:rsidR="00BD425F" w:rsidRDefault="00BD425F" w:rsidP="00A8768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outlineLvl w:val="0"/>
        <w:rPr>
          <w:b/>
          <w:bCs/>
          <w:i/>
          <w:iCs/>
          <w:sz w:val="18"/>
          <w:szCs w:val="18"/>
          <w:lang w:val="it-IT"/>
        </w:rPr>
      </w:pPr>
    </w:p>
    <w:p w14:paraId="6173805B" w14:textId="56264ED9" w:rsidR="009A17F5" w:rsidRPr="005F3057" w:rsidRDefault="009A17F5" w:rsidP="00A8768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outlineLvl w:val="0"/>
        <w:rPr>
          <w:b/>
          <w:bCs/>
          <w:i/>
          <w:iCs/>
          <w:sz w:val="18"/>
          <w:szCs w:val="18"/>
          <w:lang w:val="it-IT"/>
        </w:rPr>
      </w:pPr>
      <w:r w:rsidRPr="005F3057">
        <w:rPr>
          <w:b/>
          <w:bCs/>
          <w:i/>
          <w:iCs/>
          <w:sz w:val="18"/>
          <w:szCs w:val="18"/>
          <w:lang w:val="it-IT"/>
        </w:rPr>
        <w:t>Sez. V</w:t>
      </w:r>
    </w:p>
    <w:p w14:paraId="0AEF6AE4" w14:textId="77777777" w:rsidR="00D7066E" w:rsidRPr="00D7066E"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it-IT"/>
        </w:rPr>
      </w:pPr>
      <w:r w:rsidRPr="00D7066E">
        <w:rPr>
          <w:b/>
          <w:bCs/>
          <w:i/>
          <w:iCs/>
          <w:sz w:val="18"/>
          <w:szCs w:val="18"/>
          <w:lang w:val="it-IT"/>
        </w:rPr>
        <w:t>EVENTUALE DICHIARAZIONE AGGIUNTIVA</w:t>
      </w:r>
    </w:p>
    <w:p w14:paraId="2CA4E6DF" w14:textId="0409CD11" w:rsidR="009A17F5" w:rsidRPr="00710A72" w:rsidRDefault="00D7066E" w:rsidP="00D7066E">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trike/>
          <w:sz w:val="18"/>
          <w:szCs w:val="18"/>
          <w:lang w:val="it-IT"/>
        </w:rPr>
      </w:pPr>
      <w:r w:rsidRPr="00D7066E">
        <w:rPr>
          <w:b/>
          <w:bCs/>
          <w:i/>
          <w:iCs/>
          <w:sz w:val="18"/>
          <w:szCs w:val="18"/>
          <w:lang w:val="it-IT"/>
        </w:rPr>
        <w:t>Ai sensi dell’art.</w:t>
      </w:r>
      <w:r w:rsidR="0020767D" w:rsidRPr="00D7066E">
        <w:rPr>
          <w:b/>
          <w:bCs/>
          <w:i/>
          <w:iCs/>
          <w:sz w:val="18"/>
          <w:szCs w:val="18"/>
          <w:lang w:val="it-IT"/>
        </w:rPr>
        <w:t xml:space="preserve"> 94 comma</w:t>
      </w:r>
      <w:r w:rsidR="00710A72" w:rsidRPr="00D7066E">
        <w:rPr>
          <w:b/>
          <w:bCs/>
          <w:i/>
          <w:iCs/>
          <w:sz w:val="18"/>
          <w:szCs w:val="18"/>
          <w:lang w:val="it-IT"/>
        </w:rPr>
        <w:t xml:space="preserve"> 5 lett.</w:t>
      </w:r>
      <w:r w:rsidR="009B37BA">
        <w:rPr>
          <w:b/>
          <w:bCs/>
          <w:i/>
          <w:iCs/>
          <w:sz w:val="18"/>
          <w:szCs w:val="18"/>
          <w:lang w:val="it-IT"/>
        </w:rPr>
        <w:t xml:space="preserve"> </w:t>
      </w:r>
      <w:r w:rsidR="00710A72" w:rsidRPr="00D7066E">
        <w:rPr>
          <w:b/>
          <w:bCs/>
          <w:i/>
          <w:iCs/>
          <w:sz w:val="18"/>
          <w:szCs w:val="18"/>
          <w:lang w:val="it-IT"/>
        </w:rPr>
        <w:t xml:space="preserve">d) del D.lgs. 36/2023 e dell’art. 95 del codice della crisi e dell’insolvenza </w:t>
      </w:r>
      <w:proofErr w:type="spellStart"/>
      <w:r w:rsidR="00710A72" w:rsidRPr="00D7066E">
        <w:rPr>
          <w:b/>
          <w:bCs/>
          <w:i/>
          <w:iCs/>
          <w:sz w:val="18"/>
          <w:szCs w:val="18"/>
          <w:lang w:val="it-IT"/>
        </w:rPr>
        <w:t>D.lgs</w:t>
      </w:r>
      <w:proofErr w:type="spellEnd"/>
      <w:r w:rsidR="00710A72" w:rsidRPr="00D7066E">
        <w:rPr>
          <w:b/>
          <w:bCs/>
          <w:i/>
          <w:iCs/>
          <w:sz w:val="18"/>
          <w:szCs w:val="18"/>
          <w:lang w:val="it-IT"/>
        </w:rPr>
        <w:t xml:space="preserve"> n. 14/2019 </w:t>
      </w:r>
      <w:r w:rsidR="0020767D" w:rsidRPr="00D7066E">
        <w:rPr>
          <w:b/>
          <w:bCs/>
          <w:i/>
          <w:iCs/>
          <w:strike/>
          <w:sz w:val="18"/>
          <w:szCs w:val="18"/>
          <w:lang w:val="it-IT"/>
        </w:rPr>
        <w:t xml:space="preserve"> </w:t>
      </w:r>
      <w:r w:rsidR="001A2273" w:rsidRPr="00D7066E">
        <w:rPr>
          <w:b/>
          <w:bCs/>
          <w:i/>
          <w:iCs/>
          <w:strike/>
          <w:sz w:val="18"/>
          <w:szCs w:val="18"/>
          <w:lang w:val="it-IT"/>
        </w:rPr>
        <w:t xml:space="preserve"> </w:t>
      </w:r>
    </w:p>
    <w:p w14:paraId="4D39D553" w14:textId="3BE426EC" w:rsidR="009A17F5"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5F3057">
        <w:rPr>
          <w:b/>
          <w:bCs/>
          <w:i/>
          <w:iCs/>
          <w:sz w:val="18"/>
          <w:szCs w:val="18"/>
          <w:lang w:val="it-IT"/>
        </w:rPr>
        <w:t>(</w:t>
      </w:r>
      <w:r w:rsidR="008163E8" w:rsidRPr="005F3057">
        <w:rPr>
          <w:b/>
          <w:bCs/>
          <w:i/>
          <w:iCs/>
          <w:sz w:val="18"/>
          <w:szCs w:val="18"/>
          <w:lang w:val="it-IT"/>
        </w:rPr>
        <w:t xml:space="preserve">Da compilare solo se l’operatore economico è un’impresa singola.  In caso di </w:t>
      </w:r>
      <w:smartTag w:uri="urn:schemas-microsoft-com:office:smarttags" w:element="stockticker">
        <w:r w:rsidR="008163E8" w:rsidRPr="005F3057">
          <w:rPr>
            <w:b/>
            <w:bCs/>
            <w:i/>
            <w:iCs/>
            <w:sz w:val="18"/>
            <w:szCs w:val="18"/>
            <w:lang w:val="it-IT"/>
          </w:rPr>
          <w:t>RTI</w:t>
        </w:r>
      </w:smartTag>
      <w:r w:rsidR="008163E8" w:rsidRPr="005F3057">
        <w:rPr>
          <w:b/>
          <w:bCs/>
          <w:i/>
          <w:iCs/>
          <w:sz w:val="18"/>
          <w:szCs w:val="18"/>
          <w:lang w:val="it-IT"/>
        </w:rPr>
        <w:t>, consorzio, GEIE, o rete di impresa, la mandataria non può, pena l'esclusione, versare in stato di concordato preventivo con continuità aziendale, né avere proposto ricorso per l’ammissione al concordato preventivo con continuità aziendale</w:t>
      </w:r>
      <w:r w:rsidRPr="005F3057">
        <w:rPr>
          <w:b/>
          <w:bCs/>
          <w:i/>
          <w:iCs/>
          <w:sz w:val="18"/>
          <w:szCs w:val="18"/>
          <w:lang w:val="it-IT"/>
        </w:rPr>
        <w:t>)</w:t>
      </w:r>
      <w:r w:rsidRPr="005F3057">
        <w:rPr>
          <w:rStyle w:val="EndnoteReference"/>
          <w:rFonts w:cs="Arial"/>
          <w:b/>
          <w:sz w:val="18"/>
          <w:szCs w:val="18"/>
          <w:lang w:val="it-IT"/>
        </w:rPr>
        <w:endnoteReference w:id="18"/>
      </w:r>
    </w:p>
    <w:p w14:paraId="3AB5FD8F" w14:textId="77777777" w:rsidR="00BD425F" w:rsidRPr="005F3057" w:rsidRDefault="00BD425F"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3EB9A29A" w14:textId="77777777" w:rsidR="009A17F5" w:rsidRPr="005F3057" w:rsidRDefault="009A17F5" w:rsidP="009A17F5">
      <w:pPr>
        <w:autoSpaceDE w:val="0"/>
        <w:spacing w:line="360" w:lineRule="auto"/>
        <w:ind w:left="426" w:hanging="426"/>
        <w:jc w:val="both"/>
        <w:rPr>
          <w:sz w:val="18"/>
          <w:szCs w:val="18"/>
          <w:lang w:val="it-IT"/>
        </w:rPr>
      </w:pPr>
    </w:p>
    <w:p w14:paraId="729FB26D" w14:textId="77777777" w:rsidR="00D06E3E" w:rsidRPr="005F3057" w:rsidRDefault="00D06E3E" w:rsidP="00D06E3E">
      <w:pPr>
        <w:pStyle w:val="ListParagraph"/>
        <w:autoSpaceDE w:val="0"/>
        <w:spacing w:line="360" w:lineRule="auto"/>
        <w:ind w:left="426"/>
        <w:jc w:val="center"/>
        <w:outlineLvl w:val="0"/>
        <w:rPr>
          <w:b/>
          <w:sz w:val="18"/>
          <w:szCs w:val="18"/>
          <w:lang w:val="it-IT"/>
        </w:rPr>
      </w:pPr>
      <w:r w:rsidRPr="005F3057">
        <w:rPr>
          <w:b/>
          <w:sz w:val="18"/>
          <w:szCs w:val="18"/>
          <w:lang w:val="it-IT"/>
        </w:rPr>
        <w:t>DICHIARA</w:t>
      </w:r>
    </w:p>
    <w:p w14:paraId="738D008C" w14:textId="77777777" w:rsidR="008163E8" w:rsidRPr="005F3057" w:rsidRDefault="008163E8" w:rsidP="008163E8">
      <w:pPr>
        <w:autoSpaceDE w:val="0"/>
        <w:spacing w:line="360" w:lineRule="auto"/>
        <w:outlineLvl w:val="0"/>
        <w:rPr>
          <w:b/>
          <w:sz w:val="18"/>
          <w:szCs w:val="18"/>
          <w:u w:val="single"/>
          <w:lang w:val="it-IT"/>
        </w:rPr>
      </w:pPr>
      <w:r w:rsidRPr="005F3057">
        <w:rPr>
          <w:b/>
          <w:sz w:val="18"/>
          <w:szCs w:val="18"/>
          <w:u w:val="single"/>
          <w:lang w:val="it-IT"/>
        </w:rPr>
        <w:t>IPOTESI 1)</w:t>
      </w:r>
    </w:p>
    <w:p w14:paraId="035AEBEE" w14:textId="77777777" w:rsidR="00915FA1" w:rsidRPr="005F3057" w:rsidRDefault="00915FA1" w:rsidP="008163E8">
      <w:pPr>
        <w:autoSpaceDE w:val="0"/>
        <w:spacing w:line="360" w:lineRule="auto"/>
        <w:outlineLvl w:val="0"/>
        <w:rPr>
          <w:b/>
          <w:sz w:val="18"/>
          <w:szCs w:val="18"/>
          <w:u w:val="single"/>
          <w:lang w:val="it-IT"/>
        </w:rPr>
      </w:pPr>
    </w:p>
    <w:bookmarkStart w:id="56" w:name="_Hlk8026895"/>
    <w:p w14:paraId="5219C0AF" w14:textId="01C63B59" w:rsidR="00915FA1" w:rsidRPr="00D7066E" w:rsidRDefault="008163E8" w:rsidP="00DE097A">
      <w:pPr>
        <w:autoSpaceDE w:val="0"/>
        <w:spacing w:line="360" w:lineRule="auto"/>
        <w:outlineLvl w:val="0"/>
        <w:rPr>
          <w:b/>
          <w:sz w:val="18"/>
          <w:szCs w:val="18"/>
          <w:lang w:val="it-IT"/>
        </w:rPr>
      </w:pPr>
      <w:r w:rsidRPr="005F3057">
        <w:rPr>
          <w:sz w:val="18"/>
          <w:szCs w:val="18"/>
          <w:lang w:val="it-IT"/>
        </w:rPr>
        <w:fldChar w:fldCharType="begin">
          <w:ffData>
            <w:name w:val="Controllo152"/>
            <w:enabled/>
            <w:calcOnExit w:val="0"/>
            <w:checkBox>
              <w:sizeAuto/>
              <w:default w:val="0"/>
            </w:checkBox>
          </w:ffData>
        </w:fldChar>
      </w:r>
      <w:r w:rsidRPr="005F3057">
        <w:rPr>
          <w:sz w:val="18"/>
          <w:szCs w:val="18"/>
          <w:lang w:val="it-IT"/>
        </w:rPr>
        <w:instrText xml:space="preserve"> FORMCHECKBOX </w:instrText>
      </w:r>
      <w:r w:rsidRPr="005F3057">
        <w:rPr>
          <w:sz w:val="18"/>
          <w:szCs w:val="18"/>
          <w:lang w:val="it-IT"/>
        </w:rPr>
      </w:r>
      <w:r w:rsidRPr="005F3057">
        <w:rPr>
          <w:sz w:val="18"/>
          <w:szCs w:val="18"/>
          <w:lang w:val="it-IT"/>
        </w:rPr>
        <w:fldChar w:fldCharType="separate"/>
      </w:r>
      <w:r w:rsidRPr="005F3057">
        <w:rPr>
          <w:sz w:val="18"/>
          <w:szCs w:val="18"/>
          <w:lang w:val="it-IT"/>
        </w:rPr>
        <w:fldChar w:fldCharType="end"/>
      </w:r>
      <w:r w:rsidRPr="005F3057">
        <w:rPr>
          <w:sz w:val="18"/>
          <w:szCs w:val="18"/>
          <w:lang w:val="it-IT"/>
        </w:rPr>
        <w:t xml:space="preserve"> </w:t>
      </w:r>
      <w:bookmarkEnd w:id="56"/>
      <w:r w:rsidRPr="005F3057">
        <w:rPr>
          <w:b/>
          <w:sz w:val="18"/>
          <w:szCs w:val="18"/>
          <w:lang w:val="it-IT"/>
        </w:rPr>
        <w:t xml:space="preserve">Di </w:t>
      </w:r>
      <w:r w:rsidRPr="00D7066E">
        <w:rPr>
          <w:b/>
          <w:sz w:val="18"/>
          <w:szCs w:val="18"/>
          <w:lang w:val="it-IT"/>
        </w:rPr>
        <w:t xml:space="preserve">trovarsi tra il momento del deposito della domanda di </w:t>
      </w:r>
      <w:r w:rsidR="00915FA1" w:rsidRPr="00D7066E">
        <w:rPr>
          <w:b/>
          <w:sz w:val="18"/>
          <w:szCs w:val="18"/>
          <w:lang w:val="it-IT"/>
        </w:rPr>
        <w:t>concordato preventivo con continuità aziendale o di concordato</w:t>
      </w:r>
      <w:r w:rsidR="00710A72" w:rsidRPr="00D7066E">
        <w:rPr>
          <w:b/>
          <w:sz w:val="18"/>
          <w:szCs w:val="18"/>
          <w:lang w:val="it-IT"/>
        </w:rPr>
        <w:t xml:space="preserve"> </w:t>
      </w:r>
      <w:r w:rsidR="009E79A7" w:rsidRPr="00D7066E">
        <w:rPr>
          <w:b/>
          <w:sz w:val="18"/>
          <w:szCs w:val="18"/>
          <w:lang w:val="it-IT"/>
        </w:rPr>
        <w:t>di cui all’a</w:t>
      </w:r>
      <w:r w:rsidR="00710A72" w:rsidRPr="00D7066E">
        <w:rPr>
          <w:b/>
          <w:sz w:val="18"/>
          <w:szCs w:val="18"/>
          <w:lang w:val="it-IT"/>
        </w:rPr>
        <w:t>rt. 4</w:t>
      </w:r>
      <w:r w:rsidR="009E79A7" w:rsidRPr="00D7066E">
        <w:rPr>
          <w:b/>
          <w:sz w:val="18"/>
          <w:szCs w:val="18"/>
          <w:lang w:val="it-IT"/>
        </w:rPr>
        <w:t>4</w:t>
      </w:r>
      <w:r w:rsidR="00710A72" w:rsidRPr="00D7066E">
        <w:rPr>
          <w:b/>
          <w:sz w:val="18"/>
          <w:szCs w:val="18"/>
          <w:lang w:val="it-IT"/>
        </w:rPr>
        <w:t xml:space="preserve"> del CCI</w:t>
      </w:r>
      <w:r w:rsidR="00BB70A7" w:rsidRPr="00D7066E">
        <w:rPr>
          <w:b/>
          <w:sz w:val="18"/>
          <w:szCs w:val="18"/>
          <w:lang w:val="it-IT"/>
        </w:rPr>
        <w:t xml:space="preserve"> (come modificato dall</w:t>
      </w:r>
      <w:r w:rsidR="00AF6E78" w:rsidRPr="00D7066E">
        <w:rPr>
          <w:b/>
          <w:sz w:val="18"/>
          <w:szCs w:val="18"/>
          <w:lang w:val="it-IT"/>
        </w:rPr>
        <w:t>’</w:t>
      </w:r>
      <w:r w:rsidR="00BB70A7" w:rsidRPr="00D7066E">
        <w:rPr>
          <w:b/>
          <w:sz w:val="18"/>
          <w:szCs w:val="18"/>
          <w:lang w:val="it-IT"/>
        </w:rPr>
        <w:t>art. 12 comma 4 del D.lgs. 17 giugno 2022 n. 83</w:t>
      </w:r>
      <w:r w:rsidR="00E56C66">
        <w:rPr>
          <w:b/>
          <w:sz w:val="18"/>
          <w:szCs w:val="18"/>
          <w:lang w:val="it-IT"/>
        </w:rPr>
        <w:t>)</w:t>
      </w:r>
      <w:r w:rsidR="00710A72" w:rsidRPr="00D7066E">
        <w:rPr>
          <w:b/>
          <w:sz w:val="18"/>
          <w:szCs w:val="18"/>
          <w:lang w:val="it-IT"/>
        </w:rPr>
        <w:t xml:space="preserve"> </w:t>
      </w:r>
      <w:r w:rsidRPr="00D7066E">
        <w:rPr>
          <w:b/>
          <w:sz w:val="18"/>
          <w:szCs w:val="18"/>
          <w:lang w:val="it-IT"/>
        </w:rPr>
        <w:t xml:space="preserve">ed il momento del deposito del decreto </w:t>
      </w:r>
      <w:r w:rsidR="00D534B3" w:rsidRPr="00D7066E">
        <w:rPr>
          <w:b/>
          <w:sz w:val="18"/>
          <w:szCs w:val="18"/>
          <w:lang w:val="it-IT"/>
        </w:rPr>
        <w:t xml:space="preserve">di apertura </w:t>
      </w:r>
      <w:r w:rsidRPr="00D7066E">
        <w:rPr>
          <w:b/>
          <w:sz w:val="18"/>
          <w:szCs w:val="18"/>
          <w:lang w:val="it-IT"/>
        </w:rPr>
        <w:t>previsto dall’articolo</w:t>
      </w:r>
      <w:r w:rsidR="009E79A7" w:rsidRPr="00D7066E">
        <w:rPr>
          <w:b/>
          <w:sz w:val="18"/>
          <w:szCs w:val="18"/>
          <w:lang w:val="it-IT"/>
        </w:rPr>
        <w:t xml:space="preserve"> 47 del CCI</w:t>
      </w:r>
      <w:r w:rsidR="00915FA1" w:rsidRPr="00D7066E">
        <w:rPr>
          <w:b/>
          <w:sz w:val="18"/>
          <w:szCs w:val="18"/>
          <w:lang w:val="it-IT"/>
        </w:rPr>
        <w:t xml:space="preserve"> e quindi: </w:t>
      </w:r>
    </w:p>
    <w:p w14:paraId="4101CE65" w14:textId="7A6D403B" w:rsidR="00915FA1" w:rsidRPr="00D7066E" w:rsidRDefault="00915FA1" w:rsidP="00A709B4">
      <w:pPr>
        <w:pStyle w:val="ListParagraph"/>
        <w:numPr>
          <w:ilvl w:val="0"/>
          <w:numId w:val="16"/>
        </w:numPr>
        <w:spacing w:line="360" w:lineRule="auto"/>
        <w:ind w:left="284"/>
        <w:jc w:val="both"/>
        <w:rPr>
          <w:sz w:val="18"/>
          <w:szCs w:val="18"/>
          <w:lang w:val="it-IT"/>
        </w:rPr>
      </w:pPr>
      <w:r w:rsidRPr="00D7066E">
        <w:rPr>
          <w:sz w:val="18"/>
          <w:szCs w:val="18"/>
          <w:lang w:val="it-IT"/>
        </w:rPr>
        <w:t>allega copia del</w:t>
      </w:r>
      <w:r w:rsidR="00D06E3E" w:rsidRPr="00D7066E">
        <w:rPr>
          <w:sz w:val="18"/>
          <w:szCs w:val="18"/>
          <w:lang w:val="it-IT"/>
        </w:rPr>
        <w:t xml:space="preserve">l’autorizzazione alla partecipazione a procedure di affidamento di contratti pubblici da parte del Tribunale di </w:t>
      </w:r>
      <w:r w:rsidR="00D06E3E" w:rsidRPr="00D7066E">
        <w:rPr>
          <w:sz w:val="18"/>
          <w:szCs w:val="18"/>
          <w:lang w:val="it-IT"/>
        </w:rPr>
        <w:fldChar w:fldCharType="begin">
          <w:ffData>
            <w:name w:val="Testo69"/>
            <w:enabled/>
            <w:calcOnExit w:val="0"/>
            <w:textInput/>
          </w:ffData>
        </w:fldChar>
      </w:r>
      <w:r w:rsidR="00D06E3E" w:rsidRPr="00D7066E">
        <w:rPr>
          <w:sz w:val="18"/>
          <w:szCs w:val="18"/>
          <w:lang w:val="it-IT"/>
        </w:rPr>
        <w:instrText xml:space="preserve"> FORMTEXT </w:instrText>
      </w:r>
      <w:r w:rsidR="00D06E3E" w:rsidRPr="00D7066E">
        <w:rPr>
          <w:sz w:val="18"/>
          <w:szCs w:val="18"/>
          <w:lang w:val="it-IT"/>
        </w:rPr>
      </w:r>
      <w:r w:rsidR="00D06E3E" w:rsidRPr="00D7066E">
        <w:rPr>
          <w:sz w:val="18"/>
          <w:szCs w:val="18"/>
          <w:lang w:val="it-IT"/>
        </w:rPr>
        <w:fldChar w:fldCharType="separate"/>
      </w:r>
      <w:r w:rsidR="00D06E3E" w:rsidRPr="00D7066E">
        <w:rPr>
          <w:lang w:val="it-IT"/>
        </w:rPr>
        <w:t> </w:t>
      </w:r>
      <w:r w:rsidR="00D06E3E" w:rsidRPr="00D7066E">
        <w:rPr>
          <w:lang w:val="it-IT"/>
        </w:rPr>
        <w:t> </w:t>
      </w:r>
      <w:r w:rsidR="00D06E3E" w:rsidRPr="00D7066E">
        <w:rPr>
          <w:lang w:val="it-IT"/>
        </w:rPr>
        <w:t> </w:t>
      </w:r>
      <w:r w:rsidR="00D06E3E" w:rsidRPr="00D7066E">
        <w:rPr>
          <w:lang w:val="it-IT"/>
        </w:rPr>
        <w:t> </w:t>
      </w:r>
      <w:r w:rsidR="00D06E3E" w:rsidRPr="00D7066E">
        <w:rPr>
          <w:lang w:val="it-IT"/>
        </w:rPr>
        <w:t> </w:t>
      </w:r>
      <w:r w:rsidR="00D06E3E" w:rsidRPr="00D7066E">
        <w:rPr>
          <w:sz w:val="18"/>
          <w:szCs w:val="18"/>
          <w:lang w:val="it-IT"/>
        </w:rPr>
        <w:fldChar w:fldCharType="end"/>
      </w:r>
      <w:r w:rsidR="00D06E3E" w:rsidRPr="00D7066E">
        <w:rPr>
          <w:sz w:val="18"/>
          <w:szCs w:val="18"/>
          <w:lang w:val="it-IT"/>
        </w:rPr>
        <w:t xml:space="preserve"> in data </w:t>
      </w:r>
      <w:r w:rsidR="00D06E3E" w:rsidRPr="00D7066E">
        <w:rPr>
          <w:sz w:val="18"/>
          <w:szCs w:val="18"/>
          <w:lang w:val="it-IT"/>
        </w:rPr>
        <w:fldChar w:fldCharType="begin">
          <w:ffData>
            <w:name w:val="Testo69"/>
            <w:enabled/>
            <w:calcOnExit w:val="0"/>
            <w:textInput/>
          </w:ffData>
        </w:fldChar>
      </w:r>
      <w:r w:rsidR="00D06E3E" w:rsidRPr="00D7066E">
        <w:rPr>
          <w:sz w:val="18"/>
          <w:szCs w:val="18"/>
          <w:lang w:val="it-IT"/>
        </w:rPr>
        <w:instrText xml:space="preserve"> FORMTEXT </w:instrText>
      </w:r>
      <w:r w:rsidR="00D06E3E" w:rsidRPr="00D7066E">
        <w:rPr>
          <w:sz w:val="18"/>
          <w:szCs w:val="18"/>
          <w:lang w:val="it-IT"/>
        </w:rPr>
      </w:r>
      <w:r w:rsidR="00D06E3E" w:rsidRPr="00D7066E">
        <w:rPr>
          <w:sz w:val="18"/>
          <w:szCs w:val="18"/>
          <w:lang w:val="it-IT"/>
        </w:rPr>
        <w:fldChar w:fldCharType="separate"/>
      </w:r>
      <w:r w:rsidR="00D06E3E" w:rsidRPr="00D7066E">
        <w:rPr>
          <w:lang w:val="it-IT"/>
        </w:rPr>
        <w:t> </w:t>
      </w:r>
      <w:r w:rsidR="00D06E3E" w:rsidRPr="00D7066E">
        <w:rPr>
          <w:lang w:val="it-IT"/>
        </w:rPr>
        <w:t> </w:t>
      </w:r>
      <w:r w:rsidR="00D06E3E" w:rsidRPr="00D7066E">
        <w:rPr>
          <w:lang w:val="it-IT"/>
        </w:rPr>
        <w:t> </w:t>
      </w:r>
      <w:r w:rsidR="00D06E3E" w:rsidRPr="00D7066E">
        <w:rPr>
          <w:lang w:val="it-IT"/>
        </w:rPr>
        <w:t> </w:t>
      </w:r>
      <w:r w:rsidR="00D06E3E" w:rsidRPr="00D7066E">
        <w:rPr>
          <w:lang w:val="it-IT"/>
        </w:rPr>
        <w:t> </w:t>
      </w:r>
      <w:r w:rsidR="00D06E3E" w:rsidRPr="00D7066E">
        <w:rPr>
          <w:sz w:val="18"/>
          <w:szCs w:val="18"/>
          <w:lang w:val="it-IT"/>
        </w:rPr>
        <w:fldChar w:fldCharType="end"/>
      </w:r>
      <w:r w:rsidR="00D06E3E" w:rsidRPr="00D7066E">
        <w:rPr>
          <w:sz w:val="18"/>
          <w:szCs w:val="18"/>
          <w:lang w:val="it-IT"/>
        </w:rPr>
        <w:t xml:space="preserve"> con provvedimento n. </w:t>
      </w:r>
      <w:r w:rsidR="00D06E3E" w:rsidRPr="00D7066E">
        <w:rPr>
          <w:sz w:val="18"/>
          <w:szCs w:val="18"/>
          <w:lang w:val="it-IT"/>
        </w:rPr>
        <w:fldChar w:fldCharType="begin">
          <w:ffData>
            <w:name w:val="Testo69"/>
            <w:enabled/>
            <w:calcOnExit w:val="0"/>
            <w:textInput/>
          </w:ffData>
        </w:fldChar>
      </w:r>
      <w:r w:rsidR="00D06E3E" w:rsidRPr="00D7066E">
        <w:rPr>
          <w:sz w:val="18"/>
          <w:szCs w:val="18"/>
          <w:lang w:val="it-IT"/>
        </w:rPr>
        <w:instrText xml:space="preserve"> FORMTEXT </w:instrText>
      </w:r>
      <w:r w:rsidR="00D06E3E" w:rsidRPr="00D7066E">
        <w:rPr>
          <w:sz w:val="18"/>
          <w:szCs w:val="18"/>
          <w:lang w:val="it-IT"/>
        </w:rPr>
      </w:r>
      <w:r w:rsidR="00D06E3E" w:rsidRPr="00D7066E">
        <w:rPr>
          <w:sz w:val="18"/>
          <w:szCs w:val="18"/>
          <w:lang w:val="it-IT"/>
        </w:rPr>
        <w:fldChar w:fldCharType="separate"/>
      </w:r>
      <w:r w:rsidR="00D06E3E" w:rsidRPr="00D7066E">
        <w:rPr>
          <w:lang w:val="it-IT"/>
        </w:rPr>
        <w:t> </w:t>
      </w:r>
      <w:r w:rsidR="00D06E3E" w:rsidRPr="00D7066E">
        <w:rPr>
          <w:lang w:val="it-IT"/>
        </w:rPr>
        <w:t> </w:t>
      </w:r>
      <w:r w:rsidR="00D06E3E" w:rsidRPr="00D7066E">
        <w:rPr>
          <w:lang w:val="it-IT"/>
        </w:rPr>
        <w:t> </w:t>
      </w:r>
      <w:r w:rsidR="00D06E3E" w:rsidRPr="00D7066E">
        <w:rPr>
          <w:lang w:val="it-IT"/>
        </w:rPr>
        <w:t> </w:t>
      </w:r>
      <w:r w:rsidR="00D06E3E" w:rsidRPr="00D7066E">
        <w:rPr>
          <w:lang w:val="it-IT"/>
        </w:rPr>
        <w:t> </w:t>
      </w:r>
      <w:r w:rsidR="00D06E3E" w:rsidRPr="00D7066E">
        <w:rPr>
          <w:sz w:val="18"/>
          <w:szCs w:val="18"/>
          <w:lang w:val="it-IT"/>
        </w:rPr>
        <w:fldChar w:fldCharType="end"/>
      </w:r>
      <w:r w:rsidR="00D06E3E" w:rsidRPr="00D7066E">
        <w:rPr>
          <w:sz w:val="18"/>
          <w:szCs w:val="18"/>
          <w:lang w:val="it-IT"/>
        </w:rPr>
        <w:t>;</w:t>
      </w:r>
    </w:p>
    <w:p w14:paraId="693044BF" w14:textId="6504BCA7" w:rsidR="0016217E" w:rsidRPr="00D7066E" w:rsidRDefault="0016217E" w:rsidP="0016217E">
      <w:pPr>
        <w:pStyle w:val="ListParagraph"/>
        <w:numPr>
          <w:ilvl w:val="0"/>
          <w:numId w:val="16"/>
        </w:numPr>
        <w:spacing w:line="360" w:lineRule="auto"/>
        <w:ind w:left="284"/>
        <w:jc w:val="both"/>
        <w:rPr>
          <w:b/>
          <w:sz w:val="18"/>
          <w:szCs w:val="18"/>
          <w:lang w:val="it-IT"/>
        </w:rPr>
      </w:pPr>
      <w:r w:rsidRPr="00D7066E">
        <w:rPr>
          <w:sz w:val="18"/>
          <w:szCs w:val="18"/>
          <w:lang w:val="it-IT"/>
        </w:rPr>
        <w:t xml:space="preserve">una relazione di un professionista in possesso dei requisiti di cui all'articolo </w:t>
      </w:r>
      <w:proofErr w:type="spellStart"/>
      <w:r w:rsidRPr="008823EA">
        <w:rPr>
          <w:b/>
          <w:sz w:val="18"/>
          <w:szCs w:val="18"/>
          <w:lang w:val="it-IT"/>
        </w:rPr>
        <w:t>all'articolo</w:t>
      </w:r>
      <w:proofErr w:type="spellEnd"/>
      <w:r w:rsidRPr="008823EA">
        <w:rPr>
          <w:b/>
          <w:sz w:val="18"/>
          <w:szCs w:val="18"/>
          <w:lang w:val="it-IT"/>
        </w:rPr>
        <w:t xml:space="preserve"> 2, comma 1, lettera o) del decreto legislativo succitato</w:t>
      </w:r>
      <w:r w:rsidRPr="008823EA">
        <w:rPr>
          <w:sz w:val="18"/>
          <w:szCs w:val="18"/>
          <w:lang w:val="it-IT"/>
        </w:rPr>
        <w:t xml:space="preserve"> </w:t>
      </w:r>
      <w:r w:rsidRPr="00D7066E">
        <w:rPr>
          <w:sz w:val="18"/>
          <w:szCs w:val="18"/>
          <w:lang w:val="it-IT"/>
        </w:rPr>
        <w:t xml:space="preserve">che attesta la conformità al piano e la ragionevole capacità di adempimento del contratto </w:t>
      </w:r>
      <w:r w:rsidRPr="00D7066E">
        <w:rPr>
          <w:b/>
          <w:sz w:val="18"/>
          <w:szCs w:val="18"/>
          <w:lang w:val="it-IT"/>
        </w:rPr>
        <w:t>art. 95 comma 4 del CCI</w:t>
      </w:r>
      <w:r w:rsidR="00E56C66">
        <w:rPr>
          <w:b/>
          <w:sz w:val="18"/>
          <w:szCs w:val="18"/>
          <w:lang w:val="it-IT"/>
        </w:rPr>
        <w:t>.</w:t>
      </w:r>
    </w:p>
    <w:p w14:paraId="62AFADBF" w14:textId="77777777" w:rsidR="005643F4" w:rsidRPr="005F3057" w:rsidRDefault="005643F4" w:rsidP="00BD6E0E">
      <w:pPr>
        <w:autoSpaceDE w:val="0"/>
        <w:spacing w:line="360" w:lineRule="auto"/>
        <w:outlineLvl w:val="0"/>
        <w:rPr>
          <w:b/>
          <w:sz w:val="18"/>
          <w:szCs w:val="18"/>
          <w:u w:val="single"/>
          <w:lang w:val="it-IT"/>
        </w:rPr>
      </w:pPr>
    </w:p>
    <w:p w14:paraId="08A96303" w14:textId="77777777" w:rsidR="00F85A32" w:rsidRPr="005F3057" w:rsidRDefault="00BD6E0E" w:rsidP="00BD6E0E">
      <w:pPr>
        <w:autoSpaceDE w:val="0"/>
        <w:spacing w:line="360" w:lineRule="auto"/>
        <w:outlineLvl w:val="0"/>
        <w:rPr>
          <w:b/>
          <w:sz w:val="18"/>
          <w:szCs w:val="18"/>
          <w:u w:val="single"/>
          <w:lang w:val="it-IT"/>
        </w:rPr>
      </w:pPr>
      <w:r w:rsidRPr="005F3057">
        <w:rPr>
          <w:b/>
          <w:sz w:val="18"/>
          <w:szCs w:val="18"/>
          <w:u w:val="single"/>
          <w:lang w:val="it-IT"/>
        </w:rPr>
        <w:t>IPOTESI 2)</w:t>
      </w:r>
    </w:p>
    <w:p w14:paraId="65482FC5" w14:textId="77777777" w:rsidR="00D06E3E" w:rsidRPr="005F3057" w:rsidRDefault="00D06E3E" w:rsidP="00D06E3E">
      <w:pPr>
        <w:rPr>
          <w:sz w:val="18"/>
          <w:szCs w:val="18"/>
          <w:lang w:val="it-IT"/>
        </w:rPr>
      </w:pPr>
    </w:p>
    <w:p w14:paraId="1D5D95ED" w14:textId="746A1BCC" w:rsidR="0011487B" w:rsidRPr="00D7066E" w:rsidRDefault="00D06E3E" w:rsidP="009913B4">
      <w:pPr>
        <w:spacing w:line="360" w:lineRule="auto"/>
        <w:jc w:val="both"/>
        <w:rPr>
          <w:b/>
          <w:sz w:val="18"/>
          <w:szCs w:val="18"/>
          <w:lang w:val="it-IT"/>
        </w:rPr>
      </w:pPr>
      <w:r w:rsidRPr="00D7066E">
        <w:rPr>
          <w:b/>
          <w:sz w:val="18"/>
          <w:szCs w:val="18"/>
          <w:lang w:val="it-IT"/>
        </w:rPr>
        <w:fldChar w:fldCharType="begin">
          <w:ffData>
            <w:name w:val="Controllo152"/>
            <w:enabled/>
            <w:calcOnExit w:val="0"/>
            <w:checkBox>
              <w:sizeAuto/>
              <w:default w:val="0"/>
            </w:checkBox>
          </w:ffData>
        </w:fldChar>
      </w:r>
      <w:r w:rsidRPr="00D7066E">
        <w:rPr>
          <w:b/>
          <w:sz w:val="18"/>
          <w:szCs w:val="18"/>
          <w:lang w:val="it-IT"/>
        </w:rPr>
        <w:instrText xml:space="preserve"> FORMCHECKBOX </w:instrText>
      </w:r>
      <w:r w:rsidRPr="00D7066E">
        <w:rPr>
          <w:b/>
          <w:sz w:val="18"/>
          <w:szCs w:val="18"/>
          <w:lang w:val="it-IT"/>
        </w:rPr>
      </w:r>
      <w:r w:rsidRPr="00D7066E">
        <w:rPr>
          <w:b/>
          <w:sz w:val="18"/>
          <w:szCs w:val="18"/>
          <w:lang w:val="it-IT"/>
        </w:rPr>
        <w:fldChar w:fldCharType="separate"/>
      </w:r>
      <w:r w:rsidRPr="00D7066E">
        <w:rPr>
          <w:b/>
          <w:sz w:val="18"/>
          <w:szCs w:val="18"/>
          <w:lang w:val="it-IT"/>
        </w:rPr>
        <w:fldChar w:fldCharType="end"/>
      </w:r>
      <w:r w:rsidRPr="00D7066E">
        <w:rPr>
          <w:b/>
          <w:sz w:val="18"/>
          <w:szCs w:val="18"/>
          <w:lang w:val="it-IT"/>
        </w:rPr>
        <w:t xml:space="preserve"> che l’impresa dichiarante è stata ammessa</w:t>
      </w:r>
      <w:r w:rsidR="0011487B" w:rsidRPr="00D7066E">
        <w:rPr>
          <w:b/>
          <w:sz w:val="18"/>
          <w:szCs w:val="18"/>
          <w:lang w:val="it-IT"/>
        </w:rPr>
        <w:t>, ai sensi dell’art.</w:t>
      </w:r>
      <w:r w:rsidR="002331C3">
        <w:rPr>
          <w:b/>
          <w:sz w:val="18"/>
          <w:szCs w:val="18"/>
          <w:lang w:val="it-IT"/>
        </w:rPr>
        <w:t xml:space="preserve"> </w:t>
      </w:r>
      <w:r w:rsidR="00002EC2" w:rsidRPr="00D7066E">
        <w:rPr>
          <w:b/>
          <w:sz w:val="18"/>
          <w:szCs w:val="18"/>
          <w:lang w:val="it-IT"/>
        </w:rPr>
        <w:t>47 del CCI (</w:t>
      </w:r>
      <w:proofErr w:type="spellStart"/>
      <w:r w:rsidR="00002EC2" w:rsidRPr="00D7066E">
        <w:rPr>
          <w:b/>
          <w:sz w:val="18"/>
          <w:szCs w:val="18"/>
          <w:lang w:val="it-IT"/>
        </w:rPr>
        <w:t>D.Lgs.</w:t>
      </w:r>
      <w:proofErr w:type="spellEnd"/>
      <w:r w:rsidR="00002EC2" w:rsidRPr="00D7066E">
        <w:rPr>
          <w:b/>
          <w:sz w:val="18"/>
          <w:szCs w:val="18"/>
          <w:lang w:val="it-IT"/>
        </w:rPr>
        <w:t xml:space="preserve"> 14/2019 e </w:t>
      </w:r>
      <w:proofErr w:type="spellStart"/>
      <w:r w:rsidR="00002EC2" w:rsidRPr="00D7066E">
        <w:rPr>
          <w:b/>
          <w:sz w:val="18"/>
          <w:szCs w:val="18"/>
          <w:lang w:val="it-IT"/>
        </w:rPr>
        <w:t>s.m.i.</w:t>
      </w:r>
      <w:proofErr w:type="spellEnd"/>
      <w:r w:rsidR="0011487B" w:rsidRPr="00D7066E">
        <w:rPr>
          <w:b/>
          <w:sz w:val="18"/>
          <w:szCs w:val="18"/>
          <w:lang w:val="it-IT"/>
        </w:rPr>
        <w:t xml:space="preserve"> </w:t>
      </w:r>
      <w:r w:rsidRPr="00D7066E">
        <w:rPr>
          <w:b/>
          <w:sz w:val="18"/>
          <w:szCs w:val="18"/>
          <w:lang w:val="it-IT"/>
        </w:rPr>
        <w:t>al</w:t>
      </w:r>
      <w:r w:rsidR="0011487B" w:rsidRPr="00D7066E">
        <w:rPr>
          <w:b/>
          <w:sz w:val="18"/>
          <w:szCs w:val="18"/>
          <w:lang w:val="it-IT"/>
        </w:rPr>
        <w:t>la procedura di</w:t>
      </w:r>
      <w:r w:rsidRPr="00D7066E">
        <w:rPr>
          <w:b/>
          <w:sz w:val="18"/>
          <w:szCs w:val="18"/>
          <w:lang w:val="it-IT"/>
        </w:rPr>
        <w:t xml:space="preserve"> concordato preventivo con continuità aziendale di cui all’art. </w:t>
      </w:r>
      <w:r w:rsidR="00002EC2" w:rsidRPr="00D7066E">
        <w:rPr>
          <w:b/>
          <w:sz w:val="18"/>
          <w:szCs w:val="18"/>
          <w:lang w:val="it-IT"/>
        </w:rPr>
        <w:t>44 del CCI (</w:t>
      </w:r>
      <w:proofErr w:type="spellStart"/>
      <w:r w:rsidR="00002EC2" w:rsidRPr="00D7066E">
        <w:rPr>
          <w:b/>
          <w:sz w:val="18"/>
          <w:szCs w:val="18"/>
          <w:lang w:val="it-IT"/>
        </w:rPr>
        <w:t>D.Lgs.</w:t>
      </w:r>
      <w:proofErr w:type="spellEnd"/>
      <w:r w:rsidR="00002EC2" w:rsidRPr="00D7066E">
        <w:rPr>
          <w:b/>
          <w:sz w:val="18"/>
          <w:szCs w:val="18"/>
          <w:lang w:val="it-IT"/>
        </w:rPr>
        <w:t xml:space="preserve"> 14/2019 e </w:t>
      </w:r>
      <w:proofErr w:type="spellStart"/>
      <w:r w:rsidR="00002EC2" w:rsidRPr="00D7066E">
        <w:rPr>
          <w:b/>
          <w:sz w:val="18"/>
          <w:szCs w:val="18"/>
          <w:lang w:val="it-IT"/>
        </w:rPr>
        <w:t>s.m.i.</w:t>
      </w:r>
      <w:proofErr w:type="spellEnd"/>
      <w:r w:rsidRPr="00D7066E">
        <w:rPr>
          <w:b/>
          <w:sz w:val="18"/>
          <w:szCs w:val="18"/>
          <w:lang w:val="it-IT"/>
        </w:rPr>
        <w:t xml:space="preserve">, dichiarato con decreto n. </w:t>
      </w:r>
      <w:r w:rsidRPr="00D7066E">
        <w:rPr>
          <w:b/>
          <w:sz w:val="18"/>
          <w:szCs w:val="18"/>
          <w:lang w:val="it-IT"/>
        </w:rPr>
        <w:fldChar w:fldCharType="begin">
          <w:ffData>
            <w:name w:val="Testo69"/>
            <w:enabled/>
            <w:calcOnExit w:val="0"/>
            <w:textInput/>
          </w:ffData>
        </w:fldChar>
      </w:r>
      <w:r w:rsidRPr="00D7066E">
        <w:rPr>
          <w:b/>
          <w:sz w:val="18"/>
          <w:szCs w:val="18"/>
          <w:lang w:val="it-IT"/>
        </w:rPr>
        <w:instrText xml:space="preserve"> FORMTEXT </w:instrText>
      </w:r>
      <w:r w:rsidRPr="00D7066E">
        <w:rPr>
          <w:b/>
          <w:sz w:val="18"/>
          <w:szCs w:val="18"/>
          <w:lang w:val="it-IT"/>
        </w:rPr>
      </w:r>
      <w:r w:rsidRPr="00D7066E">
        <w:rPr>
          <w:b/>
          <w:sz w:val="18"/>
          <w:szCs w:val="18"/>
          <w:lang w:val="it-IT"/>
        </w:rPr>
        <w:fldChar w:fldCharType="separate"/>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fldChar w:fldCharType="end"/>
      </w:r>
      <w:r w:rsidRPr="00D7066E">
        <w:rPr>
          <w:b/>
          <w:sz w:val="18"/>
          <w:szCs w:val="18"/>
          <w:lang w:val="it-IT"/>
        </w:rPr>
        <w:t xml:space="preserve"> del Tribunale di </w:t>
      </w:r>
      <w:r w:rsidRPr="00D7066E">
        <w:rPr>
          <w:b/>
          <w:sz w:val="18"/>
          <w:szCs w:val="18"/>
          <w:lang w:val="it-IT"/>
        </w:rPr>
        <w:fldChar w:fldCharType="begin">
          <w:ffData>
            <w:name w:val="Testo69"/>
            <w:enabled/>
            <w:calcOnExit w:val="0"/>
            <w:textInput/>
          </w:ffData>
        </w:fldChar>
      </w:r>
      <w:r w:rsidRPr="00D7066E">
        <w:rPr>
          <w:b/>
          <w:sz w:val="18"/>
          <w:szCs w:val="18"/>
          <w:lang w:val="it-IT"/>
        </w:rPr>
        <w:instrText xml:space="preserve"> FORMTEXT </w:instrText>
      </w:r>
      <w:r w:rsidRPr="00D7066E">
        <w:rPr>
          <w:b/>
          <w:sz w:val="18"/>
          <w:szCs w:val="18"/>
          <w:lang w:val="it-IT"/>
        </w:rPr>
      </w:r>
      <w:r w:rsidRPr="00D7066E">
        <w:rPr>
          <w:b/>
          <w:sz w:val="18"/>
          <w:szCs w:val="18"/>
          <w:lang w:val="it-IT"/>
        </w:rPr>
        <w:fldChar w:fldCharType="separate"/>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fldChar w:fldCharType="end"/>
      </w:r>
      <w:r w:rsidRPr="00D7066E">
        <w:rPr>
          <w:b/>
          <w:sz w:val="18"/>
          <w:szCs w:val="18"/>
          <w:lang w:val="it-IT"/>
        </w:rPr>
        <w:t xml:space="preserve">, emesso in data </w:t>
      </w:r>
      <w:r w:rsidRPr="00D7066E">
        <w:rPr>
          <w:b/>
          <w:sz w:val="18"/>
          <w:szCs w:val="18"/>
          <w:lang w:val="it-IT"/>
        </w:rPr>
        <w:fldChar w:fldCharType="begin">
          <w:ffData>
            <w:name w:val="Testo69"/>
            <w:enabled/>
            <w:calcOnExit w:val="0"/>
            <w:textInput/>
          </w:ffData>
        </w:fldChar>
      </w:r>
      <w:r w:rsidRPr="00D7066E">
        <w:rPr>
          <w:b/>
          <w:sz w:val="18"/>
          <w:szCs w:val="18"/>
          <w:lang w:val="it-IT"/>
        </w:rPr>
        <w:instrText xml:space="preserve"> FORMTEXT </w:instrText>
      </w:r>
      <w:r w:rsidRPr="00D7066E">
        <w:rPr>
          <w:b/>
          <w:sz w:val="18"/>
          <w:szCs w:val="18"/>
          <w:lang w:val="it-IT"/>
        </w:rPr>
      </w:r>
      <w:r w:rsidRPr="00D7066E">
        <w:rPr>
          <w:b/>
          <w:sz w:val="18"/>
          <w:szCs w:val="18"/>
          <w:lang w:val="it-IT"/>
        </w:rPr>
        <w:fldChar w:fldCharType="separate"/>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t> </w:t>
      </w:r>
      <w:r w:rsidRPr="00D7066E">
        <w:rPr>
          <w:b/>
          <w:sz w:val="18"/>
          <w:szCs w:val="18"/>
          <w:lang w:val="it-IT"/>
        </w:rPr>
        <w:fldChar w:fldCharType="end"/>
      </w:r>
      <w:r w:rsidRPr="00D7066E">
        <w:rPr>
          <w:b/>
          <w:sz w:val="18"/>
          <w:szCs w:val="18"/>
          <w:lang w:val="it-IT"/>
        </w:rPr>
        <w:t>, e allega</w:t>
      </w:r>
      <w:r w:rsidR="0011487B" w:rsidRPr="00D7066E">
        <w:rPr>
          <w:b/>
          <w:sz w:val="18"/>
          <w:szCs w:val="18"/>
          <w:lang w:val="it-IT"/>
        </w:rPr>
        <w:t>:</w:t>
      </w:r>
      <w:r w:rsidRPr="00D7066E">
        <w:rPr>
          <w:b/>
          <w:sz w:val="18"/>
          <w:szCs w:val="18"/>
          <w:lang w:val="it-IT"/>
        </w:rPr>
        <w:t xml:space="preserve"> </w:t>
      </w:r>
    </w:p>
    <w:p w14:paraId="2A4D5427" w14:textId="77777777" w:rsidR="00BD6E0E" w:rsidRPr="00D7066E" w:rsidRDefault="00BD6E0E" w:rsidP="00BD6E0E">
      <w:pPr>
        <w:pStyle w:val="ListParagraph"/>
        <w:numPr>
          <w:ilvl w:val="0"/>
          <w:numId w:val="16"/>
        </w:numPr>
        <w:spacing w:line="360" w:lineRule="auto"/>
        <w:ind w:left="284"/>
        <w:jc w:val="both"/>
        <w:rPr>
          <w:sz w:val="18"/>
          <w:szCs w:val="18"/>
          <w:lang w:val="it-IT"/>
        </w:rPr>
      </w:pPr>
      <w:r w:rsidRPr="00D7066E">
        <w:rPr>
          <w:sz w:val="18"/>
          <w:szCs w:val="18"/>
          <w:lang w:val="it-IT"/>
        </w:rPr>
        <w:t xml:space="preserve">copia dell’autorizzazione alla partecipazione a procedure di affidamento di contratti pubblici da parte del Tribunale di </w:t>
      </w:r>
      <w:r w:rsidRPr="00D7066E">
        <w:rPr>
          <w:sz w:val="18"/>
          <w:szCs w:val="18"/>
          <w:lang w:val="it-IT"/>
        </w:rPr>
        <w:fldChar w:fldCharType="begin">
          <w:ffData>
            <w:name w:val="Testo69"/>
            <w:enabled/>
            <w:calcOnExit w:val="0"/>
            <w:textInput/>
          </w:ffData>
        </w:fldChar>
      </w:r>
      <w:r w:rsidRPr="00D7066E">
        <w:rPr>
          <w:sz w:val="18"/>
          <w:szCs w:val="18"/>
          <w:lang w:val="it-IT"/>
        </w:rPr>
        <w:instrText xml:space="preserve"> FORMTEXT </w:instrText>
      </w:r>
      <w:r w:rsidRPr="00D7066E">
        <w:rPr>
          <w:sz w:val="18"/>
          <w:szCs w:val="18"/>
          <w:lang w:val="it-IT"/>
        </w:rPr>
      </w:r>
      <w:r w:rsidRPr="00D7066E">
        <w:rPr>
          <w:sz w:val="18"/>
          <w:szCs w:val="18"/>
          <w:lang w:val="it-IT"/>
        </w:rPr>
        <w:fldChar w:fldCharType="separate"/>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fldChar w:fldCharType="end"/>
      </w:r>
      <w:r w:rsidRPr="00D7066E">
        <w:rPr>
          <w:sz w:val="18"/>
          <w:szCs w:val="18"/>
          <w:lang w:val="it-IT"/>
        </w:rPr>
        <w:t xml:space="preserve"> in data </w:t>
      </w:r>
      <w:r w:rsidRPr="00D7066E">
        <w:rPr>
          <w:sz w:val="18"/>
          <w:szCs w:val="18"/>
          <w:lang w:val="it-IT"/>
        </w:rPr>
        <w:fldChar w:fldCharType="begin">
          <w:ffData>
            <w:name w:val="Testo69"/>
            <w:enabled/>
            <w:calcOnExit w:val="0"/>
            <w:textInput/>
          </w:ffData>
        </w:fldChar>
      </w:r>
      <w:r w:rsidRPr="00D7066E">
        <w:rPr>
          <w:sz w:val="18"/>
          <w:szCs w:val="18"/>
          <w:lang w:val="it-IT"/>
        </w:rPr>
        <w:instrText xml:space="preserve"> FORMTEXT </w:instrText>
      </w:r>
      <w:r w:rsidRPr="00D7066E">
        <w:rPr>
          <w:sz w:val="18"/>
          <w:szCs w:val="18"/>
          <w:lang w:val="it-IT"/>
        </w:rPr>
      </w:r>
      <w:r w:rsidRPr="00D7066E">
        <w:rPr>
          <w:sz w:val="18"/>
          <w:szCs w:val="18"/>
          <w:lang w:val="it-IT"/>
        </w:rPr>
        <w:fldChar w:fldCharType="separate"/>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fldChar w:fldCharType="end"/>
      </w:r>
      <w:r w:rsidRPr="00D7066E">
        <w:rPr>
          <w:sz w:val="18"/>
          <w:szCs w:val="18"/>
          <w:lang w:val="it-IT"/>
        </w:rPr>
        <w:t xml:space="preserve"> con provvedimento n. </w:t>
      </w:r>
      <w:r w:rsidRPr="00D7066E">
        <w:rPr>
          <w:sz w:val="18"/>
          <w:szCs w:val="18"/>
          <w:lang w:val="it-IT"/>
        </w:rPr>
        <w:fldChar w:fldCharType="begin">
          <w:ffData>
            <w:name w:val="Testo69"/>
            <w:enabled/>
            <w:calcOnExit w:val="0"/>
            <w:textInput/>
          </w:ffData>
        </w:fldChar>
      </w:r>
      <w:r w:rsidRPr="00D7066E">
        <w:rPr>
          <w:sz w:val="18"/>
          <w:szCs w:val="18"/>
          <w:lang w:val="it-IT"/>
        </w:rPr>
        <w:instrText xml:space="preserve"> FORMTEXT </w:instrText>
      </w:r>
      <w:r w:rsidRPr="00D7066E">
        <w:rPr>
          <w:sz w:val="18"/>
          <w:szCs w:val="18"/>
          <w:lang w:val="it-IT"/>
        </w:rPr>
      </w:r>
      <w:r w:rsidRPr="00D7066E">
        <w:rPr>
          <w:sz w:val="18"/>
          <w:szCs w:val="18"/>
          <w:lang w:val="it-IT"/>
        </w:rPr>
        <w:fldChar w:fldCharType="separate"/>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t> </w:t>
      </w:r>
      <w:r w:rsidRPr="00D7066E">
        <w:rPr>
          <w:sz w:val="18"/>
          <w:szCs w:val="18"/>
          <w:lang w:val="it-IT"/>
        </w:rPr>
        <w:fldChar w:fldCharType="end"/>
      </w:r>
      <w:r w:rsidRPr="00D7066E">
        <w:rPr>
          <w:sz w:val="18"/>
          <w:szCs w:val="18"/>
          <w:lang w:val="it-IT"/>
        </w:rPr>
        <w:t>;</w:t>
      </w:r>
    </w:p>
    <w:p w14:paraId="73A238B4" w14:textId="50C925B6" w:rsidR="00AC7107" w:rsidRPr="00D7066E" w:rsidRDefault="005A308B" w:rsidP="00BD6E0E">
      <w:pPr>
        <w:pStyle w:val="ListParagraph"/>
        <w:numPr>
          <w:ilvl w:val="0"/>
          <w:numId w:val="16"/>
        </w:numPr>
        <w:spacing w:line="360" w:lineRule="auto"/>
        <w:ind w:left="284"/>
        <w:jc w:val="both"/>
        <w:rPr>
          <w:b/>
          <w:sz w:val="18"/>
          <w:szCs w:val="18"/>
          <w:lang w:val="it-IT"/>
        </w:rPr>
      </w:pPr>
      <w:r w:rsidRPr="00D7066E">
        <w:rPr>
          <w:sz w:val="18"/>
          <w:szCs w:val="18"/>
          <w:lang w:val="it-IT"/>
        </w:rPr>
        <w:t xml:space="preserve">una relazione di un professionista in possesso dei requisiti di cui all'articolo </w:t>
      </w:r>
      <w:proofErr w:type="spellStart"/>
      <w:r w:rsidR="00002EC2" w:rsidRPr="008823EA">
        <w:rPr>
          <w:b/>
          <w:sz w:val="18"/>
          <w:szCs w:val="18"/>
          <w:lang w:val="it-IT"/>
        </w:rPr>
        <w:t>all'articolo</w:t>
      </w:r>
      <w:proofErr w:type="spellEnd"/>
      <w:r w:rsidR="00002EC2" w:rsidRPr="008823EA">
        <w:rPr>
          <w:b/>
          <w:sz w:val="18"/>
          <w:szCs w:val="18"/>
          <w:lang w:val="it-IT"/>
        </w:rPr>
        <w:t xml:space="preserve"> 2, comma 1, lettera o) del decreto legislativo succitato</w:t>
      </w:r>
      <w:r w:rsidR="00002EC2" w:rsidRPr="008823EA">
        <w:rPr>
          <w:sz w:val="18"/>
          <w:szCs w:val="18"/>
          <w:lang w:val="it-IT"/>
        </w:rPr>
        <w:t xml:space="preserve"> </w:t>
      </w:r>
      <w:r w:rsidRPr="00D7066E">
        <w:rPr>
          <w:sz w:val="18"/>
          <w:szCs w:val="18"/>
          <w:lang w:val="it-IT"/>
        </w:rPr>
        <w:t xml:space="preserve">che attesta la conformità al piano e la ragionevole capacità di adempimento del contratto </w:t>
      </w:r>
      <w:r w:rsidR="00D7066E" w:rsidRPr="00C054E3">
        <w:rPr>
          <w:b/>
          <w:bCs/>
          <w:sz w:val="18"/>
          <w:szCs w:val="18"/>
          <w:lang w:val="it-IT"/>
        </w:rPr>
        <w:t>(</w:t>
      </w:r>
      <w:r w:rsidR="00002EC2" w:rsidRPr="00D7066E">
        <w:rPr>
          <w:b/>
          <w:sz w:val="18"/>
          <w:szCs w:val="18"/>
          <w:lang w:val="it-IT"/>
        </w:rPr>
        <w:t>art. 95 comma 4 del CCI</w:t>
      </w:r>
      <w:r w:rsidR="00D7066E" w:rsidRPr="00D7066E">
        <w:rPr>
          <w:b/>
          <w:sz w:val="18"/>
          <w:szCs w:val="18"/>
          <w:lang w:val="it-IT"/>
        </w:rPr>
        <w:t>)</w:t>
      </w:r>
    </w:p>
    <w:p w14:paraId="316637BE" w14:textId="77777777" w:rsidR="008D62B6" w:rsidRPr="005F3057" w:rsidRDefault="008D62B6" w:rsidP="00A709B4">
      <w:pPr>
        <w:pStyle w:val="ListParagraph"/>
        <w:numPr>
          <w:ilvl w:val="0"/>
          <w:numId w:val="16"/>
        </w:numPr>
        <w:suppressAutoHyphens w:val="0"/>
        <w:spacing w:line="360" w:lineRule="auto"/>
        <w:ind w:left="284"/>
        <w:jc w:val="both"/>
        <w:rPr>
          <w:sz w:val="18"/>
          <w:szCs w:val="18"/>
          <w:lang w:val="it-IT"/>
        </w:rPr>
      </w:pPr>
      <w:r w:rsidRPr="005F3057">
        <w:rPr>
          <w:sz w:val="18"/>
          <w:szCs w:val="18"/>
          <w:lang w:val="it-IT"/>
        </w:rPr>
        <w:br w:type="page"/>
      </w:r>
    </w:p>
    <w:p w14:paraId="397552A9"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jc w:val="center"/>
        <w:rPr>
          <w:b/>
          <w:bCs/>
          <w:i/>
          <w:iCs/>
          <w:sz w:val="18"/>
          <w:szCs w:val="18"/>
          <w:lang w:val="it-IT"/>
        </w:rPr>
      </w:pPr>
    </w:p>
    <w:p w14:paraId="64F0E0AE" w14:textId="3EB2647D" w:rsidR="009A17F5" w:rsidRPr="0072234D" w:rsidRDefault="009A17F5" w:rsidP="00A8768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jc w:val="center"/>
        <w:outlineLvl w:val="0"/>
        <w:rPr>
          <w:b/>
          <w:bCs/>
          <w:i/>
          <w:iCs/>
          <w:sz w:val="18"/>
          <w:szCs w:val="18"/>
          <w:lang w:val="it-IT"/>
        </w:rPr>
      </w:pPr>
      <w:r w:rsidRPr="0072234D">
        <w:rPr>
          <w:b/>
          <w:bCs/>
          <w:i/>
          <w:iCs/>
          <w:sz w:val="18"/>
          <w:szCs w:val="18"/>
          <w:lang w:val="it-IT"/>
        </w:rPr>
        <w:t>Sez. VI</w:t>
      </w:r>
    </w:p>
    <w:p w14:paraId="07E85166"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2234D">
        <w:rPr>
          <w:b/>
          <w:bCs/>
          <w:i/>
          <w:iCs/>
          <w:sz w:val="18"/>
          <w:szCs w:val="18"/>
          <w:lang w:val="it-IT"/>
        </w:rPr>
        <w:t xml:space="preserve">ULTERIORI DICHIARAZIONI OBBLIGATORIE </w:t>
      </w:r>
      <w:smartTag w:uri="urn:schemas-microsoft-com:office:smarttags" w:element="stockticker">
        <w:r w:rsidRPr="0072234D">
          <w:rPr>
            <w:b/>
            <w:bCs/>
            <w:i/>
            <w:iCs/>
            <w:sz w:val="18"/>
            <w:szCs w:val="18"/>
            <w:lang w:val="it-IT"/>
          </w:rPr>
          <w:t>PER</w:t>
        </w:r>
      </w:smartTag>
      <w:r w:rsidRPr="0072234D">
        <w:rPr>
          <w:b/>
          <w:bCs/>
          <w:i/>
          <w:iCs/>
          <w:sz w:val="18"/>
          <w:szCs w:val="18"/>
          <w:lang w:val="it-IT"/>
        </w:rPr>
        <w:t xml:space="preserve"> L’AMMISSIONE ALLA GARA</w:t>
      </w:r>
    </w:p>
    <w:p w14:paraId="768775E4"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pacing w:val="-2"/>
          <w:sz w:val="18"/>
          <w:szCs w:val="18"/>
          <w:lang w:val="it-IT"/>
        </w:rPr>
      </w:pPr>
      <w:r w:rsidRPr="0072234D">
        <w:rPr>
          <w:b/>
          <w:bCs/>
          <w:i/>
          <w:iCs/>
          <w:sz w:val="18"/>
          <w:szCs w:val="18"/>
          <w:lang w:val="it-IT"/>
        </w:rPr>
        <w:t xml:space="preserve">(da rendere da </w:t>
      </w:r>
      <w:r w:rsidRPr="0072234D">
        <w:rPr>
          <w:b/>
          <w:bCs/>
          <w:i/>
          <w:iCs/>
          <w:spacing w:val="-2"/>
          <w:sz w:val="18"/>
          <w:szCs w:val="18"/>
          <w:lang w:val="it-IT"/>
        </w:rPr>
        <w:t>qualsiasi tipologia di concorrente che partecipa alla gara)</w:t>
      </w:r>
    </w:p>
    <w:p w14:paraId="45C2A2BD" w14:textId="77777777" w:rsidR="009A17F5" w:rsidRPr="0072234D" w:rsidRDefault="009A17F5" w:rsidP="009A17F5">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p>
    <w:p w14:paraId="56EA10B0" w14:textId="77777777" w:rsidR="009A17F5" w:rsidRPr="0072234D" w:rsidRDefault="009A17F5" w:rsidP="009A17F5">
      <w:pPr>
        <w:spacing w:line="360" w:lineRule="auto"/>
        <w:jc w:val="center"/>
        <w:rPr>
          <w:b/>
          <w:bCs/>
          <w:sz w:val="18"/>
          <w:szCs w:val="18"/>
          <w:lang w:val="it-IT"/>
        </w:rPr>
      </w:pPr>
    </w:p>
    <w:p w14:paraId="6C8F1C95" w14:textId="77777777" w:rsidR="009A17F5" w:rsidRPr="0072234D" w:rsidRDefault="009A17F5" w:rsidP="00A87685">
      <w:pPr>
        <w:spacing w:line="360" w:lineRule="auto"/>
        <w:jc w:val="center"/>
        <w:outlineLvl w:val="0"/>
        <w:rPr>
          <w:b/>
          <w:bCs/>
          <w:sz w:val="18"/>
          <w:szCs w:val="18"/>
          <w:lang w:val="it-IT"/>
        </w:rPr>
      </w:pPr>
      <w:r w:rsidRPr="0072234D">
        <w:rPr>
          <w:b/>
          <w:bCs/>
          <w:sz w:val="18"/>
          <w:szCs w:val="18"/>
          <w:lang w:val="it-IT"/>
        </w:rPr>
        <w:t>DICHIARA</w:t>
      </w:r>
    </w:p>
    <w:p w14:paraId="353AA32A" w14:textId="16EE317A" w:rsidR="007019AC" w:rsidRPr="003C0867" w:rsidRDefault="007019AC" w:rsidP="00E81FEE">
      <w:pPr>
        <w:pStyle w:val="sche3"/>
        <w:numPr>
          <w:ilvl w:val="0"/>
          <w:numId w:val="38"/>
        </w:numPr>
        <w:spacing w:line="360" w:lineRule="auto"/>
        <w:rPr>
          <w:b/>
          <w:strike/>
          <w:sz w:val="18"/>
          <w:szCs w:val="18"/>
          <w:u w:val="single"/>
          <w:lang w:val="it-IT"/>
        </w:rPr>
      </w:pPr>
      <w:bookmarkStart w:id="57" w:name="_Hlk527029078"/>
      <w:r w:rsidRPr="003C0867">
        <w:rPr>
          <w:b/>
          <w:sz w:val="18"/>
          <w:szCs w:val="18"/>
          <w:u w:val="single"/>
          <w:lang w:val="it-IT"/>
        </w:rPr>
        <w:t>di non essere a conoscenza di eventuali condizioni ostative di cui all’art. 94 e 95 D.lgs. 36/</w:t>
      </w:r>
      <w:proofErr w:type="gramStart"/>
      <w:r w:rsidRPr="003C0867">
        <w:rPr>
          <w:b/>
          <w:sz w:val="18"/>
          <w:szCs w:val="18"/>
          <w:u w:val="single"/>
          <w:lang w:val="it-IT"/>
        </w:rPr>
        <w:t>2023  nei</w:t>
      </w:r>
      <w:proofErr w:type="gramEnd"/>
      <w:r w:rsidRPr="003C0867">
        <w:rPr>
          <w:b/>
          <w:sz w:val="18"/>
          <w:szCs w:val="18"/>
          <w:u w:val="single"/>
          <w:lang w:val="it-IT"/>
        </w:rPr>
        <w:t xml:space="preserve"> confronti degli ulteriori soggetti richiamati dal medesimo articolo;</w:t>
      </w:r>
    </w:p>
    <w:p w14:paraId="72519D2C" w14:textId="77777777" w:rsidR="0035324A" w:rsidRPr="003C0867" w:rsidRDefault="0035324A" w:rsidP="0035324A">
      <w:pPr>
        <w:pStyle w:val="ListParagraph"/>
        <w:numPr>
          <w:ilvl w:val="0"/>
          <w:numId w:val="38"/>
        </w:numPr>
        <w:spacing w:line="360" w:lineRule="auto"/>
        <w:ind w:left="579" w:hanging="437"/>
        <w:jc w:val="both"/>
        <w:rPr>
          <w:b/>
          <w:sz w:val="18"/>
          <w:szCs w:val="18"/>
          <w:u w:val="single"/>
          <w:lang w:val="it-IT"/>
        </w:rPr>
      </w:pPr>
      <w:bookmarkStart w:id="58" w:name="_Hlk161048454"/>
      <w:bookmarkStart w:id="59" w:name="_Hlk527029138"/>
      <w:bookmarkEnd w:id="57"/>
      <w:r w:rsidRPr="003C0867">
        <w:rPr>
          <w:b/>
          <w:sz w:val="18"/>
          <w:szCs w:val="18"/>
          <w:u w:val="single"/>
          <w:lang w:val="it-IT"/>
        </w:rPr>
        <w:t>di essere in possesso dei requisiti di ordine speciale, ove previsti, richiesti nel disciplinare, salvo quanto eventualmente dichiarato nella Sezione IV (avvalimento);</w:t>
      </w:r>
    </w:p>
    <w:bookmarkEnd w:id="58"/>
    <w:p w14:paraId="7A58B0E5" w14:textId="77777777" w:rsidR="007019AC" w:rsidRPr="008C0B85" w:rsidRDefault="007019AC" w:rsidP="00CE3956">
      <w:pPr>
        <w:pStyle w:val="sche3"/>
        <w:numPr>
          <w:ilvl w:val="0"/>
          <w:numId w:val="38"/>
        </w:numPr>
        <w:spacing w:line="360" w:lineRule="auto"/>
        <w:rPr>
          <w:sz w:val="18"/>
          <w:szCs w:val="18"/>
          <w:lang w:val="it-IT"/>
        </w:rPr>
      </w:pPr>
      <w:r w:rsidRPr="003C0867">
        <w:rPr>
          <w:b/>
          <w:bCs/>
          <w:sz w:val="18"/>
          <w:szCs w:val="18"/>
          <w:u w:val="single"/>
          <w:lang w:val="it-IT"/>
        </w:rPr>
        <w:t>di impegnarsi, in caso di esercizio del diritto di accesso agli atti ai sensi degli artt. 35 e 36 del d.lgs. 36/2023, a non divulgare la documentazione acquisita e i dati, di qualsiasi natura, e a utilizzare tale documentazione</w:t>
      </w:r>
      <w:r w:rsidRPr="00D269CB">
        <w:rPr>
          <w:b/>
          <w:bCs/>
          <w:sz w:val="18"/>
          <w:szCs w:val="18"/>
          <w:u w:val="single"/>
          <w:lang w:val="it-IT"/>
        </w:rPr>
        <w:t xml:space="preserve"> esclusivamente per la cura e difesa dei propri interessi giuridici e solo con riferimento al presente procedimento</w:t>
      </w:r>
      <w:r w:rsidRPr="00D269CB">
        <w:rPr>
          <w:b/>
          <w:sz w:val="18"/>
          <w:szCs w:val="18"/>
          <w:u w:val="single"/>
          <w:lang w:val="it-IT"/>
        </w:rPr>
        <w:t xml:space="preserve">; </w:t>
      </w:r>
    </w:p>
    <w:p w14:paraId="60BA0063" w14:textId="5231C74B" w:rsidR="008C0B85" w:rsidRPr="00B90C48" w:rsidRDefault="008C0B85" w:rsidP="008C0B85">
      <w:pPr>
        <w:numPr>
          <w:ilvl w:val="0"/>
          <w:numId w:val="38"/>
        </w:numPr>
        <w:suppressAutoHyphens w:val="0"/>
        <w:spacing w:line="360" w:lineRule="auto"/>
        <w:jc w:val="both"/>
        <w:rPr>
          <w:sz w:val="18"/>
          <w:szCs w:val="18"/>
          <w:lang w:val="it-IT"/>
        </w:rPr>
      </w:pPr>
      <w:r w:rsidRPr="00B90C48">
        <w:rPr>
          <w:sz w:val="18"/>
          <w:szCs w:val="18"/>
          <w:lang w:val="it-IT"/>
        </w:rPr>
        <w:t xml:space="preserve">di prestare il proprio consenso al trattamento dei dati tramite FVOE nel rispetto di quanto previsto dal codice in materia di protezione dei dati personali ai fini della verifica da parte della stazione appaltante e/o dell’ente concedente del possesso dei requisiti di cui all’art. 99 D.lgs. 36/2023 nonché per le altre finalità previste ivi previste; </w:t>
      </w:r>
    </w:p>
    <w:p w14:paraId="53766740" w14:textId="22F1DEF9" w:rsidR="0055678C" w:rsidRPr="00D26976" w:rsidRDefault="0055678C" w:rsidP="00CE3956">
      <w:pPr>
        <w:pStyle w:val="sche3"/>
        <w:numPr>
          <w:ilvl w:val="0"/>
          <w:numId w:val="38"/>
        </w:numPr>
        <w:spacing w:line="360" w:lineRule="auto"/>
        <w:rPr>
          <w:sz w:val="18"/>
          <w:szCs w:val="18"/>
          <w:lang w:val="it-IT"/>
        </w:rPr>
      </w:pPr>
      <w:r w:rsidRPr="00D578F0">
        <w:rPr>
          <w:b/>
          <w:bCs/>
          <w:sz w:val="18"/>
          <w:szCs w:val="18"/>
          <w:lang w:val="it-IT"/>
        </w:rPr>
        <w:t>che uno o più dei soggetti idonei indicati nel disciplinare di gara si è recato sul luogo ov</w:t>
      </w:r>
      <w:r w:rsidR="00F72740" w:rsidRPr="00D578F0">
        <w:rPr>
          <w:b/>
          <w:bCs/>
          <w:sz w:val="18"/>
          <w:szCs w:val="18"/>
          <w:lang w:val="it-IT"/>
        </w:rPr>
        <w:t xml:space="preserve">e debbono eseguirsi </w:t>
      </w:r>
      <w:r w:rsidR="008E4ABC" w:rsidRPr="00D578F0">
        <w:rPr>
          <w:b/>
          <w:bCs/>
          <w:sz w:val="18"/>
          <w:szCs w:val="18"/>
          <w:lang w:val="it-IT"/>
        </w:rPr>
        <w:t>le prestazioni</w:t>
      </w:r>
      <w:r w:rsidR="00F72740" w:rsidRPr="00D578F0">
        <w:rPr>
          <w:b/>
          <w:bCs/>
          <w:sz w:val="18"/>
          <w:szCs w:val="18"/>
          <w:lang w:val="it-IT"/>
        </w:rPr>
        <w:t xml:space="preserve"> e </w:t>
      </w:r>
      <w:r w:rsidRPr="00D578F0">
        <w:rPr>
          <w:b/>
          <w:bCs/>
          <w:sz w:val="18"/>
          <w:szCs w:val="18"/>
          <w:lang w:val="it-IT"/>
        </w:rPr>
        <w:t>quindi</w:t>
      </w:r>
      <w:r w:rsidRPr="00D578F0">
        <w:rPr>
          <w:sz w:val="18"/>
          <w:szCs w:val="18"/>
          <w:lang w:val="it-IT"/>
        </w:rPr>
        <w:t xml:space="preserve"> </w:t>
      </w:r>
      <w:r w:rsidRPr="00D578F0">
        <w:rPr>
          <w:b/>
          <w:bCs/>
          <w:sz w:val="18"/>
          <w:szCs w:val="18"/>
          <w:lang w:val="it-IT"/>
        </w:rPr>
        <w:t xml:space="preserve">di aver </w:t>
      </w:r>
      <w:r w:rsidRPr="0055678C">
        <w:rPr>
          <w:b/>
          <w:bCs/>
          <w:sz w:val="18"/>
          <w:szCs w:val="18"/>
          <w:lang w:val="it-IT"/>
        </w:rPr>
        <w:t>preso conoscenza di tutte le circostanze generali e particolari che possono aver influito sulla determinazione dei prezzi e sulle condizioni contrattuali e che possono influire sulla esecuzione de</w:t>
      </w:r>
      <w:r w:rsidR="008E4ABC">
        <w:rPr>
          <w:b/>
          <w:bCs/>
          <w:sz w:val="18"/>
          <w:szCs w:val="18"/>
          <w:lang w:val="it-IT"/>
        </w:rPr>
        <w:t xml:space="preserve">lle prestazioni </w:t>
      </w:r>
      <w:r w:rsidRPr="0055678C">
        <w:rPr>
          <w:b/>
          <w:bCs/>
          <w:sz w:val="18"/>
          <w:szCs w:val="18"/>
          <w:lang w:val="it-IT"/>
        </w:rPr>
        <w:t xml:space="preserve">e, di conseguenza, di aver giudicato la prestazione stessa realizzabile, gli elaborati progettuali </w:t>
      </w:r>
      <w:r w:rsidRPr="00D26976">
        <w:rPr>
          <w:b/>
          <w:bCs/>
          <w:sz w:val="18"/>
          <w:szCs w:val="18"/>
          <w:lang w:val="it-IT"/>
        </w:rPr>
        <w:t xml:space="preserve">adeguati, ed i prezzi nel loro complesso remunerativi e tali da consentire </w:t>
      </w:r>
      <w:r w:rsidRPr="00D26976">
        <w:rPr>
          <w:b/>
          <w:bCs/>
          <w:color w:val="000000"/>
          <w:sz w:val="18"/>
          <w:szCs w:val="18"/>
          <w:lang w:val="it-IT"/>
        </w:rPr>
        <w:t xml:space="preserve">l’importo o </w:t>
      </w:r>
      <w:r w:rsidRPr="00D26976">
        <w:rPr>
          <w:b/>
          <w:bCs/>
          <w:sz w:val="18"/>
          <w:szCs w:val="18"/>
          <w:lang w:val="it-IT"/>
        </w:rPr>
        <w:t>il ribasso offerto, considerando che gli stessi rimarranno fissi ed invariabili</w:t>
      </w:r>
      <w:r w:rsidRPr="00D26976">
        <w:rPr>
          <w:sz w:val="18"/>
          <w:szCs w:val="18"/>
          <w:lang w:val="it-IT"/>
        </w:rPr>
        <w:t>;</w:t>
      </w:r>
    </w:p>
    <w:bookmarkEnd w:id="59"/>
    <w:p w14:paraId="0063EEAD" w14:textId="66CEB81A" w:rsidR="008535E8" w:rsidRPr="00D7066E" w:rsidRDefault="009A17F5" w:rsidP="00CE3956">
      <w:pPr>
        <w:pStyle w:val="sche3"/>
        <w:numPr>
          <w:ilvl w:val="0"/>
          <w:numId w:val="38"/>
        </w:numPr>
        <w:spacing w:line="360" w:lineRule="auto"/>
        <w:rPr>
          <w:b/>
          <w:sz w:val="18"/>
          <w:szCs w:val="18"/>
          <w:u w:val="single"/>
          <w:lang w:val="it-IT"/>
        </w:rPr>
      </w:pPr>
      <w:r w:rsidRPr="00D26976">
        <w:rPr>
          <w:sz w:val="18"/>
          <w:szCs w:val="18"/>
          <w:lang w:val="it-IT"/>
        </w:rPr>
        <w:t>che il valore economico dell'offerta è adeguato ai sensi dell’art</w:t>
      </w:r>
      <w:r w:rsidR="001C4924">
        <w:rPr>
          <w:sz w:val="18"/>
          <w:szCs w:val="18"/>
          <w:lang w:val="it-IT"/>
        </w:rPr>
        <w:t xml:space="preserve"> </w:t>
      </w:r>
      <w:r w:rsidR="001C4924" w:rsidRPr="00D7066E">
        <w:rPr>
          <w:sz w:val="18"/>
          <w:szCs w:val="18"/>
          <w:lang w:val="it-IT"/>
        </w:rPr>
        <w:t>110 d.lgs. 36/2023</w:t>
      </w:r>
      <w:r w:rsidR="00FD741F">
        <w:rPr>
          <w:sz w:val="18"/>
          <w:szCs w:val="18"/>
          <w:lang w:val="it-IT"/>
        </w:rPr>
        <w:t>;</w:t>
      </w:r>
    </w:p>
    <w:p w14:paraId="3B7EBFD8" w14:textId="6D464DD0" w:rsidR="000A5A0C" w:rsidRPr="00145C76" w:rsidRDefault="000A5A0C" w:rsidP="00CE3956">
      <w:pPr>
        <w:pStyle w:val="sche3"/>
        <w:numPr>
          <w:ilvl w:val="0"/>
          <w:numId w:val="38"/>
        </w:numPr>
        <w:tabs>
          <w:tab w:val="num" w:pos="709"/>
        </w:tabs>
        <w:spacing w:line="360" w:lineRule="auto"/>
        <w:rPr>
          <w:sz w:val="18"/>
          <w:szCs w:val="18"/>
          <w:lang w:val="it-IT"/>
        </w:rPr>
      </w:pPr>
      <w:bookmarkStart w:id="60" w:name="_Hlk6916577"/>
      <w:r w:rsidRPr="00145C76">
        <w:rPr>
          <w:sz w:val="18"/>
          <w:szCs w:val="18"/>
          <w:lang w:val="it-IT"/>
        </w:rPr>
        <w:t>di impegnarsi a:</w:t>
      </w:r>
    </w:p>
    <w:p w14:paraId="08929B9C" w14:textId="4088D0C7" w:rsidR="000A5A0C" w:rsidRPr="00145C76" w:rsidRDefault="000A5A0C" w:rsidP="000A5A0C">
      <w:pPr>
        <w:pStyle w:val="sche3"/>
        <w:spacing w:line="360" w:lineRule="auto"/>
        <w:ind w:left="644"/>
        <w:rPr>
          <w:bCs/>
          <w:sz w:val="18"/>
          <w:szCs w:val="18"/>
          <w:lang w:val="it-IT"/>
        </w:rPr>
      </w:pPr>
      <w:r w:rsidRPr="00145C76">
        <w:rPr>
          <w:sz w:val="18"/>
          <w:szCs w:val="18"/>
          <w:lang w:val="it-IT"/>
        </w:rPr>
        <w:t xml:space="preserve">▪ </w:t>
      </w:r>
      <w:r w:rsidRPr="00145C76">
        <w:rPr>
          <w:bCs/>
          <w:sz w:val="18"/>
          <w:szCs w:val="18"/>
          <w:lang w:val="it-IT"/>
        </w:rPr>
        <w:t>garantire la stabilità occupazionale del personale impiegato, nel rispetto degli impegni assunti in offerta;</w:t>
      </w:r>
    </w:p>
    <w:p w14:paraId="0EC704F9" w14:textId="5BBE3E14" w:rsidR="00463438" w:rsidRPr="00145C76" w:rsidRDefault="000A5A0C" w:rsidP="000A5A0C">
      <w:pPr>
        <w:pStyle w:val="sche3"/>
        <w:spacing w:line="360" w:lineRule="auto"/>
        <w:ind w:left="644"/>
        <w:rPr>
          <w:bCs/>
          <w:sz w:val="18"/>
          <w:szCs w:val="18"/>
          <w:lang w:val="it-IT"/>
        </w:rPr>
      </w:pPr>
      <w:r w:rsidRPr="00145C76">
        <w:rPr>
          <w:bCs/>
          <w:sz w:val="18"/>
          <w:szCs w:val="18"/>
          <w:lang w:val="it-IT"/>
        </w:rPr>
        <w:t>▪ rispettare le misure individuate nel bando di gara al fine di garantire le pari opportunità generazionali, di genere e di inclusione lavorativa per le persone con disabilità o svantaggiate</w:t>
      </w:r>
    </w:p>
    <w:p w14:paraId="4BE1B664" w14:textId="77777777" w:rsidR="000A5A0C" w:rsidRPr="00145C76" w:rsidRDefault="000A5A0C" w:rsidP="000A5A0C">
      <w:pPr>
        <w:pStyle w:val="sche3"/>
        <w:spacing w:line="360" w:lineRule="auto"/>
        <w:ind w:left="644"/>
        <w:rPr>
          <w:bCs/>
          <w:sz w:val="18"/>
          <w:szCs w:val="18"/>
          <w:lang w:val="it-IT"/>
        </w:rPr>
      </w:pPr>
      <w:r w:rsidRPr="00145C76">
        <w:rPr>
          <w:bCs/>
          <w:sz w:val="18"/>
          <w:szCs w:val="18"/>
          <w:lang w:val="it-IT"/>
        </w:rPr>
        <w:t xml:space="preserve">▪ applicare al proprio personale il CCNL indicato nel bando di gara o in alternativa un </w:t>
      </w:r>
      <w:proofErr w:type="spellStart"/>
      <w:r w:rsidRPr="00145C76">
        <w:rPr>
          <w:bCs/>
          <w:sz w:val="18"/>
          <w:szCs w:val="18"/>
          <w:lang w:val="it-IT"/>
        </w:rPr>
        <w:t>ccnl</w:t>
      </w:r>
      <w:proofErr w:type="spellEnd"/>
      <w:r w:rsidRPr="00145C76">
        <w:rPr>
          <w:bCs/>
          <w:sz w:val="18"/>
          <w:szCs w:val="18"/>
          <w:lang w:val="it-IT"/>
        </w:rPr>
        <w:t xml:space="preserve"> che garantisca le stesse tutele economiche e normative rispetto a quello indicato nel bando di gara </w:t>
      </w:r>
    </w:p>
    <w:p w14:paraId="08F84E9D" w14:textId="671280BD" w:rsidR="000A5A0C" w:rsidRPr="00145C76" w:rsidRDefault="000A5A0C" w:rsidP="000A5A0C">
      <w:pPr>
        <w:pStyle w:val="sche3"/>
        <w:spacing w:line="360" w:lineRule="auto"/>
        <w:ind w:left="644"/>
        <w:rPr>
          <w:bCs/>
          <w:sz w:val="18"/>
          <w:szCs w:val="18"/>
          <w:lang w:val="it-IT"/>
        </w:rPr>
      </w:pPr>
      <w:r w:rsidRPr="00145C76">
        <w:rPr>
          <w:bCs/>
          <w:sz w:val="18"/>
          <w:szCs w:val="18"/>
          <w:lang w:val="it-IT"/>
        </w:rPr>
        <w:t>▪ assicurare l’applicazione delle medesime tutele economiche e normative garantite ai propri dipendenti ai lavoratori delle imprese che operano in subappalto.</w:t>
      </w:r>
    </w:p>
    <w:p w14:paraId="30D4F51D" w14:textId="4F40F0B3" w:rsidR="00840EED" w:rsidRPr="00770DDC" w:rsidRDefault="000C336E" w:rsidP="00CE3956">
      <w:pPr>
        <w:pStyle w:val="sche3"/>
        <w:numPr>
          <w:ilvl w:val="0"/>
          <w:numId w:val="38"/>
        </w:numPr>
        <w:tabs>
          <w:tab w:val="num" w:pos="644"/>
        </w:tabs>
        <w:spacing w:line="360" w:lineRule="auto"/>
        <w:rPr>
          <w:bCs/>
          <w:sz w:val="18"/>
          <w:szCs w:val="18"/>
          <w:lang w:val="it-IT"/>
        </w:rPr>
      </w:pPr>
      <w:r w:rsidRPr="00DD6A7A">
        <w:rPr>
          <w:sz w:val="18"/>
          <w:szCs w:val="18"/>
          <w:lang w:val="it-IT"/>
        </w:rPr>
        <w:t>(se del caso) ai sensi della L. 190/2012 di essere iscritto nell’elenco degli esecutori di lavori non soggetti a tentativo di infiltrazione mafiosa (c.d. white list) oppure dichiara di aver presentato domanda di iscrizione nell’elenco dei fornitori, prestatori di servizi ed esecutori non soggetti a tentativo di infiltrazione mafiosa (c.d. white list) oppure dichiara di essere iscritto all’anagrafe antimafia degli esecutori istituita per la partecipazione alla ricostruzione nei comuni colpiti dal sisma del 2016 (</w:t>
      </w:r>
      <w:proofErr w:type="spellStart"/>
      <w:r w:rsidRPr="00DD6A7A">
        <w:rPr>
          <w:sz w:val="18"/>
          <w:szCs w:val="18"/>
          <w:lang w:val="it-IT"/>
        </w:rPr>
        <w:t>d.l.</w:t>
      </w:r>
      <w:proofErr w:type="spellEnd"/>
      <w:r w:rsidRPr="00DD6A7A">
        <w:rPr>
          <w:sz w:val="18"/>
          <w:szCs w:val="18"/>
          <w:lang w:val="it-IT"/>
        </w:rPr>
        <w:t xml:space="preserve"> 189/2016 art. 30, comma 6 convertito dalla n. 229/2016);</w:t>
      </w:r>
    </w:p>
    <w:p w14:paraId="113833B9" w14:textId="2F268FFD" w:rsidR="00770DDC" w:rsidRPr="006B0D6D" w:rsidRDefault="00770DDC" w:rsidP="00CE3956">
      <w:pPr>
        <w:pStyle w:val="sche3"/>
        <w:numPr>
          <w:ilvl w:val="0"/>
          <w:numId w:val="38"/>
        </w:numPr>
        <w:tabs>
          <w:tab w:val="num" w:pos="644"/>
        </w:tabs>
        <w:spacing w:line="360" w:lineRule="auto"/>
        <w:rPr>
          <w:bCs/>
          <w:sz w:val="18"/>
          <w:szCs w:val="18"/>
          <w:lang w:val="it-IT"/>
        </w:rPr>
      </w:pPr>
      <w:r w:rsidRPr="006B0D6D">
        <w:rPr>
          <w:sz w:val="18"/>
          <w:szCs w:val="18"/>
          <w:lang w:val="it-IT"/>
        </w:rPr>
        <w:t xml:space="preserve">(se del caso) </w:t>
      </w:r>
      <w:r w:rsidRPr="006B0D6D">
        <w:rPr>
          <w:bCs/>
          <w:sz w:val="18"/>
          <w:szCs w:val="18"/>
          <w:lang w:val="it-IT"/>
        </w:rPr>
        <w:t xml:space="preserve">di impegnarsi ad essere in regola con la normativa riguardante la c.d. patente a punti prevista dall’art. 27 del </w:t>
      </w:r>
      <w:proofErr w:type="spellStart"/>
      <w:r w:rsidRPr="006B0D6D">
        <w:rPr>
          <w:bCs/>
          <w:sz w:val="18"/>
          <w:szCs w:val="18"/>
          <w:lang w:val="it-IT"/>
        </w:rPr>
        <w:t>D.Lgs.</w:t>
      </w:r>
      <w:proofErr w:type="spellEnd"/>
      <w:r w:rsidRPr="006B0D6D">
        <w:rPr>
          <w:bCs/>
          <w:sz w:val="18"/>
          <w:szCs w:val="18"/>
          <w:lang w:val="it-IT"/>
        </w:rPr>
        <w:t xml:space="preserve"> n. 81/2008, dal Decreto del Ministero del Lavoro e Politiche Sociali del 18 settembre 2024, n. 132 e dalla Circolare dell’INL n. 4 del 23/09/2024 (Sistema di qualificazione delle imprese e dei lavoratori autonomi tramite crediti);</w:t>
      </w:r>
    </w:p>
    <w:p w14:paraId="3FE8E727" w14:textId="49A09730" w:rsidR="00840EED" w:rsidRPr="00DD6A7A" w:rsidRDefault="00840EED" w:rsidP="00CE3956">
      <w:pPr>
        <w:pStyle w:val="sche3"/>
        <w:numPr>
          <w:ilvl w:val="0"/>
          <w:numId w:val="38"/>
        </w:numPr>
        <w:tabs>
          <w:tab w:val="num" w:pos="644"/>
        </w:tabs>
        <w:spacing w:line="360" w:lineRule="auto"/>
        <w:rPr>
          <w:bCs/>
          <w:sz w:val="18"/>
          <w:szCs w:val="18"/>
          <w:lang w:val="it-IT"/>
        </w:rPr>
      </w:pPr>
      <w:r w:rsidRPr="00DD6A7A">
        <w:rPr>
          <w:bCs/>
          <w:sz w:val="18"/>
          <w:szCs w:val="18"/>
          <w:lang w:val="it-IT"/>
        </w:rPr>
        <w:t xml:space="preserve">(se del caso) di essere consapevole dell’obbligo di scegliere un subappaltatore che possegga il requisito </w:t>
      </w:r>
      <w:r w:rsidRPr="00DD6A7A">
        <w:rPr>
          <w:bCs/>
          <w:sz w:val="18"/>
          <w:szCs w:val="18"/>
          <w:lang w:val="it-IT"/>
        </w:rPr>
        <w:lastRenderedPageBreak/>
        <w:t>dell’iscrizione nella white list qualora le attività oggetto della procedura di affidamento siano anche solo parzialmente riconducibili a quelle elencate dal comma 53 dell’articolo 1 legge n. 190 del 2012 (Anac comunicato del Presidente del 17/1/2023);</w:t>
      </w:r>
    </w:p>
    <w:p w14:paraId="43C01135" w14:textId="77777777" w:rsidR="00B93F01" w:rsidRPr="00D26976" w:rsidRDefault="009A17F5" w:rsidP="00CE3956">
      <w:pPr>
        <w:pStyle w:val="sche3"/>
        <w:numPr>
          <w:ilvl w:val="0"/>
          <w:numId w:val="38"/>
        </w:numPr>
        <w:spacing w:line="360" w:lineRule="auto"/>
        <w:rPr>
          <w:b/>
          <w:sz w:val="18"/>
          <w:szCs w:val="18"/>
          <w:u w:val="single"/>
          <w:lang w:val="it-IT"/>
        </w:rPr>
      </w:pPr>
      <w:r w:rsidRPr="00DD6A7A">
        <w:rPr>
          <w:sz w:val="18"/>
          <w:szCs w:val="18"/>
          <w:lang w:val="it-IT"/>
        </w:rPr>
        <w:t>(eventualmente, in caso di impresa non residente e senza stabile organizzazione in Italia) di adeguarsi alla normativa fiscale vigente ad essa applicabile</w:t>
      </w:r>
      <w:bookmarkEnd w:id="60"/>
      <w:r w:rsidRPr="00D26976">
        <w:rPr>
          <w:sz w:val="18"/>
          <w:szCs w:val="18"/>
          <w:lang w:val="it-IT"/>
        </w:rPr>
        <w:t xml:space="preserve">; </w:t>
      </w:r>
    </w:p>
    <w:p w14:paraId="346E0A27" w14:textId="3403B52C" w:rsidR="00B93F01" w:rsidRPr="0072234D" w:rsidRDefault="009A17F5" w:rsidP="00CE3956">
      <w:pPr>
        <w:pStyle w:val="sche3"/>
        <w:numPr>
          <w:ilvl w:val="0"/>
          <w:numId w:val="38"/>
        </w:numPr>
        <w:spacing w:line="360" w:lineRule="auto"/>
        <w:rPr>
          <w:b/>
          <w:sz w:val="18"/>
          <w:szCs w:val="18"/>
          <w:u w:val="single"/>
          <w:lang w:val="it-IT"/>
        </w:rPr>
      </w:pPr>
      <w:r w:rsidRPr="0072234D">
        <w:rPr>
          <w:sz w:val="18"/>
          <w:szCs w:val="18"/>
          <w:lang w:val="it-IT"/>
        </w:rPr>
        <w:t xml:space="preserve">di essere edotto degli obblighi derivanti dal codice di comportamento </w:t>
      </w:r>
      <w:r w:rsidRPr="00D578F0">
        <w:rPr>
          <w:sz w:val="18"/>
          <w:szCs w:val="18"/>
          <w:lang w:val="it-IT"/>
        </w:rPr>
        <w:t xml:space="preserve">adottato dalla stazione appaltante </w:t>
      </w:r>
      <w:r w:rsidRPr="0072234D">
        <w:rPr>
          <w:sz w:val="18"/>
          <w:szCs w:val="18"/>
          <w:lang w:val="it-IT"/>
        </w:rPr>
        <w:t>e si impegna, in caso di aggiudicazione, ad osservare e a far osservare ai propri dipendenti e collaboratori il suddetto codice, pena la risoluzione del contratto;</w:t>
      </w:r>
      <w:bookmarkStart w:id="61" w:name="Controllo158"/>
    </w:p>
    <w:p w14:paraId="201EF850" w14:textId="715E11DA" w:rsidR="009A17F5" w:rsidRPr="00D578F0" w:rsidRDefault="009A17F5" w:rsidP="00D578F0">
      <w:pPr>
        <w:pStyle w:val="sche3"/>
        <w:numPr>
          <w:ilvl w:val="0"/>
          <w:numId w:val="38"/>
        </w:numPr>
        <w:spacing w:line="360" w:lineRule="auto"/>
        <w:rPr>
          <w:sz w:val="18"/>
          <w:szCs w:val="18"/>
          <w:lang w:val="it-IT" w:eastAsia="it-IT"/>
        </w:rPr>
      </w:pPr>
      <w:bookmarkStart w:id="62" w:name="_Hlk527029455"/>
      <w:bookmarkEnd w:id="61"/>
      <w:r w:rsidRPr="0072234D">
        <w:rPr>
          <w:sz w:val="18"/>
          <w:szCs w:val="18"/>
          <w:lang w:val="it-IT" w:eastAsia="it-IT"/>
        </w:rPr>
        <w:t xml:space="preserve">di aver tenuto conto, nella preparazione della propria offerta, degli obblighi relativi alle disposizioni in materia di sicurezza, di igiene, di tutela dell'ambiente, di condizioni di lavoro e di previdenza e assistenza in vigore nel luogo dove devono essere eseguiti </w:t>
      </w:r>
      <w:r w:rsidR="00250EB0" w:rsidRPr="0072234D">
        <w:rPr>
          <w:sz w:val="18"/>
          <w:szCs w:val="18"/>
          <w:lang w:val="it-IT" w:eastAsia="it-IT"/>
        </w:rPr>
        <w:t>le prestazioni</w:t>
      </w:r>
      <w:r w:rsidRPr="0072234D">
        <w:rPr>
          <w:sz w:val="18"/>
          <w:szCs w:val="18"/>
          <w:lang w:val="it-IT" w:eastAsia="it-IT"/>
        </w:rPr>
        <w:t>;</w:t>
      </w:r>
    </w:p>
    <w:bookmarkEnd w:id="62"/>
    <w:p w14:paraId="5F28E7DB" w14:textId="77777777" w:rsidR="009A17F5" w:rsidRPr="00D578F0" w:rsidRDefault="009A17F5" w:rsidP="00CE3956">
      <w:pPr>
        <w:numPr>
          <w:ilvl w:val="0"/>
          <w:numId w:val="38"/>
        </w:numPr>
        <w:suppressAutoHyphens w:val="0"/>
        <w:spacing w:line="360" w:lineRule="auto"/>
        <w:jc w:val="both"/>
        <w:rPr>
          <w:sz w:val="18"/>
          <w:szCs w:val="18"/>
          <w:lang w:val="it-IT"/>
        </w:rPr>
      </w:pPr>
      <w:r w:rsidRPr="008A0760">
        <w:rPr>
          <w:sz w:val="18"/>
          <w:szCs w:val="18"/>
          <w:lang w:val="it-IT"/>
        </w:rPr>
        <w:t xml:space="preserve">di non avere, con riferimento alla presente gara, in corso intese e/o pratiche restrittive della concorrenza e del </w:t>
      </w:r>
      <w:r w:rsidRPr="00D578F0">
        <w:rPr>
          <w:sz w:val="18"/>
          <w:szCs w:val="18"/>
          <w:lang w:val="it-IT"/>
        </w:rPr>
        <w:t>mercato vietate ai sensi della normativa applicabile;</w:t>
      </w:r>
    </w:p>
    <w:p w14:paraId="3F53B1BF" w14:textId="684C6D78" w:rsidR="00B93F01" w:rsidRPr="00D578F0" w:rsidRDefault="009A17F5" w:rsidP="00CE3956">
      <w:pPr>
        <w:numPr>
          <w:ilvl w:val="0"/>
          <w:numId w:val="38"/>
        </w:numPr>
        <w:suppressAutoHyphens w:val="0"/>
        <w:spacing w:line="360" w:lineRule="auto"/>
        <w:jc w:val="both"/>
        <w:rPr>
          <w:sz w:val="18"/>
          <w:szCs w:val="18"/>
          <w:lang w:val="it-IT"/>
        </w:rPr>
      </w:pPr>
      <w:r w:rsidRPr="00D578F0">
        <w:rPr>
          <w:sz w:val="18"/>
          <w:szCs w:val="18"/>
          <w:lang w:val="it-IT"/>
        </w:rPr>
        <w:t>di accettare</w:t>
      </w:r>
      <w:r w:rsidR="00611F19" w:rsidRPr="00D578F0">
        <w:rPr>
          <w:sz w:val="18"/>
          <w:szCs w:val="18"/>
          <w:lang w:val="it-IT"/>
        </w:rPr>
        <w:t xml:space="preserve"> senza eccezioni né riserve</w:t>
      </w:r>
      <w:r w:rsidRPr="00D578F0">
        <w:rPr>
          <w:sz w:val="18"/>
          <w:szCs w:val="18"/>
          <w:lang w:val="it-IT"/>
        </w:rPr>
        <w:t xml:space="preserve"> il contenuto dello Schema di contratto ovvero </w:t>
      </w:r>
      <w:r w:rsidR="00D578F0" w:rsidRPr="00D578F0">
        <w:rPr>
          <w:sz w:val="18"/>
          <w:szCs w:val="18"/>
          <w:lang w:val="it-IT"/>
        </w:rPr>
        <w:t>del Capitolato tecnico</w:t>
      </w:r>
      <w:r w:rsidRPr="00D578F0">
        <w:rPr>
          <w:sz w:val="18"/>
          <w:szCs w:val="18"/>
          <w:lang w:val="it-IT"/>
        </w:rPr>
        <w:t xml:space="preserve"> e dei documenti in essi elencati, del bando, del disciplinare di gara e relativi allegati, delle rettifiche e chiarimenti inviati durante la procedura di gara, così come pubblicati sul sito della Provincia Autonoma di Bolzano </w:t>
      </w:r>
      <w:hyperlink r:id="rId8" w:history="1">
        <w:r w:rsidRPr="00D578F0">
          <w:rPr>
            <w:sz w:val="18"/>
            <w:szCs w:val="18"/>
            <w:u w:val="single"/>
            <w:lang w:val="it-IT"/>
          </w:rPr>
          <w:t>www.bandi-altoadige.it</w:t>
        </w:r>
      </w:hyperlink>
      <w:r w:rsidRPr="00D578F0">
        <w:rPr>
          <w:sz w:val="18"/>
          <w:szCs w:val="18"/>
          <w:lang w:val="it-IT"/>
        </w:rPr>
        <w:t>;</w:t>
      </w:r>
    </w:p>
    <w:p w14:paraId="08D6C987" w14:textId="049F8851" w:rsidR="00B93F01" w:rsidRPr="008A0760" w:rsidRDefault="009A17F5" w:rsidP="00CE3956">
      <w:pPr>
        <w:numPr>
          <w:ilvl w:val="0"/>
          <w:numId w:val="38"/>
        </w:numPr>
        <w:suppressAutoHyphens w:val="0"/>
        <w:spacing w:line="360" w:lineRule="auto"/>
        <w:jc w:val="both"/>
        <w:rPr>
          <w:sz w:val="18"/>
          <w:szCs w:val="18"/>
          <w:lang w:val="it-IT"/>
        </w:rPr>
      </w:pPr>
      <w:bookmarkStart w:id="63" w:name="_Hlk527029576"/>
      <w:r w:rsidRPr="008A0760">
        <w:rPr>
          <w:sz w:val="18"/>
          <w:szCs w:val="18"/>
          <w:lang w:val="it-IT"/>
        </w:rPr>
        <w:t>di aver tenuto conto, nel formulare la propria offerta, di eventuali maggiorazioni per lievitazione dei prezzi che dovessero intervenire durante l’esecuzione delle prestazioni contrattuali rinunciando fin d’ora a qualsiasi azione o eccezione in merito</w:t>
      </w:r>
      <w:r w:rsidR="002B6AFA" w:rsidRPr="008A0760">
        <w:rPr>
          <w:sz w:val="18"/>
          <w:szCs w:val="18"/>
          <w:lang w:val="it-IT"/>
        </w:rPr>
        <w:t>, fatto salv</w:t>
      </w:r>
      <w:r w:rsidR="009A305D" w:rsidRPr="008A0760">
        <w:rPr>
          <w:sz w:val="18"/>
          <w:szCs w:val="18"/>
          <w:lang w:val="it-IT"/>
        </w:rPr>
        <w:t>o quanto previsto dall</w:t>
      </w:r>
      <w:r w:rsidR="002B6AFA" w:rsidRPr="008A0760">
        <w:rPr>
          <w:sz w:val="18"/>
          <w:szCs w:val="18"/>
          <w:lang w:val="it-IT"/>
        </w:rPr>
        <w:t xml:space="preserve">a clausola di revisione </w:t>
      </w:r>
      <w:r w:rsidR="009A305D" w:rsidRPr="008A0760">
        <w:rPr>
          <w:sz w:val="18"/>
          <w:szCs w:val="18"/>
          <w:lang w:val="it-IT"/>
        </w:rPr>
        <w:t>dei prezzi;</w:t>
      </w:r>
    </w:p>
    <w:p w14:paraId="32FDEB0E" w14:textId="77777777" w:rsidR="00B93F01" w:rsidRPr="0072234D" w:rsidRDefault="009A17F5" w:rsidP="00CE3956">
      <w:pPr>
        <w:numPr>
          <w:ilvl w:val="0"/>
          <w:numId w:val="38"/>
        </w:numPr>
        <w:suppressAutoHyphens w:val="0"/>
        <w:spacing w:line="360" w:lineRule="auto"/>
        <w:jc w:val="both"/>
        <w:rPr>
          <w:sz w:val="18"/>
          <w:szCs w:val="18"/>
          <w:lang w:val="it-IT"/>
        </w:rPr>
      </w:pPr>
      <w:r w:rsidRPr="008A0760">
        <w:rPr>
          <w:sz w:val="18"/>
          <w:szCs w:val="18"/>
          <w:lang w:val="it-IT"/>
        </w:rPr>
        <w:t>che non vi è stata mediazione o altra opera di terzi per la conclusione del presente contratto</w:t>
      </w:r>
      <w:r w:rsidRPr="0072234D">
        <w:rPr>
          <w:sz w:val="18"/>
          <w:szCs w:val="18"/>
          <w:lang w:val="it-IT"/>
        </w:rPr>
        <w:t>;</w:t>
      </w:r>
    </w:p>
    <w:p w14:paraId="522F359A" w14:textId="77777777" w:rsidR="00B93F01" w:rsidRPr="0072234D" w:rsidRDefault="009A17F5" w:rsidP="00CE3956">
      <w:pPr>
        <w:numPr>
          <w:ilvl w:val="0"/>
          <w:numId w:val="38"/>
        </w:numPr>
        <w:suppressAutoHyphens w:val="0"/>
        <w:spacing w:line="360" w:lineRule="auto"/>
        <w:jc w:val="both"/>
        <w:rPr>
          <w:sz w:val="18"/>
          <w:szCs w:val="18"/>
          <w:lang w:val="it-IT"/>
        </w:rPr>
      </w:pPr>
      <w:r w:rsidRPr="0072234D">
        <w:rPr>
          <w:sz w:val="18"/>
          <w:szCs w:val="18"/>
          <w:lang w:val="it-IT"/>
        </w:rPr>
        <w:t>di non aver corrisposto né promesso di corrispondere ad alcuno, direttamente o attraverso terzi, ivi comprese le imprese collegate o controllate, somme di denaro o altra utilità a titolo di intermediazione o simili, comunque volte a facilitare la conclusione del contratto stesso;</w:t>
      </w:r>
    </w:p>
    <w:p w14:paraId="782833A7" w14:textId="77777777" w:rsidR="00B93F01" w:rsidRPr="0072234D" w:rsidRDefault="009A17F5" w:rsidP="00CE3956">
      <w:pPr>
        <w:numPr>
          <w:ilvl w:val="0"/>
          <w:numId w:val="38"/>
        </w:numPr>
        <w:suppressAutoHyphens w:val="0"/>
        <w:spacing w:line="360" w:lineRule="auto"/>
        <w:jc w:val="both"/>
        <w:rPr>
          <w:sz w:val="18"/>
          <w:szCs w:val="18"/>
          <w:lang w:val="it-IT"/>
        </w:rPr>
      </w:pPr>
      <w:r w:rsidRPr="0072234D">
        <w:rPr>
          <w:sz w:val="18"/>
          <w:szCs w:val="18"/>
          <w:lang w:val="it-IT"/>
        </w:rPr>
        <w:t xml:space="preserve">di obbligarsi a non versare ad alcuno, a nessun titolo, somme di danaro o </w:t>
      </w:r>
      <w:r w:rsidR="0087269A" w:rsidRPr="0072234D">
        <w:rPr>
          <w:sz w:val="18"/>
          <w:szCs w:val="18"/>
          <w:lang w:val="it-IT"/>
        </w:rPr>
        <w:t>altre</w:t>
      </w:r>
      <w:r w:rsidRPr="0072234D">
        <w:rPr>
          <w:sz w:val="18"/>
          <w:szCs w:val="18"/>
          <w:lang w:val="it-IT"/>
        </w:rPr>
        <w:t xml:space="preserve"> utilità finalizzate a facilitare e/o a rendere meno onerosa l'esecuzione e/o la gestione del presente contratto rispetto agli obblighi con esse assunti, né a compiere azioni comunque volte agli stessi fini;</w:t>
      </w:r>
    </w:p>
    <w:p w14:paraId="39527E49" w14:textId="77777777" w:rsidR="00B93F01" w:rsidRPr="0072234D" w:rsidRDefault="00181442" w:rsidP="00CE3956">
      <w:pPr>
        <w:numPr>
          <w:ilvl w:val="0"/>
          <w:numId w:val="38"/>
        </w:numPr>
        <w:suppressAutoHyphens w:val="0"/>
        <w:spacing w:line="360" w:lineRule="auto"/>
        <w:jc w:val="both"/>
        <w:rPr>
          <w:sz w:val="18"/>
          <w:szCs w:val="18"/>
          <w:lang w:val="it-IT"/>
        </w:rPr>
      </w:pPr>
      <w:r w:rsidRPr="00181442">
        <w:rPr>
          <w:sz w:val="18"/>
          <w:szCs w:val="18"/>
          <w:lang w:val="it-IT"/>
        </w:rPr>
        <w:t>di non aver assunto ai sensi dell'art. 53, c</w:t>
      </w:r>
      <w:r>
        <w:rPr>
          <w:sz w:val="18"/>
          <w:szCs w:val="18"/>
          <w:lang w:val="it-IT"/>
        </w:rPr>
        <w:t xml:space="preserve">omma 16-ter </w:t>
      </w:r>
      <w:r w:rsidR="0087269A">
        <w:rPr>
          <w:sz w:val="18"/>
          <w:szCs w:val="18"/>
          <w:lang w:val="it-IT"/>
        </w:rPr>
        <w:t>D.lgs.</w:t>
      </w:r>
      <w:r>
        <w:rPr>
          <w:sz w:val="18"/>
          <w:szCs w:val="18"/>
          <w:lang w:val="it-IT"/>
        </w:rPr>
        <w:t xml:space="preserve"> n. 165/2001</w:t>
      </w:r>
      <w:r w:rsidRPr="00181442">
        <w:rPr>
          <w:sz w:val="18"/>
          <w:szCs w:val="18"/>
          <w:lang w:val="it-IT"/>
        </w:rPr>
        <w:t>, dipendenti che, negli ultimi tre anni di servizio, hanno esercitato poteri autoritativi o negoziali per conto delle pubbliche amministrazioni di cui all’articolo 1, comma 2, i quali non possono svolgere, nei tre anni successivi alla cessazione del rapporto di pubblico impiego, attività lavorativa o professionale presso i soggetti privati destinatari dell’attività della pubblica amministrazione svolta attraverso i medesimi poteri. I contratti conclusi e gli incarichi conferiti in violazione di quanto previsto dall'art. 53, comma 16-ter sopra citato sono nulli ed è fatto divieto ai soggetti privati che li hanno conclusi o a cui sono stati conferiti di contrattare con le pubbliche amministrazioni per i successivi tre anni con obbligo di restituzione dei compensi eventualmente percepiti e accertati ad essi riferiti</w:t>
      </w:r>
      <w:r w:rsidR="00114F9E">
        <w:rPr>
          <w:sz w:val="18"/>
          <w:szCs w:val="18"/>
          <w:lang w:val="it-IT"/>
        </w:rPr>
        <w:t>;</w:t>
      </w:r>
      <w:bookmarkEnd w:id="63"/>
    </w:p>
    <w:p w14:paraId="2CC390A9" w14:textId="77777777" w:rsidR="00B93F01" w:rsidRPr="0072234D" w:rsidRDefault="009A17F5" w:rsidP="00CE3956">
      <w:pPr>
        <w:numPr>
          <w:ilvl w:val="0"/>
          <w:numId w:val="38"/>
        </w:numPr>
        <w:suppressAutoHyphens w:val="0"/>
        <w:spacing w:line="360" w:lineRule="auto"/>
        <w:jc w:val="both"/>
        <w:rPr>
          <w:sz w:val="18"/>
          <w:szCs w:val="18"/>
          <w:lang w:val="it-IT"/>
        </w:rPr>
      </w:pPr>
      <w:bookmarkStart w:id="64" w:name="_Hlk527029608"/>
      <w:r w:rsidRPr="0072234D">
        <w:rPr>
          <w:sz w:val="18"/>
          <w:szCs w:val="18"/>
          <w:lang w:val="it-IT"/>
        </w:rPr>
        <w:t>di essere consapevole se dichiarata aggiudicataria, che qualora fosse accertata la non veridicità del contenuto delle dichiarazioni rese, ovvero della documentazione presentata dalla società, questa verrà esclusa dalla gara, o, decadrà dall'aggiudicazione medesima, che verrà annullata e/o revocata e che il contratto verrà risolto di diritto da parte dell'amministrazione ai sensi dell'art. 1456 c.c.</w:t>
      </w:r>
    </w:p>
    <w:p w14:paraId="65916A93" w14:textId="77777777" w:rsidR="00B93F01" w:rsidRPr="0072234D" w:rsidRDefault="009A17F5" w:rsidP="00CE3956">
      <w:pPr>
        <w:numPr>
          <w:ilvl w:val="0"/>
          <w:numId w:val="38"/>
        </w:numPr>
        <w:suppressAutoHyphens w:val="0"/>
        <w:spacing w:line="360" w:lineRule="auto"/>
        <w:jc w:val="both"/>
        <w:rPr>
          <w:sz w:val="18"/>
          <w:szCs w:val="18"/>
          <w:lang w:val="it-IT"/>
        </w:rPr>
      </w:pPr>
      <w:r w:rsidRPr="0072234D">
        <w:rPr>
          <w:sz w:val="18"/>
          <w:szCs w:val="18"/>
          <w:lang w:val="it-IT"/>
        </w:rPr>
        <w:t xml:space="preserve">di obbligarsi a comunicare tempestivamente alla </w:t>
      </w:r>
      <w:r w:rsidRPr="0090094B">
        <w:rPr>
          <w:sz w:val="18"/>
          <w:szCs w:val="18"/>
          <w:lang w:val="it-IT"/>
        </w:rPr>
        <w:t xml:space="preserve">Stazione appaltante </w:t>
      </w:r>
      <w:r w:rsidRPr="0072234D">
        <w:rPr>
          <w:sz w:val="18"/>
          <w:szCs w:val="18"/>
          <w:lang w:val="it-IT"/>
        </w:rPr>
        <w:t>ogni modificazione intervenuta negli assetti proprietari e nella struttura di impresa, e negli organismi tecnici e amministrativi, e relativi anche alle imprese affidatarie del subappalto;</w:t>
      </w:r>
    </w:p>
    <w:p w14:paraId="4F158B48" w14:textId="77777777" w:rsidR="00B93F01" w:rsidRPr="00D578F0" w:rsidRDefault="009A17F5" w:rsidP="00CE3956">
      <w:pPr>
        <w:numPr>
          <w:ilvl w:val="0"/>
          <w:numId w:val="38"/>
        </w:numPr>
        <w:suppressAutoHyphens w:val="0"/>
        <w:spacing w:line="360" w:lineRule="auto"/>
        <w:jc w:val="both"/>
        <w:rPr>
          <w:sz w:val="18"/>
          <w:szCs w:val="18"/>
          <w:lang w:val="it-IT"/>
        </w:rPr>
      </w:pPr>
      <w:bookmarkStart w:id="65" w:name="_Hlk527029683"/>
      <w:bookmarkStart w:id="66" w:name="_Hlk527029722"/>
      <w:bookmarkEnd w:id="64"/>
      <w:r w:rsidRPr="00D578F0">
        <w:rPr>
          <w:sz w:val="18"/>
          <w:szCs w:val="18"/>
          <w:lang w:val="it-IT"/>
        </w:rPr>
        <w:lastRenderedPageBreak/>
        <w:t xml:space="preserve">(se del caso) di aver provveduto alla valutazione dei rischi relativamente alla propria attività e di aver redatto un documento di valutazione ai sensi dell'art. 28 del </w:t>
      </w:r>
      <w:r w:rsidR="0087269A" w:rsidRPr="00D578F0">
        <w:rPr>
          <w:sz w:val="18"/>
          <w:szCs w:val="18"/>
          <w:lang w:val="it-IT"/>
        </w:rPr>
        <w:t>D.lgs.</w:t>
      </w:r>
      <w:r w:rsidRPr="00D578F0">
        <w:rPr>
          <w:sz w:val="18"/>
          <w:szCs w:val="18"/>
          <w:lang w:val="it-IT"/>
        </w:rPr>
        <w:t xml:space="preserve"> 81/2008, di aver attuato, in conseguenza della valutazione dei rischi, tutte le misure di prevenzione e protezione e di essersi dotato dei necessari mezzi ed attrezzature antinfortunistiche;</w:t>
      </w:r>
    </w:p>
    <w:p w14:paraId="088D35CE" w14:textId="77777777" w:rsidR="00B93F01" w:rsidRPr="00D578F0" w:rsidRDefault="009A17F5" w:rsidP="00CE3956">
      <w:pPr>
        <w:numPr>
          <w:ilvl w:val="0"/>
          <w:numId w:val="38"/>
        </w:numPr>
        <w:suppressAutoHyphens w:val="0"/>
        <w:spacing w:line="360" w:lineRule="auto"/>
        <w:jc w:val="both"/>
        <w:rPr>
          <w:sz w:val="18"/>
          <w:szCs w:val="18"/>
          <w:lang w:val="it-IT"/>
        </w:rPr>
      </w:pPr>
      <w:r w:rsidRPr="00D578F0">
        <w:rPr>
          <w:sz w:val="18"/>
          <w:szCs w:val="18"/>
          <w:lang w:val="it-IT"/>
        </w:rPr>
        <w:t>(se del caso) di aver designato il Responsabile del Servizio di Prevenzione e Protezione;</w:t>
      </w:r>
    </w:p>
    <w:p w14:paraId="2C55E1D9" w14:textId="77777777" w:rsidR="00B93F01" w:rsidRPr="00D578F0" w:rsidRDefault="009A17F5" w:rsidP="00CE3956">
      <w:pPr>
        <w:numPr>
          <w:ilvl w:val="0"/>
          <w:numId w:val="38"/>
        </w:numPr>
        <w:suppressAutoHyphens w:val="0"/>
        <w:spacing w:line="360" w:lineRule="auto"/>
        <w:jc w:val="both"/>
        <w:rPr>
          <w:sz w:val="18"/>
          <w:szCs w:val="18"/>
          <w:lang w:val="it-IT"/>
        </w:rPr>
      </w:pPr>
      <w:r w:rsidRPr="00D578F0">
        <w:rPr>
          <w:sz w:val="18"/>
          <w:szCs w:val="18"/>
          <w:lang w:val="it-IT"/>
        </w:rPr>
        <w:t>di aver provveduto (se previsto) alla nomina del medico competente aziendale con l'incarico di effettuare la sorveglianza sanitaria;</w:t>
      </w:r>
    </w:p>
    <w:p w14:paraId="75C61CA4" w14:textId="77777777" w:rsidR="00B93F01" w:rsidRPr="00D578F0" w:rsidRDefault="009A17F5" w:rsidP="00CE3956">
      <w:pPr>
        <w:numPr>
          <w:ilvl w:val="0"/>
          <w:numId w:val="38"/>
        </w:numPr>
        <w:suppressAutoHyphens w:val="0"/>
        <w:spacing w:line="360" w:lineRule="auto"/>
        <w:jc w:val="both"/>
        <w:rPr>
          <w:sz w:val="18"/>
          <w:szCs w:val="18"/>
          <w:lang w:val="it-IT"/>
        </w:rPr>
      </w:pPr>
      <w:r w:rsidRPr="00D578F0">
        <w:rPr>
          <w:sz w:val="18"/>
          <w:szCs w:val="18"/>
          <w:lang w:val="it-IT"/>
        </w:rPr>
        <w:t>che i lavoratori assunti (se sottoposti a sorveglianza sanitaria) sono stati giudicati idonei dal medico competente; oppure, se lavoratore autonomo, di avere l'idoneità sanitaria per l'esecuzione della prestazione</w:t>
      </w:r>
      <w:bookmarkEnd w:id="65"/>
      <w:r w:rsidRPr="00D578F0">
        <w:rPr>
          <w:sz w:val="18"/>
          <w:szCs w:val="18"/>
          <w:lang w:val="it-IT"/>
        </w:rPr>
        <w:t>;</w:t>
      </w:r>
    </w:p>
    <w:p w14:paraId="4C45C579" w14:textId="77777777" w:rsidR="00B93F01" w:rsidRPr="00D578F0" w:rsidRDefault="009A17F5" w:rsidP="00CE3956">
      <w:pPr>
        <w:numPr>
          <w:ilvl w:val="0"/>
          <w:numId w:val="38"/>
        </w:numPr>
        <w:suppressAutoHyphens w:val="0"/>
        <w:spacing w:line="360" w:lineRule="auto"/>
        <w:jc w:val="both"/>
        <w:rPr>
          <w:sz w:val="18"/>
          <w:szCs w:val="18"/>
          <w:lang w:val="it-IT"/>
        </w:rPr>
      </w:pPr>
      <w:bookmarkStart w:id="67" w:name="_Hlk527029755"/>
      <w:bookmarkEnd w:id="66"/>
      <w:r w:rsidRPr="00D578F0">
        <w:rPr>
          <w:sz w:val="18"/>
          <w:szCs w:val="18"/>
          <w:lang w:val="it-IT"/>
        </w:rPr>
        <w:t>di aver provveduto alla informazione e formazione dei propri lavoratori; oppure, se lavoratore autonomo, di avere la formazione necessaria in materia di sicurezza per l'esecuzione della prestazione;</w:t>
      </w:r>
    </w:p>
    <w:p w14:paraId="2BB5A393" w14:textId="77777777" w:rsidR="00B93F01" w:rsidRPr="00D578F0" w:rsidRDefault="009A17F5" w:rsidP="00CE3956">
      <w:pPr>
        <w:numPr>
          <w:ilvl w:val="0"/>
          <w:numId w:val="38"/>
        </w:numPr>
        <w:suppressAutoHyphens w:val="0"/>
        <w:spacing w:line="360" w:lineRule="auto"/>
        <w:jc w:val="both"/>
        <w:rPr>
          <w:sz w:val="18"/>
          <w:szCs w:val="18"/>
          <w:lang w:val="it-IT"/>
        </w:rPr>
      </w:pPr>
      <w:r w:rsidRPr="00D578F0">
        <w:rPr>
          <w:sz w:val="18"/>
          <w:szCs w:val="18"/>
          <w:lang w:val="it-IT"/>
        </w:rPr>
        <w:t>di aver messo a disposizione dei lavoratori i dispositivi di protezione individuale che si sono resi necessari, in seguito alla suddetta valutazione; oppure, se lavoratore autonomo, di disporre dei dispositivi di protezione individuale per l'esecuzione della prestazione.</w:t>
      </w:r>
    </w:p>
    <w:p w14:paraId="05A1279C" w14:textId="6869787D" w:rsidR="003A6794" w:rsidRPr="00D578F0" w:rsidRDefault="003A6794" w:rsidP="003A6794">
      <w:pPr>
        <w:pStyle w:val="ListParagraph"/>
        <w:numPr>
          <w:ilvl w:val="0"/>
          <w:numId w:val="38"/>
        </w:numPr>
        <w:spacing w:line="360" w:lineRule="auto"/>
        <w:rPr>
          <w:sz w:val="18"/>
          <w:szCs w:val="18"/>
          <w:lang w:val="it-IT"/>
        </w:rPr>
      </w:pPr>
      <w:r w:rsidRPr="00D578F0">
        <w:rPr>
          <w:sz w:val="18"/>
          <w:szCs w:val="18"/>
          <w:lang w:val="it-IT"/>
        </w:rPr>
        <w:t>di aver assolto al momento della presentazione dell’offerta stessa agli obblighi di cui alla legge 12 marzo 1999, n. 68</w:t>
      </w:r>
    </w:p>
    <w:p w14:paraId="0F1AEB48" w14:textId="5146B196" w:rsidR="00883DFF" w:rsidRPr="00D578F0" w:rsidRDefault="00883DFF" w:rsidP="00883DFF">
      <w:pPr>
        <w:numPr>
          <w:ilvl w:val="0"/>
          <w:numId w:val="38"/>
        </w:numPr>
        <w:suppressAutoHyphens w:val="0"/>
        <w:spacing w:line="360" w:lineRule="auto"/>
        <w:jc w:val="both"/>
        <w:rPr>
          <w:sz w:val="18"/>
          <w:szCs w:val="18"/>
          <w:lang w:val="it-IT"/>
        </w:rPr>
      </w:pPr>
      <w:bookmarkStart w:id="68" w:name="_Hlk98407287"/>
      <w:r w:rsidRPr="00D578F0">
        <w:rPr>
          <w:sz w:val="18"/>
          <w:szCs w:val="18"/>
          <w:lang w:val="it-IT"/>
        </w:rPr>
        <w:t>di impegnarsi ad assicurare una quota pari al 30 per cento o altra quota definita nei documenti di gara delle assunzioni necessarie per l’esecuzione del contratto, all’occupazione giovanile e femminile</w:t>
      </w:r>
      <w:r w:rsidR="00740E49" w:rsidRPr="00D578F0">
        <w:rPr>
          <w:sz w:val="18"/>
          <w:szCs w:val="18"/>
          <w:lang w:val="it-IT"/>
        </w:rPr>
        <w:t>.</w:t>
      </w:r>
    </w:p>
    <w:p w14:paraId="322831A9" w14:textId="4416BCC0" w:rsidR="0097101A" w:rsidRPr="00D578F0" w:rsidRDefault="00DD33F7" w:rsidP="00CE3956">
      <w:pPr>
        <w:pStyle w:val="ListParagraph"/>
        <w:numPr>
          <w:ilvl w:val="0"/>
          <w:numId w:val="38"/>
        </w:numPr>
        <w:spacing w:line="360" w:lineRule="auto"/>
        <w:rPr>
          <w:sz w:val="18"/>
          <w:szCs w:val="18"/>
          <w:lang w:val="it-IT"/>
        </w:rPr>
      </w:pPr>
      <w:r w:rsidRPr="00D578F0">
        <w:rPr>
          <w:sz w:val="18"/>
          <w:szCs w:val="18"/>
          <w:lang w:val="it-IT"/>
        </w:rPr>
        <w:t xml:space="preserve">L’appaltatore si impegna a rispettare gli obblighi specifici del non arrecare un danno significativo agli obiettivi ambientali cd “Do No </w:t>
      </w:r>
      <w:proofErr w:type="spellStart"/>
      <w:r w:rsidRPr="00D578F0">
        <w:rPr>
          <w:sz w:val="18"/>
          <w:szCs w:val="18"/>
          <w:lang w:val="it-IT"/>
        </w:rPr>
        <w:t>Significant</w:t>
      </w:r>
      <w:proofErr w:type="spellEnd"/>
      <w:r w:rsidRPr="00D578F0">
        <w:rPr>
          <w:sz w:val="18"/>
          <w:szCs w:val="18"/>
          <w:lang w:val="it-IT"/>
        </w:rPr>
        <w:t xml:space="preserve"> </w:t>
      </w:r>
      <w:proofErr w:type="spellStart"/>
      <w:r w:rsidRPr="00D578F0">
        <w:rPr>
          <w:sz w:val="18"/>
          <w:szCs w:val="18"/>
          <w:lang w:val="it-IT"/>
        </w:rPr>
        <w:t>Harm</w:t>
      </w:r>
      <w:proofErr w:type="spellEnd"/>
      <w:r w:rsidRPr="00D578F0">
        <w:rPr>
          <w:sz w:val="18"/>
          <w:szCs w:val="18"/>
          <w:lang w:val="it-IT"/>
        </w:rPr>
        <w:t>” (DNSH) e a fornire la documentazione comprovante la conformità, secondo le prescrizioni della normativa vigente in materia e delle disposizioni di gara</w:t>
      </w:r>
      <w:r w:rsidR="00550858" w:rsidRPr="00D578F0">
        <w:rPr>
          <w:sz w:val="18"/>
          <w:szCs w:val="18"/>
          <w:lang w:val="it-IT"/>
        </w:rPr>
        <w:t>.</w:t>
      </w:r>
    </w:p>
    <w:bookmarkEnd w:id="68"/>
    <w:p w14:paraId="0E32FB51" w14:textId="77777777" w:rsidR="00C56D7F" w:rsidRPr="001034D4" w:rsidRDefault="00C56D7F" w:rsidP="00A93086">
      <w:pPr>
        <w:suppressAutoHyphens w:val="0"/>
        <w:spacing w:line="360" w:lineRule="auto"/>
        <w:jc w:val="both"/>
        <w:rPr>
          <w:sz w:val="18"/>
          <w:szCs w:val="18"/>
          <w:lang w:val="it-IT"/>
        </w:rPr>
      </w:pPr>
    </w:p>
    <w:bookmarkEnd w:id="67"/>
    <w:tbl>
      <w:tblPr>
        <w:tblW w:w="9746" w:type="dxa"/>
        <w:tblInd w:w="108" w:type="dxa"/>
        <w:tblLayout w:type="fixed"/>
        <w:tblLook w:val="0000" w:firstRow="0" w:lastRow="0" w:firstColumn="0" w:lastColumn="0" w:noHBand="0" w:noVBand="0"/>
      </w:tblPr>
      <w:tblGrid>
        <w:gridCol w:w="137"/>
        <w:gridCol w:w="4733"/>
        <w:gridCol w:w="4864"/>
        <w:gridCol w:w="12"/>
      </w:tblGrid>
      <w:tr w:rsidR="009A17F5" w:rsidRPr="0072234D" w14:paraId="63E90D5F" w14:textId="77777777" w:rsidTr="00DC2B27">
        <w:trPr>
          <w:gridBefore w:val="1"/>
          <w:gridAfter w:val="1"/>
          <w:wBefore w:w="137" w:type="dxa"/>
          <w:wAfter w:w="12" w:type="dxa"/>
        </w:trPr>
        <w:tc>
          <w:tcPr>
            <w:tcW w:w="9597" w:type="dxa"/>
            <w:gridSpan w:val="2"/>
            <w:tcBorders>
              <w:top w:val="single" w:sz="4" w:space="0" w:color="000000"/>
              <w:left w:val="single" w:sz="4" w:space="0" w:color="000000"/>
              <w:bottom w:val="single" w:sz="4" w:space="0" w:color="000000"/>
              <w:right w:val="single" w:sz="4" w:space="0" w:color="000000"/>
            </w:tcBorders>
          </w:tcPr>
          <w:p w14:paraId="54E00753" w14:textId="77777777" w:rsidR="009A17F5" w:rsidRPr="0072234D" w:rsidRDefault="009A17F5" w:rsidP="00DC2B27">
            <w:pPr>
              <w:pStyle w:val="sche3"/>
              <w:snapToGrid w:val="0"/>
              <w:spacing w:line="360" w:lineRule="auto"/>
              <w:rPr>
                <w:b/>
                <w:bCs/>
                <w:i/>
                <w:iCs/>
                <w:sz w:val="18"/>
                <w:szCs w:val="18"/>
                <w:lang w:val="it-IT"/>
              </w:rPr>
            </w:pPr>
          </w:p>
          <w:p w14:paraId="3185DE22" w14:textId="77777777" w:rsidR="009A17F5" w:rsidRPr="0072234D" w:rsidRDefault="009A17F5" w:rsidP="00DC2B27">
            <w:pPr>
              <w:pStyle w:val="sche3"/>
              <w:spacing w:line="360" w:lineRule="auto"/>
              <w:rPr>
                <w:b/>
                <w:bCs/>
                <w:i/>
                <w:iCs/>
                <w:sz w:val="18"/>
                <w:szCs w:val="18"/>
                <w:lang w:val="it-IT"/>
              </w:rPr>
            </w:pPr>
            <w:r w:rsidRPr="0072234D">
              <w:rPr>
                <w:b/>
                <w:bCs/>
                <w:i/>
                <w:iCs/>
                <w:sz w:val="18"/>
                <w:szCs w:val="18"/>
                <w:lang w:val="it-IT"/>
              </w:rPr>
              <w:t>ANNOTAZIONI</w:t>
            </w:r>
          </w:p>
          <w:p w14:paraId="77A7962A" w14:textId="77777777" w:rsidR="009A17F5" w:rsidRDefault="009A17F5" w:rsidP="00DC2B27">
            <w:pPr>
              <w:pStyle w:val="sche3"/>
              <w:spacing w:line="360" w:lineRule="auto"/>
              <w:rPr>
                <w:sz w:val="18"/>
                <w:szCs w:val="18"/>
                <w:lang w:val="it-IT"/>
              </w:rPr>
            </w:pPr>
            <w:r w:rsidRPr="0072234D">
              <w:rPr>
                <w:sz w:val="18"/>
                <w:szCs w:val="18"/>
                <w:lang w:val="it-IT"/>
              </w:rPr>
              <w:fldChar w:fldCharType="begin">
                <w:ffData>
                  <w:name w:val="Testo77"/>
                  <w:enabled/>
                  <w:calcOnExit w:val="0"/>
                  <w:textInput/>
                </w:ffData>
              </w:fldChar>
            </w:r>
            <w:bookmarkStart w:id="69" w:name="Testo77"/>
            <w:r w:rsidRPr="0072234D">
              <w:rPr>
                <w:sz w:val="18"/>
                <w:szCs w:val="18"/>
                <w:lang w:val="it-IT"/>
              </w:rPr>
              <w:instrText xml:space="preserve"> FORMTEXT </w:instrText>
            </w:r>
            <w:r w:rsidRPr="0072234D">
              <w:rPr>
                <w:sz w:val="18"/>
                <w:szCs w:val="18"/>
                <w:lang w:val="it-IT"/>
              </w:rPr>
            </w:r>
            <w:r w:rsidRPr="0072234D">
              <w:rPr>
                <w:sz w:val="18"/>
                <w:szCs w:val="18"/>
                <w:lang w:val="it-IT"/>
              </w:rPr>
              <w:fldChar w:fldCharType="separate"/>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t> </w:t>
            </w:r>
            <w:r w:rsidRPr="0072234D">
              <w:rPr>
                <w:sz w:val="18"/>
                <w:szCs w:val="18"/>
                <w:lang w:val="it-IT"/>
              </w:rPr>
              <w:fldChar w:fldCharType="end"/>
            </w:r>
            <w:bookmarkEnd w:id="69"/>
          </w:p>
          <w:p w14:paraId="7338C4F6" w14:textId="77777777" w:rsidR="00C3081B" w:rsidRPr="0072234D" w:rsidRDefault="00C3081B" w:rsidP="00DC2B27">
            <w:pPr>
              <w:pStyle w:val="sche3"/>
              <w:spacing w:line="360" w:lineRule="auto"/>
              <w:rPr>
                <w:sz w:val="18"/>
                <w:szCs w:val="18"/>
                <w:lang w:val="it-IT"/>
              </w:rPr>
            </w:pPr>
          </w:p>
        </w:tc>
      </w:tr>
      <w:tr w:rsidR="009A17F5" w:rsidRPr="0072234D" w14:paraId="40634795" w14:textId="77777777" w:rsidTr="00DC2B27">
        <w:tc>
          <w:tcPr>
            <w:tcW w:w="4870" w:type="dxa"/>
            <w:gridSpan w:val="2"/>
          </w:tcPr>
          <w:p w14:paraId="7EB2E706" w14:textId="77777777" w:rsidR="009A17F5" w:rsidRPr="0072234D" w:rsidRDefault="009A17F5" w:rsidP="00DC2B27">
            <w:pPr>
              <w:pStyle w:val="sche3"/>
              <w:tabs>
                <w:tab w:val="left" w:pos="4445"/>
              </w:tabs>
              <w:snapToGrid w:val="0"/>
              <w:spacing w:line="360" w:lineRule="auto"/>
              <w:rPr>
                <w:sz w:val="18"/>
                <w:szCs w:val="18"/>
                <w:lang w:val="it-IT"/>
              </w:rPr>
            </w:pPr>
          </w:p>
        </w:tc>
        <w:tc>
          <w:tcPr>
            <w:tcW w:w="4876" w:type="dxa"/>
            <w:gridSpan w:val="2"/>
          </w:tcPr>
          <w:p w14:paraId="3055D880" w14:textId="77777777" w:rsidR="009A17F5" w:rsidRPr="0072234D" w:rsidRDefault="009A17F5" w:rsidP="00DC2B27">
            <w:pPr>
              <w:snapToGrid w:val="0"/>
              <w:spacing w:line="360" w:lineRule="auto"/>
              <w:jc w:val="center"/>
              <w:rPr>
                <w:sz w:val="18"/>
                <w:szCs w:val="18"/>
                <w:lang w:val="it-IT"/>
              </w:rPr>
            </w:pPr>
          </w:p>
          <w:p w14:paraId="685F8223" w14:textId="77777777" w:rsidR="009A17F5" w:rsidRPr="0072234D" w:rsidRDefault="009A17F5" w:rsidP="00DC2B27">
            <w:pPr>
              <w:spacing w:line="360" w:lineRule="auto"/>
              <w:jc w:val="center"/>
              <w:rPr>
                <w:sz w:val="18"/>
                <w:szCs w:val="18"/>
                <w:lang w:val="it-IT"/>
              </w:rPr>
            </w:pPr>
            <w:r w:rsidRPr="0072234D">
              <w:rPr>
                <w:sz w:val="18"/>
                <w:szCs w:val="18"/>
                <w:lang w:val="it-IT"/>
              </w:rPr>
              <w:t>Il legale rappresentante / il procuratore</w:t>
            </w:r>
          </w:p>
          <w:p w14:paraId="3310582D" w14:textId="77777777" w:rsidR="009A17F5" w:rsidRPr="00712E7E" w:rsidRDefault="009A17F5" w:rsidP="00DC2B27">
            <w:pPr>
              <w:spacing w:line="360" w:lineRule="auto"/>
              <w:jc w:val="center"/>
              <w:rPr>
                <w:sz w:val="18"/>
                <w:szCs w:val="18"/>
                <w:lang w:val="it-IT"/>
              </w:rPr>
            </w:pPr>
            <w:r w:rsidRPr="00712E7E">
              <w:rPr>
                <w:sz w:val="18"/>
                <w:szCs w:val="18"/>
                <w:lang w:val="it-IT"/>
              </w:rPr>
              <w:fldChar w:fldCharType="begin">
                <w:ffData>
                  <w:name w:val="Testo78"/>
                  <w:enabled/>
                  <w:calcOnExit w:val="0"/>
                  <w:textInput/>
                </w:ffData>
              </w:fldChar>
            </w:r>
            <w:bookmarkStart w:id="70" w:name="Testo78"/>
            <w:r w:rsidRPr="00712E7E">
              <w:rPr>
                <w:sz w:val="18"/>
                <w:szCs w:val="18"/>
                <w:lang w:val="it-IT"/>
              </w:rPr>
              <w:instrText xml:space="preserve"> FORMTEXT </w:instrText>
            </w:r>
            <w:r w:rsidRPr="00712E7E">
              <w:rPr>
                <w:sz w:val="18"/>
                <w:szCs w:val="18"/>
                <w:lang w:val="it-IT"/>
              </w:rPr>
            </w:r>
            <w:r w:rsidRPr="00712E7E">
              <w:rPr>
                <w:sz w:val="18"/>
                <w:szCs w:val="18"/>
                <w:lang w:val="it-IT"/>
              </w:rPr>
              <w:fldChar w:fldCharType="separate"/>
            </w:r>
            <w:r w:rsidRPr="00712E7E">
              <w:rPr>
                <w:sz w:val="18"/>
                <w:szCs w:val="18"/>
                <w:lang w:val="it-IT"/>
              </w:rPr>
              <w:t> </w:t>
            </w:r>
            <w:r w:rsidRPr="00712E7E">
              <w:rPr>
                <w:sz w:val="18"/>
                <w:szCs w:val="18"/>
                <w:lang w:val="it-IT"/>
              </w:rPr>
              <w:t> </w:t>
            </w:r>
            <w:r w:rsidRPr="00712E7E">
              <w:rPr>
                <w:sz w:val="18"/>
                <w:szCs w:val="18"/>
                <w:lang w:val="it-IT"/>
              </w:rPr>
              <w:t> </w:t>
            </w:r>
            <w:r w:rsidRPr="00712E7E">
              <w:rPr>
                <w:sz w:val="18"/>
                <w:szCs w:val="18"/>
                <w:lang w:val="it-IT"/>
              </w:rPr>
              <w:t> </w:t>
            </w:r>
            <w:r w:rsidRPr="00712E7E">
              <w:rPr>
                <w:sz w:val="18"/>
                <w:szCs w:val="18"/>
                <w:lang w:val="it-IT"/>
              </w:rPr>
              <w:t> </w:t>
            </w:r>
            <w:r w:rsidRPr="00712E7E">
              <w:rPr>
                <w:sz w:val="18"/>
                <w:szCs w:val="18"/>
                <w:lang w:val="it-IT"/>
              </w:rPr>
              <w:fldChar w:fldCharType="end"/>
            </w:r>
            <w:bookmarkEnd w:id="70"/>
          </w:p>
          <w:p w14:paraId="15137990" w14:textId="77777777" w:rsidR="009A17F5" w:rsidRPr="0072234D" w:rsidRDefault="008A183F" w:rsidP="00DC2B27">
            <w:pPr>
              <w:spacing w:line="360" w:lineRule="auto"/>
              <w:jc w:val="center"/>
              <w:rPr>
                <w:sz w:val="18"/>
                <w:szCs w:val="18"/>
                <w:lang w:val="it-IT"/>
              </w:rPr>
            </w:pPr>
            <w:r w:rsidRPr="008A183F">
              <w:rPr>
                <w:sz w:val="18"/>
                <w:szCs w:val="18"/>
                <w:lang w:val="it-IT"/>
              </w:rPr>
              <w:t>(sottoscritto con firma digitale)</w:t>
            </w:r>
          </w:p>
          <w:p w14:paraId="272B3A2B" w14:textId="77777777" w:rsidR="009A17F5" w:rsidRPr="0072234D" w:rsidRDefault="009A17F5" w:rsidP="00DC2B27">
            <w:pPr>
              <w:spacing w:line="360" w:lineRule="auto"/>
              <w:jc w:val="center"/>
              <w:rPr>
                <w:sz w:val="18"/>
                <w:szCs w:val="18"/>
                <w:lang w:val="it-IT"/>
              </w:rPr>
            </w:pPr>
          </w:p>
        </w:tc>
      </w:tr>
    </w:tbl>
    <w:p w14:paraId="0658C3B3" w14:textId="796A5375" w:rsidR="004F7C6B" w:rsidRPr="00401696" w:rsidRDefault="00712E7E" w:rsidP="00A72CAF">
      <w:pPr>
        <w:spacing w:line="360" w:lineRule="auto"/>
        <w:jc w:val="both"/>
        <w:rPr>
          <w:b/>
          <w:bCs/>
          <w:iCs/>
          <w:color w:val="FF0000"/>
          <w:sz w:val="18"/>
          <w:szCs w:val="18"/>
          <w:lang w:val="it-IT"/>
        </w:rPr>
      </w:pPr>
      <w:r>
        <w:rPr>
          <w:lang w:val="it-IT"/>
        </w:rPr>
        <w:br w:type="page"/>
      </w:r>
      <w:bookmarkStart w:id="71" w:name="_Hlk515435169"/>
    </w:p>
    <w:bookmarkEnd w:id="71"/>
    <w:p w14:paraId="288AD47A" w14:textId="77777777" w:rsidR="00D578F0" w:rsidRPr="0078684C" w:rsidRDefault="00D578F0" w:rsidP="00D578F0">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it-IT"/>
        </w:rPr>
      </w:pPr>
      <w:r w:rsidRPr="0078684C">
        <w:rPr>
          <w:b/>
          <w:bCs/>
          <w:i/>
          <w:iCs/>
          <w:sz w:val="18"/>
          <w:szCs w:val="18"/>
          <w:lang w:val="it-IT"/>
        </w:rPr>
        <w:lastRenderedPageBreak/>
        <w:t xml:space="preserve">INFORMATIVA </w:t>
      </w:r>
      <w:r>
        <w:rPr>
          <w:b/>
          <w:bCs/>
          <w:i/>
          <w:iCs/>
          <w:sz w:val="18"/>
          <w:szCs w:val="18"/>
          <w:lang w:val="it-IT"/>
        </w:rPr>
        <w:t xml:space="preserve">IN MATERIA DI </w:t>
      </w:r>
      <w:r w:rsidRPr="0078684C">
        <w:rPr>
          <w:b/>
          <w:bCs/>
          <w:i/>
          <w:iCs/>
          <w:sz w:val="18"/>
          <w:szCs w:val="18"/>
          <w:lang w:val="it-IT"/>
        </w:rPr>
        <w:t xml:space="preserve">PROTEZIONE DEI DATI PERSONALI </w:t>
      </w:r>
    </w:p>
    <w:p w14:paraId="26C29297" w14:textId="77777777" w:rsidR="00D578F0" w:rsidRDefault="00D578F0" w:rsidP="00D578F0">
      <w:pPr>
        <w:spacing w:line="360" w:lineRule="auto"/>
        <w:jc w:val="both"/>
        <w:rPr>
          <w:bCs/>
          <w:sz w:val="14"/>
          <w:szCs w:val="18"/>
          <w:lang w:val="it-IT"/>
        </w:rPr>
      </w:pPr>
      <w:r>
        <w:rPr>
          <w:b/>
          <w:bCs/>
          <w:sz w:val="14"/>
          <w:szCs w:val="18"/>
          <w:lang w:val="it-IT"/>
        </w:rPr>
        <w:t>Titolare del trattamento dei dati personali</w:t>
      </w:r>
      <w:r>
        <w:rPr>
          <w:bCs/>
          <w:sz w:val="14"/>
          <w:szCs w:val="18"/>
          <w:lang w:val="it-IT"/>
        </w:rPr>
        <w:t xml:space="preserve"> è l’ente committente Informatica Alto Adige S.p.a.</w:t>
      </w:r>
    </w:p>
    <w:p w14:paraId="117E78A2" w14:textId="77777777" w:rsidR="00D578F0" w:rsidRDefault="00D578F0" w:rsidP="00D578F0">
      <w:pPr>
        <w:spacing w:line="360" w:lineRule="auto"/>
        <w:jc w:val="both"/>
        <w:rPr>
          <w:bCs/>
          <w:sz w:val="14"/>
          <w:szCs w:val="18"/>
          <w:lang w:val="it-IT"/>
        </w:rPr>
      </w:pPr>
      <w:r>
        <w:rPr>
          <w:b/>
          <w:bCs/>
          <w:sz w:val="14"/>
          <w:szCs w:val="18"/>
          <w:lang w:val="it-IT"/>
        </w:rPr>
        <w:t>Responsabile del trattamento ex art. 28 RGPD</w:t>
      </w:r>
      <w:r>
        <w:rPr>
          <w:bCs/>
          <w:sz w:val="14"/>
          <w:szCs w:val="18"/>
          <w:lang w:val="it-IT"/>
        </w:rPr>
        <w:t xml:space="preserve"> è Informatica Alto Adige S.p.A., via Werner Von Siemens 29, 39100 Bolzano, e-mail: info@siag.it; PEC: siag@legalmail.it. </w:t>
      </w:r>
    </w:p>
    <w:p w14:paraId="3BE6A728" w14:textId="77777777" w:rsidR="00D578F0" w:rsidRDefault="00D578F0" w:rsidP="00D578F0">
      <w:pPr>
        <w:spacing w:line="360" w:lineRule="auto"/>
        <w:jc w:val="both"/>
        <w:rPr>
          <w:bCs/>
          <w:sz w:val="14"/>
          <w:szCs w:val="18"/>
          <w:lang w:val="it-IT"/>
        </w:rPr>
      </w:pPr>
      <w:r>
        <w:rPr>
          <w:b/>
          <w:bCs/>
          <w:sz w:val="14"/>
          <w:szCs w:val="18"/>
          <w:lang w:val="it-IT"/>
        </w:rPr>
        <w:t>Il legale rappresentante</w:t>
      </w:r>
      <w:r>
        <w:rPr>
          <w:bCs/>
          <w:sz w:val="14"/>
          <w:szCs w:val="18"/>
          <w:lang w:val="it-IT"/>
        </w:rPr>
        <w:t xml:space="preserve"> di Informatica Alto Adige </w:t>
      </w:r>
      <w:proofErr w:type="spellStart"/>
      <w:r>
        <w:rPr>
          <w:bCs/>
          <w:sz w:val="14"/>
          <w:szCs w:val="18"/>
          <w:lang w:val="it-IT"/>
        </w:rPr>
        <w:t>SpA</w:t>
      </w:r>
      <w:proofErr w:type="spellEnd"/>
      <w:r>
        <w:rPr>
          <w:bCs/>
          <w:sz w:val="14"/>
          <w:szCs w:val="18"/>
          <w:lang w:val="it-IT"/>
        </w:rPr>
        <w:t xml:space="preserve"> è il Presidente </w:t>
      </w:r>
      <w:bookmarkStart w:id="72" w:name="_Hlk106362698"/>
      <w:r>
        <w:rPr>
          <w:bCs/>
          <w:sz w:val="14"/>
          <w:szCs w:val="18"/>
          <w:lang w:val="it-IT"/>
        </w:rPr>
        <w:t xml:space="preserve">Dott. </w:t>
      </w:r>
      <w:bookmarkEnd w:id="72"/>
      <w:r>
        <w:rPr>
          <w:b/>
          <w:bCs/>
          <w:sz w:val="14"/>
          <w:szCs w:val="18"/>
          <w:lang w:val="it-IT"/>
        </w:rPr>
        <w:t xml:space="preserve">Johannes </w:t>
      </w:r>
      <w:proofErr w:type="spellStart"/>
      <w:r>
        <w:rPr>
          <w:b/>
          <w:bCs/>
          <w:sz w:val="14"/>
          <w:szCs w:val="18"/>
          <w:lang w:val="it-IT"/>
        </w:rPr>
        <w:t>Schneebacher</w:t>
      </w:r>
      <w:proofErr w:type="spellEnd"/>
      <w:r>
        <w:rPr>
          <w:bCs/>
          <w:sz w:val="14"/>
          <w:szCs w:val="18"/>
          <w:lang w:val="it-IT"/>
        </w:rPr>
        <w:t xml:space="preserve">.  </w:t>
      </w:r>
    </w:p>
    <w:p w14:paraId="1AA78E3D" w14:textId="77777777" w:rsidR="00D578F0" w:rsidRDefault="00D578F0" w:rsidP="00D578F0">
      <w:pPr>
        <w:spacing w:line="360" w:lineRule="auto"/>
        <w:jc w:val="both"/>
        <w:rPr>
          <w:bCs/>
          <w:sz w:val="14"/>
          <w:szCs w:val="18"/>
          <w:lang w:val="it-IT"/>
        </w:rPr>
      </w:pPr>
      <w:r>
        <w:rPr>
          <w:b/>
          <w:bCs/>
          <w:sz w:val="14"/>
          <w:szCs w:val="18"/>
          <w:lang w:val="it-IT"/>
        </w:rPr>
        <w:t>Sub-responsabili del trattamento ex art. 28, par. 4 RGPD</w:t>
      </w:r>
      <w:r>
        <w:rPr>
          <w:bCs/>
          <w:sz w:val="14"/>
          <w:szCs w:val="18"/>
          <w:lang w:val="it-IT"/>
        </w:rPr>
        <w:t xml:space="preserve"> sono i soggetti terzi fornitori di servizi per Informatica Alto Adige con compiti di gestione operativa inerenti alla procedura di gara, o comunque ad essa legati da rapporto contrattuale unicamente per le finalità sotto descritte.</w:t>
      </w:r>
    </w:p>
    <w:p w14:paraId="2908726F" w14:textId="77777777" w:rsidR="00D578F0" w:rsidRDefault="00D578F0" w:rsidP="00D578F0">
      <w:pPr>
        <w:spacing w:line="360" w:lineRule="auto"/>
        <w:jc w:val="both"/>
        <w:rPr>
          <w:bCs/>
          <w:sz w:val="14"/>
          <w:szCs w:val="18"/>
          <w:lang w:val="it-IT"/>
        </w:rPr>
      </w:pPr>
      <w:r>
        <w:rPr>
          <w:b/>
          <w:bCs/>
          <w:sz w:val="14"/>
          <w:szCs w:val="18"/>
          <w:lang w:val="it-IT"/>
        </w:rPr>
        <w:t>Responsabile della protezione dei dati (RPD):</w:t>
      </w:r>
      <w:r>
        <w:rPr>
          <w:bCs/>
          <w:sz w:val="14"/>
          <w:szCs w:val="18"/>
          <w:lang w:val="it-IT"/>
        </w:rPr>
        <w:t xml:space="preserve"> e-mail: dpo@siag.it </w:t>
      </w:r>
    </w:p>
    <w:p w14:paraId="441ACF9C" w14:textId="77777777" w:rsidR="00D578F0" w:rsidRDefault="00D578F0" w:rsidP="00D578F0">
      <w:pPr>
        <w:spacing w:line="360" w:lineRule="auto"/>
        <w:jc w:val="both"/>
        <w:rPr>
          <w:bCs/>
          <w:sz w:val="14"/>
          <w:szCs w:val="18"/>
          <w:lang w:val="it-IT"/>
        </w:rPr>
      </w:pPr>
      <w:r>
        <w:rPr>
          <w:b/>
          <w:bCs/>
          <w:sz w:val="14"/>
          <w:szCs w:val="18"/>
          <w:lang w:val="it-IT"/>
        </w:rPr>
        <w:t>Origine dei dati:</w:t>
      </w:r>
      <w:r>
        <w:rPr>
          <w:bCs/>
          <w:sz w:val="14"/>
          <w:szCs w:val="18"/>
          <w:lang w:val="it-IT"/>
        </w:rPr>
        <w:t xml:space="preserve"> I dati vengono raccolti presso l’interessato (concorrenti) e presso archivi, registri, albi ed elenchi tenuti da soggetti pubblici ai sensi della legge.</w:t>
      </w:r>
    </w:p>
    <w:p w14:paraId="539B71DB" w14:textId="77777777" w:rsidR="00D578F0" w:rsidRDefault="00D578F0" w:rsidP="00D578F0">
      <w:pPr>
        <w:spacing w:line="360" w:lineRule="auto"/>
        <w:jc w:val="both"/>
        <w:rPr>
          <w:b/>
          <w:bCs/>
          <w:sz w:val="14"/>
          <w:szCs w:val="18"/>
          <w:u w:val="single"/>
          <w:lang w:val="it-IT"/>
        </w:rPr>
      </w:pPr>
      <w:r>
        <w:rPr>
          <w:b/>
          <w:bCs/>
          <w:sz w:val="14"/>
          <w:szCs w:val="18"/>
          <w:lang w:val="it-IT"/>
        </w:rPr>
        <w:t>Categorie dei dati:</w:t>
      </w:r>
      <w:r>
        <w:rPr>
          <w:bCs/>
          <w:sz w:val="14"/>
          <w:szCs w:val="18"/>
          <w:lang w:val="it-IT"/>
        </w:rPr>
        <w:t xml:space="preserve"> I dati raccolti sono: dati identificativi e dati giudiziari (relativi a condanne, sanzioni e comunque provvedimenti derivanti da illeciti di natura penale, civile, amministrativa, previdenziale, contributiva e tributaria di cui al </w:t>
      </w:r>
      <w:r>
        <w:rPr>
          <w:sz w:val="14"/>
          <w:szCs w:val="18"/>
          <w:lang w:val="it-IT"/>
        </w:rPr>
        <w:t xml:space="preserve">capo II – titolo IV della parte V – Requisiti di ordine generale </w:t>
      </w:r>
      <w:proofErr w:type="spellStart"/>
      <w:r>
        <w:rPr>
          <w:sz w:val="14"/>
          <w:szCs w:val="18"/>
          <w:lang w:val="it-IT"/>
        </w:rPr>
        <w:t>D.Lgs.</w:t>
      </w:r>
      <w:proofErr w:type="spellEnd"/>
      <w:r>
        <w:rPr>
          <w:sz w:val="14"/>
          <w:szCs w:val="18"/>
          <w:lang w:val="it-IT"/>
        </w:rPr>
        <w:t xml:space="preserve"> 36/2023.</w:t>
      </w:r>
    </w:p>
    <w:p w14:paraId="0D6BC4C4" w14:textId="77777777" w:rsidR="00D578F0" w:rsidRDefault="00D578F0" w:rsidP="00D578F0">
      <w:pPr>
        <w:spacing w:line="360" w:lineRule="auto"/>
        <w:jc w:val="both"/>
        <w:rPr>
          <w:bCs/>
          <w:sz w:val="14"/>
          <w:szCs w:val="18"/>
          <w:lang w:val="it-IT"/>
        </w:rPr>
      </w:pPr>
      <w:r>
        <w:rPr>
          <w:bCs/>
          <w:sz w:val="14"/>
          <w:szCs w:val="18"/>
          <w:lang w:val="it-IT"/>
        </w:rPr>
        <w:t>In particolare, tale trattamento risulta necessario al fine del corretto espletamento della procedura di gara. In caso di mancato conferimento la procedura stessa non potrà essere portata a buon fine.</w:t>
      </w:r>
    </w:p>
    <w:p w14:paraId="7A683D62" w14:textId="77777777" w:rsidR="00D578F0" w:rsidRDefault="00D578F0" w:rsidP="00D578F0">
      <w:pPr>
        <w:spacing w:line="360" w:lineRule="auto"/>
        <w:jc w:val="both"/>
        <w:rPr>
          <w:b/>
          <w:bCs/>
          <w:sz w:val="14"/>
          <w:szCs w:val="18"/>
          <w:lang w:val="it-IT"/>
        </w:rPr>
      </w:pPr>
      <w:r>
        <w:rPr>
          <w:b/>
          <w:bCs/>
          <w:sz w:val="14"/>
          <w:szCs w:val="18"/>
          <w:lang w:val="it-IT"/>
        </w:rPr>
        <w:t xml:space="preserve">Finalità e natura del trattamento: </w:t>
      </w:r>
    </w:p>
    <w:p w14:paraId="0C07E2EC" w14:textId="77777777" w:rsidR="00D578F0" w:rsidRDefault="00D578F0" w:rsidP="00D578F0">
      <w:pPr>
        <w:spacing w:line="360" w:lineRule="auto"/>
        <w:jc w:val="both"/>
        <w:rPr>
          <w:bCs/>
          <w:sz w:val="14"/>
          <w:szCs w:val="18"/>
          <w:lang w:val="it-IT"/>
        </w:rPr>
      </w:pPr>
      <w:r>
        <w:rPr>
          <w:bCs/>
          <w:sz w:val="14"/>
          <w:szCs w:val="18"/>
          <w:lang w:val="it-IT"/>
        </w:rPr>
        <w:t>I dati forniti vengono raccolti e trattati da Informatica Alto Adige, anche in forma elettronica, in adempimento di precisi obblighi di legge derivanti dalla normativa in materia di appalti e contrattualistica pubblica, unicamente ai fini dell’espletamento della procedura di gara, nonché delle attività ad essa correlate e conseguenti.</w:t>
      </w:r>
    </w:p>
    <w:p w14:paraId="25993733" w14:textId="77777777" w:rsidR="00D578F0" w:rsidRDefault="00D578F0" w:rsidP="00D578F0">
      <w:pPr>
        <w:spacing w:line="360" w:lineRule="auto"/>
        <w:jc w:val="both"/>
        <w:rPr>
          <w:bCs/>
          <w:sz w:val="14"/>
          <w:szCs w:val="18"/>
          <w:lang w:val="it-IT"/>
        </w:rPr>
      </w:pPr>
      <w:r>
        <w:rPr>
          <w:bCs/>
          <w:sz w:val="14"/>
          <w:szCs w:val="18"/>
          <w:lang w:val="it-IT"/>
        </w:rPr>
        <w:t>Il trattamento dei dati giudiziari è effettuato esclusivamente per valutare il possesso dei requisiti previsti dalla vigente normativa applicabile rilasciata dal Garante per la protezione dei dati personali. Il conferimento dei dati è obbligatorio per lo svolgimento dei compiti amministrativi richiesti. Il rifiuto può precludere l’effettuazione della relativa istruttoria.</w:t>
      </w:r>
    </w:p>
    <w:p w14:paraId="01E7739A" w14:textId="77777777" w:rsidR="00D578F0" w:rsidRDefault="00D578F0" w:rsidP="00D578F0">
      <w:pPr>
        <w:spacing w:line="360" w:lineRule="auto"/>
        <w:jc w:val="both"/>
        <w:rPr>
          <w:b/>
          <w:bCs/>
          <w:sz w:val="14"/>
          <w:szCs w:val="18"/>
          <w:lang w:val="it-IT"/>
        </w:rPr>
      </w:pPr>
      <w:r>
        <w:rPr>
          <w:b/>
          <w:bCs/>
          <w:sz w:val="14"/>
          <w:szCs w:val="18"/>
          <w:lang w:val="it-IT"/>
        </w:rPr>
        <w:t xml:space="preserve">Comunicazione e destinatari dei dati: </w:t>
      </w:r>
    </w:p>
    <w:p w14:paraId="274A86C8" w14:textId="77777777" w:rsidR="00D578F0" w:rsidRDefault="00D578F0" w:rsidP="00D578F0">
      <w:pPr>
        <w:spacing w:line="360" w:lineRule="auto"/>
        <w:jc w:val="both"/>
        <w:rPr>
          <w:bCs/>
          <w:sz w:val="14"/>
          <w:szCs w:val="18"/>
          <w:lang w:val="it-IT"/>
        </w:rPr>
      </w:pPr>
      <w:r>
        <w:rPr>
          <w:bCs/>
          <w:sz w:val="14"/>
          <w:szCs w:val="18"/>
          <w:lang w:val="it-IT"/>
        </w:rPr>
        <w:t>I dati raccolti potranno altresì essere conosciuti da:</w:t>
      </w:r>
    </w:p>
    <w:p w14:paraId="71216419" w14:textId="77777777" w:rsidR="00D578F0" w:rsidRDefault="00D578F0" w:rsidP="00D578F0">
      <w:pPr>
        <w:spacing w:line="360" w:lineRule="auto"/>
        <w:jc w:val="both"/>
        <w:rPr>
          <w:bCs/>
          <w:sz w:val="14"/>
          <w:szCs w:val="18"/>
          <w:lang w:val="it-IT"/>
        </w:rPr>
      </w:pPr>
      <w:r>
        <w:rPr>
          <w:bCs/>
          <w:sz w:val="14"/>
          <w:szCs w:val="18"/>
          <w:lang w:val="it-IT"/>
        </w:rPr>
        <w:t>- soggetti incaricati del trattamento che a vario titolo operano nell’ambito di Informatica Alto Adige e a cui sono impartite per iscritto le dovute istruzioni per un lecito trattamento dei dati;</w:t>
      </w:r>
    </w:p>
    <w:p w14:paraId="290A01D4" w14:textId="77777777" w:rsidR="00D578F0" w:rsidRDefault="00D578F0" w:rsidP="00D578F0">
      <w:pPr>
        <w:spacing w:line="360" w:lineRule="auto"/>
        <w:jc w:val="both"/>
        <w:rPr>
          <w:bCs/>
          <w:sz w:val="14"/>
          <w:szCs w:val="18"/>
          <w:lang w:val="it-IT"/>
        </w:rPr>
      </w:pPr>
      <w:r>
        <w:rPr>
          <w:bCs/>
          <w:sz w:val="14"/>
          <w:szCs w:val="18"/>
          <w:lang w:val="it-IT"/>
        </w:rPr>
        <w:t xml:space="preserve">- altre Amministrazioni e Autorità pubbliche, cui i dati potranno essere comunicati per adempimenti procedimentali; </w:t>
      </w:r>
    </w:p>
    <w:p w14:paraId="7FF4E778" w14:textId="77777777" w:rsidR="00D578F0" w:rsidRDefault="00D578F0" w:rsidP="00D578F0">
      <w:pPr>
        <w:spacing w:line="360" w:lineRule="auto"/>
        <w:jc w:val="both"/>
        <w:rPr>
          <w:bCs/>
          <w:sz w:val="14"/>
          <w:szCs w:val="18"/>
          <w:lang w:val="it-IT"/>
        </w:rPr>
      </w:pPr>
      <w:r>
        <w:rPr>
          <w:bCs/>
          <w:sz w:val="14"/>
          <w:szCs w:val="18"/>
          <w:lang w:val="it-IT"/>
        </w:rPr>
        <w:t xml:space="preserve">- altri concorrenti che facciano richiesta di accesso ai documenti di gara, secondo le modalità e nei limiti di quanto previsto dalla vigente normativa in materia; </w:t>
      </w:r>
    </w:p>
    <w:p w14:paraId="7160F568" w14:textId="77777777" w:rsidR="00D578F0" w:rsidRDefault="00D578F0" w:rsidP="00D578F0">
      <w:pPr>
        <w:spacing w:line="360" w:lineRule="auto"/>
        <w:jc w:val="both"/>
        <w:rPr>
          <w:bCs/>
          <w:sz w:val="14"/>
          <w:szCs w:val="18"/>
          <w:lang w:val="it-IT"/>
        </w:rPr>
      </w:pPr>
      <w:r>
        <w:rPr>
          <w:bCs/>
          <w:sz w:val="14"/>
          <w:szCs w:val="18"/>
          <w:lang w:val="it-IT"/>
        </w:rPr>
        <w:t>- soggetti esterni, i cui nominativi sono a disposizione degli interessati, facenti parte delle Commissioni di valutazione di volta in volta costituite;</w:t>
      </w:r>
    </w:p>
    <w:p w14:paraId="2FB378B7" w14:textId="77777777" w:rsidR="00D578F0" w:rsidRDefault="00D578F0" w:rsidP="00D578F0">
      <w:pPr>
        <w:spacing w:line="360" w:lineRule="auto"/>
        <w:jc w:val="both"/>
        <w:rPr>
          <w:bCs/>
          <w:sz w:val="14"/>
          <w:szCs w:val="18"/>
          <w:lang w:val="it-IT"/>
        </w:rPr>
      </w:pPr>
      <w:r>
        <w:rPr>
          <w:bCs/>
          <w:sz w:val="14"/>
          <w:szCs w:val="18"/>
          <w:lang w:val="it-IT"/>
        </w:rPr>
        <w:t xml:space="preserve">- legali incaricati per la tutela di Informatica Alto Adige in sede giudiziaria. </w:t>
      </w:r>
    </w:p>
    <w:p w14:paraId="132AC78B" w14:textId="77777777" w:rsidR="00D578F0" w:rsidRDefault="00D578F0" w:rsidP="00D578F0">
      <w:pPr>
        <w:spacing w:line="360" w:lineRule="auto"/>
        <w:jc w:val="both"/>
        <w:rPr>
          <w:bCs/>
          <w:sz w:val="14"/>
          <w:szCs w:val="18"/>
          <w:lang w:val="it-IT"/>
        </w:rPr>
      </w:pPr>
      <w:r>
        <w:rPr>
          <w:bCs/>
          <w:sz w:val="14"/>
          <w:szCs w:val="18"/>
          <w:lang w:val="it-IT"/>
        </w:rPr>
        <w:t>In ogni caso, operazioni di comunicazione di dati personali, diversi da quelli sensibili e giudiziari, potranno essere effettuate da Informatica Alto Adige nel rispetto di quanto previsto Regolamento UE/2016/679 (RGPD).</w:t>
      </w:r>
    </w:p>
    <w:p w14:paraId="6B35E8C6" w14:textId="77777777" w:rsidR="00D578F0" w:rsidRDefault="00D578F0" w:rsidP="00D578F0">
      <w:pPr>
        <w:spacing w:line="360" w:lineRule="auto"/>
        <w:jc w:val="both"/>
        <w:rPr>
          <w:bCs/>
          <w:sz w:val="14"/>
          <w:szCs w:val="18"/>
          <w:lang w:val="it-IT"/>
        </w:rPr>
      </w:pPr>
      <w:r>
        <w:rPr>
          <w:bCs/>
          <w:sz w:val="14"/>
          <w:szCs w:val="18"/>
          <w:lang w:val="it-IT"/>
        </w:rPr>
        <w:t xml:space="preserve">I dati non saranno in alcun modo diffusi e comunicati a soggetti non autorizzati e in linea di massima non saranno trasferiti </w:t>
      </w:r>
      <w:proofErr w:type="gramStart"/>
      <w:r>
        <w:rPr>
          <w:bCs/>
          <w:sz w:val="14"/>
          <w:szCs w:val="18"/>
          <w:lang w:val="it-IT"/>
        </w:rPr>
        <w:t>ne’</w:t>
      </w:r>
      <w:proofErr w:type="gramEnd"/>
      <w:r>
        <w:rPr>
          <w:bCs/>
          <w:sz w:val="14"/>
          <w:szCs w:val="18"/>
          <w:lang w:val="it-IT"/>
        </w:rPr>
        <w:t xml:space="preserve"> comunicati all’estero. L’eventuale trasferimento di dati personali verso Paesi extra UE o organizzazioni internazionali che si renda necessario nell’ambito dei trattamenti specificati per le finalità precedentemente descritte avverrà esclusivamente nei termini previsti dagli artt. </w:t>
      </w:r>
      <w:proofErr w:type="gramStart"/>
      <w:r>
        <w:rPr>
          <w:bCs/>
          <w:sz w:val="14"/>
          <w:szCs w:val="18"/>
          <w:lang w:val="it-IT"/>
        </w:rPr>
        <w:t>46  e</w:t>
      </w:r>
      <w:proofErr w:type="gramEnd"/>
      <w:r>
        <w:rPr>
          <w:bCs/>
          <w:sz w:val="14"/>
          <w:szCs w:val="18"/>
          <w:lang w:val="it-IT"/>
        </w:rPr>
        <w:t xml:space="preserve"> 47 del Regolamento Generale 2016/679”.</w:t>
      </w:r>
    </w:p>
    <w:p w14:paraId="0E2FE680" w14:textId="77777777" w:rsidR="00D578F0" w:rsidRDefault="00D578F0" w:rsidP="00D578F0">
      <w:pPr>
        <w:spacing w:line="360" w:lineRule="auto"/>
        <w:jc w:val="both"/>
        <w:rPr>
          <w:bCs/>
          <w:sz w:val="14"/>
          <w:szCs w:val="18"/>
          <w:lang w:val="it-IT"/>
        </w:rPr>
      </w:pPr>
      <w:r>
        <w:rPr>
          <w:b/>
          <w:bCs/>
          <w:sz w:val="14"/>
          <w:szCs w:val="18"/>
          <w:lang w:val="it-IT"/>
        </w:rPr>
        <w:t>Diffusione:</w:t>
      </w:r>
      <w:r>
        <w:rPr>
          <w:bCs/>
          <w:sz w:val="14"/>
          <w:szCs w:val="18"/>
          <w:lang w:val="it-IT"/>
        </w:rPr>
        <w:t xml:space="preserve"> Laddove la diffusione dei dati sia obbligatoria per adempiere a specifici obblighi di pubblicità previsti dall’ordinamento vigente, rimangono salve le garanzie previste da disposizioni di legge a protezione dei dati personali che riguardano l’interessato/l’interessata. </w:t>
      </w:r>
    </w:p>
    <w:p w14:paraId="5EAA65A2" w14:textId="77777777" w:rsidR="00D578F0" w:rsidRDefault="00D578F0" w:rsidP="00D578F0">
      <w:pPr>
        <w:spacing w:line="360" w:lineRule="auto"/>
        <w:jc w:val="both"/>
        <w:rPr>
          <w:bCs/>
          <w:sz w:val="14"/>
          <w:szCs w:val="18"/>
          <w:lang w:val="it-IT"/>
        </w:rPr>
      </w:pPr>
      <w:r>
        <w:rPr>
          <w:b/>
          <w:bCs/>
          <w:sz w:val="14"/>
          <w:szCs w:val="18"/>
          <w:lang w:val="it-IT"/>
        </w:rPr>
        <w:t>Durata:</w:t>
      </w:r>
      <w:r>
        <w:rPr>
          <w:bCs/>
          <w:sz w:val="14"/>
          <w:szCs w:val="18"/>
          <w:lang w:val="it-IT"/>
        </w:rPr>
        <w:t xml:space="preserve"> I dati conferiti saranno conservati secondo quanto stabilito dalla vigente normativa.</w:t>
      </w:r>
    </w:p>
    <w:p w14:paraId="4A09ED57" w14:textId="77777777" w:rsidR="00D578F0" w:rsidRDefault="00D578F0" w:rsidP="00D578F0">
      <w:pPr>
        <w:spacing w:line="360" w:lineRule="auto"/>
        <w:jc w:val="both"/>
        <w:rPr>
          <w:bCs/>
          <w:sz w:val="14"/>
          <w:szCs w:val="18"/>
          <w:lang w:val="it-IT"/>
        </w:rPr>
      </w:pPr>
      <w:r>
        <w:rPr>
          <w:b/>
          <w:bCs/>
          <w:sz w:val="14"/>
          <w:szCs w:val="18"/>
          <w:lang w:val="it-IT"/>
        </w:rPr>
        <w:t>Diritti dell’interessato:</w:t>
      </w:r>
      <w:r>
        <w:rPr>
          <w:bCs/>
          <w:sz w:val="14"/>
          <w:szCs w:val="18"/>
          <w:lang w:val="it-IT"/>
        </w:rPr>
        <w:t xml:space="preserve"> In base alla normativa vigente l’interessato/l’interessata ha diritto di ottenere in ogni momento, con richiesta, l’accesso ai propri dati; qualora li ritenga inesatti o incompleti, può richiederne rispettivamente la rettifica e l’integrazione; ricorrendone i presupposti di legge opporsi al loro trattamento, richiederne la cancellazione ovvero la limitazione del trattamento. In tale ultimo caso, esclusa la conservazione, i dati personali, oggetto di limitazione del trattamento, potranno essere trattati solo con il consenso del/della richiedente, per l’esercizio giudiziale di un diritto del Titolare, per la tutela dei diritti di un terzo ovvero per motivi di rilevante interesse pubblico. </w:t>
      </w:r>
    </w:p>
    <w:p w14:paraId="79E2F540" w14:textId="77777777" w:rsidR="00D578F0" w:rsidRDefault="00D578F0" w:rsidP="00D578F0">
      <w:pPr>
        <w:spacing w:line="360" w:lineRule="auto"/>
        <w:jc w:val="both"/>
        <w:rPr>
          <w:sz w:val="16"/>
          <w:szCs w:val="18"/>
          <w:lang w:val="it-IT"/>
        </w:rPr>
      </w:pPr>
      <w:r>
        <w:rPr>
          <w:b/>
          <w:bCs/>
          <w:sz w:val="14"/>
          <w:szCs w:val="18"/>
          <w:lang w:val="it-IT"/>
        </w:rPr>
        <w:t>Rimedi:</w:t>
      </w:r>
      <w:r>
        <w:rPr>
          <w:bCs/>
          <w:sz w:val="14"/>
          <w:szCs w:val="18"/>
          <w:lang w:val="it-IT"/>
        </w:rPr>
        <w:t xml:space="preserve"> In caso di mancata risposta entro il termine di 30 giorni dalla presentazione della richiesta, salvo proroga motivata fino a 60 giorni per ragioni dovute alla complessità o all’elevato numero di richieste, l’interessato/l’interessata può proporre reclamo all’Autorità Garante per la protezione dei dati o inoltrare ricorso all’autorità giurisdizionale.</w:t>
      </w:r>
    </w:p>
    <w:p w14:paraId="12E77F81" w14:textId="77777777" w:rsidR="00D578F0" w:rsidRPr="004F7C6B" w:rsidRDefault="00D578F0" w:rsidP="00D578F0">
      <w:pPr>
        <w:pBdr>
          <w:top w:val="nil"/>
          <w:left w:val="nil"/>
          <w:bottom w:val="nil"/>
          <w:right w:val="nil"/>
          <w:between w:val="nil"/>
        </w:pBdr>
        <w:tabs>
          <w:tab w:val="left" w:pos="959"/>
        </w:tabs>
        <w:jc w:val="both"/>
        <w:rPr>
          <w:rFonts w:eastAsia="Arial"/>
          <w:color w:val="FF0000"/>
          <w:sz w:val="18"/>
          <w:szCs w:val="18"/>
          <w:lang w:val="it-IT"/>
        </w:rPr>
      </w:pPr>
    </w:p>
    <w:p w14:paraId="56133707" w14:textId="77777777" w:rsidR="00D578F0" w:rsidRPr="009916A5" w:rsidRDefault="00D578F0" w:rsidP="00D578F0">
      <w:pPr>
        <w:pBdr>
          <w:top w:val="nil"/>
          <w:left w:val="nil"/>
          <w:bottom w:val="nil"/>
          <w:right w:val="nil"/>
          <w:between w:val="nil"/>
        </w:pBdr>
        <w:tabs>
          <w:tab w:val="left" w:pos="959"/>
        </w:tabs>
        <w:jc w:val="both"/>
        <w:rPr>
          <w:rFonts w:eastAsia="Arial"/>
          <w:sz w:val="18"/>
          <w:szCs w:val="18"/>
        </w:rPr>
      </w:pPr>
      <w:bookmarkStart w:id="73" w:name="_Hlk516226516"/>
      <w:r w:rsidRPr="009916A5">
        <w:rPr>
          <w:rFonts w:eastAsia="Arial"/>
          <w:sz w:val="18"/>
          <w:szCs w:val="18"/>
        </w:rPr>
        <w:t xml:space="preserve">Letto, </w:t>
      </w:r>
      <w:proofErr w:type="spellStart"/>
      <w:r w:rsidRPr="009916A5">
        <w:rPr>
          <w:rFonts w:eastAsia="Arial"/>
          <w:sz w:val="18"/>
          <w:szCs w:val="18"/>
        </w:rPr>
        <w:t>confermato</w:t>
      </w:r>
      <w:proofErr w:type="spellEnd"/>
      <w:r w:rsidRPr="009916A5">
        <w:rPr>
          <w:rFonts w:eastAsia="Arial"/>
          <w:sz w:val="18"/>
          <w:szCs w:val="18"/>
        </w:rPr>
        <w:t xml:space="preserve"> e </w:t>
      </w:r>
      <w:proofErr w:type="spellStart"/>
      <w:r w:rsidRPr="009916A5">
        <w:rPr>
          <w:rFonts w:eastAsia="Arial"/>
          <w:sz w:val="18"/>
          <w:szCs w:val="18"/>
        </w:rPr>
        <w:t>sottoscritto</w:t>
      </w:r>
      <w:proofErr w:type="spellEnd"/>
      <w:r w:rsidRPr="009916A5">
        <w:rPr>
          <w:rFonts w:eastAsia="Arial"/>
          <w:sz w:val="18"/>
          <w:szCs w:val="18"/>
        </w:rPr>
        <w:t>.</w:t>
      </w:r>
    </w:p>
    <w:p w14:paraId="3A32E61A" w14:textId="77777777" w:rsidR="00D578F0" w:rsidRPr="009916A5" w:rsidRDefault="00D578F0" w:rsidP="00D578F0">
      <w:pPr>
        <w:pBdr>
          <w:top w:val="nil"/>
          <w:left w:val="nil"/>
          <w:bottom w:val="nil"/>
          <w:right w:val="nil"/>
          <w:between w:val="nil"/>
        </w:pBdr>
        <w:tabs>
          <w:tab w:val="left" w:pos="959"/>
        </w:tabs>
        <w:jc w:val="both"/>
        <w:rPr>
          <w:rFonts w:eastAsia="Arial"/>
          <w:sz w:val="18"/>
          <w:szCs w:val="18"/>
        </w:rPr>
      </w:pPr>
    </w:p>
    <w:tbl>
      <w:tblPr>
        <w:tblW w:w="9746" w:type="dxa"/>
        <w:tblLayout w:type="fixed"/>
        <w:tblLook w:val="0000" w:firstRow="0" w:lastRow="0" w:firstColumn="0" w:lastColumn="0" w:noHBand="0" w:noVBand="0"/>
      </w:tblPr>
      <w:tblGrid>
        <w:gridCol w:w="4870"/>
        <w:gridCol w:w="4876"/>
      </w:tblGrid>
      <w:tr w:rsidR="00D578F0" w:rsidRPr="009916A5" w14:paraId="2F85769A" w14:textId="77777777" w:rsidTr="00282717">
        <w:tc>
          <w:tcPr>
            <w:tcW w:w="4870" w:type="dxa"/>
          </w:tcPr>
          <w:p w14:paraId="4DB25620" w14:textId="77777777" w:rsidR="00D578F0" w:rsidRPr="009916A5" w:rsidRDefault="00D578F0" w:rsidP="00282717">
            <w:pPr>
              <w:widowControl w:val="0"/>
              <w:pBdr>
                <w:top w:val="nil"/>
                <w:left w:val="nil"/>
                <w:bottom w:val="nil"/>
                <w:right w:val="nil"/>
                <w:between w:val="nil"/>
              </w:pBdr>
              <w:tabs>
                <w:tab w:val="left" w:pos="4445"/>
              </w:tabs>
              <w:spacing w:line="360" w:lineRule="auto"/>
              <w:jc w:val="center"/>
              <w:rPr>
                <w:rFonts w:eastAsia="Arial"/>
                <w:sz w:val="18"/>
                <w:szCs w:val="18"/>
              </w:rPr>
            </w:pPr>
          </w:p>
        </w:tc>
        <w:tc>
          <w:tcPr>
            <w:tcW w:w="4876" w:type="dxa"/>
          </w:tcPr>
          <w:p w14:paraId="4D9EEBEE" w14:textId="77777777" w:rsidR="00D578F0" w:rsidRPr="009916A5" w:rsidRDefault="00D578F0" w:rsidP="00282717">
            <w:pPr>
              <w:pBdr>
                <w:top w:val="nil"/>
                <w:left w:val="nil"/>
                <w:bottom w:val="nil"/>
                <w:right w:val="nil"/>
                <w:between w:val="nil"/>
              </w:pBdr>
              <w:tabs>
                <w:tab w:val="left" w:pos="959"/>
              </w:tabs>
              <w:jc w:val="center"/>
              <w:rPr>
                <w:rFonts w:eastAsia="Arial"/>
                <w:sz w:val="18"/>
                <w:szCs w:val="18"/>
                <w:lang w:val="it-IT"/>
              </w:rPr>
            </w:pPr>
          </w:p>
          <w:p w14:paraId="64CDEF49" w14:textId="77777777" w:rsidR="00D578F0" w:rsidRPr="009916A5" w:rsidRDefault="00D578F0" w:rsidP="00282717">
            <w:pPr>
              <w:pBdr>
                <w:top w:val="nil"/>
                <w:left w:val="nil"/>
                <w:bottom w:val="nil"/>
                <w:right w:val="nil"/>
                <w:between w:val="nil"/>
              </w:pBdr>
              <w:tabs>
                <w:tab w:val="left" w:pos="959"/>
              </w:tabs>
              <w:jc w:val="center"/>
              <w:rPr>
                <w:rFonts w:eastAsia="Calibri"/>
                <w:sz w:val="18"/>
                <w:szCs w:val="18"/>
                <w:lang w:val="it-IT"/>
              </w:rPr>
            </w:pPr>
            <w:r w:rsidRPr="009916A5">
              <w:rPr>
                <w:rFonts w:eastAsia="Arial"/>
                <w:sz w:val="18"/>
                <w:szCs w:val="18"/>
                <w:lang w:val="it-IT"/>
              </w:rPr>
              <w:t>Il legale rappresentante / il procuratore</w:t>
            </w:r>
            <w:bookmarkStart w:id="74" w:name="gjdgxs" w:colFirst="0" w:colLast="0"/>
            <w:bookmarkEnd w:id="74"/>
          </w:p>
          <w:p w14:paraId="4B61BDF4" w14:textId="77777777" w:rsidR="00D578F0" w:rsidRPr="009916A5" w:rsidRDefault="00D578F0" w:rsidP="00282717">
            <w:pPr>
              <w:pBdr>
                <w:top w:val="nil"/>
                <w:left w:val="nil"/>
                <w:bottom w:val="nil"/>
                <w:right w:val="nil"/>
                <w:between w:val="nil"/>
              </w:pBdr>
              <w:tabs>
                <w:tab w:val="left" w:pos="959"/>
              </w:tabs>
              <w:jc w:val="center"/>
              <w:rPr>
                <w:rFonts w:eastAsia="Arial"/>
                <w:sz w:val="18"/>
                <w:szCs w:val="18"/>
              </w:rPr>
            </w:pPr>
            <w:r w:rsidRPr="009916A5">
              <w:rPr>
                <w:rFonts w:eastAsia="Arial"/>
                <w:sz w:val="18"/>
                <w:szCs w:val="18"/>
              </w:rPr>
              <w:fldChar w:fldCharType="begin">
                <w:ffData>
                  <w:name w:val="Text23"/>
                  <w:enabled/>
                  <w:calcOnExit w:val="0"/>
                  <w:textInput/>
                </w:ffData>
              </w:fldChar>
            </w:r>
            <w:bookmarkStart w:id="75" w:name="Text23"/>
            <w:r w:rsidRPr="009916A5">
              <w:rPr>
                <w:rFonts w:eastAsia="Arial"/>
                <w:sz w:val="18"/>
                <w:szCs w:val="18"/>
              </w:rPr>
              <w:instrText xml:space="preserve"> FORMTEXT </w:instrText>
            </w:r>
            <w:r w:rsidRPr="009916A5">
              <w:rPr>
                <w:rFonts w:eastAsia="Arial"/>
                <w:sz w:val="18"/>
                <w:szCs w:val="18"/>
              </w:rPr>
            </w:r>
            <w:r w:rsidRPr="009916A5">
              <w:rPr>
                <w:rFonts w:eastAsia="Arial"/>
                <w:sz w:val="18"/>
                <w:szCs w:val="18"/>
              </w:rPr>
              <w:fldChar w:fldCharType="separate"/>
            </w:r>
            <w:r w:rsidRPr="009916A5">
              <w:rPr>
                <w:rFonts w:eastAsia="Arial"/>
                <w:noProof/>
                <w:sz w:val="18"/>
                <w:szCs w:val="18"/>
              </w:rPr>
              <w:t> </w:t>
            </w:r>
            <w:r w:rsidRPr="009916A5">
              <w:rPr>
                <w:rFonts w:eastAsia="Arial"/>
                <w:noProof/>
                <w:sz w:val="18"/>
                <w:szCs w:val="18"/>
              </w:rPr>
              <w:t> </w:t>
            </w:r>
            <w:r w:rsidRPr="009916A5">
              <w:rPr>
                <w:rFonts w:eastAsia="Arial"/>
                <w:noProof/>
                <w:sz w:val="18"/>
                <w:szCs w:val="18"/>
              </w:rPr>
              <w:t> </w:t>
            </w:r>
            <w:r w:rsidRPr="009916A5">
              <w:rPr>
                <w:rFonts w:eastAsia="Arial"/>
                <w:noProof/>
                <w:sz w:val="18"/>
                <w:szCs w:val="18"/>
              </w:rPr>
              <w:t> </w:t>
            </w:r>
            <w:r w:rsidRPr="009916A5">
              <w:rPr>
                <w:rFonts w:eastAsia="Arial"/>
                <w:noProof/>
                <w:sz w:val="18"/>
                <w:szCs w:val="18"/>
              </w:rPr>
              <w:t> </w:t>
            </w:r>
            <w:r w:rsidRPr="009916A5">
              <w:rPr>
                <w:rFonts w:eastAsia="Arial"/>
                <w:sz w:val="18"/>
                <w:szCs w:val="18"/>
              </w:rPr>
              <w:fldChar w:fldCharType="end"/>
            </w:r>
            <w:bookmarkEnd w:id="75"/>
          </w:p>
          <w:p w14:paraId="7FC10BD5" w14:textId="77777777" w:rsidR="00D578F0" w:rsidRPr="009916A5" w:rsidRDefault="00D578F0" w:rsidP="00282717">
            <w:pPr>
              <w:pBdr>
                <w:top w:val="nil"/>
                <w:left w:val="nil"/>
                <w:bottom w:val="nil"/>
                <w:right w:val="nil"/>
                <w:between w:val="nil"/>
              </w:pBdr>
              <w:tabs>
                <w:tab w:val="left" w:pos="959"/>
              </w:tabs>
              <w:jc w:val="center"/>
              <w:rPr>
                <w:rFonts w:eastAsia="Arial"/>
                <w:sz w:val="18"/>
                <w:szCs w:val="18"/>
              </w:rPr>
            </w:pPr>
            <w:r w:rsidRPr="009916A5">
              <w:rPr>
                <w:rFonts w:eastAsia="Arial"/>
                <w:sz w:val="18"/>
                <w:szCs w:val="18"/>
              </w:rPr>
              <w:t>(</w:t>
            </w:r>
            <w:proofErr w:type="spellStart"/>
            <w:r w:rsidRPr="009916A5">
              <w:rPr>
                <w:rFonts w:eastAsia="Arial"/>
                <w:sz w:val="18"/>
                <w:szCs w:val="18"/>
              </w:rPr>
              <w:t>sottoscritto</w:t>
            </w:r>
            <w:proofErr w:type="spellEnd"/>
            <w:r w:rsidRPr="009916A5">
              <w:rPr>
                <w:rFonts w:eastAsia="Arial"/>
                <w:sz w:val="18"/>
                <w:szCs w:val="18"/>
              </w:rPr>
              <w:t xml:space="preserve"> con </w:t>
            </w:r>
            <w:proofErr w:type="spellStart"/>
            <w:r w:rsidRPr="009916A5">
              <w:rPr>
                <w:rFonts w:eastAsia="Arial"/>
                <w:sz w:val="18"/>
                <w:szCs w:val="18"/>
              </w:rPr>
              <w:t>firma</w:t>
            </w:r>
            <w:proofErr w:type="spellEnd"/>
            <w:r w:rsidRPr="009916A5">
              <w:rPr>
                <w:rFonts w:eastAsia="Arial"/>
                <w:sz w:val="18"/>
                <w:szCs w:val="18"/>
              </w:rPr>
              <w:t xml:space="preserve"> </w:t>
            </w:r>
            <w:proofErr w:type="spellStart"/>
            <w:r w:rsidRPr="009916A5">
              <w:rPr>
                <w:rFonts w:eastAsia="Arial"/>
                <w:sz w:val="18"/>
                <w:szCs w:val="18"/>
              </w:rPr>
              <w:t>digitale</w:t>
            </w:r>
            <w:proofErr w:type="spellEnd"/>
            <w:r w:rsidRPr="009916A5">
              <w:rPr>
                <w:rFonts w:eastAsia="Arial"/>
                <w:sz w:val="18"/>
                <w:szCs w:val="18"/>
              </w:rPr>
              <w:t>)</w:t>
            </w:r>
          </w:p>
          <w:p w14:paraId="2BEFF48C" w14:textId="77777777" w:rsidR="00D578F0" w:rsidRPr="009916A5" w:rsidRDefault="00D578F0" w:rsidP="00282717">
            <w:pPr>
              <w:widowControl w:val="0"/>
              <w:pBdr>
                <w:top w:val="nil"/>
                <w:left w:val="nil"/>
                <w:bottom w:val="nil"/>
                <w:right w:val="nil"/>
                <w:between w:val="nil"/>
              </w:pBdr>
              <w:tabs>
                <w:tab w:val="left" w:pos="4445"/>
              </w:tabs>
              <w:spacing w:line="360" w:lineRule="auto"/>
              <w:jc w:val="center"/>
              <w:rPr>
                <w:rFonts w:eastAsia="Arial"/>
                <w:sz w:val="18"/>
                <w:szCs w:val="18"/>
              </w:rPr>
            </w:pPr>
          </w:p>
        </w:tc>
      </w:tr>
      <w:bookmarkEnd w:id="73"/>
    </w:tbl>
    <w:p w14:paraId="73FD8ACC" w14:textId="77777777" w:rsidR="004F7C6B" w:rsidRDefault="004F7C6B" w:rsidP="004F7C6B">
      <w:pPr>
        <w:spacing w:line="360" w:lineRule="auto"/>
        <w:jc w:val="both"/>
        <w:rPr>
          <w:lang w:val="de-DE"/>
        </w:rPr>
      </w:pPr>
    </w:p>
    <w:p w14:paraId="3E722329" w14:textId="5BD7B69E" w:rsidR="00C61915" w:rsidRPr="001F76BC" w:rsidRDefault="00C61915">
      <w:pPr>
        <w:suppressAutoHyphens w:val="0"/>
        <w:rPr>
          <w:lang w:val="it-IT"/>
        </w:rPr>
      </w:pPr>
    </w:p>
    <w:sectPr w:rsidR="00C61915" w:rsidRPr="001F76BC" w:rsidSect="00A87685">
      <w:headerReference w:type="default" r:id="rId9"/>
      <w:footerReference w:type="default" r:id="rId10"/>
      <w:headerReference w:type="first" r:id="rId11"/>
      <w:footerReference w:type="first" r:id="rId12"/>
      <w:footnotePr>
        <w:pos w:val="beneathText"/>
      </w:footnotePr>
      <w:endnotePr>
        <w:numFmt w:val="decimal"/>
      </w:endnotePr>
      <w:type w:val="continuous"/>
      <w:pgSz w:w="11905" w:h="16837"/>
      <w:pgMar w:top="1928" w:right="1134" w:bottom="1418" w:left="1134"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2DB8C" w14:textId="77777777" w:rsidR="00AF239E" w:rsidRDefault="00AF239E" w:rsidP="00092646">
      <w:r>
        <w:separator/>
      </w:r>
    </w:p>
  </w:endnote>
  <w:endnote w:type="continuationSeparator" w:id="0">
    <w:p w14:paraId="47230376" w14:textId="77777777" w:rsidR="00AF239E" w:rsidRDefault="00AF239E" w:rsidP="00092646">
      <w:r>
        <w:continuationSeparator/>
      </w:r>
    </w:p>
  </w:endnote>
  <w:endnote w:id="1">
    <w:p w14:paraId="33FCCB3A" w14:textId="5F83F8B4" w:rsidR="00BB70A7" w:rsidRPr="00D7066E" w:rsidRDefault="00BB70A7" w:rsidP="009A17F5">
      <w:pPr>
        <w:pStyle w:val="EndnoteText"/>
        <w:ind w:left="284" w:hanging="284"/>
        <w:jc w:val="both"/>
        <w:rPr>
          <w:sz w:val="16"/>
          <w:szCs w:val="16"/>
          <w:lang w:val="it-IT"/>
        </w:rPr>
      </w:pPr>
      <w:r w:rsidRPr="007E101F">
        <w:rPr>
          <w:rStyle w:val="EndnoteReference"/>
          <w:rFonts w:cs="Arial"/>
          <w:sz w:val="16"/>
          <w:szCs w:val="16"/>
        </w:rPr>
        <w:endnoteRef/>
      </w:r>
      <w:r w:rsidRPr="007E101F">
        <w:rPr>
          <w:sz w:val="16"/>
          <w:szCs w:val="16"/>
          <w:lang w:val="it-IT"/>
        </w:rPr>
        <w:tab/>
      </w:r>
      <w:r w:rsidRPr="00D7066E">
        <w:rPr>
          <w:sz w:val="16"/>
          <w:szCs w:val="16"/>
          <w:lang w:val="it-IT"/>
        </w:rPr>
        <w:t>Le dichiarazioni di cui al presente modulo devono essere rese dagli operatori economici singoli, anche artigiani, dalle società, anche cooperative, dai consorzi di cui all’art. 65, comma 2 lett. b</w:t>
      </w:r>
      <w:proofErr w:type="gramStart"/>
      <w:r w:rsidRPr="00D7066E">
        <w:rPr>
          <w:sz w:val="16"/>
          <w:szCs w:val="16"/>
          <w:lang w:val="it-IT"/>
        </w:rPr>
        <w:t>),c</w:t>
      </w:r>
      <w:proofErr w:type="gramEnd"/>
      <w:r w:rsidRPr="00D7066E">
        <w:rPr>
          <w:sz w:val="16"/>
          <w:szCs w:val="16"/>
          <w:lang w:val="it-IT"/>
        </w:rPr>
        <w:t>) e d) d.lgs. 36/2023, e dalle mandatarie di un raggruppamento temporaneo di concorrenti, consorzio ordinario, GEIE e rete di imprese. Ciascuna mandante di un raggruppamento temporaneo di concorrenti, consorzio ordinario, GEIE e rete di imprese, nonché ciascuna consorziata esecutrice di un consorzio di cooperative o di un consorzio stabile di cui all’art. 65, comma 2 lett. d) d.lgs. 36/2023 deve compilare l’allegato A1 bis.</w:t>
      </w:r>
      <w:r w:rsidRPr="00D7066E">
        <w:rPr>
          <w:b/>
          <w:bCs/>
          <w:color w:val="FF0000"/>
          <w:sz w:val="16"/>
          <w:szCs w:val="16"/>
          <w:lang w:val="it-IT"/>
        </w:rPr>
        <w:t xml:space="preserve"> </w:t>
      </w:r>
    </w:p>
  </w:endnote>
  <w:endnote w:id="2">
    <w:p w14:paraId="040D32C3" w14:textId="749076FE" w:rsidR="00BB70A7" w:rsidRPr="00D7066E" w:rsidRDefault="00BB70A7" w:rsidP="009A17F5">
      <w:pPr>
        <w:pStyle w:val="EndnoteText"/>
        <w:ind w:left="284" w:hanging="284"/>
        <w:jc w:val="both"/>
        <w:rPr>
          <w:sz w:val="16"/>
          <w:szCs w:val="16"/>
          <w:lang w:val="it-IT"/>
        </w:rPr>
      </w:pPr>
      <w:r w:rsidRPr="00D7066E">
        <w:rPr>
          <w:rStyle w:val="EndnoteReference"/>
          <w:rFonts w:cs="Arial"/>
          <w:sz w:val="16"/>
          <w:szCs w:val="16"/>
        </w:rPr>
        <w:endnoteRef/>
      </w:r>
      <w:r w:rsidRPr="00D7066E">
        <w:rPr>
          <w:sz w:val="16"/>
          <w:szCs w:val="16"/>
          <w:lang w:val="it-IT"/>
        </w:rPr>
        <w:tab/>
        <w:t xml:space="preserve">In caso di impresa singola, indicare le generalità del </w:t>
      </w:r>
      <w:r w:rsidRPr="00D7066E">
        <w:rPr>
          <w:bCs/>
          <w:sz w:val="16"/>
          <w:szCs w:val="16"/>
          <w:lang w:val="it-IT"/>
        </w:rPr>
        <w:t>legale rappresentante</w:t>
      </w:r>
      <w:r w:rsidRPr="00D7066E">
        <w:rPr>
          <w:sz w:val="16"/>
          <w:szCs w:val="16"/>
          <w:lang w:val="it-IT"/>
        </w:rPr>
        <w:t xml:space="preserve"> dell’impresa; In caso di consorzio di cui all’art. 65, comma 2 lett. b</w:t>
      </w:r>
      <w:proofErr w:type="gramStart"/>
      <w:r w:rsidRPr="00D7066E">
        <w:rPr>
          <w:sz w:val="16"/>
          <w:szCs w:val="16"/>
          <w:lang w:val="it-IT"/>
        </w:rPr>
        <w:t>),c</w:t>
      </w:r>
      <w:proofErr w:type="gramEnd"/>
      <w:r w:rsidRPr="00D7066E">
        <w:rPr>
          <w:sz w:val="16"/>
          <w:szCs w:val="16"/>
          <w:lang w:val="it-IT"/>
        </w:rPr>
        <w:t>) e d) d.lgs. 36/2023, indicare le generalità del legale rappresentante del consorzio; in caso di raggruppamento temporaneo di concorrenti, consorzio ordinario</w:t>
      </w:r>
      <w:r w:rsidR="00D7066E" w:rsidRPr="00D7066E">
        <w:rPr>
          <w:sz w:val="16"/>
          <w:szCs w:val="16"/>
          <w:lang w:val="it-IT"/>
        </w:rPr>
        <w:t>,</w:t>
      </w:r>
      <w:r w:rsidRPr="00D7066E">
        <w:rPr>
          <w:sz w:val="16"/>
          <w:szCs w:val="16"/>
          <w:lang w:val="it-IT"/>
        </w:rPr>
        <w:t xml:space="preserve"> GEIE, rete di imprese, indicare le generalità del legale rappresentante dell’impresa mandataria.</w:t>
      </w:r>
    </w:p>
  </w:endnote>
  <w:endnote w:id="3">
    <w:p w14:paraId="09610948" w14:textId="6531DA05" w:rsidR="00BB70A7" w:rsidRPr="00D7066E" w:rsidRDefault="00BB70A7" w:rsidP="00151B0D">
      <w:pPr>
        <w:pStyle w:val="EndnoteText"/>
        <w:suppressAutoHyphens w:val="0"/>
        <w:ind w:left="284" w:hanging="284"/>
        <w:jc w:val="both"/>
        <w:rPr>
          <w:rFonts w:cs="Times New Roman"/>
          <w:noProof/>
          <w:sz w:val="16"/>
          <w:szCs w:val="16"/>
          <w:lang w:val="it-IT" w:eastAsia="en-US"/>
        </w:rPr>
      </w:pPr>
      <w:r w:rsidRPr="00D7066E">
        <w:rPr>
          <w:rStyle w:val="EndnoteReference"/>
          <w:rFonts w:cs="Arial"/>
          <w:sz w:val="16"/>
          <w:szCs w:val="16"/>
        </w:rPr>
        <w:endnoteRef/>
      </w:r>
      <w:r w:rsidRPr="00D7066E">
        <w:rPr>
          <w:rFonts w:cs="Times New Roman"/>
          <w:noProof/>
          <w:sz w:val="16"/>
          <w:szCs w:val="16"/>
          <w:lang w:val="it-IT" w:eastAsia="en-US"/>
        </w:rPr>
        <w:tab/>
      </w:r>
      <w:r w:rsidRPr="00D7066E">
        <w:rPr>
          <w:sz w:val="16"/>
          <w:szCs w:val="16"/>
          <w:lang w:val="it-IT"/>
        </w:rPr>
        <w:t>Qualora l’operatore economico concorrente si presenti in forma di consorzio di cui all’art. 65, comma 2 lett. b</w:t>
      </w:r>
      <w:proofErr w:type="gramStart"/>
      <w:r w:rsidRPr="00D7066E">
        <w:rPr>
          <w:sz w:val="16"/>
          <w:szCs w:val="16"/>
          <w:lang w:val="it-IT"/>
        </w:rPr>
        <w:t>),c</w:t>
      </w:r>
      <w:proofErr w:type="gramEnd"/>
      <w:r w:rsidRPr="00D7066E">
        <w:rPr>
          <w:sz w:val="16"/>
          <w:szCs w:val="16"/>
          <w:lang w:val="it-IT"/>
        </w:rPr>
        <w:t xml:space="preserve">) e d) d.lgs. 36/2023 le imprese consorziate che eseguiranno le prestazioni contrattuali sono obbligate a presentare le dichiarazioni di cui al modulo A1 bis. </w:t>
      </w:r>
    </w:p>
  </w:endnote>
  <w:endnote w:id="4">
    <w:p w14:paraId="6148FB39" w14:textId="4485D373" w:rsidR="009B4068" w:rsidRPr="00D7066E" w:rsidRDefault="009B4068" w:rsidP="009B4068">
      <w:pPr>
        <w:pStyle w:val="EndnoteText"/>
        <w:ind w:left="284" w:hanging="284"/>
        <w:jc w:val="both"/>
        <w:rPr>
          <w:sz w:val="16"/>
          <w:szCs w:val="16"/>
          <w:lang w:val="it-IT"/>
        </w:rPr>
      </w:pPr>
      <w:r w:rsidRPr="00D7066E">
        <w:rPr>
          <w:rStyle w:val="EndnoteReference"/>
          <w:rFonts w:cs="Arial"/>
          <w:sz w:val="16"/>
          <w:szCs w:val="16"/>
        </w:rPr>
        <w:endnoteRef/>
      </w:r>
      <w:r w:rsidRPr="00D7066E">
        <w:rPr>
          <w:sz w:val="16"/>
          <w:szCs w:val="16"/>
          <w:lang w:val="it-IT"/>
        </w:rPr>
        <w:tab/>
        <w:t>Qualora l’operatore economico concorrente si presenti in forma di consorzio ordinario di cui all’art. 65, comma 2 lett. f) d.lgs. 36/2023, ciascuna impresa consorziata mandante è obbligata a presentare le dichiarazioni di cui al modulo A1 bis.</w:t>
      </w:r>
    </w:p>
  </w:endnote>
  <w:endnote w:id="5">
    <w:p w14:paraId="47DA993E" w14:textId="77777777" w:rsidR="009B4068" w:rsidRPr="00D7066E" w:rsidRDefault="009B4068" w:rsidP="009B4068">
      <w:pPr>
        <w:pStyle w:val="EndnoteText"/>
        <w:ind w:left="284" w:hanging="284"/>
        <w:jc w:val="both"/>
        <w:rPr>
          <w:sz w:val="16"/>
          <w:szCs w:val="16"/>
          <w:lang w:val="it-IT"/>
        </w:rPr>
      </w:pPr>
      <w:r w:rsidRPr="00D7066E">
        <w:rPr>
          <w:rStyle w:val="EndnoteReference"/>
          <w:rFonts w:cs="Arial"/>
          <w:sz w:val="16"/>
          <w:szCs w:val="16"/>
        </w:rPr>
        <w:endnoteRef/>
      </w:r>
      <w:r w:rsidRPr="00D7066E">
        <w:rPr>
          <w:sz w:val="16"/>
          <w:szCs w:val="16"/>
          <w:lang w:val="it-IT"/>
        </w:rPr>
        <w:tab/>
        <w:t>Qualora l’operatore economico concorrente si presenti in forma di raggruppamento temporaneo di concorrenti, ciascuna impresa mandante è obbligata a presentare le dichiarazioni di cui al modulo A1 bis.</w:t>
      </w:r>
    </w:p>
  </w:endnote>
  <w:endnote w:id="6">
    <w:p w14:paraId="2835A9B4" w14:textId="77777777" w:rsidR="009B4068" w:rsidRPr="00D7066E" w:rsidRDefault="009B4068" w:rsidP="009B4068">
      <w:pPr>
        <w:pStyle w:val="EndnoteText"/>
        <w:ind w:left="284" w:hanging="284"/>
        <w:jc w:val="both"/>
        <w:rPr>
          <w:sz w:val="16"/>
          <w:szCs w:val="16"/>
          <w:lang w:val="it-IT"/>
        </w:rPr>
      </w:pPr>
      <w:r w:rsidRPr="00D7066E">
        <w:rPr>
          <w:rStyle w:val="EndnoteReference"/>
          <w:rFonts w:cs="Arial"/>
          <w:sz w:val="16"/>
          <w:szCs w:val="16"/>
        </w:rPr>
        <w:endnoteRef/>
      </w:r>
      <w:r w:rsidRPr="00D7066E">
        <w:rPr>
          <w:sz w:val="16"/>
          <w:szCs w:val="16"/>
          <w:lang w:val="it-IT"/>
        </w:rPr>
        <w:tab/>
        <w:t>Qualora l’operatore economico concorrente si presenti in forma rete di imprese, ciascuna impresa mandante è obbligata a presentare le dichiarazioni di cui al modulo A1 bis.</w:t>
      </w:r>
    </w:p>
  </w:endnote>
  <w:endnote w:id="7">
    <w:p w14:paraId="2DBC317D" w14:textId="77777777" w:rsidR="009B4068" w:rsidRPr="00D7066E" w:rsidRDefault="009B4068" w:rsidP="009B4068">
      <w:pPr>
        <w:pStyle w:val="EndnoteText"/>
        <w:ind w:left="284" w:hanging="284"/>
        <w:jc w:val="both"/>
        <w:rPr>
          <w:sz w:val="16"/>
          <w:szCs w:val="16"/>
          <w:lang w:val="it-IT"/>
        </w:rPr>
      </w:pPr>
      <w:r w:rsidRPr="00D7066E">
        <w:rPr>
          <w:rStyle w:val="EndnoteReference"/>
          <w:rFonts w:cs="Arial"/>
          <w:sz w:val="16"/>
          <w:szCs w:val="16"/>
        </w:rPr>
        <w:endnoteRef/>
      </w:r>
      <w:r w:rsidRPr="00D7066E">
        <w:rPr>
          <w:sz w:val="16"/>
          <w:szCs w:val="16"/>
          <w:lang w:val="it-IT"/>
        </w:rPr>
        <w:tab/>
        <w:t>Qualora l’operatore economico concorrente si presenti in forma di GEIE, ciascuna impresa mandante è obbligata a presentare le dichiarazioni di cui al modulo A1 bis.</w:t>
      </w:r>
    </w:p>
  </w:endnote>
  <w:endnote w:id="8">
    <w:p w14:paraId="5F2DA045" w14:textId="712F8068" w:rsidR="00BB70A7" w:rsidRPr="00D7066E" w:rsidRDefault="00BB70A7" w:rsidP="009A17F5">
      <w:pPr>
        <w:pStyle w:val="EndnoteText"/>
        <w:ind w:left="284" w:hanging="284"/>
        <w:jc w:val="both"/>
        <w:rPr>
          <w:sz w:val="16"/>
          <w:szCs w:val="16"/>
          <w:lang w:val="it-IT"/>
        </w:rPr>
      </w:pPr>
      <w:r w:rsidRPr="00D7066E">
        <w:rPr>
          <w:rStyle w:val="EndnoteReference"/>
          <w:sz w:val="16"/>
          <w:szCs w:val="16"/>
        </w:rPr>
        <w:endnoteRef/>
      </w:r>
      <w:r w:rsidRPr="00D7066E">
        <w:rPr>
          <w:sz w:val="16"/>
          <w:szCs w:val="16"/>
          <w:lang w:val="it-IT"/>
        </w:rPr>
        <w:tab/>
        <w:t>Indicare le complete generalità di ciascuna impresa facente parte del raggruppamento temporaneo d’impresa, del consorzio di cui all’art. 65, comma 2 lett. f) d.lgs. 36/2023, e di ciascuna consorziata per le quale il consorzio ex art. 65, comma 2 lett. b</w:t>
      </w:r>
      <w:proofErr w:type="gramStart"/>
      <w:r w:rsidRPr="00D7066E">
        <w:rPr>
          <w:sz w:val="16"/>
          <w:szCs w:val="16"/>
          <w:lang w:val="it-IT"/>
        </w:rPr>
        <w:t>),c</w:t>
      </w:r>
      <w:proofErr w:type="gramEnd"/>
      <w:r w:rsidRPr="00D7066E">
        <w:rPr>
          <w:sz w:val="16"/>
          <w:szCs w:val="16"/>
          <w:lang w:val="it-IT"/>
        </w:rPr>
        <w:t>) e d) d.lgs. 36/2023</w:t>
      </w:r>
      <w:r w:rsidRPr="00D7066E">
        <w:rPr>
          <w:b/>
          <w:bCs/>
          <w:color w:val="FF0000"/>
          <w:sz w:val="16"/>
          <w:szCs w:val="16"/>
          <w:lang w:val="it-IT"/>
        </w:rPr>
        <w:t xml:space="preserve"> </w:t>
      </w:r>
      <w:r w:rsidRPr="00D7066E">
        <w:rPr>
          <w:sz w:val="16"/>
          <w:szCs w:val="16"/>
          <w:lang w:val="it-IT"/>
        </w:rPr>
        <w:t>partecipa (denominazione o ragione sociale, sede legale, codice fiscale e tipologia di impresa: impresa individuale, società in nome collettivo o in accomandita semplice o altro tipo di società).</w:t>
      </w:r>
    </w:p>
  </w:endnote>
  <w:endnote w:id="9">
    <w:p w14:paraId="43A2173F" w14:textId="69B4E2EE" w:rsidR="00BB70A7" w:rsidRPr="00D7066E" w:rsidRDefault="00BB70A7" w:rsidP="00D7066E">
      <w:pPr>
        <w:ind w:left="284" w:hanging="284"/>
        <w:jc w:val="both"/>
        <w:rPr>
          <w:sz w:val="16"/>
          <w:szCs w:val="16"/>
          <w:lang w:val="it-IT"/>
        </w:rPr>
      </w:pPr>
      <w:r w:rsidRPr="00D7066E">
        <w:rPr>
          <w:rStyle w:val="EndnoteReference"/>
          <w:rFonts w:cs="Arial"/>
          <w:sz w:val="16"/>
          <w:szCs w:val="16"/>
        </w:rPr>
        <w:endnoteRef/>
      </w:r>
      <w:r w:rsidRPr="00D7066E">
        <w:rPr>
          <w:sz w:val="16"/>
          <w:szCs w:val="16"/>
          <w:lang w:val="it-IT"/>
        </w:rPr>
        <w:tab/>
        <w:t>Le parti di prestazione devono essere indicate in percentuale o in forma descrittiva. A pena di esclusione dalla gara non possono comparire nemmeno indirettamente importi economici che devono essere indicati nell’offerta economica:</w:t>
      </w:r>
      <w:r w:rsidRPr="00D7066E">
        <w:rPr>
          <w:strike/>
          <w:sz w:val="16"/>
          <w:szCs w:val="16"/>
          <w:lang w:val="it-IT"/>
        </w:rPr>
        <w:t xml:space="preserve"> </w:t>
      </w:r>
    </w:p>
  </w:endnote>
  <w:endnote w:id="10">
    <w:p w14:paraId="3C62A9C6" w14:textId="77777777" w:rsidR="00BB70A7" w:rsidRPr="00D7066E" w:rsidRDefault="00BB70A7" w:rsidP="009A17F5">
      <w:pPr>
        <w:pStyle w:val="EndnoteText"/>
        <w:ind w:left="284" w:hanging="284"/>
        <w:jc w:val="both"/>
        <w:rPr>
          <w:sz w:val="16"/>
          <w:szCs w:val="16"/>
          <w:lang w:val="it-IT"/>
        </w:rPr>
      </w:pPr>
      <w:r w:rsidRPr="00D7066E">
        <w:rPr>
          <w:rStyle w:val="Caratterenotadichiusura"/>
          <w:rFonts w:cs="Arial"/>
          <w:sz w:val="16"/>
          <w:szCs w:val="16"/>
        </w:rPr>
        <w:endnoteRef/>
      </w:r>
      <w:r w:rsidRPr="00D7066E">
        <w:rPr>
          <w:sz w:val="16"/>
          <w:szCs w:val="16"/>
          <w:lang w:val="it-IT"/>
        </w:rPr>
        <w:tab/>
        <w:t>Con la locuzione “</w:t>
      </w:r>
      <w:r w:rsidRPr="00D7066E">
        <w:rPr>
          <w:b/>
          <w:bCs/>
          <w:sz w:val="16"/>
          <w:szCs w:val="16"/>
          <w:lang w:val="it-IT"/>
        </w:rPr>
        <w:t>impresa dichiarante</w:t>
      </w:r>
      <w:r w:rsidRPr="00D7066E">
        <w:rPr>
          <w:sz w:val="16"/>
          <w:szCs w:val="16"/>
          <w:lang w:val="it-IT"/>
        </w:rPr>
        <w:t>” si intende l’impresa che sottoscrive il modulo. Con l’espressione “</w:t>
      </w:r>
      <w:r w:rsidRPr="00D7066E">
        <w:rPr>
          <w:b/>
          <w:bCs/>
          <w:sz w:val="16"/>
          <w:szCs w:val="16"/>
          <w:lang w:val="it-IT"/>
        </w:rPr>
        <w:t>operatore economico concorrente</w:t>
      </w:r>
      <w:r w:rsidRPr="00D7066E">
        <w:rPr>
          <w:sz w:val="16"/>
          <w:szCs w:val="16"/>
          <w:lang w:val="it-IT"/>
        </w:rPr>
        <w:t>” si intende l’operatore economico nel suo complesso. In caso di impresa singola l’impresa dichiarante coinciderà con l’</w:t>
      </w:r>
      <w:r w:rsidRPr="00D7066E">
        <w:rPr>
          <w:b/>
          <w:bCs/>
          <w:sz w:val="16"/>
          <w:szCs w:val="16"/>
          <w:lang w:val="it-IT"/>
        </w:rPr>
        <w:t>operatore economico concorrente</w:t>
      </w:r>
      <w:r w:rsidRPr="00D7066E">
        <w:rPr>
          <w:sz w:val="16"/>
          <w:szCs w:val="16"/>
          <w:lang w:val="it-IT"/>
        </w:rPr>
        <w:t>; in caso di operatore economico plurisoggettivo, l’</w:t>
      </w:r>
      <w:r w:rsidRPr="00D7066E">
        <w:rPr>
          <w:b/>
          <w:bCs/>
          <w:sz w:val="16"/>
          <w:szCs w:val="16"/>
          <w:lang w:val="it-IT"/>
        </w:rPr>
        <w:t>operatore economico concorrente</w:t>
      </w:r>
      <w:r w:rsidRPr="00D7066E">
        <w:rPr>
          <w:sz w:val="16"/>
          <w:szCs w:val="16"/>
          <w:lang w:val="it-IT"/>
        </w:rPr>
        <w:t xml:space="preserve"> è il raggruppamento, il consorzio, il GEIE o la rete di impresa, mentre l’impresa dichiarante è di volta in volta la mandataria che sottoscrive il modulo A1 o le singole mandanti che sottoscrivono i rispettivi moduli A1 bis.</w:t>
      </w:r>
    </w:p>
  </w:endnote>
  <w:endnote w:id="11">
    <w:p w14:paraId="3017DB43" w14:textId="77777777" w:rsidR="00BB70A7" w:rsidRPr="00D7066E" w:rsidRDefault="00BB70A7" w:rsidP="009A17F5">
      <w:pPr>
        <w:ind w:left="284" w:hanging="284"/>
        <w:jc w:val="both"/>
        <w:rPr>
          <w:sz w:val="16"/>
          <w:szCs w:val="16"/>
          <w:lang w:val="it-IT"/>
        </w:rPr>
      </w:pPr>
      <w:r w:rsidRPr="00D7066E">
        <w:rPr>
          <w:sz w:val="16"/>
          <w:szCs w:val="16"/>
          <w:vertAlign w:val="superscript"/>
          <w:lang w:val="it-IT"/>
        </w:rPr>
        <w:endnoteRef/>
      </w:r>
      <w:r w:rsidRPr="00D7066E">
        <w:rPr>
          <w:sz w:val="16"/>
          <w:szCs w:val="16"/>
          <w:vertAlign w:val="superscript"/>
          <w:lang w:val="it-IT"/>
        </w:rPr>
        <w:tab/>
      </w:r>
      <w:r w:rsidRPr="00D7066E">
        <w:rPr>
          <w:sz w:val="16"/>
          <w:szCs w:val="16"/>
          <w:lang w:val="it-IT"/>
        </w:rPr>
        <w:t>Tali ipotesi devono essere attestate da qualsiasi tipologia d’</w:t>
      </w:r>
      <w:r w:rsidRPr="00D7066E">
        <w:rPr>
          <w:b/>
          <w:bCs/>
          <w:sz w:val="16"/>
          <w:szCs w:val="16"/>
          <w:lang w:val="it-IT"/>
        </w:rPr>
        <w:t>operatore economico concorrente</w:t>
      </w:r>
      <w:r w:rsidRPr="00D7066E">
        <w:rPr>
          <w:sz w:val="16"/>
          <w:szCs w:val="16"/>
          <w:lang w:val="it-IT"/>
        </w:rPr>
        <w:t xml:space="preserve"> che partecipa alla gara, con riferimento alla sede dell’impresa dichiarante.</w:t>
      </w:r>
    </w:p>
  </w:endnote>
  <w:endnote w:id="12">
    <w:p w14:paraId="1E435403" w14:textId="77777777" w:rsidR="00BB70A7" w:rsidRPr="00D7066E" w:rsidRDefault="00BB70A7" w:rsidP="00075AEF">
      <w:pPr>
        <w:pStyle w:val="EndnoteText"/>
        <w:ind w:left="284" w:hanging="284"/>
        <w:rPr>
          <w:sz w:val="16"/>
          <w:szCs w:val="16"/>
          <w:lang w:val="it-IT"/>
        </w:rPr>
      </w:pPr>
      <w:r w:rsidRPr="00D7066E">
        <w:rPr>
          <w:rStyle w:val="EndnoteReference"/>
        </w:rPr>
        <w:endnoteRef/>
      </w:r>
      <w:r w:rsidRPr="00D7066E">
        <w:rPr>
          <w:lang w:val="it-IT"/>
        </w:rPr>
        <w:t xml:space="preserve"> </w:t>
      </w:r>
      <w:r w:rsidRPr="00D7066E">
        <w:rPr>
          <w:sz w:val="16"/>
          <w:szCs w:val="16"/>
          <w:lang w:val="it-IT"/>
        </w:rPr>
        <w:t>Ai sensi dell’art. 2 della Raccomandazione n. 2003/361/CE gli effettivi e soglie finanziarie che definiscono le categorie di imprese sono i seguenti:</w:t>
      </w:r>
    </w:p>
    <w:p w14:paraId="17FAB32F" w14:textId="77777777" w:rsidR="00BB70A7" w:rsidRPr="00D7066E" w:rsidRDefault="00BB70A7" w:rsidP="00075AEF">
      <w:pPr>
        <w:ind w:left="284"/>
        <w:rPr>
          <w:sz w:val="16"/>
          <w:szCs w:val="16"/>
          <w:lang w:val="it-IT"/>
        </w:rPr>
      </w:pPr>
      <w:r w:rsidRPr="00D7066E">
        <w:rPr>
          <w:sz w:val="16"/>
          <w:szCs w:val="16"/>
          <w:lang w:val="it-IT"/>
        </w:rPr>
        <w:t>1. La categoria delle microimprese delle piccole imprese e delle medie imprese (PMI) è costituita da imprese che occupano meno di 250 persone, il cui fatturato annuo non supera i 50 milioni di EUR oppure il cui totale di bilancio annuo non supera i 43 milioni di EUR.</w:t>
      </w:r>
    </w:p>
    <w:p w14:paraId="07B8DF7B" w14:textId="77777777" w:rsidR="00BB70A7" w:rsidRPr="00D7066E" w:rsidRDefault="00BB70A7" w:rsidP="00075AEF">
      <w:pPr>
        <w:ind w:left="284"/>
        <w:rPr>
          <w:sz w:val="16"/>
          <w:szCs w:val="16"/>
          <w:lang w:val="it-IT"/>
        </w:rPr>
      </w:pPr>
      <w:r w:rsidRPr="00D7066E">
        <w:rPr>
          <w:sz w:val="16"/>
          <w:szCs w:val="16"/>
          <w:lang w:val="it-IT"/>
        </w:rPr>
        <w:t xml:space="preserve">2. Nella categoria delle PMI si definisce piccola impresa un'impresa che occupa meno di 50 persone e realizza un fatturato annuo o un totale di bilancio annuo non superiori a 10 milioni di EUR. </w:t>
      </w:r>
    </w:p>
    <w:p w14:paraId="5A621725" w14:textId="77777777" w:rsidR="00BB70A7" w:rsidRPr="00D7066E" w:rsidRDefault="00BB70A7" w:rsidP="00075AEF">
      <w:pPr>
        <w:ind w:left="284"/>
        <w:rPr>
          <w:lang w:val="it-IT"/>
        </w:rPr>
      </w:pPr>
      <w:r w:rsidRPr="00D7066E">
        <w:rPr>
          <w:sz w:val="16"/>
          <w:szCs w:val="16"/>
          <w:lang w:val="it-IT"/>
        </w:rPr>
        <w:t>3. Nella categoria delle PMI si definisce microimpresa un'impresa che occupa meno di 10 persone e realizza un fatturato annuo oppure un totale di bilancio annuo non superiori a 2 milioni di EUR.</w:t>
      </w:r>
    </w:p>
  </w:endnote>
  <w:endnote w:id="13">
    <w:p w14:paraId="3B7AA583" w14:textId="5B72A1D2" w:rsidR="00BB70A7" w:rsidRPr="00D7066E" w:rsidRDefault="00BB70A7" w:rsidP="009A17F5">
      <w:pPr>
        <w:pStyle w:val="FootnoteText"/>
        <w:ind w:left="284" w:hanging="284"/>
        <w:jc w:val="both"/>
        <w:rPr>
          <w:sz w:val="16"/>
          <w:szCs w:val="16"/>
        </w:rPr>
      </w:pPr>
      <w:r w:rsidRPr="00D7066E">
        <w:rPr>
          <w:rStyle w:val="EndnoteReference"/>
          <w:sz w:val="16"/>
          <w:szCs w:val="16"/>
        </w:rPr>
        <w:endnoteRef/>
      </w:r>
      <w:r w:rsidRPr="00D7066E">
        <w:rPr>
          <w:sz w:val="16"/>
          <w:szCs w:val="16"/>
        </w:rPr>
        <w:tab/>
        <w:t>Da attestare ai sensi dell’art. 104 d.lgs. 36/2023 solo se l’offerente non possiede, o possiede solo in parte, i requisiti di ordine speciale.</w:t>
      </w:r>
    </w:p>
  </w:endnote>
  <w:endnote w:id="14">
    <w:p w14:paraId="6B2C677C" w14:textId="77777777" w:rsidR="00BB70A7" w:rsidRPr="00D7066E" w:rsidRDefault="00BB70A7" w:rsidP="009A17F5">
      <w:pPr>
        <w:pStyle w:val="FootnoteText"/>
        <w:ind w:left="284" w:hanging="284"/>
        <w:jc w:val="both"/>
        <w:rPr>
          <w:sz w:val="16"/>
          <w:szCs w:val="16"/>
        </w:rPr>
      </w:pPr>
      <w:r w:rsidRPr="00D7066E">
        <w:rPr>
          <w:rStyle w:val="EndnoteReference"/>
          <w:sz w:val="16"/>
          <w:szCs w:val="16"/>
        </w:rPr>
        <w:endnoteRef/>
      </w:r>
      <w:r w:rsidRPr="00D7066E">
        <w:rPr>
          <w:sz w:val="16"/>
          <w:szCs w:val="16"/>
        </w:rPr>
        <w:tab/>
        <w:t>Elencare ciascuno dei requisiti di ordine speciale previsti che il concorrente non possiede in proprio e la misura percentuale o il valore (euro) di detti requisiti.</w:t>
      </w:r>
    </w:p>
  </w:endnote>
  <w:endnote w:id="15">
    <w:p w14:paraId="218AE08F" w14:textId="77777777" w:rsidR="00BB70A7" w:rsidRPr="00D7066E" w:rsidRDefault="00BB70A7" w:rsidP="009A17F5">
      <w:pPr>
        <w:pStyle w:val="FootnoteText"/>
        <w:ind w:left="284" w:hanging="284"/>
        <w:jc w:val="both"/>
        <w:rPr>
          <w:sz w:val="16"/>
          <w:szCs w:val="16"/>
        </w:rPr>
      </w:pPr>
      <w:r w:rsidRPr="00D7066E">
        <w:rPr>
          <w:rStyle w:val="EndnoteReference"/>
          <w:sz w:val="16"/>
          <w:szCs w:val="16"/>
        </w:rPr>
        <w:endnoteRef/>
      </w:r>
      <w:r w:rsidRPr="00D7066E">
        <w:rPr>
          <w:sz w:val="16"/>
          <w:szCs w:val="16"/>
        </w:rPr>
        <w:tab/>
        <w:t xml:space="preserve">Denominazione, sede legale ed indicazioni generali dell’/e impresa/e ausiliaria/e </w:t>
      </w:r>
      <w:proofErr w:type="spellStart"/>
      <w:r w:rsidRPr="00D7066E">
        <w:rPr>
          <w:sz w:val="16"/>
          <w:szCs w:val="16"/>
        </w:rPr>
        <w:t>e</w:t>
      </w:r>
      <w:proofErr w:type="spellEnd"/>
      <w:r w:rsidRPr="00D7066E">
        <w:rPr>
          <w:sz w:val="16"/>
          <w:szCs w:val="16"/>
        </w:rPr>
        <w:t xml:space="preserve"> requisiti, per i quali intende avvalersi.</w:t>
      </w:r>
    </w:p>
  </w:endnote>
  <w:endnote w:id="16">
    <w:p w14:paraId="5B2FB914" w14:textId="57B6DB91" w:rsidR="005F5523" w:rsidRPr="00D7066E" w:rsidRDefault="005F5523" w:rsidP="005F5523">
      <w:pPr>
        <w:pStyle w:val="FootnoteText"/>
        <w:ind w:left="284" w:hanging="284"/>
        <w:jc w:val="both"/>
        <w:rPr>
          <w:sz w:val="16"/>
          <w:szCs w:val="16"/>
        </w:rPr>
      </w:pPr>
      <w:r w:rsidRPr="00D7066E">
        <w:rPr>
          <w:rStyle w:val="EndnoteReference"/>
          <w:sz w:val="16"/>
          <w:szCs w:val="16"/>
        </w:rPr>
        <w:endnoteRef/>
      </w:r>
      <w:r w:rsidRPr="00D7066E">
        <w:rPr>
          <w:sz w:val="16"/>
          <w:szCs w:val="16"/>
        </w:rPr>
        <w:tab/>
        <w:t>Da attestare ai sensi dell’art. 104 d.lgs. 36/2023 solo se l’offerente non possiede, o possiede solo in parte, i requisiti di ordine speciale.</w:t>
      </w:r>
    </w:p>
  </w:endnote>
  <w:endnote w:id="17">
    <w:p w14:paraId="561EAF1D" w14:textId="77777777" w:rsidR="005F5523" w:rsidRPr="001C5156" w:rsidRDefault="005F5523" w:rsidP="005F5523">
      <w:pPr>
        <w:pStyle w:val="FootnoteText"/>
        <w:ind w:left="284" w:hanging="284"/>
        <w:jc w:val="both"/>
        <w:rPr>
          <w:sz w:val="16"/>
          <w:szCs w:val="16"/>
        </w:rPr>
      </w:pPr>
      <w:r w:rsidRPr="00D7066E">
        <w:rPr>
          <w:rStyle w:val="EndnoteReference"/>
          <w:sz w:val="16"/>
          <w:szCs w:val="16"/>
        </w:rPr>
        <w:endnoteRef/>
      </w:r>
      <w:r w:rsidRPr="00D7066E">
        <w:rPr>
          <w:sz w:val="16"/>
          <w:szCs w:val="16"/>
        </w:rPr>
        <w:tab/>
        <w:t xml:space="preserve">Denominazione, sede legale ed indicazioni generali dell’/e impresa/e ausiliaria/e </w:t>
      </w:r>
      <w:proofErr w:type="spellStart"/>
      <w:r w:rsidRPr="00D7066E">
        <w:rPr>
          <w:sz w:val="16"/>
          <w:szCs w:val="16"/>
        </w:rPr>
        <w:t>e</w:t>
      </w:r>
      <w:proofErr w:type="spellEnd"/>
      <w:r w:rsidRPr="00D7066E">
        <w:rPr>
          <w:sz w:val="16"/>
          <w:szCs w:val="16"/>
        </w:rPr>
        <w:t xml:space="preserve"> requisiti, per i quali intende avvalersi.</w:t>
      </w:r>
    </w:p>
  </w:endnote>
  <w:endnote w:id="18">
    <w:p w14:paraId="67D57FA0" w14:textId="464010E7" w:rsidR="00BB70A7" w:rsidRPr="005252DE" w:rsidRDefault="00BB70A7" w:rsidP="00D7066E">
      <w:pPr>
        <w:pStyle w:val="EndnoteText"/>
        <w:jc w:val="both"/>
        <w:rPr>
          <w:sz w:val="16"/>
          <w:szCs w:val="16"/>
          <w:lang w:val="it-I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FA1E" w14:textId="77777777" w:rsidR="00BB70A7" w:rsidRDefault="00BB70A7">
    <w:pPr>
      <w:pStyle w:val="Footer"/>
      <w:tabs>
        <w:tab w:val="clear" w:pos="4536"/>
        <w:tab w:val="clear" w:pos="9072"/>
      </w:tabs>
      <w:spacing w:line="20" w:lineRule="exac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CDA7" w14:textId="77777777" w:rsidR="00BB70A7" w:rsidRPr="002773D5" w:rsidRDefault="00BB70A7">
    <w:pPr>
      <w:pStyle w:val="Footer"/>
      <w:tabs>
        <w:tab w:val="clear" w:pos="4536"/>
        <w:tab w:val="clear" w:pos="9072"/>
      </w:tabs>
      <w:spacing w:line="20" w:lineRule="exact"/>
      <w:rPr>
        <w:lang w:val="de-DE"/>
      </w:rPr>
    </w:pPr>
  </w:p>
  <w:p w14:paraId="1119662C" w14:textId="77777777" w:rsidR="00BB70A7" w:rsidRPr="002A0D9E" w:rsidRDefault="00BB70A7">
    <w:pPr>
      <w:pStyle w:val="Footer"/>
      <w:tabs>
        <w:tab w:val="clear" w:pos="4536"/>
        <w:tab w:val="clear" w:pos="9072"/>
      </w:tabs>
      <w:spacing w:line="20" w:lineRule="exact"/>
      <w:rPr>
        <w:sz w:val="16"/>
        <w:szCs w:val="16"/>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8930" w14:textId="77777777" w:rsidR="00AF239E" w:rsidRDefault="00AF239E" w:rsidP="00092646">
      <w:r>
        <w:separator/>
      </w:r>
    </w:p>
  </w:footnote>
  <w:footnote w:type="continuationSeparator" w:id="0">
    <w:p w14:paraId="1E7448B7" w14:textId="77777777" w:rsidR="00AF239E" w:rsidRDefault="00AF239E" w:rsidP="000926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5E7F" w14:textId="77777777" w:rsidR="00BB70A7" w:rsidRDefault="00BB70A7">
    <w:pPr>
      <w:pStyle w:val="Header"/>
      <w:tabs>
        <w:tab w:val="clear" w:pos="4536"/>
        <w:tab w:val="clear"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B490A" w14:textId="72F4A8A2" w:rsidR="00BB70A7" w:rsidRPr="00C814E9" w:rsidRDefault="0003517B">
    <w:pPr>
      <w:pStyle w:val="Header"/>
      <w:tabs>
        <w:tab w:val="clear" w:pos="4536"/>
        <w:tab w:val="clear" w:pos="9072"/>
      </w:tabs>
      <w:spacing w:line="140" w:lineRule="exact"/>
      <w:rPr>
        <w:sz w:val="18"/>
        <w:szCs w:val="18"/>
        <w:lang w:val="it-IT"/>
      </w:rPr>
    </w:pPr>
    <w:r>
      <w:rPr>
        <w:noProof/>
        <w:sz w:val="18"/>
        <w:szCs w:val="18"/>
        <w:lang w:val="it-IT"/>
      </w:rPr>
      <w:drawing>
        <wp:anchor distT="0" distB="0" distL="114300" distR="114300" simplePos="0" relativeHeight="251659264" behindDoc="0" locked="0" layoutInCell="1" allowOverlap="1" wp14:anchorId="2EF64CA8" wp14:editId="35A335CE">
          <wp:simplePos x="0" y="0"/>
          <wp:positionH relativeFrom="margin">
            <wp:posOffset>0</wp:posOffset>
          </wp:positionH>
          <wp:positionV relativeFrom="paragraph">
            <wp:posOffset>85725</wp:posOffset>
          </wp:positionV>
          <wp:extent cx="2103120" cy="603250"/>
          <wp:effectExtent l="0" t="0" r="0" b="6350"/>
          <wp:wrapSquare wrapText="bothSides"/>
          <wp:docPr id="389013316"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13316" name="Picture 1"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3120" cy="6032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rPr>
        <w:rFonts w:cs="Times New Roman"/>
      </w:rPr>
    </w:lvl>
    <w:lvl w:ilvl="1">
      <w:start w:val="1"/>
      <w:numFmt w:val="none"/>
      <w:pStyle w:val="Heading2"/>
      <w:lvlText w:val=""/>
      <w:lvlJc w:val="left"/>
      <w:pPr>
        <w:tabs>
          <w:tab w:val="num" w:pos="576"/>
        </w:tabs>
        <w:ind w:left="576" w:hanging="576"/>
      </w:pPr>
      <w:rPr>
        <w:rFonts w:cs="Times New Roman"/>
      </w:rPr>
    </w:lvl>
    <w:lvl w:ilvl="2">
      <w:start w:val="1"/>
      <w:numFmt w:val="none"/>
      <w:lvlText w:val=""/>
      <w:lvlJc w:val="left"/>
      <w:pPr>
        <w:tabs>
          <w:tab w:val="num" w:pos="720"/>
        </w:tabs>
        <w:ind w:left="720" w:hanging="720"/>
      </w:pPr>
      <w:rPr>
        <w:rFonts w:cs="Times New Roman"/>
      </w:rPr>
    </w:lvl>
    <w:lvl w:ilvl="3">
      <w:start w:val="1"/>
      <w:numFmt w:val="none"/>
      <w:lvlText w:val=""/>
      <w:lvlJc w:val="left"/>
      <w:pPr>
        <w:tabs>
          <w:tab w:val="num" w:pos="864"/>
        </w:tabs>
        <w:ind w:left="864" w:hanging="864"/>
      </w:pPr>
      <w:rPr>
        <w:rFonts w:cs="Times New Roman"/>
      </w:rPr>
    </w:lvl>
    <w:lvl w:ilvl="4">
      <w:start w:val="1"/>
      <w:numFmt w:val="none"/>
      <w:lvlText w:val=""/>
      <w:lvlJc w:val="left"/>
      <w:pPr>
        <w:tabs>
          <w:tab w:val="num" w:pos="1008"/>
        </w:tabs>
        <w:ind w:left="1008" w:hanging="1008"/>
      </w:pPr>
      <w:rPr>
        <w:rFonts w:cs="Times New Roman"/>
      </w:rPr>
    </w:lvl>
    <w:lvl w:ilvl="5">
      <w:start w:val="1"/>
      <w:numFmt w:val="none"/>
      <w:lvlText w:val=""/>
      <w:lvlJc w:val="left"/>
      <w:pPr>
        <w:tabs>
          <w:tab w:val="num" w:pos="1152"/>
        </w:tabs>
        <w:ind w:left="1152" w:hanging="1152"/>
      </w:pPr>
      <w:rPr>
        <w:rFonts w:cs="Times New Roman"/>
      </w:rPr>
    </w:lvl>
    <w:lvl w:ilvl="6">
      <w:start w:val="1"/>
      <w:numFmt w:val="none"/>
      <w:lvlText w:val=""/>
      <w:lvlJc w:val="left"/>
      <w:pPr>
        <w:tabs>
          <w:tab w:val="num" w:pos="1296"/>
        </w:tabs>
        <w:ind w:left="1296" w:hanging="1296"/>
      </w:pPr>
      <w:rPr>
        <w:rFonts w:cs="Times New Roman"/>
      </w:rPr>
    </w:lvl>
    <w:lvl w:ilvl="7">
      <w:start w:val="1"/>
      <w:numFmt w:val="none"/>
      <w:lvlText w:val=""/>
      <w:lvlJc w:val="left"/>
      <w:pPr>
        <w:tabs>
          <w:tab w:val="num" w:pos="1440"/>
        </w:tabs>
        <w:ind w:left="1440" w:hanging="1440"/>
      </w:pPr>
      <w:rPr>
        <w:rFonts w:cs="Times New Roman"/>
      </w:rPr>
    </w:lvl>
    <w:lvl w:ilvl="8">
      <w:start w:val="1"/>
      <w:numFmt w:val="none"/>
      <w:lvlText w:val=""/>
      <w:lvlJc w:val="left"/>
      <w:pPr>
        <w:tabs>
          <w:tab w:val="num" w:pos="1584"/>
        </w:tabs>
        <w:ind w:left="1584" w:hanging="1584"/>
      </w:pPr>
      <w:rPr>
        <w:rFonts w:cs="Times New Roman"/>
      </w:rPr>
    </w:lvl>
  </w:abstractNum>
  <w:abstractNum w:abstractNumId="1" w15:restartNumberingAfterBreak="0">
    <w:nsid w:val="00000002"/>
    <w:multiLevelType w:val="singleLevel"/>
    <w:tmpl w:val="00000002"/>
    <w:name w:val="WW8Num10"/>
    <w:lvl w:ilvl="0">
      <w:start w:val="1"/>
      <w:numFmt w:val="bullet"/>
      <w:lvlText w:val="−"/>
      <w:lvlJc w:val="left"/>
      <w:pPr>
        <w:tabs>
          <w:tab w:val="num" w:pos="1440"/>
        </w:tabs>
        <w:ind w:left="1440" w:hanging="360"/>
      </w:pPr>
      <w:rPr>
        <w:rFonts w:ascii="Arial" w:hAnsi="Arial"/>
      </w:rPr>
    </w:lvl>
  </w:abstractNum>
  <w:abstractNum w:abstractNumId="2" w15:restartNumberingAfterBreak="0">
    <w:nsid w:val="00000003"/>
    <w:multiLevelType w:val="singleLevel"/>
    <w:tmpl w:val="7922772C"/>
    <w:name w:val="WW8Num14"/>
    <w:lvl w:ilvl="0">
      <w:start w:val="1"/>
      <w:numFmt w:val="decimal"/>
      <w:lvlText w:val="%1)"/>
      <w:lvlJc w:val="left"/>
      <w:pPr>
        <w:tabs>
          <w:tab w:val="num" w:pos="360"/>
        </w:tabs>
        <w:ind w:left="360" w:hanging="360"/>
      </w:pPr>
      <w:rPr>
        <w:rFonts w:cs="Times New Roman"/>
        <w:b w:val="0"/>
        <w:i w:val="0"/>
      </w:rPr>
    </w:lvl>
  </w:abstractNum>
  <w:abstractNum w:abstractNumId="3" w15:restartNumberingAfterBreak="0">
    <w:nsid w:val="00000004"/>
    <w:multiLevelType w:val="singleLevel"/>
    <w:tmpl w:val="00000004"/>
    <w:name w:val="WW8Num15"/>
    <w:lvl w:ilvl="0">
      <w:start w:val="1"/>
      <w:numFmt w:val="bullet"/>
      <w:lvlText w:val="-"/>
      <w:lvlJc w:val="left"/>
      <w:pPr>
        <w:tabs>
          <w:tab w:val="num" w:pos="720"/>
        </w:tabs>
        <w:ind w:left="720" w:hanging="360"/>
      </w:pPr>
      <w:rPr>
        <w:rFonts w:ascii="Arial" w:hAnsi="Arial"/>
      </w:rPr>
    </w:lvl>
  </w:abstractNum>
  <w:abstractNum w:abstractNumId="4" w15:restartNumberingAfterBreak="0">
    <w:nsid w:val="00000005"/>
    <w:multiLevelType w:val="singleLevel"/>
    <w:tmpl w:val="00000005"/>
    <w:name w:val="WW8Num25"/>
    <w:lvl w:ilvl="0">
      <w:start w:val="1"/>
      <w:numFmt w:val="lowerLetter"/>
      <w:lvlText w:val="%1)"/>
      <w:lvlJc w:val="left"/>
      <w:pPr>
        <w:tabs>
          <w:tab w:val="num" w:pos="502"/>
        </w:tabs>
        <w:ind w:left="502" w:hanging="360"/>
      </w:pPr>
      <w:rPr>
        <w:rFonts w:cs="Times New Roman"/>
        <w:color w:val="000000"/>
        <w:sz w:val="16"/>
        <w:szCs w:val="16"/>
      </w:rPr>
    </w:lvl>
  </w:abstractNum>
  <w:abstractNum w:abstractNumId="5" w15:restartNumberingAfterBreak="0">
    <w:nsid w:val="04932327"/>
    <w:multiLevelType w:val="hybridMultilevel"/>
    <w:tmpl w:val="82E4EF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51356B4"/>
    <w:multiLevelType w:val="hybridMultilevel"/>
    <w:tmpl w:val="69649FAA"/>
    <w:lvl w:ilvl="0" w:tplc="5D5876AE">
      <w:numFmt w:val="bullet"/>
      <w:lvlText w:val="-"/>
      <w:lvlJc w:val="left"/>
      <w:pPr>
        <w:tabs>
          <w:tab w:val="num" w:pos="720"/>
        </w:tabs>
        <w:ind w:left="720" w:hanging="360"/>
      </w:pPr>
      <w:rPr>
        <w:rFonts w:ascii="Arial" w:eastAsia="Times New Roman" w:hAnsi="Arial" w:cs="Arial" w:hint="default"/>
        <w:i w: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A8124A"/>
    <w:multiLevelType w:val="hybridMultilevel"/>
    <w:tmpl w:val="B17C7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CC48F3"/>
    <w:multiLevelType w:val="hybridMultilevel"/>
    <w:tmpl w:val="87D469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09E2C1F"/>
    <w:multiLevelType w:val="hybridMultilevel"/>
    <w:tmpl w:val="9C94581A"/>
    <w:lvl w:ilvl="0" w:tplc="508A1C82">
      <w:start w:val="1"/>
      <w:numFmt w:val="lowerLetter"/>
      <w:lvlText w:val="%1)"/>
      <w:lvlJc w:val="left"/>
      <w:pPr>
        <w:tabs>
          <w:tab w:val="num" w:pos="2007"/>
        </w:tabs>
        <w:ind w:left="2007" w:hanging="360"/>
      </w:pPr>
      <w:rPr>
        <w:rFonts w:hint="default"/>
      </w:rPr>
    </w:lvl>
    <w:lvl w:ilvl="1" w:tplc="04070019" w:tentative="1">
      <w:start w:val="1"/>
      <w:numFmt w:val="lowerLetter"/>
      <w:lvlText w:val="%2."/>
      <w:lvlJc w:val="left"/>
      <w:pPr>
        <w:tabs>
          <w:tab w:val="num" w:pos="2007"/>
        </w:tabs>
        <w:ind w:left="2007" w:hanging="360"/>
      </w:pPr>
    </w:lvl>
    <w:lvl w:ilvl="2" w:tplc="0407001B" w:tentative="1">
      <w:start w:val="1"/>
      <w:numFmt w:val="lowerRoman"/>
      <w:lvlText w:val="%3."/>
      <w:lvlJc w:val="right"/>
      <w:pPr>
        <w:tabs>
          <w:tab w:val="num" w:pos="2727"/>
        </w:tabs>
        <w:ind w:left="2727" w:hanging="180"/>
      </w:pPr>
    </w:lvl>
    <w:lvl w:ilvl="3" w:tplc="0407000F" w:tentative="1">
      <w:start w:val="1"/>
      <w:numFmt w:val="decimal"/>
      <w:lvlText w:val="%4."/>
      <w:lvlJc w:val="left"/>
      <w:pPr>
        <w:tabs>
          <w:tab w:val="num" w:pos="3447"/>
        </w:tabs>
        <w:ind w:left="3447" w:hanging="360"/>
      </w:pPr>
    </w:lvl>
    <w:lvl w:ilvl="4" w:tplc="04070019" w:tentative="1">
      <w:start w:val="1"/>
      <w:numFmt w:val="lowerLetter"/>
      <w:lvlText w:val="%5."/>
      <w:lvlJc w:val="left"/>
      <w:pPr>
        <w:tabs>
          <w:tab w:val="num" w:pos="4167"/>
        </w:tabs>
        <w:ind w:left="4167" w:hanging="360"/>
      </w:pPr>
    </w:lvl>
    <w:lvl w:ilvl="5" w:tplc="0407001B" w:tentative="1">
      <w:start w:val="1"/>
      <w:numFmt w:val="lowerRoman"/>
      <w:lvlText w:val="%6."/>
      <w:lvlJc w:val="right"/>
      <w:pPr>
        <w:tabs>
          <w:tab w:val="num" w:pos="4887"/>
        </w:tabs>
        <w:ind w:left="4887" w:hanging="180"/>
      </w:pPr>
    </w:lvl>
    <w:lvl w:ilvl="6" w:tplc="0407000F" w:tentative="1">
      <w:start w:val="1"/>
      <w:numFmt w:val="decimal"/>
      <w:lvlText w:val="%7."/>
      <w:lvlJc w:val="left"/>
      <w:pPr>
        <w:tabs>
          <w:tab w:val="num" w:pos="5607"/>
        </w:tabs>
        <w:ind w:left="5607" w:hanging="360"/>
      </w:pPr>
    </w:lvl>
    <w:lvl w:ilvl="7" w:tplc="04070019" w:tentative="1">
      <w:start w:val="1"/>
      <w:numFmt w:val="lowerLetter"/>
      <w:lvlText w:val="%8."/>
      <w:lvlJc w:val="left"/>
      <w:pPr>
        <w:tabs>
          <w:tab w:val="num" w:pos="6327"/>
        </w:tabs>
        <w:ind w:left="6327" w:hanging="360"/>
      </w:pPr>
    </w:lvl>
    <w:lvl w:ilvl="8" w:tplc="0407001B" w:tentative="1">
      <w:start w:val="1"/>
      <w:numFmt w:val="lowerRoman"/>
      <w:lvlText w:val="%9."/>
      <w:lvlJc w:val="right"/>
      <w:pPr>
        <w:tabs>
          <w:tab w:val="num" w:pos="7047"/>
        </w:tabs>
        <w:ind w:left="7047" w:hanging="180"/>
      </w:pPr>
    </w:lvl>
  </w:abstractNum>
  <w:abstractNum w:abstractNumId="10" w15:restartNumberingAfterBreak="0">
    <w:nsid w:val="10EE3226"/>
    <w:multiLevelType w:val="hybridMultilevel"/>
    <w:tmpl w:val="0DB2D50A"/>
    <w:lvl w:ilvl="0" w:tplc="8E3AC0C8">
      <w:start w:val="1"/>
      <w:numFmt w:val="bullet"/>
      <w:lvlText w:val="-"/>
      <w:lvlJc w:val="left"/>
      <w:pPr>
        <w:tabs>
          <w:tab w:val="num" w:pos="397"/>
        </w:tabs>
        <w:ind w:left="397" w:hanging="284"/>
      </w:pPr>
      <w:rPr>
        <w:rFonts w:ascii="Arial" w:hAnsi="Arial" w:hint="default"/>
        <w:b/>
        <w:bCs/>
        <w:i w:val="0"/>
        <w:iCs w:val="0"/>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6B393E"/>
    <w:multiLevelType w:val="hybridMultilevel"/>
    <w:tmpl w:val="B34AB096"/>
    <w:lvl w:ilvl="0" w:tplc="10CCBA9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1F435C3"/>
    <w:multiLevelType w:val="hybridMultilevel"/>
    <w:tmpl w:val="F0768EC0"/>
    <w:lvl w:ilvl="0" w:tplc="E27E9866">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D2117C"/>
    <w:multiLevelType w:val="hybridMultilevel"/>
    <w:tmpl w:val="E160CDDE"/>
    <w:lvl w:ilvl="0" w:tplc="F50C620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26D43B36"/>
    <w:multiLevelType w:val="hybridMultilevel"/>
    <w:tmpl w:val="0CDE01B2"/>
    <w:lvl w:ilvl="0" w:tplc="C6D6B636">
      <w:start w:val="1"/>
      <w:numFmt w:val="bullet"/>
      <w:lvlText w:val="-"/>
      <w:lvlJc w:val="left"/>
      <w:pPr>
        <w:tabs>
          <w:tab w:val="num" w:pos="720"/>
        </w:tabs>
        <w:ind w:left="720" w:hanging="360"/>
      </w:pPr>
      <w:rPr>
        <w:rFonts w:ascii="Arial" w:eastAsia="Times New Roman" w:hAnsi="Arial" w:cs="Aria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15587D"/>
    <w:multiLevelType w:val="hybridMultilevel"/>
    <w:tmpl w:val="323EFD42"/>
    <w:lvl w:ilvl="0" w:tplc="04070017">
      <w:start w:val="1"/>
      <w:numFmt w:val="lowerLetter"/>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2CCB1CFD"/>
    <w:multiLevelType w:val="hybridMultilevel"/>
    <w:tmpl w:val="7A28AE72"/>
    <w:lvl w:ilvl="0" w:tplc="508A1C82">
      <w:start w:val="1"/>
      <w:numFmt w:val="lowerLetter"/>
      <w:lvlText w:val="%1)"/>
      <w:lvlJc w:val="left"/>
      <w:pPr>
        <w:tabs>
          <w:tab w:val="num" w:pos="1582"/>
        </w:tabs>
        <w:ind w:left="1582" w:hanging="360"/>
      </w:pPr>
      <w:rPr>
        <w:rFonts w:hint="default"/>
      </w:rPr>
    </w:lvl>
    <w:lvl w:ilvl="1" w:tplc="04070019" w:tentative="1">
      <w:start w:val="1"/>
      <w:numFmt w:val="lowerLetter"/>
      <w:lvlText w:val="%2."/>
      <w:lvlJc w:val="left"/>
      <w:pPr>
        <w:tabs>
          <w:tab w:val="num" w:pos="1582"/>
        </w:tabs>
        <w:ind w:left="1582" w:hanging="360"/>
      </w:pPr>
    </w:lvl>
    <w:lvl w:ilvl="2" w:tplc="0407001B" w:tentative="1">
      <w:start w:val="1"/>
      <w:numFmt w:val="lowerRoman"/>
      <w:lvlText w:val="%3."/>
      <w:lvlJc w:val="right"/>
      <w:pPr>
        <w:tabs>
          <w:tab w:val="num" w:pos="2302"/>
        </w:tabs>
        <w:ind w:left="2302" w:hanging="180"/>
      </w:pPr>
    </w:lvl>
    <w:lvl w:ilvl="3" w:tplc="0407000F" w:tentative="1">
      <w:start w:val="1"/>
      <w:numFmt w:val="decimal"/>
      <w:lvlText w:val="%4."/>
      <w:lvlJc w:val="left"/>
      <w:pPr>
        <w:tabs>
          <w:tab w:val="num" w:pos="3022"/>
        </w:tabs>
        <w:ind w:left="3022" w:hanging="360"/>
      </w:pPr>
    </w:lvl>
    <w:lvl w:ilvl="4" w:tplc="04070019" w:tentative="1">
      <w:start w:val="1"/>
      <w:numFmt w:val="lowerLetter"/>
      <w:lvlText w:val="%5."/>
      <w:lvlJc w:val="left"/>
      <w:pPr>
        <w:tabs>
          <w:tab w:val="num" w:pos="3742"/>
        </w:tabs>
        <w:ind w:left="3742" w:hanging="360"/>
      </w:pPr>
    </w:lvl>
    <w:lvl w:ilvl="5" w:tplc="0407001B" w:tentative="1">
      <w:start w:val="1"/>
      <w:numFmt w:val="lowerRoman"/>
      <w:lvlText w:val="%6."/>
      <w:lvlJc w:val="right"/>
      <w:pPr>
        <w:tabs>
          <w:tab w:val="num" w:pos="4462"/>
        </w:tabs>
        <w:ind w:left="4462" w:hanging="180"/>
      </w:pPr>
    </w:lvl>
    <w:lvl w:ilvl="6" w:tplc="0407000F" w:tentative="1">
      <w:start w:val="1"/>
      <w:numFmt w:val="decimal"/>
      <w:lvlText w:val="%7."/>
      <w:lvlJc w:val="left"/>
      <w:pPr>
        <w:tabs>
          <w:tab w:val="num" w:pos="5182"/>
        </w:tabs>
        <w:ind w:left="5182" w:hanging="360"/>
      </w:pPr>
    </w:lvl>
    <w:lvl w:ilvl="7" w:tplc="04070019" w:tentative="1">
      <w:start w:val="1"/>
      <w:numFmt w:val="lowerLetter"/>
      <w:lvlText w:val="%8."/>
      <w:lvlJc w:val="left"/>
      <w:pPr>
        <w:tabs>
          <w:tab w:val="num" w:pos="5902"/>
        </w:tabs>
        <w:ind w:left="5902" w:hanging="360"/>
      </w:pPr>
    </w:lvl>
    <w:lvl w:ilvl="8" w:tplc="0407001B" w:tentative="1">
      <w:start w:val="1"/>
      <w:numFmt w:val="lowerRoman"/>
      <w:lvlText w:val="%9."/>
      <w:lvlJc w:val="right"/>
      <w:pPr>
        <w:tabs>
          <w:tab w:val="num" w:pos="6622"/>
        </w:tabs>
        <w:ind w:left="6622" w:hanging="180"/>
      </w:pPr>
    </w:lvl>
  </w:abstractNum>
  <w:abstractNum w:abstractNumId="17" w15:restartNumberingAfterBreak="0">
    <w:nsid w:val="348332CA"/>
    <w:multiLevelType w:val="hybridMultilevel"/>
    <w:tmpl w:val="8496FD1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607584F"/>
    <w:multiLevelType w:val="hybridMultilevel"/>
    <w:tmpl w:val="0C7A1116"/>
    <w:lvl w:ilvl="0" w:tplc="04070017">
      <w:start w:val="1"/>
      <w:numFmt w:val="lowerLetter"/>
      <w:lvlText w:val="%1)"/>
      <w:lvlJc w:val="left"/>
      <w:pPr>
        <w:tabs>
          <w:tab w:val="num" w:pos="1197"/>
        </w:tabs>
        <w:ind w:left="1197" w:hanging="360"/>
      </w:pPr>
    </w:lvl>
    <w:lvl w:ilvl="1" w:tplc="04070019" w:tentative="1">
      <w:start w:val="1"/>
      <w:numFmt w:val="lowerLetter"/>
      <w:lvlText w:val="%2."/>
      <w:lvlJc w:val="left"/>
      <w:pPr>
        <w:tabs>
          <w:tab w:val="num" w:pos="1917"/>
        </w:tabs>
        <w:ind w:left="1917" w:hanging="360"/>
      </w:pPr>
    </w:lvl>
    <w:lvl w:ilvl="2" w:tplc="0407001B" w:tentative="1">
      <w:start w:val="1"/>
      <w:numFmt w:val="lowerRoman"/>
      <w:lvlText w:val="%3."/>
      <w:lvlJc w:val="right"/>
      <w:pPr>
        <w:tabs>
          <w:tab w:val="num" w:pos="2637"/>
        </w:tabs>
        <w:ind w:left="2637" w:hanging="180"/>
      </w:pPr>
    </w:lvl>
    <w:lvl w:ilvl="3" w:tplc="0407000F" w:tentative="1">
      <w:start w:val="1"/>
      <w:numFmt w:val="decimal"/>
      <w:lvlText w:val="%4."/>
      <w:lvlJc w:val="left"/>
      <w:pPr>
        <w:tabs>
          <w:tab w:val="num" w:pos="3357"/>
        </w:tabs>
        <w:ind w:left="3357" w:hanging="360"/>
      </w:pPr>
    </w:lvl>
    <w:lvl w:ilvl="4" w:tplc="04070019" w:tentative="1">
      <w:start w:val="1"/>
      <w:numFmt w:val="lowerLetter"/>
      <w:lvlText w:val="%5."/>
      <w:lvlJc w:val="left"/>
      <w:pPr>
        <w:tabs>
          <w:tab w:val="num" w:pos="4077"/>
        </w:tabs>
        <w:ind w:left="4077" w:hanging="360"/>
      </w:pPr>
    </w:lvl>
    <w:lvl w:ilvl="5" w:tplc="0407001B" w:tentative="1">
      <w:start w:val="1"/>
      <w:numFmt w:val="lowerRoman"/>
      <w:lvlText w:val="%6."/>
      <w:lvlJc w:val="right"/>
      <w:pPr>
        <w:tabs>
          <w:tab w:val="num" w:pos="4797"/>
        </w:tabs>
        <w:ind w:left="4797" w:hanging="180"/>
      </w:pPr>
    </w:lvl>
    <w:lvl w:ilvl="6" w:tplc="0407000F" w:tentative="1">
      <w:start w:val="1"/>
      <w:numFmt w:val="decimal"/>
      <w:lvlText w:val="%7."/>
      <w:lvlJc w:val="left"/>
      <w:pPr>
        <w:tabs>
          <w:tab w:val="num" w:pos="5517"/>
        </w:tabs>
        <w:ind w:left="5517" w:hanging="360"/>
      </w:pPr>
    </w:lvl>
    <w:lvl w:ilvl="7" w:tplc="04070019" w:tentative="1">
      <w:start w:val="1"/>
      <w:numFmt w:val="lowerLetter"/>
      <w:lvlText w:val="%8."/>
      <w:lvlJc w:val="left"/>
      <w:pPr>
        <w:tabs>
          <w:tab w:val="num" w:pos="6237"/>
        </w:tabs>
        <w:ind w:left="6237" w:hanging="360"/>
      </w:pPr>
    </w:lvl>
    <w:lvl w:ilvl="8" w:tplc="0407001B" w:tentative="1">
      <w:start w:val="1"/>
      <w:numFmt w:val="lowerRoman"/>
      <w:lvlText w:val="%9."/>
      <w:lvlJc w:val="right"/>
      <w:pPr>
        <w:tabs>
          <w:tab w:val="num" w:pos="6957"/>
        </w:tabs>
        <w:ind w:left="6957" w:hanging="180"/>
      </w:pPr>
    </w:lvl>
  </w:abstractNum>
  <w:abstractNum w:abstractNumId="19" w15:restartNumberingAfterBreak="0">
    <w:nsid w:val="382107D9"/>
    <w:multiLevelType w:val="hybridMultilevel"/>
    <w:tmpl w:val="448887A6"/>
    <w:lvl w:ilvl="0" w:tplc="8D94E716">
      <w:start w:val="17"/>
      <w:numFmt w:val="lowerLetter"/>
      <w:lvlText w:val="%1)"/>
      <w:lvlJc w:val="left"/>
      <w:pPr>
        <w:tabs>
          <w:tab w:val="num" w:pos="1582"/>
        </w:tabs>
        <w:ind w:left="1582" w:hanging="360"/>
      </w:pPr>
      <w:rPr>
        <w:rFonts w:hint="default"/>
        <w:sz w:val="18"/>
        <w:szCs w:val="18"/>
      </w:rPr>
    </w:lvl>
    <w:lvl w:ilvl="1" w:tplc="04070019" w:tentative="1">
      <w:start w:val="1"/>
      <w:numFmt w:val="lowerLetter"/>
      <w:lvlText w:val="%2."/>
      <w:lvlJc w:val="left"/>
      <w:pPr>
        <w:tabs>
          <w:tab w:val="num" w:pos="2302"/>
        </w:tabs>
        <w:ind w:left="2302" w:hanging="360"/>
      </w:pPr>
    </w:lvl>
    <w:lvl w:ilvl="2" w:tplc="0407001B" w:tentative="1">
      <w:start w:val="1"/>
      <w:numFmt w:val="lowerRoman"/>
      <w:lvlText w:val="%3."/>
      <w:lvlJc w:val="right"/>
      <w:pPr>
        <w:tabs>
          <w:tab w:val="num" w:pos="3022"/>
        </w:tabs>
        <w:ind w:left="3022" w:hanging="180"/>
      </w:pPr>
    </w:lvl>
    <w:lvl w:ilvl="3" w:tplc="0407000F" w:tentative="1">
      <w:start w:val="1"/>
      <w:numFmt w:val="decimal"/>
      <w:lvlText w:val="%4."/>
      <w:lvlJc w:val="left"/>
      <w:pPr>
        <w:tabs>
          <w:tab w:val="num" w:pos="3742"/>
        </w:tabs>
        <w:ind w:left="3742" w:hanging="360"/>
      </w:pPr>
    </w:lvl>
    <w:lvl w:ilvl="4" w:tplc="04070019" w:tentative="1">
      <w:start w:val="1"/>
      <w:numFmt w:val="lowerLetter"/>
      <w:lvlText w:val="%5."/>
      <w:lvlJc w:val="left"/>
      <w:pPr>
        <w:tabs>
          <w:tab w:val="num" w:pos="4462"/>
        </w:tabs>
        <w:ind w:left="4462" w:hanging="360"/>
      </w:pPr>
    </w:lvl>
    <w:lvl w:ilvl="5" w:tplc="0407001B" w:tentative="1">
      <w:start w:val="1"/>
      <w:numFmt w:val="lowerRoman"/>
      <w:lvlText w:val="%6."/>
      <w:lvlJc w:val="right"/>
      <w:pPr>
        <w:tabs>
          <w:tab w:val="num" w:pos="5182"/>
        </w:tabs>
        <w:ind w:left="5182" w:hanging="180"/>
      </w:pPr>
    </w:lvl>
    <w:lvl w:ilvl="6" w:tplc="0407000F" w:tentative="1">
      <w:start w:val="1"/>
      <w:numFmt w:val="decimal"/>
      <w:lvlText w:val="%7."/>
      <w:lvlJc w:val="left"/>
      <w:pPr>
        <w:tabs>
          <w:tab w:val="num" w:pos="5902"/>
        </w:tabs>
        <w:ind w:left="5902" w:hanging="360"/>
      </w:pPr>
    </w:lvl>
    <w:lvl w:ilvl="7" w:tplc="04070019" w:tentative="1">
      <w:start w:val="1"/>
      <w:numFmt w:val="lowerLetter"/>
      <w:lvlText w:val="%8."/>
      <w:lvlJc w:val="left"/>
      <w:pPr>
        <w:tabs>
          <w:tab w:val="num" w:pos="6622"/>
        </w:tabs>
        <w:ind w:left="6622" w:hanging="360"/>
      </w:pPr>
    </w:lvl>
    <w:lvl w:ilvl="8" w:tplc="0407001B" w:tentative="1">
      <w:start w:val="1"/>
      <w:numFmt w:val="lowerRoman"/>
      <w:lvlText w:val="%9."/>
      <w:lvlJc w:val="right"/>
      <w:pPr>
        <w:tabs>
          <w:tab w:val="num" w:pos="7342"/>
        </w:tabs>
        <w:ind w:left="7342" w:hanging="180"/>
      </w:pPr>
    </w:lvl>
  </w:abstractNum>
  <w:abstractNum w:abstractNumId="20" w15:restartNumberingAfterBreak="0">
    <w:nsid w:val="41201BF6"/>
    <w:multiLevelType w:val="multilevel"/>
    <w:tmpl w:val="BCA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418F3"/>
    <w:multiLevelType w:val="hybridMultilevel"/>
    <w:tmpl w:val="CE621C9A"/>
    <w:lvl w:ilvl="0" w:tplc="3B42BCC2">
      <w:start w:val="1"/>
      <w:numFmt w:val="lowerLetter"/>
      <w:lvlText w:val="%1)"/>
      <w:lvlJc w:val="left"/>
      <w:pPr>
        <w:ind w:left="577" w:hanging="435"/>
      </w:pPr>
      <w:rPr>
        <w:rFonts w:hint="default"/>
        <w:strike w:val="0"/>
        <w:u w:val="none"/>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2" w15:restartNumberingAfterBreak="0">
    <w:nsid w:val="49075468"/>
    <w:multiLevelType w:val="hybridMultilevel"/>
    <w:tmpl w:val="AAE47D2A"/>
    <w:lvl w:ilvl="0" w:tplc="A3521160">
      <w:start w:val="1"/>
      <w:numFmt w:val="bullet"/>
      <w:lvlText w:val="-"/>
      <w:lvlJc w:val="left"/>
      <w:pPr>
        <w:tabs>
          <w:tab w:val="num" w:pos="1440"/>
        </w:tabs>
        <w:ind w:left="1440" w:hanging="360"/>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D51F75"/>
    <w:multiLevelType w:val="hybridMultilevel"/>
    <w:tmpl w:val="B516AEC4"/>
    <w:lvl w:ilvl="0" w:tplc="9528BEDC">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AE44851"/>
    <w:multiLevelType w:val="hybridMultilevel"/>
    <w:tmpl w:val="3CEEC3DC"/>
    <w:lvl w:ilvl="0" w:tplc="508A1C82">
      <w:start w:val="1"/>
      <w:numFmt w:val="lowerLetter"/>
      <w:lvlText w:val="%1)"/>
      <w:lvlJc w:val="left"/>
      <w:pPr>
        <w:tabs>
          <w:tab w:val="num" w:pos="1582"/>
        </w:tabs>
        <w:ind w:left="1582" w:hanging="360"/>
      </w:pPr>
      <w:rPr>
        <w:rFonts w:hint="default"/>
      </w:rPr>
    </w:lvl>
    <w:lvl w:ilvl="1" w:tplc="04070019" w:tentative="1">
      <w:start w:val="1"/>
      <w:numFmt w:val="lowerLetter"/>
      <w:lvlText w:val="%2."/>
      <w:lvlJc w:val="left"/>
      <w:pPr>
        <w:tabs>
          <w:tab w:val="num" w:pos="1582"/>
        </w:tabs>
        <w:ind w:left="1582" w:hanging="360"/>
      </w:pPr>
    </w:lvl>
    <w:lvl w:ilvl="2" w:tplc="0407001B" w:tentative="1">
      <w:start w:val="1"/>
      <w:numFmt w:val="lowerRoman"/>
      <w:lvlText w:val="%3."/>
      <w:lvlJc w:val="right"/>
      <w:pPr>
        <w:tabs>
          <w:tab w:val="num" w:pos="2302"/>
        </w:tabs>
        <w:ind w:left="2302" w:hanging="180"/>
      </w:pPr>
    </w:lvl>
    <w:lvl w:ilvl="3" w:tplc="0407000F" w:tentative="1">
      <w:start w:val="1"/>
      <w:numFmt w:val="decimal"/>
      <w:lvlText w:val="%4."/>
      <w:lvlJc w:val="left"/>
      <w:pPr>
        <w:tabs>
          <w:tab w:val="num" w:pos="3022"/>
        </w:tabs>
        <w:ind w:left="3022" w:hanging="360"/>
      </w:pPr>
    </w:lvl>
    <w:lvl w:ilvl="4" w:tplc="04070019" w:tentative="1">
      <w:start w:val="1"/>
      <w:numFmt w:val="lowerLetter"/>
      <w:lvlText w:val="%5."/>
      <w:lvlJc w:val="left"/>
      <w:pPr>
        <w:tabs>
          <w:tab w:val="num" w:pos="3742"/>
        </w:tabs>
        <w:ind w:left="3742" w:hanging="360"/>
      </w:pPr>
    </w:lvl>
    <w:lvl w:ilvl="5" w:tplc="0407001B" w:tentative="1">
      <w:start w:val="1"/>
      <w:numFmt w:val="lowerRoman"/>
      <w:lvlText w:val="%6."/>
      <w:lvlJc w:val="right"/>
      <w:pPr>
        <w:tabs>
          <w:tab w:val="num" w:pos="4462"/>
        </w:tabs>
        <w:ind w:left="4462" w:hanging="180"/>
      </w:pPr>
    </w:lvl>
    <w:lvl w:ilvl="6" w:tplc="0407000F" w:tentative="1">
      <w:start w:val="1"/>
      <w:numFmt w:val="decimal"/>
      <w:lvlText w:val="%7."/>
      <w:lvlJc w:val="left"/>
      <w:pPr>
        <w:tabs>
          <w:tab w:val="num" w:pos="5182"/>
        </w:tabs>
        <w:ind w:left="5182" w:hanging="360"/>
      </w:pPr>
    </w:lvl>
    <w:lvl w:ilvl="7" w:tplc="04070019" w:tentative="1">
      <w:start w:val="1"/>
      <w:numFmt w:val="lowerLetter"/>
      <w:lvlText w:val="%8."/>
      <w:lvlJc w:val="left"/>
      <w:pPr>
        <w:tabs>
          <w:tab w:val="num" w:pos="5902"/>
        </w:tabs>
        <w:ind w:left="5902" w:hanging="360"/>
      </w:pPr>
    </w:lvl>
    <w:lvl w:ilvl="8" w:tplc="0407001B" w:tentative="1">
      <w:start w:val="1"/>
      <w:numFmt w:val="lowerRoman"/>
      <w:lvlText w:val="%9."/>
      <w:lvlJc w:val="right"/>
      <w:pPr>
        <w:tabs>
          <w:tab w:val="num" w:pos="6622"/>
        </w:tabs>
        <w:ind w:left="6622" w:hanging="180"/>
      </w:pPr>
    </w:lvl>
  </w:abstractNum>
  <w:abstractNum w:abstractNumId="25" w15:restartNumberingAfterBreak="0">
    <w:nsid w:val="4C577786"/>
    <w:multiLevelType w:val="multilevel"/>
    <w:tmpl w:val="2DA0AA8A"/>
    <w:lvl w:ilvl="0">
      <w:start w:val="17"/>
      <w:numFmt w:val="lowerLetter"/>
      <w:lvlText w:val="%1)"/>
      <w:lvlJc w:val="left"/>
      <w:pPr>
        <w:tabs>
          <w:tab w:val="num" w:pos="1582"/>
        </w:tabs>
        <w:ind w:left="1582" w:hanging="360"/>
      </w:pPr>
      <w:rPr>
        <w:rFonts w:hint="default"/>
        <w:sz w:val="20"/>
      </w:rPr>
    </w:lvl>
    <w:lvl w:ilvl="1">
      <w:start w:val="1"/>
      <w:numFmt w:val="lowerLetter"/>
      <w:lvlText w:val="%2."/>
      <w:lvlJc w:val="left"/>
      <w:pPr>
        <w:tabs>
          <w:tab w:val="num" w:pos="2302"/>
        </w:tabs>
        <w:ind w:left="2302" w:hanging="360"/>
      </w:pPr>
    </w:lvl>
    <w:lvl w:ilvl="2">
      <w:start w:val="1"/>
      <w:numFmt w:val="lowerRoman"/>
      <w:lvlText w:val="%3."/>
      <w:lvlJc w:val="right"/>
      <w:pPr>
        <w:tabs>
          <w:tab w:val="num" w:pos="3022"/>
        </w:tabs>
        <w:ind w:left="3022" w:hanging="180"/>
      </w:pPr>
    </w:lvl>
    <w:lvl w:ilvl="3">
      <w:start w:val="1"/>
      <w:numFmt w:val="decimal"/>
      <w:lvlText w:val="%4."/>
      <w:lvlJc w:val="left"/>
      <w:pPr>
        <w:tabs>
          <w:tab w:val="num" w:pos="3742"/>
        </w:tabs>
        <w:ind w:left="3742" w:hanging="360"/>
      </w:pPr>
    </w:lvl>
    <w:lvl w:ilvl="4">
      <w:start w:val="1"/>
      <w:numFmt w:val="lowerLetter"/>
      <w:lvlText w:val="%5."/>
      <w:lvlJc w:val="left"/>
      <w:pPr>
        <w:tabs>
          <w:tab w:val="num" w:pos="4462"/>
        </w:tabs>
        <w:ind w:left="4462" w:hanging="360"/>
      </w:pPr>
    </w:lvl>
    <w:lvl w:ilvl="5">
      <w:start w:val="1"/>
      <w:numFmt w:val="lowerRoman"/>
      <w:lvlText w:val="%6."/>
      <w:lvlJc w:val="right"/>
      <w:pPr>
        <w:tabs>
          <w:tab w:val="num" w:pos="5182"/>
        </w:tabs>
        <w:ind w:left="5182" w:hanging="180"/>
      </w:pPr>
    </w:lvl>
    <w:lvl w:ilvl="6">
      <w:start w:val="1"/>
      <w:numFmt w:val="decimal"/>
      <w:lvlText w:val="%7."/>
      <w:lvlJc w:val="left"/>
      <w:pPr>
        <w:tabs>
          <w:tab w:val="num" w:pos="5902"/>
        </w:tabs>
        <w:ind w:left="5902" w:hanging="360"/>
      </w:pPr>
    </w:lvl>
    <w:lvl w:ilvl="7">
      <w:start w:val="1"/>
      <w:numFmt w:val="lowerLetter"/>
      <w:lvlText w:val="%8."/>
      <w:lvlJc w:val="left"/>
      <w:pPr>
        <w:tabs>
          <w:tab w:val="num" w:pos="6622"/>
        </w:tabs>
        <w:ind w:left="6622" w:hanging="360"/>
      </w:pPr>
    </w:lvl>
    <w:lvl w:ilvl="8">
      <w:start w:val="1"/>
      <w:numFmt w:val="lowerRoman"/>
      <w:lvlText w:val="%9."/>
      <w:lvlJc w:val="right"/>
      <w:pPr>
        <w:tabs>
          <w:tab w:val="num" w:pos="7342"/>
        </w:tabs>
        <w:ind w:left="7342" w:hanging="180"/>
      </w:pPr>
    </w:lvl>
  </w:abstractNum>
  <w:abstractNum w:abstractNumId="26" w15:restartNumberingAfterBreak="0">
    <w:nsid w:val="4C8A0491"/>
    <w:multiLevelType w:val="hybridMultilevel"/>
    <w:tmpl w:val="5ED44990"/>
    <w:lvl w:ilvl="0" w:tplc="C6D6B636">
      <w:start w:val="14"/>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C959C5"/>
    <w:multiLevelType w:val="multilevel"/>
    <w:tmpl w:val="2D16129C"/>
    <w:lvl w:ilvl="0">
      <w:start w:val="1"/>
      <w:numFmt w:val="bullet"/>
      <w:lvlText w:val="-"/>
      <w:lvlJc w:val="left"/>
      <w:pPr>
        <w:tabs>
          <w:tab w:val="num" w:pos="567"/>
        </w:tabs>
        <w:ind w:left="567" w:hanging="283"/>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559C19BE"/>
    <w:multiLevelType w:val="hybridMultilevel"/>
    <w:tmpl w:val="892AAB42"/>
    <w:lvl w:ilvl="0" w:tplc="7D523D22">
      <w:start w:val="1"/>
      <w:numFmt w:val="decimal"/>
      <w:lvlText w:val="%1."/>
      <w:lvlJc w:val="left"/>
      <w:pPr>
        <w:tabs>
          <w:tab w:val="num" w:pos="567"/>
        </w:tabs>
        <w:ind w:left="567" w:hanging="283"/>
      </w:pPr>
      <w:rPr>
        <w:rFonts w:hint="default"/>
        <w:strike w:val="0"/>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B040E6"/>
    <w:multiLevelType w:val="multilevel"/>
    <w:tmpl w:val="B53C49E2"/>
    <w:lvl w:ilvl="0">
      <w:start w:val="2"/>
      <w:numFmt w:val="lowerLetter"/>
      <w:lvlText w:val="%1)"/>
      <w:lvlJc w:val="left"/>
      <w:pPr>
        <w:tabs>
          <w:tab w:val="num" w:pos="1582"/>
        </w:tabs>
        <w:ind w:left="1582" w:hanging="360"/>
      </w:pPr>
      <w:rPr>
        <w:rFonts w:hint="default"/>
        <w:color w:val="auto"/>
      </w:rPr>
    </w:lvl>
    <w:lvl w:ilvl="1">
      <w:start w:val="1"/>
      <w:numFmt w:val="lowerLetter"/>
      <w:lvlText w:val="%2."/>
      <w:lvlJc w:val="left"/>
      <w:pPr>
        <w:tabs>
          <w:tab w:val="num" w:pos="2302"/>
        </w:tabs>
        <w:ind w:left="2302" w:hanging="360"/>
      </w:pPr>
    </w:lvl>
    <w:lvl w:ilvl="2">
      <w:start w:val="1"/>
      <w:numFmt w:val="lowerRoman"/>
      <w:lvlText w:val="%3."/>
      <w:lvlJc w:val="right"/>
      <w:pPr>
        <w:tabs>
          <w:tab w:val="num" w:pos="3022"/>
        </w:tabs>
        <w:ind w:left="3022" w:hanging="180"/>
      </w:pPr>
    </w:lvl>
    <w:lvl w:ilvl="3">
      <w:start w:val="1"/>
      <w:numFmt w:val="decimal"/>
      <w:lvlText w:val="%4."/>
      <w:lvlJc w:val="left"/>
      <w:pPr>
        <w:tabs>
          <w:tab w:val="num" w:pos="3742"/>
        </w:tabs>
        <w:ind w:left="3742" w:hanging="360"/>
      </w:pPr>
    </w:lvl>
    <w:lvl w:ilvl="4">
      <w:start w:val="1"/>
      <w:numFmt w:val="lowerLetter"/>
      <w:lvlText w:val="%5."/>
      <w:lvlJc w:val="left"/>
      <w:pPr>
        <w:tabs>
          <w:tab w:val="num" w:pos="4462"/>
        </w:tabs>
        <w:ind w:left="4462" w:hanging="360"/>
      </w:pPr>
    </w:lvl>
    <w:lvl w:ilvl="5">
      <w:start w:val="1"/>
      <w:numFmt w:val="lowerRoman"/>
      <w:lvlText w:val="%6."/>
      <w:lvlJc w:val="right"/>
      <w:pPr>
        <w:tabs>
          <w:tab w:val="num" w:pos="5182"/>
        </w:tabs>
        <w:ind w:left="5182" w:hanging="180"/>
      </w:pPr>
    </w:lvl>
    <w:lvl w:ilvl="6">
      <w:start w:val="1"/>
      <w:numFmt w:val="decimal"/>
      <w:lvlText w:val="%7."/>
      <w:lvlJc w:val="left"/>
      <w:pPr>
        <w:tabs>
          <w:tab w:val="num" w:pos="5902"/>
        </w:tabs>
        <w:ind w:left="5902" w:hanging="360"/>
      </w:pPr>
    </w:lvl>
    <w:lvl w:ilvl="7">
      <w:start w:val="1"/>
      <w:numFmt w:val="lowerLetter"/>
      <w:lvlText w:val="%8."/>
      <w:lvlJc w:val="left"/>
      <w:pPr>
        <w:tabs>
          <w:tab w:val="num" w:pos="6622"/>
        </w:tabs>
        <w:ind w:left="6622" w:hanging="360"/>
      </w:pPr>
    </w:lvl>
    <w:lvl w:ilvl="8">
      <w:start w:val="1"/>
      <w:numFmt w:val="lowerRoman"/>
      <w:lvlText w:val="%9."/>
      <w:lvlJc w:val="right"/>
      <w:pPr>
        <w:tabs>
          <w:tab w:val="num" w:pos="7342"/>
        </w:tabs>
        <w:ind w:left="7342" w:hanging="180"/>
      </w:pPr>
    </w:lvl>
  </w:abstractNum>
  <w:abstractNum w:abstractNumId="30" w15:restartNumberingAfterBreak="0">
    <w:nsid w:val="58CC5B04"/>
    <w:multiLevelType w:val="hybridMultilevel"/>
    <w:tmpl w:val="DA20A2A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DA6E56"/>
    <w:multiLevelType w:val="hybridMultilevel"/>
    <w:tmpl w:val="EF289662"/>
    <w:lvl w:ilvl="0" w:tplc="0407000F">
      <w:start w:val="1"/>
      <w:numFmt w:val="decimal"/>
      <w:lvlText w:val="%1."/>
      <w:lvlJc w:val="left"/>
      <w:pPr>
        <w:tabs>
          <w:tab w:val="num" w:pos="720"/>
        </w:tabs>
        <w:ind w:left="720" w:hanging="360"/>
      </w:pPr>
    </w:lvl>
    <w:lvl w:ilvl="1" w:tplc="A49EEBD4">
      <w:start w:val="1"/>
      <w:numFmt w:val="bullet"/>
      <w:lvlText w:val=""/>
      <w:lvlJc w:val="left"/>
      <w:pPr>
        <w:tabs>
          <w:tab w:val="num" w:pos="1440"/>
        </w:tabs>
        <w:ind w:left="1440" w:hanging="360"/>
      </w:pPr>
      <w:rPr>
        <w:rFonts w:ascii="Wingdings 2" w:eastAsia="Times New Roman" w:hAnsi="Wingdings 2" w:cs="Arial" w:hint="default"/>
        <w:b w:val="0"/>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2" w15:restartNumberingAfterBreak="0">
    <w:nsid w:val="5EBB7831"/>
    <w:multiLevelType w:val="hybridMultilevel"/>
    <w:tmpl w:val="8CE6DB9E"/>
    <w:lvl w:ilvl="0" w:tplc="818C75D6">
      <w:start w:val="1"/>
      <w:numFmt w:val="bullet"/>
      <w:lvlText w:val="-"/>
      <w:lvlJc w:val="left"/>
      <w:pPr>
        <w:tabs>
          <w:tab w:val="num" w:pos="360"/>
        </w:tabs>
        <w:ind w:left="36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C536AB"/>
    <w:multiLevelType w:val="hybridMultilevel"/>
    <w:tmpl w:val="47DC0EFE"/>
    <w:lvl w:ilvl="0" w:tplc="D70A4F78">
      <w:start w:val="4"/>
      <w:numFmt w:val="bullet"/>
      <w:lvlText w:val="-"/>
      <w:lvlJc w:val="left"/>
      <w:pPr>
        <w:tabs>
          <w:tab w:val="num" w:pos="644"/>
        </w:tabs>
        <w:ind w:left="644" w:hanging="360"/>
      </w:pPr>
      <w:rPr>
        <w:rFonts w:ascii="Arial" w:eastAsia="Times New Roman" w:hAnsi="Arial" w:cs="Arial" w:hint="default"/>
      </w:rPr>
    </w:lvl>
    <w:lvl w:ilvl="1" w:tplc="04070003" w:tentative="1">
      <w:start w:val="1"/>
      <w:numFmt w:val="bullet"/>
      <w:lvlText w:val="o"/>
      <w:lvlJc w:val="left"/>
      <w:pPr>
        <w:tabs>
          <w:tab w:val="num" w:pos="1364"/>
        </w:tabs>
        <w:ind w:left="1364" w:hanging="360"/>
      </w:pPr>
      <w:rPr>
        <w:rFonts w:ascii="Courier New" w:hAnsi="Courier New" w:cs="Courier New" w:hint="default"/>
      </w:rPr>
    </w:lvl>
    <w:lvl w:ilvl="2" w:tplc="04070005" w:tentative="1">
      <w:start w:val="1"/>
      <w:numFmt w:val="bullet"/>
      <w:lvlText w:val=""/>
      <w:lvlJc w:val="left"/>
      <w:pPr>
        <w:tabs>
          <w:tab w:val="num" w:pos="2084"/>
        </w:tabs>
        <w:ind w:left="2084" w:hanging="360"/>
      </w:pPr>
      <w:rPr>
        <w:rFonts w:ascii="Wingdings" w:hAnsi="Wingdings" w:hint="default"/>
      </w:rPr>
    </w:lvl>
    <w:lvl w:ilvl="3" w:tplc="04070001" w:tentative="1">
      <w:start w:val="1"/>
      <w:numFmt w:val="bullet"/>
      <w:lvlText w:val=""/>
      <w:lvlJc w:val="left"/>
      <w:pPr>
        <w:tabs>
          <w:tab w:val="num" w:pos="2804"/>
        </w:tabs>
        <w:ind w:left="2804" w:hanging="360"/>
      </w:pPr>
      <w:rPr>
        <w:rFonts w:ascii="Symbol" w:hAnsi="Symbol" w:hint="default"/>
      </w:rPr>
    </w:lvl>
    <w:lvl w:ilvl="4" w:tplc="04070003" w:tentative="1">
      <w:start w:val="1"/>
      <w:numFmt w:val="bullet"/>
      <w:lvlText w:val="o"/>
      <w:lvlJc w:val="left"/>
      <w:pPr>
        <w:tabs>
          <w:tab w:val="num" w:pos="3524"/>
        </w:tabs>
        <w:ind w:left="3524" w:hanging="360"/>
      </w:pPr>
      <w:rPr>
        <w:rFonts w:ascii="Courier New" w:hAnsi="Courier New" w:cs="Courier New" w:hint="default"/>
      </w:rPr>
    </w:lvl>
    <w:lvl w:ilvl="5" w:tplc="04070005" w:tentative="1">
      <w:start w:val="1"/>
      <w:numFmt w:val="bullet"/>
      <w:lvlText w:val=""/>
      <w:lvlJc w:val="left"/>
      <w:pPr>
        <w:tabs>
          <w:tab w:val="num" w:pos="4244"/>
        </w:tabs>
        <w:ind w:left="4244" w:hanging="360"/>
      </w:pPr>
      <w:rPr>
        <w:rFonts w:ascii="Wingdings" w:hAnsi="Wingdings" w:hint="default"/>
      </w:rPr>
    </w:lvl>
    <w:lvl w:ilvl="6" w:tplc="04070001" w:tentative="1">
      <w:start w:val="1"/>
      <w:numFmt w:val="bullet"/>
      <w:lvlText w:val=""/>
      <w:lvlJc w:val="left"/>
      <w:pPr>
        <w:tabs>
          <w:tab w:val="num" w:pos="4964"/>
        </w:tabs>
        <w:ind w:left="4964" w:hanging="360"/>
      </w:pPr>
      <w:rPr>
        <w:rFonts w:ascii="Symbol" w:hAnsi="Symbol" w:hint="default"/>
      </w:rPr>
    </w:lvl>
    <w:lvl w:ilvl="7" w:tplc="04070003" w:tentative="1">
      <w:start w:val="1"/>
      <w:numFmt w:val="bullet"/>
      <w:lvlText w:val="o"/>
      <w:lvlJc w:val="left"/>
      <w:pPr>
        <w:tabs>
          <w:tab w:val="num" w:pos="5684"/>
        </w:tabs>
        <w:ind w:left="5684" w:hanging="360"/>
      </w:pPr>
      <w:rPr>
        <w:rFonts w:ascii="Courier New" w:hAnsi="Courier New" w:cs="Courier New" w:hint="default"/>
      </w:rPr>
    </w:lvl>
    <w:lvl w:ilvl="8" w:tplc="04070005" w:tentative="1">
      <w:start w:val="1"/>
      <w:numFmt w:val="bullet"/>
      <w:lvlText w:val=""/>
      <w:lvlJc w:val="left"/>
      <w:pPr>
        <w:tabs>
          <w:tab w:val="num" w:pos="6404"/>
        </w:tabs>
        <w:ind w:left="6404" w:hanging="360"/>
      </w:pPr>
      <w:rPr>
        <w:rFonts w:ascii="Wingdings" w:hAnsi="Wingdings" w:hint="default"/>
      </w:rPr>
    </w:lvl>
  </w:abstractNum>
  <w:abstractNum w:abstractNumId="34" w15:restartNumberingAfterBreak="0">
    <w:nsid w:val="60F43AA7"/>
    <w:multiLevelType w:val="hybridMultilevel"/>
    <w:tmpl w:val="E67A8FAE"/>
    <w:lvl w:ilvl="0" w:tplc="AB2E8A18">
      <w:start w:val="2"/>
      <w:numFmt w:val="lowerLetter"/>
      <w:lvlText w:val="%1)"/>
      <w:lvlJc w:val="left"/>
      <w:pPr>
        <w:tabs>
          <w:tab w:val="num" w:pos="644"/>
        </w:tabs>
        <w:ind w:left="644" w:hanging="360"/>
      </w:pPr>
      <w:rPr>
        <w:rFonts w:hint="default"/>
        <w:b w:val="0"/>
        <w:color w:val="auto"/>
      </w:rPr>
    </w:lvl>
    <w:lvl w:ilvl="1" w:tplc="04070019" w:tentative="1">
      <w:start w:val="1"/>
      <w:numFmt w:val="lowerLetter"/>
      <w:lvlText w:val="%2."/>
      <w:lvlJc w:val="left"/>
      <w:pPr>
        <w:tabs>
          <w:tab w:val="num" w:pos="1364"/>
        </w:tabs>
        <w:ind w:left="1364" w:hanging="360"/>
      </w:pPr>
    </w:lvl>
    <w:lvl w:ilvl="2" w:tplc="0407001B" w:tentative="1">
      <w:start w:val="1"/>
      <w:numFmt w:val="lowerRoman"/>
      <w:lvlText w:val="%3."/>
      <w:lvlJc w:val="right"/>
      <w:pPr>
        <w:tabs>
          <w:tab w:val="num" w:pos="2084"/>
        </w:tabs>
        <w:ind w:left="2084" w:hanging="180"/>
      </w:pPr>
    </w:lvl>
    <w:lvl w:ilvl="3" w:tplc="0407000F" w:tentative="1">
      <w:start w:val="1"/>
      <w:numFmt w:val="decimal"/>
      <w:lvlText w:val="%4."/>
      <w:lvlJc w:val="left"/>
      <w:pPr>
        <w:tabs>
          <w:tab w:val="num" w:pos="2804"/>
        </w:tabs>
        <w:ind w:left="2804" w:hanging="360"/>
      </w:pPr>
    </w:lvl>
    <w:lvl w:ilvl="4" w:tplc="04070019" w:tentative="1">
      <w:start w:val="1"/>
      <w:numFmt w:val="lowerLetter"/>
      <w:lvlText w:val="%5."/>
      <w:lvlJc w:val="left"/>
      <w:pPr>
        <w:tabs>
          <w:tab w:val="num" w:pos="3524"/>
        </w:tabs>
        <w:ind w:left="3524" w:hanging="360"/>
      </w:pPr>
    </w:lvl>
    <w:lvl w:ilvl="5" w:tplc="0407001B" w:tentative="1">
      <w:start w:val="1"/>
      <w:numFmt w:val="lowerRoman"/>
      <w:lvlText w:val="%6."/>
      <w:lvlJc w:val="right"/>
      <w:pPr>
        <w:tabs>
          <w:tab w:val="num" w:pos="4244"/>
        </w:tabs>
        <w:ind w:left="4244" w:hanging="180"/>
      </w:pPr>
    </w:lvl>
    <w:lvl w:ilvl="6" w:tplc="0407000F" w:tentative="1">
      <w:start w:val="1"/>
      <w:numFmt w:val="decimal"/>
      <w:lvlText w:val="%7."/>
      <w:lvlJc w:val="left"/>
      <w:pPr>
        <w:tabs>
          <w:tab w:val="num" w:pos="4964"/>
        </w:tabs>
        <w:ind w:left="4964" w:hanging="360"/>
      </w:pPr>
    </w:lvl>
    <w:lvl w:ilvl="7" w:tplc="04070019" w:tentative="1">
      <w:start w:val="1"/>
      <w:numFmt w:val="lowerLetter"/>
      <w:lvlText w:val="%8."/>
      <w:lvlJc w:val="left"/>
      <w:pPr>
        <w:tabs>
          <w:tab w:val="num" w:pos="5684"/>
        </w:tabs>
        <w:ind w:left="5684" w:hanging="360"/>
      </w:pPr>
    </w:lvl>
    <w:lvl w:ilvl="8" w:tplc="0407001B" w:tentative="1">
      <w:start w:val="1"/>
      <w:numFmt w:val="lowerRoman"/>
      <w:lvlText w:val="%9."/>
      <w:lvlJc w:val="right"/>
      <w:pPr>
        <w:tabs>
          <w:tab w:val="num" w:pos="6404"/>
        </w:tabs>
        <w:ind w:left="6404" w:hanging="180"/>
      </w:pPr>
    </w:lvl>
  </w:abstractNum>
  <w:abstractNum w:abstractNumId="35" w15:restartNumberingAfterBreak="0">
    <w:nsid w:val="61595610"/>
    <w:multiLevelType w:val="hybridMultilevel"/>
    <w:tmpl w:val="D4069DCA"/>
    <w:lvl w:ilvl="0" w:tplc="04100001">
      <w:start w:val="1"/>
      <w:numFmt w:val="bullet"/>
      <w:lvlText w:val=""/>
      <w:lvlJc w:val="left"/>
      <w:pPr>
        <w:ind w:left="1364" w:hanging="360"/>
      </w:pPr>
      <w:rPr>
        <w:rFonts w:ascii="Symbol" w:hAnsi="Symbol" w:hint="default"/>
      </w:rPr>
    </w:lvl>
    <w:lvl w:ilvl="1" w:tplc="04100003" w:tentative="1">
      <w:start w:val="1"/>
      <w:numFmt w:val="bullet"/>
      <w:lvlText w:val="o"/>
      <w:lvlJc w:val="left"/>
      <w:pPr>
        <w:ind w:left="2084" w:hanging="360"/>
      </w:pPr>
      <w:rPr>
        <w:rFonts w:ascii="Courier New" w:hAnsi="Courier New" w:cs="Courier New" w:hint="default"/>
      </w:rPr>
    </w:lvl>
    <w:lvl w:ilvl="2" w:tplc="04100005" w:tentative="1">
      <w:start w:val="1"/>
      <w:numFmt w:val="bullet"/>
      <w:lvlText w:val=""/>
      <w:lvlJc w:val="left"/>
      <w:pPr>
        <w:ind w:left="2804" w:hanging="360"/>
      </w:pPr>
      <w:rPr>
        <w:rFonts w:ascii="Wingdings" w:hAnsi="Wingdings" w:hint="default"/>
      </w:rPr>
    </w:lvl>
    <w:lvl w:ilvl="3" w:tplc="04100001" w:tentative="1">
      <w:start w:val="1"/>
      <w:numFmt w:val="bullet"/>
      <w:lvlText w:val=""/>
      <w:lvlJc w:val="left"/>
      <w:pPr>
        <w:ind w:left="3524" w:hanging="360"/>
      </w:pPr>
      <w:rPr>
        <w:rFonts w:ascii="Symbol" w:hAnsi="Symbol" w:hint="default"/>
      </w:rPr>
    </w:lvl>
    <w:lvl w:ilvl="4" w:tplc="04100003" w:tentative="1">
      <w:start w:val="1"/>
      <w:numFmt w:val="bullet"/>
      <w:lvlText w:val="o"/>
      <w:lvlJc w:val="left"/>
      <w:pPr>
        <w:ind w:left="4244" w:hanging="360"/>
      </w:pPr>
      <w:rPr>
        <w:rFonts w:ascii="Courier New" w:hAnsi="Courier New" w:cs="Courier New" w:hint="default"/>
      </w:rPr>
    </w:lvl>
    <w:lvl w:ilvl="5" w:tplc="04100005" w:tentative="1">
      <w:start w:val="1"/>
      <w:numFmt w:val="bullet"/>
      <w:lvlText w:val=""/>
      <w:lvlJc w:val="left"/>
      <w:pPr>
        <w:ind w:left="4964" w:hanging="360"/>
      </w:pPr>
      <w:rPr>
        <w:rFonts w:ascii="Wingdings" w:hAnsi="Wingdings" w:hint="default"/>
      </w:rPr>
    </w:lvl>
    <w:lvl w:ilvl="6" w:tplc="04100001" w:tentative="1">
      <w:start w:val="1"/>
      <w:numFmt w:val="bullet"/>
      <w:lvlText w:val=""/>
      <w:lvlJc w:val="left"/>
      <w:pPr>
        <w:ind w:left="5684" w:hanging="360"/>
      </w:pPr>
      <w:rPr>
        <w:rFonts w:ascii="Symbol" w:hAnsi="Symbol" w:hint="default"/>
      </w:rPr>
    </w:lvl>
    <w:lvl w:ilvl="7" w:tplc="04100003" w:tentative="1">
      <w:start w:val="1"/>
      <w:numFmt w:val="bullet"/>
      <w:lvlText w:val="o"/>
      <w:lvlJc w:val="left"/>
      <w:pPr>
        <w:ind w:left="6404" w:hanging="360"/>
      </w:pPr>
      <w:rPr>
        <w:rFonts w:ascii="Courier New" w:hAnsi="Courier New" w:cs="Courier New" w:hint="default"/>
      </w:rPr>
    </w:lvl>
    <w:lvl w:ilvl="8" w:tplc="04100005" w:tentative="1">
      <w:start w:val="1"/>
      <w:numFmt w:val="bullet"/>
      <w:lvlText w:val=""/>
      <w:lvlJc w:val="left"/>
      <w:pPr>
        <w:ind w:left="7124" w:hanging="360"/>
      </w:pPr>
      <w:rPr>
        <w:rFonts w:ascii="Wingdings" w:hAnsi="Wingdings" w:hint="default"/>
      </w:rPr>
    </w:lvl>
  </w:abstractNum>
  <w:abstractNum w:abstractNumId="36" w15:restartNumberingAfterBreak="0">
    <w:nsid w:val="67561285"/>
    <w:multiLevelType w:val="hybridMultilevel"/>
    <w:tmpl w:val="99F6DB02"/>
    <w:lvl w:ilvl="0" w:tplc="E8661628">
      <w:start w:val="1"/>
      <w:numFmt w:val="lowerLetter"/>
      <w:lvlText w:val="%1."/>
      <w:lvlJc w:val="left"/>
      <w:pPr>
        <w:tabs>
          <w:tab w:val="num" w:pos="2862"/>
        </w:tabs>
        <w:ind w:left="2862" w:hanging="360"/>
      </w:pPr>
      <w:rPr>
        <w:rFonts w:hint="default"/>
        <w:b/>
        <w:bCs/>
        <w:i w:val="0"/>
        <w:iCs w:val="0"/>
        <w:color w:val="FF0000"/>
      </w:rPr>
    </w:lvl>
    <w:lvl w:ilvl="1" w:tplc="5844C3A6">
      <w:start w:val="1"/>
      <w:numFmt w:val="lowerLetter"/>
      <w:lvlText w:val="%2."/>
      <w:lvlJc w:val="left"/>
      <w:pPr>
        <w:tabs>
          <w:tab w:val="num" w:pos="1440"/>
        </w:tabs>
        <w:ind w:left="1440" w:hanging="360"/>
      </w:pPr>
      <w:rPr>
        <w:b w:val="0"/>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7" w15:restartNumberingAfterBreak="0">
    <w:nsid w:val="68F67AF1"/>
    <w:multiLevelType w:val="hybridMultilevel"/>
    <w:tmpl w:val="814482B6"/>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8" w15:restartNumberingAfterBreak="0">
    <w:nsid w:val="6A1919B7"/>
    <w:multiLevelType w:val="hybridMultilevel"/>
    <w:tmpl w:val="E9260CE8"/>
    <w:lvl w:ilvl="0" w:tplc="08F26B0C">
      <w:numFmt w:val="bullet"/>
      <w:lvlText w:val=""/>
      <w:lvlJc w:val="left"/>
      <w:pPr>
        <w:tabs>
          <w:tab w:val="num" w:pos="1080"/>
        </w:tabs>
        <w:ind w:left="1080" w:hanging="360"/>
      </w:pPr>
      <w:rPr>
        <w:rFonts w:ascii="Wingdings 2" w:eastAsia="Times New Roman" w:hAnsi="Wingdings 2" w:cs="Arial" w:hint="default"/>
        <w:i w:val="0"/>
      </w:rPr>
    </w:lvl>
    <w:lvl w:ilvl="1" w:tplc="A8042124">
      <w:numFmt w:val="bullet"/>
      <w:lvlText w:val="-"/>
      <w:lvlJc w:val="left"/>
      <w:pPr>
        <w:tabs>
          <w:tab w:val="num" w:pos="1800"/>
        </w:tabs>
        <w:ind w:left="1800" w:hanging="360"/>
      </w:pPr>
      <w:rPr>
        <w:rFonts w:ascii="Times New Roman" w:eastAsia="Times New Roman" w:hAnsi="Times New Roman" w:cs="Times New Roman" w:hint="default"/>
        <w:i w:val="0"/>
      </w:r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9" w15:restartNumberingAfterBreak="0">
    <w:nsid w:val="6DCA1D31"/>
    <w:multiLevelType w:val="hybridMultilevel"/>
    <w:tmpl w:val="1D2EDE08"/>
    <w:lvl w:ilvl="0" w:tplc="04070017">
      <w:start w:val="1"/>
      <w:numFmt w:val="lowerLetter"/>
      <w:lvlText w:val="%1)"/>
      <w:lvlJc w:val="left"/>
      <w:pPr>
        <w:tabs>
          <w:tab w:val="num" w:pos="862"/>
        </w:tabs>
        <w:ind w:left="862" w:hanging="360"/>
      </w:pPr>
    </w:lvl>
    <w:lvl w:ilvl="1" w:tplc="04070019" w:tentative="1">
      <w:start w:val="1"/>
      <w:numFmt w:val="lowerLetter"/>
      <w:lvlText w:val="%2."/>
      <w:lvlJc w:val="left"/>
      <w:pPr>
        <w:tabs>
          <w:tab w:val="num" w:pos="1582"/>
        </w:tabs>
        <w:ind w:left="1582" w:hanging="360"/>
      </w:pPr>
    </w:lvl>
    <w:lvl w:ilvl="2" w:tplc="0407001B" w:tentative="1">
      <w:start w:val="1"/>
      <w:numFmt w:val="lowerRoman"/>
      <w:lvlText w:val="%3."/>
      <w:lvlJc w:val="right"/>
      <w:pPr>
        <w:tabs>
          <w:tab w:val="num" w:pos="2302"/>
        </w:tabs>
        <w:ind w:left="2302" w:hanging="180"/>
      </w:pPr>
    </w:lvl>
    <w:lvl w:ilvl="3" w:tplc="0407000F" w:tentative="1">
      <w:start w:val="1"/>
      <w:numFmt w:val="decimal"/>
      <w:lvlText w:val="%4."/>
      <w:lvlJc w:val="left"/>
      <w:pPr>
        <w:tabs>
          <w:tab w:val="num" w:pos="3022"/>
        </w:tabs>
        <w:ind w:left="3022" w:hanging="360"/>
      </w:pPr>
    </w:lvl>
    <w:lvl w:ilvl="4" w:tplc="04070019" w:tentative="1">
      <w:start w:val="1"/>
      <w:numFmt w:val="lowerLetter"/>
      <w:lvlText w:val="%5."/>
      <w:lvlJc w:val="left"/>
      <w:pPr>
        <w:tabs>
          <w:tab w:val="num" w:pos="3742"/>
        </w:tabs>
        <w:ind w:left="3742" w:hanging="360"/>
      </w:pPr>
    </w:lvl>
    <w:lvl w:ilvl="5" w:tplc="0407001B" w:tentative="1">
      <w:start w:val="1"/>
      <w:numFmt w:val="lowerRoman"/>
      <w:lvlText w:val="%6."/>
      <w:lvlJc w:val="right"/>
      <w:pPr>
        <w:tabs>
          <w:tab w:val="num" w:pos="4462"/>
        </w:tabs>
        <w:ind w:left="4462" w:hanging="180"/>
      </w:pPr>
    </w:lvl>
    <w:lvl w:ilvl="6" w:tplc="0407000F" w:tentative="1">
      <w:start w:val="1"/>
      <w:numFmt w:val="decimal"/>
      <w:lvlText w:val="%7."/>
      <w:lvlJc w:val="left"/>
      <w:pPr>
        <w:tabs>
          <w:tab w:val="num" w:pos="5182"/>
        </w:tabs>
        <w:ind w:left="5182" w:hanging="360"/>
      </w:pPr>
    </w:lvl>
    <w:lvl w:ilvl="7" w:tplc="04070019" w:tentative="1">
      <w:start w:val="1"/>
      <w:numFmt w:val="lowerLetter"/>
      <w:lvlText w:val="%8."/>
      <w:lvlJc w:val="left"/>
      <w:pPr>
        <w:tabs>
          <w:tab w:val="num" w:pos="5902"/>
        </w:tabs>
        <w:ind w:left="5902" w:hanging="360"/>
      </w:pPr>
    </w:lvl>
    <w:lvl w:ilvl="8" w:tplc="0407001B" w:tentative="1">
      <w:start w:val="1"/>
      <w:numFmt w:val="lowerRoman"/>
      <w:lvlText w:val="%9."/>
      <w:lvlJc w:val="right"/>
      <w:pPr>
        <w:tabs>
          <w:tab w:val="num" w:pos="6622"/>
        </w:tabs>
        <w:ind w:left="6622" w:hanging="180"/>
      </w:pPr>
    </w:lvl>
  </w:abstractNum>
  <w:abstractNum w:abstractNumId="40" w15:restartNumberingAfterBreak="0">
    <w:nsid w:val="6E5639A0"/>
    <w:multiLevelType w:val="hybridMultilevel"/>
    <w:tmpl w:val="D500E15A"/>
    <w:lvl w:ilvl="0" w:tplc="818C75D6">
      <w:start w:val="1"/>
      <w:numFmt w:val="bullet"/>
      <w:lvlText w:val="-"/>
      <w:lvlJc w:val="left"/>
      <w:pPr>
        <w:tabs>
          <w:tab w:val="num" w:pos="360"/>
        </w:tabs>
        <w:ind w:left="36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1FA629A"/>
    <w:multiLevelType w:val="hybridMultilevel"/>
    <w:tmpl w:val="0D4ECA1E"/>
    <w:lvl w:ilvl="0" w:tplc="B7B2E02C">
      <w:start w:val="1"/>
      <w:numFmt w:val="bullet"/>
      <w:lvlText w:val=""/>
      <w:lvlJc w:val="left"/>
      <w:pPr>
        <w:tabs>
          <w:tab w:val="num" w:pos="720"/>
        </w:tabs>
        <w:ind w:left="720" w:hanging="360"/>
      </w:pPr>
      <w:rPr>
        <w:rFonts w:ascii="Wingdings" w:hAnsi="Wingdings"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654F96"/>
    <w:multiLevelType w:val="hybridMultilevel"/>
    <w:tmpl w:val="D4F43798"/>
    <w:lvl w:ilvl="0" w:tplc="04100001">
      <w:start w:val="1"/>
      <w:numFmt w:val="bullet"/>
      <w:lvlText w:val=""/>
      <w:lvlJc w:val="left"/>
      <w:pPr>
        <w:ind w:left="1364" w:hanging="360"/>
      </w:pPr>
      <w:rPr>
        <w:rFonts w:ascii="Symbol" w:hAnsi="Symbol" w:hint="default"/>
      </w:rPr>
    </w:lvl>
    <w:lvl w:ilvl="1" w:tplc="04100003" w:tentative="1">
      <w:start w:val="1"/>
      <w:numFmt w:val="bullet"/>
      <w:lvlText w:val="o"/>
      <w:lvlJc w:val="left"/>
      <w:pPr>
        <w:ind w:left="2084" w:hanging="360"/>
      </w:pPr>
      <w:rPr>
        <w:rFonts w:ascii="Courier New" w:hAnsi="Courier New" w:cs="Courier New" w:hint="default"/>
      </w:rPr>
    </w:lvl>
    <w:lvl w:ilvl="2" w:tplc="04100005" w:tentative="1">
      <w:start w:val="1"/>
      <w:numFmt w:val="bullet"/>
      <w:lvlText w:val=""/>
      <w:lvlJc w:val="left"/>
      <w:pPr>
        <w:ind w:left="2804" w:hanging="360"/>
      </w:pPr>
      <w:rPr>
        <w:rFonts w:ascii="Wingdings" w:hAnsi="Wingdings" w:hint="default"/>
      </w:rPr>
    </w:lvl>
    <w:lvl w:ilvl="3" w:tplc="04100001" w:tentative="1">
      <w:start w:val="1"/>
      <w:numFmt w:val="bullet"/>
      <w:lvlText w:val=""/>
      <w:lvlJc w:val="left"/>
      <w:pPr>
        <w:ind w:left="3524" w:hanging="360"/>
      </w:pPr>
      <w:rPr>
        <w:rFonts w:ascii="Symbol" w:hAnsi="Symbol" w:hint="default"/>
      </w:rPr>
    </w:lvl>
    <w:lvl w:ilvl="4" w:tplc="04100003" w:tentative="1">
      <w:start w:val="1"/>
      <w:numFmt w:val="bullet"/>
      <w:lvlText w:val="o"/>
      <w:lvlJc w:val="left"/>
      <w:pPr>
        <w:ind w:left="4244" w:hanging="360"/>
      </w:pPr>
      <w:rPr>
        <w:rFonts w:ascii="Courier New" w:hAnsi="Courier New" w:cs="Courier New" w:hint="default"/>
      </w:rPr>
    </w:lvl>
    <w:lvl w:ilvl="5" w:tplc="04100005" w:tentative="1">
      <w:start w:val="1"/>
      <w:numFmt w:val="bullet"/>
      <w:lvlText w:val=""/>
      <w:lvlJc w:val="left"/>
      <w:pPr>
        <w:ind w:left="4964" w:hanging="360"/>
      </w:pPr>
      <w:rPr>
        <w:rFonts w:ascii="Wingdings" w:hAnsi="Wingdings" w:hint="default"/>
      </w:rPr>
    </w:lvl>
    <w:lvl w:ilvl="6" w:tplc="04100001" w:tentative="1">
      <w:start w:val="1"/>
      <w:numFmt w:val="bullet"/>
      <w:lvlText w:val=""/>
      <w:lvlJc w:val="left"/>
      <w:pPr>
        <w:ind w:left="5684" w:hanging="360"/>
      </w:pPr>
      <w:rPr>
        <w:rFonts w:ascii="Symbol" w:hAnsi="Symbol" w:hint="default"/>
      </w:rPr>
    </w:lvl>
    <w:lvl w:ilvl="7" w:tplc="04100003" w:tentative="1">
      <w:start w:val="1"/>
      <w:numFmt w:val="bullet"/>
      <w:lvlText w:val="o"/>
      <w:lvlJc w:val="left"/>
      <w:pPr>
        <w:ind w:left="6404" w:hanging="360"/>
      </w:pPr>
      <w:rPr>
        <w:rFonts w:ascii="Courier New" w:hAnsi="Courier New" w:cs="Courier New" w:hint="default"/>
      </w:rPr>
    </w:lvl>
    <w:lvl w:ilvl="8" w:tplc="04100005" w:tentative="1">
      <w:start w:val="1"/>
      <w:numFmt w:val="bullet"/>
      <w:lvlText w:val=""/>
      <w:lvlJc w:val="left"/>
      <w:pPr>
        <w:ind w:left="7124" w:hanging="360"/>
      </w:pPr>
      <w:rPr>
        <w:rFonts w:ascii="Wingdings" w:hAnsi="Wingdings" w:hint="default"/>
      </w:rPr>
    </w:lvl>
  </w:abstractNum>
  <w:abstractNum w:abstractNumId="43" w15:restartNumberingAfterBreak="0">
    <w:nsid w:val="7C5A5BEF"/>
    <w:multiLevelType w:val="hybridMultilevel"/>
    <w:tmpl w:val="B4CCA52C"/>
    <w:lvl w:ilvl="0" w:tplc="E1CCD27E">
      <w:start w:val="15"/>
      <w:numFmt w:val="lowerLetter"/>
      <w:lvlText w:val="%1)"/>
      <w:lvlJc w:val="left"/>
      <w:pPr>
        <w:tabs>
          <w:tab w:val="num" w:pos="502"/>
        </w:tabs>
        <w:ind w:left="502" w:hanging="360"/>
      </w:pPr>
      <w:rPr>
        <w:rFonts w:hint="default"/>
      </w:rPr>
    </w:lvl>
    <w:lvl w:ilvl="1" w:tplc="04100019">
      <w:start w:val="1"/>
      <w:numFmt w:val="lowerLetter"/>
      <w:lvlText w:val="%2."/>
      <w:lvlJc w:val="left"/>
      <w:pPr>
        <w:tabs>
          <w:tab w:val="num" w:pos="1222"/>
        </w:tabs>
        <w:ind w:left="1222" w:hanging="360"/>
      </w:pPr>
    </w:lvl>
    <w:lvl w:ilvl="2" w:tplc="0410001B" w:tentative="1">
      <w:start w:val="1"/>
      <w:numFmt w:val="lowerRoman"/>
      <w:lvlText w:val="%3."/>
      <w:lvlJc w:val="right"/>
      <w:pPr>
        <w:tabs>
          <w:tab w:val="num" w:pos="1942"/>
        </w:tabs>
        <w:ind w:left="1942" w:hanging="180"/>
      </w:pPr>
    </w:lvl>
    <w:lvl w:ilvl="3" w:tplc="0410000F" w:tentative="1">
      <w:start w:val="1"/>
      <w:numFmt w:val="decimal"/>
      <w:lvlText w:val="%4."/>
      <w:lvlJc w:val="left"/>
      <w:pPr>
        <w:tabs>
          <w:tab w:val="num" w:pos="2662"/>
        </w:tabs>
        <w:ind w:left="2662" w:hanging="360"/>
      </w:pPr>
    </w:lvl>
    <w:lvl w:ilvl="4" w:tplc="04100019" w:tentative="1">
      <w:start w:val="1"/>
      <w:numFmt w:val="lowerLetter"/>
      <w:lvlText w:val="%5."/>
      <w:lvlJc w:val="left"/>
      <w:pPr>
        <w:tabs>
          <w:tab w:val="num" w:pos="3382"/>
        </w:tabs>
        <w:ind w:left="3382" w:hanging="360"/>
      </w:pPr>
    </w:lvl>
    <w:lvl w:ilvl="5" w:tplc="0410001B" w:tentative="1">
      <w:start w:val="1"/>
      <w:numFmt w:val="lowerRoman"/>
      <w:lvlText w:val="%6."/>
      <w:lvlJc w:val="right"/>
      <w:pPr>
        <w:tabs>
          <w:tab w:val="num" w:pos="4102"/>
        </w:tabs>
        <w:ind w:left="4102" w:hanging="180"/>
      </w:pPr>
    </w:lvl>
    <w:lvl w:ilvl="6" w:tplc="0410000F" w:tentative="1">
      <w:start w:val="1"/>
      <w:numFmt w:val="decimal"/>
      <w:lvlText w:val="%7."/>
      <w:lvlJc w:val="left"/>
      <w:pPr>
        <w:tabs>
          <w:tab w:val="num" w:pos="4822"/>
        </w:tabs>
        <w:ind w:left="4822" w:hanging="360"/>
      </w:pPr>
    </w:lvl>
    <w:lvl w:ilvl="7" w:tplc="04100019" w:tentative="1">
      <w:start w:val="1"/>
      <w:numFmt w:val="lowerLetter"/>
      <w:lvlText w:val="%8."/>
      <w:lvlJc w:val="left"/>
      <w:pPr>
        <w:tabs>
          <w:tab w:val="num" w:pos="5542"/>
        </w:tabs>
        <w:ind w:left="5542" w:hanging="360"/>
      </w:pPr>
    </w:lvl>
    <w:lvl w:ilvl="8" w:tplc="0410001B" w:tentative="1">
      <w:start w:val="1"/>
      <w:numFmt w:val="lowerRoman"/>
      <w:lvlText w:val="%9."/>
      <w:lvlJc w:val="right"/>
      <w:pPr>
        <w:tabs>
          <w:tab w:val="num" w:pos="6262"/>
        </w:tabs>
        <w:ind w:left="6262" w:hanging="180"/>
      </w:pPr>
    </w:lvl>
  </w:abstractNum>
  <w:abstractNum w:abstractNumId="44" w15:restartNumberingAfterBreak="0">
    <w:nsid w:val="7C64539F"/>
    <w:multiLevelType w:val="hybridMultilevel"/>
    <w:tmpl w:val="E67A8FAE"/>
    <w:lvl w:ilvl="0" w:tplc="AB2E8A18">
      <w:start w:val="2"/>
      <w:numFmt w:val="lowerLetter"/>
      <w:lvlText w:val="%1)"/>
      <w:lvlJc w:val="left"/>
      <w:pPr>
        <w:tabs>
          <w:tab w:val="num" w:pos="644"/>
        </w:tabs>
        <w:ind w:left="644" w:hanging="360"/>
      </w:pPr>
      <w:rPr>
        <w:rFonts w:hint="default"/>
        <w:b w:val="0"/>
        <w:color w:val="auto"/>
      </w:rPr>
    </w:lvl>
    <w:lvl w:ilvl="1" w:tplc="04070019" w:tentative="1">
      <w:start w:val="1"/>
      <w:numFmt w:val="lowerLetter"/>
      <w:lvlText w:val="%2."/>
      <w:lvlJc w:val="left"/>
      <w:pPr>
        <w:tabs>
          <w:tab w:val="num" w:pos="1364"/>
        </w:tabs>
        <w:ind w:left="1364" w:hanging="360"/>
      </w:pPr>
    </w:lvl>
    <w:lvl w:ilvl="2" w:tplc="0407001B" w:tentative="1">
      <w:start w:val="1"/>
      <w:numFmt w:val="lowerRoman"/>
      <w:lvlText w:val="%3."/>
      <w:lvlJc w:val="right"/>
      <w:pPr>
        <w:tabs>
          <w:tab w:val="num" w:pos="2084"/>
        </w:tabs>
        <w:ind w:left="2084" w:hanging="180"/>
      </w:pPr>
    </w:lvl>
    <w:lvl w:ilvl="3" w:tplc="0407000F" w:tentative="1">
      <w:start w:val="1"/>
      <w:numFmt w:val="decimal"/>
      <w:lvlText w:val="%4."/>
      <w:lvlJc w:val="left"/>
      <w:pPr>
        <w:tabs>
          <w:tab w:val="num" w:pos="2804"/>
        </w:tabs>
        <w:ind w:left="2804" w:hanging="360"/>
      </w:pPr>
    </w:lvl>
    <w:lvl w:ilvl="4" w:tplc="04070019" w:tentative="1">
      <w:start w:val="1"/>
      <w:numFmt w:val="lowerLetter"/>
      <w:lvlText w:val="%5."/>
      <w:lvlJc w:val="left"/>
      <w:pPr>
        <w:tabs>
          <w:tab w:val="num" w:pos="3524"/>
        </w:tabs>
        <w:ind w:left="3524" w:hanging="360"/>
      </w:pPr>
    </w:lvl>
    <w:lvl w:ilvl="5" w:tplc="0407001B" w:tentative="1">
      <w:start w:val="1"/>
      <w:numFmt w:val="lowerRoman"/>
      <w:lvlText w:val="%6."/>
      <w:lvlJc w:val="right"/>
      <w:pPr>
        <w:tabs>
          <w:tab w:val="num" w:pos="4244"/>
        </w:tabs>
        <w:ind w:left="4244" w:hanging="180"/>
      </w:pPr>
    </w:lvl>
    <w:lvl w:ilvl="6" w:tplc="0407000F" w:tentative="1">
      <w:start w:val="1"/>
      <w:numFmt w:val="decimal"/>
      <w:lvlText w:val="%7."/>
      <w:lvlJc w:val="left"/>
      <w:pPr>
        <w:tabs>
          <w:tab w:val="num" w:pos="4964"/>
        </w:tabs>
        <w:ind w:left="4964" w:hanging="360"/>
      </w:pPr>
    </w:lvl>
    <w:lvl w:ilvl="7" w:tplc="04070019" w:tentative="1">
      <w:start w:val="1"/>
      <w:numFmt w:val="lowerLetter"/>
      <w:lvlText w:val="%8."/>
      <w:lvlJc w:val="left"/>
      <w:pPr>
        <w:tabs>
          <w:tab w:val="num" w:pos="5684"/>
        </w:tabs>
        <w:ind w:left="5684" w:hanging="360"/>
      </w:pPr>
    </w:lvl>
    <w:lvl w:ilvl="8" w:tplc="0407001B" w:tentative="1">
      <w:start w:val="1"/>
      <w:numFmt w:val="lowerRoman"/>
      <w:lvlText w:val="%9."/>
      <w:lvlJc w:val="right"/>
      <w:pPr>
        <w:tabs>
          <w:tab w:val="num" w:pos="6404"/>
        </w:tabs>
        <w:ind w:left="6404" w:hanging="180"/>
      </w:pPr>
    </w:lvl>
  </w:abstractNum>
  <w:abstractNum w:abstractNumId="45" w15:restartNumberingAfterBreak="0">
    <w:nsid w:val="7E280ADA"/>
    <w:multiLevelType w:val="hybridMultilevel"/>
    <w:tmpl w:val="3BCC57B6"/>
    <w:lvl w:ilvl="0" w:tplc="0CE87EFC">
      <w:start w:val="16"/>
      <w:numFmt w:val="lowerLetter"/>
      <w:lvlText w:val="%1)"/>
      <w:lvlJc w:val="left"/>
      <w:pPr>
        <w:tabs>
          <w:tab w:val="num" w:pos="502"/>
        </w:tabs>
        <w:ind w:left="502" w:hanging="360"/>
      </w:pPr>
      <w:rPr>
        <w:rFonts w:hint="default"/>
        <w:b/>
        <w:i/>
      </w:rPr>
    </w:lvl>
    <w:lvl w:ilvl="1" w:tplc="04100019" w:tentative="1">
      <w:start w:val="1"/>
      <w:numFmt w:val="lowerLetter"/>
      <w:lvlText w:val="%2."/>
      <w:lvlJc w:val="left"/>
      <w:pPr>
        <w:tabs>
          <w:tab w:val="num" w:pos="1222"/>
        </w:tabs>
        <w:ind w:left="1222" w:hanging="360"/>
      </w:pPr>
    </w:lvl>
    <w:lvl w:ilvl="2" w:tplc="0410001B" w:tentative="1">
      <w:start w:val="1"/>
      <w:numFmt w:val="lowerRoman"/>
      <w:lvlText w:val="%3."/>
      <w:lvlJc w:val="right"/>
      <w:pPr>
        <w:tabs>
          <w:tab w:val="num" w:pos="1942"/>
        </w:tabs>
        <w:ind w:left="1942" w:hanging="180"/>
      </w:pPr>
    </w:lvl>
    <w:lvl w:ilvl="3" w:tplc="0410000F" w:tentative="1">
      <w:start w:val="1"/>
      <w:numFmt w:val="decimal"/>
      <w:lvlText w:val="%4."/>
      <w:lvlJc w:val="left"/>
      <w:pPr>
        <w:tabs>
          <w:tab w:val="num" w:pos="2662"/>
        </w:tabs>
        <w:ind w:left="2662" w:hanging="360"/>
      </w:pPr>
    </w:lvl>
    <w:lvl w:ilvl="4" w:tplc="04100019" w:tentative="1">
      <w:start w:val="1"/>
      <w:numFmt w:val="lowerLetter"/>
      <w:lvlText w:val="%5."/>
      <w:lvlJc w:val="left"/>
      <w:pPr>
        <w:tabs>
          <w:tab w:val="num" w:pos="3382"/>
        </w:tabs>
        <w:ind w:left="3382" w:hanging="360"/>
      </w:pPr>
    </w:lvl>
    <w:lvl w:ilvl="5" w:tplc="0410001B" w:tentative="1">
      <w:start w:val="1"/>
      <w:numFmt w:val="lowerRoman"/>
      <w:lvlText w:val="%6."/>
      <w:lvlJc w:val="right"/>
      <w:pPr>
        <w:tabs>
          <w:tab w:val="num" w:pos="4102"/>
        </w:tabs>
        <w:ind w:left="4102" w:hanging="180"/>
      </w:pPr>
    </w:lvl>
    <w:lvl w:ilvl="6" w:tplc="0410000F" w:tentative="1">
      <w:start w:val="1"/>
      <w:numFmt w:val="decimal"/>
      <w:lvlText w:val="%7."/>
      <w:lvlJc w:val="left"/>
      <w:pPr>
        <w:tabs>
          <w:tab w:val="num" w:pos="4822"/>
        </w:tabs>
        <w:ind w:left="4822" w:hanging="360"/>
      </w:pPr>
    </w:lvl>
    <w:lvl w:ilvl="7" w:tplc="04100019" w:tentative="1">
      <w:start w:val="1"/>
      <w:numFmt w:val="lowerLetter"/>
      <w:lvlText w:val="%8."/>
      <w:lvlJc w:val="left"/>
      <w:pPr>
        <w:tabs>
          <w:tab w:val="num" w:pos="5542"/>
        </w:tabs>
        <w:ind w:left="5542" w:hanging="360"/>
      </w:pPr>
    </w:lvl>
    <w:lvl w:ilvl="8" w:tplc="0410001B" w:tentative="1">
      <w:start w:val="1"/>
      <w:numFmt w:val="lowerRoman"/>
      <w:lvlText w:val="%9."/>
      <w:lvlJc w:val="right"/>
      <w:pPr>
        <w:tabs>
          <w:tab w:val="num" w:pos="6262"/>
        </w:tabs>
        <w:ind w:left="6262" w:hanging="180"/>
      </w:pPr>
    </w:lvl>
  </w:abstractNum>
  <w:abstractNum w:abstractNumId="46" w15:restartNumberingAfterBreak="0">
    <w:nsid w:val="7FC57F9D"/>
    <w:multiLevelType w:val="hybridMultilevel"/>
    <w:tmpl w:val="4F7EF228"/>
    <w:lvl w:ilvl="0" w:tplc="C9AEA664">
      <w:start w:val="1"/>
      <w:numFmt w:val="lowerLetter"/>
      <w:lvlText w:val="%1)"/>
      <w:lvlJc w:val="left"/>
      <w:pPr>
        <w:tabs>
          <w:tab w:val="num" w:pos="502"/>
        </w:tabs>
        <w:ind w:left="502" w:hanging="360"/>
      </w:pPr>
      <w:rPr>
        <w:rFonts w:hint="default"/>
      </w:rPr>
    </w:lvl>
    <w:lvl w:ilvl="1" w:tplc="04070019" w:tentative="1">
      <w:start w:val="1"/>
      <w:numFmt w:val="lowerLetter"/>
      <w:lvlText w:val="%2."/>
      <w:lvlJc w:val="left"/>
      <w:pPr>
        <w:tabs>
          <w:tab w:val="num" w:pos="1222"/>
        </w:tabs>
        <w:ind w:left="1222" w:hanging="360"/>
      </w:pPr>
    </w:lvl>
    <w:lvl w:ilvl="2" w:tplc="0407001B" w:tentative="1">
      <w:start w:val="1"/>
      <w:numFmt w:val="lowerRoman"/>
      <w:lvlText w:val="%3."/>
      <w:lvlJc w:val="right"/>
      <w:pPr>
        <w:tabs>
          <w:tab w:val="num" w:pos="1942"/>
        </w:tabs>
        <w:ind w:left="1942" w:hanging="180"/>
      </w:pPr>
    </w:lvl>
    <w:lvl w:ilvl="3" w:tplc="0407000F" w:tentative="1">
      <w:start w:val="1"/>
      <w:numFmt w:val="decimal"/>
      <w:lvlText w:val="%4."/>
      <w:lvlJc w:val="left"/>
      <w:pPr>
        <w:tabs>
          <w:tab w:val="num" w:pos="2662"/>
        </w:tabs>
        <w:ind w:left="2662" w:hanging="360"/>
      </w:pPr>
    </w:lvl>
    <w:lvl w:ilvl="4" w:tplc="04070019" w:tentative="1">
      <w:start w:val="1"/>
      <w:numFmt w:val="lowerLetter"/>
      <w:lvlText w:val="%5."/>
      <w:lvlJc w:val="left"/>
      <w:pPr>
        <w:tabs>
          <w:tab w:val="num" w:pos="3382"/>
        </w:tabs>
        <w:ind w:left="3382" w:hanging="360"/>
      </w:pPr>
    </w:lvl>
    <w:lvl w:ilvl="5" w:tplc="0407001B" w:tentative="1">
      <w:start w:val="1"/>
      <w:numFmt w:val="lowerRoman"/>
      <w:lvlText w:val="%6."/>
      <w:lvlJc w:val="right"/>
      <w:pPr>
        <w:tabs>
          <w:tab w:val="num" w:pos="4102"/>
        </w:tabs>
        <w:ind w:left="4102" w:hanging="180"/>
      </w:pPr>
    </w:lvl>
    <w:lvl w:ilvl="6" w:tplc="0407000F" w:tentative="1">
      <w:start w:val="1"/>
      <w:numFmt w:val="decimal"/>
      <w:lvlText w:val="%7."/>
      <w:lvlJc w:val="left"/>
      <w:pPr>
        <w:tabs>
          <w:tab w:val="num" w:pos="4822"/>
        </w:tabs>
        <w:ind w:left="4822" w:hanging="360"/>
      </w:pPr>
    </w:lvl>
    <w:lvl w:ilvl="7" w:tplc="04070019" w:tentative="1">
      <w:start w:val="1"/>
      <w:numFmt w:val="lowerLetter"/>
      <w:lvlText w:val="%8."/>
      <w:lvlJc w:val="left"/>
      <w:pPr>
        <w:tabs>
          <w:tab w:val="num" w:pos="5542"/>
        </w:tabs>
        <w:ind w:left="5542" w:hanging="360"/>
      </w:pPr>
    </w:lvl>
    <w:lvl w:ilvl="8" w:tplc="0407001B" w:tentative="1">
      <w:start w:val="1"/>
      <w:numFmt w:val="lowerRoman"/>
      <w:lvlText w:val="%9."/>
      <w:lvlJc w:val="right"/>
      <w:pPr>
        <w:tabs>
          <w:tab w:val="num" w:pos="6262"/>
        </w:tabs>
        <w:ind w:left="6262" w:hanging="180"/>
      </w:pPr>
    </w:lvl>
  </w:abstractNum>
  <w:num w:numId="1" w16cid:durableId="618756148">
    <w:abstractNumId w:val="0"/>
  </w:num>
  <w:num w:numId="2" w16cid:durableId="1009916603">
    <w:abstractNumId w:val="1"/>
  </w:num>
  <w:num w:numId="3" w16cid:durableId="992106551">
    <w:abstractNumId w:val="2"/>
  </w:num>
  <w:num w:numId="4" w16cid:durableId="46875559">
    <w:abstractNumId w:val="3"/>
  </w:num>
  <w:num w:numId="5" w16cid:durableId="510880552">
    <w:abstractNumId w:val="4"/>
  </w:num>
  <w:num w:numId="6" w16cid:durableId="2020236226">
    <w:abstractNumId w:val="20"/>
  </w:num>
  <w:num w:numId="7" w16cid:durableId="999894856">
    <w:abstractNumId w:val="43"/>
  </w:num>
  <w:num w:numId="8" w16cid:durableId="362634935">
    <w:abstractNumId w:val="36"/>
  </w:num>
  <w:num w:numId="9" w16cid:durableId="713772117">
    <w:abstractNumId w:val="32"/>
  </w:num>
  <w:num w:numId="10" w16cid:durableId="2011520503">
    <w:abstractNumId w:val="40"/>
  </w:num>
  <w:num w:numId="11" w16cid:durableId="1201287740">
    <w:abstractNumId w:val="45"/>
  </w:num>
  <w:num w:numId="12" w16cid:durableId="538475350">
    <w:abstractNumId w:val="12"/>
  </w:num>
  <w:num w:numId="13" w16cid:durableId="404768889">
    <w:abstractNumId w:val="26"/>
  </w:num>
  <w:num w:numId="14" w16cid:durableId="765272990">
    <w:abstractNumId w:val="31"/>
  </w:num>
  <w:num w:numId="15" w16cid:durableId="1057631067">
    <w:abstractNumId w:val="30"/>
  </w:num>
  <w:num w:numId="16" w16cid:durableId="199586172">
    <w:abstractNumId w:val="14"/>
  </w:num>
  <w:num w:numId="17" w16cid:durableId="569508114">
    <w:abstractNumId w:val="46"/>
  </w:num>
  <w:num w:numId="18" w16cid:durableId="357971032">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79048112">
    <w:abstractNumId w:val="39"/>
  </w:num>
  <w:num w:numId="20" w16cid:durableId="98574128">
    <w:abstractNumId w:val="15"/>
  </w:num>
  <w:num w:numId="21" w16cid:durableId="453790251">
    <w:abstractNumId w:val="18"/>
  </w:num>
  <w:num w:numId="22" w16cid:durableId="691732958">
    <w:abstractNumId w:val="33"/>
  </w:num>
  <w:num w:numId="23" w16cid:durableId="88162802">
    <w:abstractNumId w:val="16"/>
  </w:num>
  <w:num w:numId="24" w16cid:durableId="128669129">
    <w:abstractNumId w:val="44"/>
  </w:num>
  <w:num w:numId="25" w16cid:durableId="2123961836">
    <w:abstractNumId w:val="9"/>
  </w:num>
  <w:num w:numId="26" w16cid:durableId="1279798425">
    <w:abstractNumId w:val="24"/>
  </w:num>
  <w:num w:numId="27" w16cid:durableId="1100226407">
    <w:abstractNumId w:val="19"/>
  </w:num>
  <w:num w:numId="28" w16cid:durableId="892885039">
    <w:abstractNumId w:val="25"/>
  </w:num>
  <w:num w:numId="29" w16cid:durableId="1445661091">
    <w:abstractNumId w:val="37"/>
  </w:num>
  <w:num w:numId="30" w16cid:durableId="77992889">
    <w:abstractNumId w:val="28"/>
  </w:num>
  <w:num w:numId="31" w16cid:durableId="453065068">
    <w:abstractNumId w:val="29"/>
  </w:num>
  <w:num w:numId="32" w16cid:durableId="1373336862">
    <w:abstractNumId w:val="7"/>
  </w:num>
  <w:num w:numId="33" w16cid:durableId="1441532513">
    <w:abstractNumId w:val="41"/>
  </w:num>
  <w:num w:numId="34" w16cid:durableId="1274094533">
    <w:abstractNumId w:val="22"/>
  </w:num>
  <w:num w:numId="35" w16cid:durableId="1590120648">
    <w:abstractNumId w:val="6"/>
  </w:num>
  <w:num w:numId="36" w16cid:durableId="148640219">
    <w:abstractNumId w:val="34"/>
  </w:num>
  <w:num w:numId="37" w16cid:durableId="57410845">
    <w:abstractNumId w:val="10"/>
  </w:num>
  <w:num w:numId="38" w16cid:durableId="784690128">
    <w:abstractNumId w:val="21"/>
  </w:num>
  <w:num w:numId="39" w16cid:durableId="185143998">
    <w:abstractNumId w:val="17"/>
  </w:num>
  <w:num w:numId="40" w16cid:durableId="215555666">
    <w:abstractNumId w:val="8"/>
  </w:num>
  <w:num w:numId="41" w16cid:durableId="1178151815">
    <w:abstractNumId w:val="23"/>
  </w:num>
  <w:num w:numId="42" w16cid:durableId="1707413940">
    <w:abstractNumId w:val="5"/>
  </w:num>
  <w:num w:numId="43" w16cid:durableId="2005935549">
    <w:abstractNumId w:val="13"/>
  </w:num>
  <w:num w:numId="44" w16cid:durableId="13073119">
    <w:abstractNumId w:val="10"/>
  </w:num>
  <w:num w:numId="45" w16cid:durableId="964500917">
    <w:abstractNumId w:val="35"/>
  </w:num>
  <w:num w:numId="46" w16cid:durableId="1291090007">
    <w:abstractNumId w:val="42"/>
  </w:num>
  <w:num w:numId="47" w16cid:durableId="15033527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60064393">
    <w:abstractNumId w:val="11"/>
  </w:num>
  <w:num w:numId="49" w16cid:durableId="5905508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1"/>
  <w:activeWritingStyle w:appName="MSWord" w:lang="de-DE" w:vendorID="64" w:dllVersion="6" w:nlCheck="1" w:checkStyle="1"/>
  <w:activeWritingStyle w:appName="MSWord" w:lang="it-IT" w:vendorID="64" w:dllVersion="0" w:nlCheck="1" w:checkStyle="0"/>
  <w:activeWritingStyle w:appName="MSWord" w:lang="en-US" w:vendorID="64" w:dllVersion="0" w:nlCheck="1" w:checkStyle="0"/>
  <w:activeWritingStyle w:appName="MSWord" w:lang="de-DE" w:vendorID="64" w:dllVersion="0" w:nlCheck="1" w:checkStyle="0"/>
  <w:activeWritingStyle w:appName="MSWord" w:lang="it-IT"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it-IT" w:vendorID="3" w:dllVersion="517" w:checkStyle="1"/>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8C"/>
    <w:rsid w:val="00002EC2"/>
    <w:rsid w:val="00006DA1"/>
    <w:rsid w:val="000151F3"/>
    <w:rsid w:val="00017639"/>
    <w:rsid w:val="00022247"/>
    <w:rsid w:val="00024245"/>
    <w:rsid w:val="000254CE"/>
    <w:rsid w:val="00033D8D"/>
    <w:rsid w:val="0003517B"/>
    <w:rsid w:val="000351BA"/>
    <w:rsid w:val="000356D5"/>
    <w:rsid w:val="00037F30"/>
    <w:rsid w:val="00045046"/>
    <w:rsid w:val="0004594E"/>
    <w:rsid w:val="00050966"/>
    <w:rsid w:val="00052CCC"/>
    <w:rsid w:val="00054999"/>
    <w:rsid w:val="00062153"/>
    <w:rsid w:val="00062DC4"/>
    <w:rsid w:val="00075AEF"/>
    <w:rsid w:val="000869F3"/>
    <w:rsid w:val="00092646"/>
    <w:rsid w:val="00096185"/>
    <w:rsid w:val="000A4AC4"/>
    <w:rsid w:val="000A58DF"/>
    <w:rsid w:val="000A5A0C"/>
    <w:rsid w:val="000A6FBB"/>
    <w:rsid w:val="000B64BF"/>
    <w:rsid w:val="000C336E"/>
    <w:rsid w:val="000C3FD0"/>
    <w:rsid w:val="000C4ABC"/>
    <w:rsid w:val="000C6959"/>
    <w:rsid w:val="000C6C3B"/>
    <w:rsid w:val="000C7E02"/>
    <w:rsid w:val="000D40E2"/>
    <w:rsid w:val="000D4B1F"/>
    <w:rsid w:val="000D6851"/>
    <w:rsid w:val="000D6871"/>
    <w:rsid w:val="000E1880"/>
    <w:rsid w:val="000E1FA9"/>
    <w:rsid w:val="000F2818"/>
    <w:rsid w:val="000F42F8"/>
    <w:rsid w:val="001034D4"/>
    <w:rsid w:val="00105C1A"/>
    <w:rsid w:val="001066BD"/>
    <w:rsid w:val="00110CA6"/>
    <w:rsid w:val="001123AF"/>
    <w:rsid w:val="0011487B"/>
    <w:rsid w:val="00114F9E"/>
    <w:rsid w:val="001203EB"/>
    <w:rsid w:val="00122674"/>
    <w:rsid w:val="00131B8E"/>
    <w:rsid w:val="00131E42"/>
    <w:rsid w:val="00133FC2"/>
    <w:rsid w:val="0013597D"/>
    <w:rsid w:val="0013681C"/>
    <w:rsid w:val="00141BA2"/>
    <w:rsid w:val="001421B8"/>
    <w:rsid w:val="0014587B"/>
    <w:rsid w:val="00145C76"/>
    <w:rsid w:val="001474DB"/>
    <w:rsid w:val="00151B0D"/>
    <w:rsid w:val="001520AE"/>
    <w:rsid w:val="001554E9"/>
    <w:rsid w:val="001568E9"/>
    <w:rsid w:val="00157BF2"/>
    <w:rsid w:val="00161174"/>
    <w:rsid w:val="001617AC"/>
    <w:rsid w:val="0016217E"/>
    <w:rsid w:val="00163AE9"/>
    <w:rsid w:val="001718EB"/>
    <w:rsid w:val="00175225"/>
    <w:rsid w:val="001768CA"/>
    <w:rsid w:val="00181442"/>
    <w:rsid w:val="0018347D"/>
    <w:rsid w:val="00185198"/>
    <w:rsid w:val="0018523C"/>
    <w:rsid w:val="001923B0"/>
    <w:rsid w:val="001943C6"/>
    <w:rsid w:val="001976E5"/>
    <w:rsid w:val="001A17CD"/>
    <w:rsid w:val="001A2273"/>
    <w:rsid w:val="001A2B90"/>
    <w:rsid w:val="001A791B"/>
    <w:rsid w:val="001B19A5"/>
    <w:rsid w:val="001C15DE"/>
    <w:rsid w:val="001C2E2B"/>
    <w:rsid w:val="001C3969"/>
    <w:rsid w:val="001C43CF"/>
    <w:rsid w:val="001C4924"/>
    <w:rsid w:val="001C5156"/>
    <w:rsid w:val="001D160E"/>
    <w:rsid w:val="001D1768"/>
    <w:rsid w:val="001D26B7"/>
    <w:rsid w:val="001D2B08"/>
    <w:rsid w:val="001E08BB"/>
    <w:rsid w:val="001E3E3D"/>
    <w:rsid w:val="001E4AF2"/>
    <w:rsid w:val="001E5FBA"/>
    <w:rsid w:val="001F024A"/>
    <w:rsid w:val="001F4929"/>
    <w:rsid w:val="001F514C"/>
    <w:rsid w:val="001F76BC"/>
    <w:rsid w:val="00201408"/>
    <w:rsid w:val="00203872"/>
    <w:rsid w:val="00203B3E"/>
    <w:rsid w:val="0020767D"/>
    <w:rsid w:val="002109D7"/>
    <w:rsid w:val="00211AF4"/>
    <w:rsid w:val="00211BF8"/>
    <w:rsid w:val="002130BF"/>
    <w:rsid w:val="002158F5"/>
    <w:rsid w:val="00215EAF"/>
    <w:rsid w:val="00220A54"/>
    <w:rsid w:val="00221F9B"/>
    <w:rsid w:val="00222274"/>
    <w:rsid w:val="00225756"/>
    <w:rsid w:val="00225E6E"/>
    <w:rsid w:val="0023088E"/>
    <w:rsid w:val="00231228"/>
    <w:rsid w:val="002331C3"/>
    <w:rsid w:val="002333CF"/>
    <w:rsid w:val="002376FF"/>
    <w:rsid w:val="00247C2C"/>
    <w:rsid w:val="00250EB0"/>
    <w:rsid w:val="00251CB4"/>
    <w:rsid w:val="00252599"/>
    <w:rsid w:val="00253ADC"/>
    <w:rsid w:val="0025637F"/>
    <w:rsid w:val="002618BC"/>
    <w:rsid w:val="00261DC8"/>
    <w:rsid w:val="0026459F"/>
    <w:rsid w:val="0026491E"/>
    <w:rsid w:val="0026774C"/>
    <w:rsid w:val="00270C3D"/>
    <w:rsid w:val="00270E2A"/>
    <w:rsid w:val="00273A1D"/>
    <w:rsid w:val="002758F4"/>
    <w:rsid w:val="00276724"/>
    <w:rsid w:val="002773D5"/>
    <w:rsid w:val="002775CF"/>
    <w:rsid w:val="00281B47"/>
    <w:rsid w:val="00283B95"/>
    <w:rsid w:val="00285E16"/>
    <w:rsid w:val="0028680B"/>
    <w:rsid w:val="002869FF"/>
    <w:rsid w:val="002904A9"/>
    <w:rsid w:val="00291154"/>
    <w:rsid w:val="002A0069"/>
    <w:rsid w:val="002A0D9E"/>
    <w:rsid w:val="002A0E59"/>
    <w:rsid w:val="002A2559"/>
    <w:rsid w:val="002A3A43"/>
    <w:rsid w:val="002B047A"/>
    <w:rsid w:val="002B0C2F"/>
    <w:rsid w:val="002B2242"/>
    <w:rsid w:val="002B361C"/>
    <w:rsid w:val="002B3F2D"/>
    <w:rsid w:val="002B6AFA"/>
    <w:rsid w:val="002B76C7"/>
    <w:rsid w:val="002C1F32"/>
    <w:rsid w:val="002C24B8"/>
    <w:rsid w:val="002C4A30"/>
    <w:rsid w:val="002C7844"/>
    <w:rsid w:val="002D3758"/>
    <w:rsid w:val="002D496C"/>
    <w:rsid w:val="002D764A"/>
    <w:rsid w:val="002D7B52"/>
    <w:rsid w:val="002D7C4C"/>
    <w:rsid w:val="002E3E5C"/>
    <w:rsid w:val="002E6909"/>
    <w:rsid w:val="002F425B"/>
    <w:rsid w:val="00304F8F"/>
    <w:rsid w:val="00305117"/>
    <w:rsid w:val="00310932"/>
    <w:rsid w:val="00310C05"/>
    <w:rsid w:val="00311D53"/>
    <w:rsid w:val="00315030"/>
    <w:rsid w:val="00320A34"/>
    <w:rsid w:val="00323B5C"/>
    <w:rsid w:val="00326B29"/>
    <w:rsid w:val="00327259"/>
    <w:rsid w:val="0033192D"/>
    <w:rsid w:val="003329B5"/>
    <w:rsid w:val="00332EE8"/>
    <w:rsid w:val="003338B0"/>
    <w:rsid w:val="00333DCE"/>
    <w:rsid w:val="003350B5"/>
    <w:rsid w:val="0034025D"/>
    <w:rsid w:val="00340830"/>
    <w:rsid w:val="00342278"/>
    <w:rsid w:val="00351603"/>
    <w:rsid w:val="0035324A"/>
    <w:rsid w:val="00355CE8"/>
    <w:rsid w:val="003575A2"/>
    <w:rsid w:val="003618A4"/>
    <w:rsid w:val="00361C9D"/>
    <w:rsid w:val="00362D9E"/>
    <w:rsid w:val="00366845"/>
    <w:rsid w:val="00366BCB"/>
    <w:rsid w:val="00366BF5"/>
    <w:rsid w:val="00366CE0"/>
    <w:rsid w:val="003704E4"/>
    <w:rsid w:val="00371606"/>
    <w:rsid w:val="00376AEB"/>
    <w:rsid w:val="00380296"/>
    <w:rsid w:val="00382A50"/>
    <w:rsid w:val="003858ED"/>
    <w:rsid w:val="003873C2"/>
    <w:rsid w:val="00390655"/>
    <w:rsid w:val="003A4695"/>
    <w:rsid w:val="003A6794"/>
    <w:rsid w:val="003B123E"/>
    <w:rsid w:val="003B290E"/>
    <w:rsid w:val="003B4B8E"/>
    <w:rsid w:val="003B51D3"/>
    <w:rsid w:val="003B6DBD"/>
    <w:rsid w:val="003B6E53"/>
    <w:rsid w:val="003C0867"/>
    <w:rsid w:val="003C1897"/>
    <w:rsid w:val="003C5A3F"/>
    <w:rsid w:val="003C6420"/>
    <w:rsid w:val="003C674B"/>
    <w:rsid w:val="003D18B9"/>
    <w:rsid w:val="003D59C1"/>
    <w:rsid w:val="003D6137"/>
    <w:rsid w:val="003D77EC"/>
    <w:rsid w:val="003E3BB6"/>
    <w:rsid w:val="003F1C1A"/>
    <w:rsid w:val="003F1F01"/>
    <w:rsid w:val="003F4E4B"/>
    <w:rsid w:val="003F5F11"/>
    <w:rsid w:val="003F6003"/>
    <w:rsid w:val="003F7831"/>
    <w:rsid w:val="00400A3E"/>
    <w:rsid w:val="00412203"/>
    <w:rsid w:val="004215BF"/>
    <w:rsid w:val="00421AFF"/>
    <w:rsid w:val="004266E0"/>
    <w:rsid w:val="0042747E"/>
    <w:rsid w:val="00431AA1"/>
    <w:rsid w:val="00431B2E"/>
    <w:rsid w:val="00436299"/>
    <w:rsid w:val="00436D39"/>
    <w:rsid w:val="004372F9"/>
    <w:rsid w:val="004413CA"/>
    <w:rsid w:val="0044442F"/>
    <w:rsid w:val="00444B65"/>
    <w:rsid w:val="00444D07"/>
    <w:rsid w:val="004509B5"/>
    <w:rsid w:val="004519CB"/>
    <w:rsid w:val="00453F66"/>
    <w:rsid w:val="0045638C"/>
    <w:rsid w:val="004606FA"/>
    <w:rsid w:val="00462D6A"/>
    <w:rsid w:val="004633B0"/>
    <w:rsid w:val="00463438"/>
    <w:rsid w:val="004635DA"/>
    <w:rsid w:val="00465538"/>
    <w:rsid w:val="00472B30"/>
    <w:rsid w:val="0047647B"/>
    <w:rsid w:val="00476785"/>
    <w:rsid w:val="00481F60"/>
    <w:rsid w:val="00486FD6"/>
    <w:rsid w:val="004903E9"/>
    <w:rsid w:val="00490E9D"/>
    <w:rsid w:val="00491D5E"/>
    <w:rsid w:val="00492F73"/>
    <w:rsid w:val="004A4A2B"/>
    <w:rsid w:val="004B2F9D"/>
    <w:rsid w:val="004B40D6"/>
    <w:rsid w:val="004B7D2E"/>
    <w:rsid w:val="004C5A68"/>
    <w:rsid w:val="004C6580"/>
    <w:rsid w:val="004D012B"/>
    <w:rsid w:val="004D083E"/>
    <w:rsid w:val="004D1B0C"/>
    <w:rsid w:val="004D6426"/>
    <w:rsid w:val="004D6B5A"/>
    <w:rsid w:val="004D7679"/>
    <w:rsid w:val="004E4F0E"/>
    <w:rsid w:val="004E6A1F"/>
    <w:rsid w:val="004F3CE7"/>
    <w:rsid w:val="004F4644"/>
    <w:rsid w:val="004F52A2"/>
    <w:rsid w:val="004F7C6B"/>
    <w:rsid w:val="00501135"/>
    <w:rsid w:val="00502FCE"/>
    <w:rsid w:val="00506CDE"/>
    <w:rsid w:val="005071ED"/>
    <w:rsid w:val="0051033D"/>
    <w:rsid w:val="00520DDD"/>
    <w:rsid w:val="0052320F"/>
    <w:rsid w:val="005252DE"/>
    <w:rsid w:val="0052748F"/>
    <w:rsid w:val="005338BE"/>
    <w:rsid w:val="00535299"/>
    <w:rsid w:val="0054345C"/>
    <w:rsid w:val="00545B08"/>
    <w:rsid w:val="00546874"/>
    <w:rsid w:val="005475C2"/>
    <w:rsid w:val="00547EB1"/>
    <w:rsid w:val="00550858"/>
    <w:rsid w:val="005535FF"/>
    <w:rsid w:val="0055372E"/>
    <w:rsid w:val="00555C95"/>
    <w:rsid w:val="0055678C"/>
    <w:rsid w:val="00557D04"/>
    <w:rsid w:val="005643F4"/>
    <w:rsid w:val="00565901"/>
    <w:rsid w:val="00570AE5"/>
    <w:rsid w:val="00571AB2"/>
    <w:rsid w:val="00573762"/>
    <w:rsid w:val="005747C2"/>
    <w:rsid w:val="00574885"/>
    <w:rsid w:val="0057587E"/>
    <w:rsid w:val="00580DE5"/>
    <w:rsid w:val="00591672"/>
    <w:rsid w:val="00594F7D"/>
    <w:rsid w:val="0059669C"/>
    <w:rsid w:val="005A0583"/>
    <w:rsid w:val="005A292A"/>
    <w:rsid w:val="005A308B"/>
    <w:rsid w:val="005A5020"/>
    <w:rsid w:val="005B0D12"/>
    <w:rsid w:val="005B1118"/>
    <w:rsid w:val="005B5D03"/>
    <w:rsid w:val="005B7DFF"/>
    <w:rsid w:val="005C3118"/>
    <w:rsid w:val="005C3779"/>
    <w:rsid w:val="005D1511"/>
    <w:rsid w:val="005D2D7C"/>
    <w:rsid w:val="005D5696"/>
    <w:rsid w:val="005D78AD"/>
    <w:rsid w:val="005E0ED6"/>
    <w:rsid w:val="005F27EB"/>
    <w:rsid w:val="005F3057"/>
    <w:rsid w:val="005F3B4F"/>
    <w:rsid w:val="005F5523"/>
    <w:rsid w:val="005F5900"/>
    <w:rsid w:val="00602257"/>
    <w:rsid w:val="00602E1C"/>
    <w:rsid w:val="00603336"/>
    <w:rsid w:val="00610CB8"/>
    <w:rsid w:val="00611F19"/>
    <w:rsid w:val="0061420A"/>
    <w:rsid w:val="00615D69"/>
    <w:rsid w:val="00616F04"/>
    <w:rsid w:val="006203C2"/>
    <w:rsid w:val="006208C6"/>
    <w:rsid w:val="006258FB"/>
    <w:rsid w:val="00633E07"/>
    <w:rsid w:val="00636B08"/>
    <w:rsid w:val="00641561"/>
    <w:rsid w:val="00641D3A"/>
    <w:rsid w:val="00642766"/>
    <w:rsid w:val="00644A2D"/>
    <w:rsid w:val="00644A9A"/>
    <w:rsid w:val="0064688C"/>
    <w:rsid w:val="0064789D"/>
    <w:rsid w:val="00650FF5"/>
    <w:rsid w:val="00661182"/>
    <w:rsid w:val="006616B8"/>
    <w:rsid w:val="006629ED"/>
    <w:rsid w:val="00662D4E"/>
    <w:rsid w:val="00663478"/>
    <w:rsid w:val="006652FD"/>
    <w:rsid w:val="00667FF2"/>
    <w:rsid w:val="00676328"/>
    <w:rsid w:val="006770B5"/>
    <w:rsid w:val="00677D1A"/>
    <w:rsid w:val="00677D27"/>
    <w:rsid w:val="00680216"/>
    <w:rsid w:val="0068134A"/>
    <w:rsid w:val="00686F45"/>
    <w:rsid w:val="006910A4"/>
    <w:rsid w:val="0069324D"/>
    <w:rsid w:val="00697EDC"/>
    <w:rsid w:val="006A3A4B"/>
    <w:rsid w:val="006A3F7B"/>
    <w:rsid w:val="006A44CA"/>
    <w:rsid w:val="006A4A37"/>
    <w:rsid w:val="006A4EEF"/>
    <w:rsid w:val="006A5CC6"/>
    <w:rsid w:val="006B0B48"/>
    <w:rsid w:val="006B0D6D"/>
    <w:rsid w:val="006B241F"/>
    <w:rsid w:val="006B4B5E"/>
    <w:rsid w:val="006B528E"/>
    <w:rsid w:val="006B6169"/>
    <w:rsid w:val="006C24FC"/>
    <w:rsid w:val="006C2BD7"/>
    <w:rsid w:val="006C59A4"/>
    <w:rsid w:val="006C66FA"/>
    <w:rsid w:val="006D2DAB"/>
    <w:rsid w:val="006E1B12"/>
    <w:rsid w:val="006E20B6"/>
    <w:rsid w:val="006F0919"/>
    <w:rsid w:val="006F0FA3"/>
    <w:rsid w:val="006F29D4"/>
    <w:rsid w:val="006F468B"/>
    <w:rsid w:val="006F600D"/>
    <w:rsid w:val="007019AC"/>
    <w:rsid w:val="00702381"/>
    <w:rsid w:val="0070273E"/>
    <w:rsid w:val="00710A72"/>
    <w:rsid w:val="00710EAD"/>
    <w:rsid w:val="00712E7E"/>
    <w:rsid w:val="00713A68"/>
    <w:rsid w:val="0072234D"/>
    <w:rsid w:val="007404A2"/>
    <w:rsid w:val="00740E49"/>
    <w:rsid w:val="007421BD"/>
    <w:rsid w:val="00754E52"/>
    <w:rsid w:val="0076330B"/>
    <w:rsid w:val="00763755"/>
    <w:rsid w:val="00764C9F"/>
    <w:rsid w:val="007650C9"/>
    <w:rsid w:val="00770DDC"/>
    <w:rsid w:val="0077169E"/>
    <w:rsid w:val="00771984"/>
    <w:rsid w:val="007746CC"/>
    <w:rsid w:val="00780FC4"/>
    <w:rsid w:val="0078274B"/>
    <w:rsid w:val="0078288F"/>
    <w:rsid w:val="00782F51"/>
    <w:rsid w:val="007834A3"/>
    <w:rsid w:val="007863C4"/>
    <w:rsid w:val="00791B98"/>
    <w:rsid w:val="00793419"/>
    <w:rsid w:val="00797979"/>
    <w:rsid w:val="007A33BC"/>
    <w:rsid w:val="007A33C4"/>
    <w:rsid w:val="007A4312"/>
    <w:rsid w:val="007B01E0"/>
    <w:rsid w:val="007B4DD1"/>
    <w:rsid w:val="007C2E70"/>
    <w:rsid w:val="007C2EF7"/>
    <w:rsid w:val="007C324C"/>
    <w:rsid w:val="007C60C7"/>
    <w:rsid w:val="007D0BA5"/>
    <w:rsid w:val="007D1DEB"/>
    <w:rsid w:val="007D2E5E"/>
    <w:rsid w:val="007D4675"/>
    <w:rsid w:val="007E512D"/>
    <w:rsid w:val="007F1118"/>
    <w:rsid w:val="007F1673"/>
    <w:rsid w:val="007F16F5"/>
    <w:rsid w:val="007F630F"/>
    <w:rsid w:val="00801AB1"/>
    <w:rsid w:val="00802C46"/>
    <w:rsid w:val="0080633A"/>
    <w:rsid w:val="00814317"/>
    <w:rsid w:val="0081507D"/>
    <w:rsid w:val="008163E8"/>
    <w:rsid w:val="00817A42"/>
    <w:rsid w:val="00823D06"/>
    <w:rsid w:val="00826CD8"/>
    <w:rsid w:val="00827BBD"/>
    <w:rsid w:val="00831B7E"/>
    <w:rsid w:val="00831C71"/>
    <w:rsid w:val="0083318F"/>
    <w:rsid w:val="00833B21"/>
    <w:rsid w:val="00833B75"/>
    <w:rsid w:val="008343DC"/>
    <w:rsid w:val="00834569"/>
    <w:rsid w:val="0083578D"/>
    <w:rsid w:val="0083621F"/>
    <w:rsid w:val="00837ED4"/>
    <w:rsid w:val="008403B8"/>
    <w:rsid w:val="00840EED"/>
    <w:rsid w:val="00843B5D"/>
    <w:rsid w:val="00846388"/>
    <w:rsid w:val="008533FA"/>
    <w:rsid w:val="00853445"/>
    <w:rsid w:val="008535E8"/>
    <w:rsid w:val="008548D0"/>
    <w:rsid w:val="00855028"/>
    <w:rsid w:val="00856289"/>
    <w:rsid w:val="00856E89"/>
    <w:rsid w:val="0085712E"/>
    <w:rsid w:val="00860524"/>
    <w:rsid w:val="00860FD0"/>
    <w:rsid w:val="00862DC6"/>
    <w:rsid w:val="008652DB"/>
    <w:rsid w:val="00870F56"/>
    <w:rsid w:val="0087269A"/>
    <w:rsid w:val="0087663A"/>
    <w:rsid w:val="00877626"/>
    <w:rsid w:val="00880113"/>
    <w:rsid w:val="00881254"/>
    <w:rsid w:val="008823EA"/>
    <w:rsid w:val="00883A5C"/>
    <w:rsid w:val="00883DFF"/>
    <w:rsid w:val="008844FB"/>
    <w:rsid w:val="0088466E"/>
    <w:rsid w:val="0088581A"/>
    <w:rsid w:val="008916A0"/>
    <w:rsid w:val="00893C5D"/>
    <w:rsid w:val="008941F1"/>
    <w:rsid w:val="00894F91"/>
    <w:rsid w:val="00895444"/>
    <w:rsid w:val="00897307"/>
    <w:rsid w:val="008A0760"/>
    <w:rsid w:val="008A183F"/>
    <w:rsid w:val="008A1B07"/>
    <w:rsid w:val="008A2D06"/>
    <w:rsid w:val="008A4B38"/>
    <w:rsid w:val="008A5C52"/>
    <w:rsid w:val="008A7091"/>
    <w:rsid w:val="008A715B"/>
    <w:rsid w:val="008B20B2"/>
    <w:rsid w:val="008B2732"/>
    <w:rsid w:val="008B3416"/>
    <w:rsid w:val="008B6C78"/>
    <w:rsid w:val="008C0A18"/>
    <w:rsid w:val="008C0B85"/>
    <w:rsid w:val="008C1338"/>
    <w:rsid w:val="008C3552"/>
    <w:rsid w:val="008C462F"/>
    <w:rsid w:val="008D1472"/>
    <w:rsid w:val="008D1DDC"/>
    <w:rsid w:val="008D3736"/>
    <w:rsid w:val="008D4FDF"/>
    <w:rsid w:val="008D62B6"/>
    <w:rsid w:val="008E1BD2"/>
    <w:rsid w:val="008E1CE3"/>
    <w:rsid w:val="008E2292"/>
    <w:rsid w:val="008E2568"/>
    <w:rsid w:val="008E3F28"/>
    <w:rsid w:val="008E4788"/>
    <w:rsid w:val="008E4ABC"/>
    <w:rsid w:val="008F456D"/>
    <w:rsid w:val="008F681C"/>
    <w:rsid w:val="008F6C4A"/>
    <w:rsid w:val="008F7985"/>
    <w:rsid w:val="008F7D38"/>
    <w:rsid w:val="0090094B"/>
    <w:rsid w:val="00901D94"/>
    <w:rsid w:val="00902C35"/>
    <w:rsid w:val="00903A31"/>
    <w:rsid w:val="00906974"/>
    <w:rsid w:val="009077B1"/>
    <w:rsid w:val="00910AEA"/>
    <w:rsid w:val="0091525B"/>
    <w:rsid w:val="00915C45"/>
    <w:rsid w:val="00915FA1"/>
    <w:rsid w:val="00921D83"/>
    <w:rsid w:val="00922711"/>
    <w:rsid w:val="00924FA2"/>
    <w:rsid w:val="009308CC"/>
    <w:rsid w:val="00931842"/>
    <w:rsid w:val="009346BD"/>
    <w:rsid w:val="009360E4"/>
    <w:rsid w:val="009361C4"/>
    <w:rsid w:val="00940323"/>
    <w:rsid w:val="00940AC2"/>
    <w:rsid w:val="009444C5"/>
    <w:rsid w:val="0094505E"/>
    <w:rsid w:val="00950B72"/>
    <w:rsid w:val="00950FBE"/>
    <w:rsid w:val="00951334"/>
    <w:rsid w:val="00951715"/>
    <w:rsid w:val="009524BE"/>
    <w:rsid w:val="00953E88"/>
    <w:rsid w:val="00955F94"/>
    <w:rsid w:val="0095622A"/>
    <w:rsid w:val="00960D00"/>
    <w:rsid w:val="00960F0F"/>
    <w:rsid w:val="00964A4A"/>
    <w:rsid w:val="00965294"/>
    <w:rsid w:val="00965435"/>
    <w:rsid w:val="00965A7D"/>
    <w:rsid w:val="0097101A"/>
    <w:rsid w:val="009721AA"/>
    <w:rsid w:val="00976905"/>
    <w:rsid w:val="00977B64"/>
    <w:rsid w:val="00977E3C"/>
    <w:rsid w:val="00981323"/>
    <w:rsid w:val="009817FE"/>
    <w:rsid w:val="00984E77"/>
    <w:rsid w:val="00984FDF"/>
    <w:rsid w:val="00985756"/>
    <w:rsid w:val="009913B4"/>
    <w:rsid w:val="009926B0"/>
    <w:rsid w:val="00992788"/>
    <w:rsid w:val="00994E09"/>
    <w:rsid w:val="00996D49"/>
    <w:rsid w:val="009A17F5"/>
    <w:rsid w:val="009A305D"/>
    <w:rsid w:val="009A35A7"/>
    <w:rsid w:val="009A3DC7"/>
    <w:rsid w:val="009A66D2"/>
    <w:rsid w:val="009A66E2"/>
    <w:rsid w:val="009A7348"/>
    <w:rsid w:val="009B3588"/>
    <w:rsid w:val="009B37BA"/>
    <w:rsid w:val="009B4068"/>
    <w:rsid w:val="009B5406"/>
    <w:rsid w:val="009B76E5"/>
    <w:rsid w:val="009C1774"/>
    <w:rsid w:val="009C5317"/>
    <w:rsid w:val="009C659F"/>
    <w:rsid w:val="009D017C"/>
    <w:rsid w:val="009D03C9"/>
    <w:rsid w:val="009D0DFD"/>
    <w:rsid w:val="009D443B"/>
    <w:rsid w:val="009D7F7E"/>
    <w:rsid w:val="009E35B5"/>
    <w:rsid w:val="009E37E1"/>
    <w:rsid w:val="009E69F1"/>
    <w:rsid w:val="009E79A7"/>
    <w:rsid w:val="009F0BC8"/>
    <w:rsid w:val="00A011C9"/>
    <w:rsid w:val="00A0241A"/>
    <w:rsid w:val="00A04B10"/>
    <w:rsid w:val="00A0584E"/>
    <w:rsid w:val="00A0619B"/>
    <w:rsid w:val="00A0643D"/>
    <w:rsid w:val="00A12522"/>
    <w:rsid w:val="00A15769"/>
    <w:rsid w:val="00A20DE4"/>
    <w:rsid w:val="00A24ED4"/>
    <w:rsid w:val="00A31DF3"/>
    <w:rsid w:val="00A33FAC"/>
    <w:rsid w:val="00A355E7"/>
    <w:rsid w:val="00A37508"/>
    <w:rsid w:val="00A37F52"/>
    <w:rsid w:val="00A44688"/>
    <w:rsid w:val="00A45171"/>
    <w:rsid w:val="00A50EFD"/>
    <w:rsid w:val="00A5110A"/>
    <w:rsid w:val="00A51D2B"/>
    <w:rsid w:val="00A62308"/>
    <w:rsid w:val="00A62D0E"/>
    <w:rsid w:val="00A62FAE"/>
    <w:rsid w:val="00A6413D"/>
    <w:rsid w:val="00A678B9"/>
    <w:rsid w:val="00A709B4"/>
    <w:rsid w:val="00A72CAF"/>
    <w:rsid w:val="00A72F71"/>
    <w:rsid w:val="00A73400"/>
    <w:rsid w:val="00A7382F"/>
    <w:rsid w:val="00A75B8E"/>
    <w:rsid w:val="00A76445"/>
    <w:rsid w:val="00A768E4"/>
    <w:rsid w:val="00A83D28"/>
    <w:rsid w:val="00A85754"/>
    <w:rsid w:val="00A86539"/>
    <w:rsid w:val="00A87685"/>
    <w:rsid w:val="00A93086"/>
    <w:rsid w:val="00A93B63"/>
    <w:rsid w:val="00A974E4"/>
    <w:rsid w:val="00AA0F30"/>
    <w:rsid w:val="00AA324E"/>
    <w:rsid w:val="00AA5CEE"/>
    <w:rsid w:val="00AA7F3C"/>
    <w:rsid w:val="00AB1B8E"/>
    <w:rsid w:val="00AB1CF1"/>
    <w:rsid w:val="00AB21C4"/>
    <w:rsid w:val="00AB492A"/>
    <w:rsid w:val="00AB5098"/>
    <w:rsid w:val="00AB6E65"/>
    <w:rsid w:val="00AB728E"/>
    <w:rsid w:val="00AC012A"/>
    <w:rsid w:val="00AC0853"/>
    <w:rsid w:val="00AC0FF5"/>
    <w:rsid w:val="00AC636B"/>
    <w:rsid w:val="00AC7107"/>
    <w:rsid w:val="00AC7291"/>
    <w:rsid w:val="00AD08BA"/>
    <w:rsid w:val="00AE4450"/>
    <w:rsid w:val="00AE769C"/>
    <w:rsid w:val="00AF0E26"/>
    <w:rsid w:val="00AF128D"/>
    <w:rsid w:val="00AF16BF"/>
    <w:rsid w:val="00AF239E"/>
    <w:rsid w:val="00AF26DE"/>
    <w:rsid w:val="00AF4803"/>
    <w:rsid w:val="00AF4A18"/>
    <w:rsid w:val="00AF6E78"/>
    <w:rsid w:val="00AF75D5"/>
    <w:rsid w:val="00B00E7C"/>
    <w:rsid w:val="00B02FB4"/>
    <w:rsid w:val="00B06B75"/>
    <w:rsid w:val="00B12180"/>
    <w:rsid w:val="00B128EA"/>
    <w:rsid w:val="00B212A9"/>
    <w:rsid w:val="00B235E1"/>
    <w:rsid w:val="00B26E59"/>
    <w:rsid w:val="00B36D94"/>
    <w:rsid w:val="00B40595"/>
    <w:rsid w:val="00B40BEA"/>
    <w:rsid w:val="00B40F4C"/>
    <w:rsid w:val="00B43FF1"/>
    <w:rsid w:val="00B44792"/>
    <w:rsid w:val="00B448EB"/>
    <w:rsid w:val="00B45929"/>
    <w:rsid w:val="00B45953"/>
    <w:rsid w:val="00B46993"/>
    <w:rsid w:val="00B54158"/>
    <w:rsid w:val="00B54243"/>
    <w:rsid w:val="00B6156A"/>
    <w:rsid w:val="00B6311E"/>
    <w:rsid w:val="00B66F5F"/>
    <w:rsid w:val="00B67CA1"/>
    <w:rsid w:val="00B67EA8"/>
    <w:rsid w:val="00B73B9C"/>
    <w:rsid w:val="00B759DF"/>
    <w:rsid w:val="00B813E2"/>
    <w:rsid w:val="00B8279F"/>
    <w:rsid w:val="00B82B14"/>
    <w:rsid w:val="00B8306A"/>
    <w:rsid w:val="00B85125"/>
    <w:rsid w:val="00B8522D"/>
    <w:rsid w:val="00B87C5F"/>
    <w:rsid w:val="00B90C48"/>
    <w:rsid w:val="00B93A68"/>
    <w:rsid w:val="00B93F01"/>
    <w:rsid w:val="00B9613A"/>
    <w:rsid w:val="00BA12D7"/>
    <w:rsid w:val="00BA1CAC"/>
    <w:rsid w:val="00BA34CA"/>
    <w:rsid w:val="00BA6C37"/>
    <w:rsid w:val="00BA761B"/>
    <w:rsid w:val="00BB0357"/>
    <w:rsid w:val="00BB05B9"/>
    <w:rsid w:val="00BB2B21"/>
    <w:rsid w:val="00BB4E27"/>
    <w:rsid w:val="00BB6312"/>
    <w:rsid w:val="00BB70A7"/>
    <w:rsid w:val="00BC0B4B"/>
    <w:rsid w:val="00BC1CE9"/>
    <w:rsid w:val="00BC3246"/>
    <w:rsid w:val="00BC3EC3"/>
    <w:rsid w:val="00BC4DB7"/>
    <w:rsid w:val="00BC6EE9"/>
    <w:rsid w:val="00BC7B06"/>
    <w:rsid w:val="00BD0317"/>
    <w:rsid w:val="00BD24E6"/>
    <w:rsid w:val="00BD425F"/>
    <w:rsid w:val="00BD6E0E"/>
    <w:rsid w:val="00BD7298"/>
    <w:rsid w:val="00BD7F6D"/>
    <w:rsid w:val="00BE0396"/>
    <w:rsid w:val="00BE0FE1"/>
    <w:rsid w:val="00BE2379"/>
    <w:rsid w:val="00BE2C22"/>
    <w:rsid w:val="00BE58E9"/>
    <w:rsid w:val="00BF0D4E"/>
    <w:rsid w:val="00BF1C47"/>
    <w:rsid w:val="00BF2325"/>
    <w:rsid w:val="00BF2CE1"/>
    <w:rsid w:val="00BF34FD"/>
    <w:rsid w:val="00BF5C30"/>
    <w:rsid w:val="00BF60A0"/>
    <w:rsid w:val="00C02954"/>
    <w:rsid w:val="00C03AEF"/>
    <w:rsid w:val="00C054E3"/>
    <w:rsid w:val="00C06AC7"/>
    <w:rsid w:val="00C11398"/>
    <w:rsid w:val="00C1512A"/>
    <w:rsid w:val="00C168C1"/>
    <w:rsid w:val="00C16E29"/>
    <w:rsid w:val="00C1767E"/>
    <w:rsid w:val="00C23968"/>
    <w:rsid w:val="00C255BD"/>
    <w:rsid w:val="00C27E94"/>
    <w:rsid w:val="00C301C6"/>
    <w:rsid w:val="00C3081B"/>
    <w:rsid w:val="00C3296E"/>
    <w:rsid w:val="00C35DA3"/>
    <w:rsid w:val="00C3616E"/>
    <w:rsid w:val="00C4046B"/>
    <w:rsid w:val="00C424E7"/>
    <w:rsid w:val="00C42C8E"/>
    <w:rsid w:val="00C43678"/>
    <w:rsid w:val="00C50AA6"/>
    <w:rsid w:val="00C50D5A"/>
    <w:rsid w:val="00C51D2E"/>
    <w:rsid w:val="00C5211B"/>
    <w:rsid w:val="00C527B6"/>
    <w:rsid w:val="00C531FB"/>
    <w:rsid w:val="00C53AB9"/>
    <w:rsid w:val="00C56D7F"/>
    <w:rsid w:val="00C56E1E"/>
    <w:rsid w:val="00C61915"/>
    <w:rsid w:val="00C6359C"/>
    <w:rsid w:val="00C64033"/>
    <w:rsid w:val="00C645A1"/>
    <w:rsid w:val="00C645E4"/>
    <w:rsid w:val="00C65E0C"/>
    <w:rsid w:val="00C76ADD"/>
    <w:rsid w:val="00C814E9"/>
    <w:rsid w:val="00C8235D"/>
    <w:rsid w:val="00C865F1"/>
    <w:rsid w:val="00C90A95"/>
    <w:rsid w:val="00C94C3F"/>
    <w:rsid w:val="00C95C7C"/>
    <w:rsid w:val="00CA1430"/>
    <w:rsid w:val="00CA1C8E"/>
    <w:rsid w:val="00CA2766"/>
    <w:rsid w:val="00CA3347"/>
    <w:rsid w:val="00CA4912"/>
    <w:rsid w:val="00CA52BB"/>
    <w:rsid w:val="00CA53E0"/>
    <w:rsid w:val="00CA6A9D"/>
    <w:rsid w:val="00CB2CC2"/>
    <w:rsid w:val="00CB394F"/>
    <w:rsid w:val="00CC41E5"/>
    <w:rsid w:val="00CC6F81"/>
    <w:rsid w:val="00CD099A"/>
    <w:rsid w:val="00CD77A0"/>
    <w:rsid w:val="00CE3956"/>
    <w:rsid w:val="00CE4758"/>
    <w:rsid w:val="00CF04E3"/>
    <w:rsid w:val="00CF0881"/>
    <w:rsid w:val="00CF781A"/>
    <w:rsid w:val="00D06AC4"/>
    <w:rsid w:val="00D06E3E"/>
    <w:rsid w:val="00D076AE"/>
    <w:rsid w:val="00D11002"/>
    <w:rsid w:val="00D117FB"/>
    <w:rsid w:val="00D20A20"/>
    <w:rsid w:val="00D2681B"/>
    <w:rsid w:val="00D26976"/>
    <w:rsid w:val="00D269CB"/>
    <w:rsid w:val="00D26B15"/>
    <w:rsid w:val="00D27521"/>
    <w:rsid w:val="00D309AE"/>
    <w:rsid w:val="00D310BC"/>
    <w:rsid w:val="00D31D5A"/>
    <w:rsid w:val="00D34EF3"/>
    <w:rsid w:val="00D356AB"/>
    <w:rsid w:val="00D3755A"/>
    <w:rsid w:val="00D40FD7"/>
    <w:rsid w:val="00D4133B"/>
    <w:rsid w:val="00D439B3"/>
    <w:rsid w:val="00D46E57"/>
    <w:rsid w:val="00D47103"/>
    <w:rsid w:val="00D515B5"/>
    <w:rsid w:val="00D52A83"/>
    <w:rsid w:val="00D534B3"/>
    <w:rsid w:val="00D537DE"/>
    <w:rsid w:val="00D5383D"/>
    <w:rsid w:val="00D578F0"/>
    <w:rsid w:val="00D61FBB"/>
    <w:rsid w:val="00D7066E"/>
    <w:rsid w:val="00D70C49"/>
    <w:rsid w:val="00D733F4"/>
    <w:rsid w:val="00D74C2C"/>
    <w:rsid w:val="00D75F9A"/>
    <w:rsid w:val="00D76C0A"/>
    <w:rsid w:val="00D76D1A"/>
    <w:rsid w:val="00D80955"/>
    <w:rsid w:val="00D858E7"/>
    <w:rsid w:val="00D87599"/>
    <w:rsid w:val="00D94073"/>
    <w:rsid w:val="00D94DF6"/>
    <w:rsid w:val="00D94EFA"/>
    <w:rsid w:val="00D9710A"/>
    <w:rsid w:val="00D97CE6"/>
    <w:rsid w:val="00DA61B2"/>
    <w:rsid w:val="00DB08D9"/>
    <w:rsid w:val="00DB7D71"/>
    <w:rsid w:val="00DC2B27"/>
    <w:rsid w:val="00DC45AB"/>
    <w:rsid w:val="00DC71F1"/>
    <w:rsid w:val="00DD0512"/>
    <w:rsid w:val="00DD06AC"/>
    <w:rsid w:val="00DD17D2"/>
    <w:rsid w:val="00DD1821"/>
    <w:rsid w:val="00DD33F7"/>
    <w:rsid w:val="00DD4B38"/>
    <w:rsid w:val="00DD6A7A"/>
    <w:rsid w:val="00DD6B0E"/>
    <w:rsid w:val="00DE097A"/>
    <w:rsid w:val="00DE442C"/>
    <w:rsid w:val="00DE7472"/>
    <w:rsid w:val="00DF5D5D"/>
    <w:rsid w:val="00DF6749"/>
    <w:rsid w:val="00E058E1"/>
    <w:rsid w:val="00E06121"/>
    <w:rsid w:val="00E122BA"/>
    <w:rsid w:val="00E14F34"/>
    <w:rsid w:val="00E168A3"/>
    <w:rsid w:val="00E16F7D"/>
    <w:rsid w:val="00E17F24"/>
    <w:rsid w:val="00E22082"/>
    <w:rsid w:val="00E22D7E"/>
    <w:rsid w:val="00E25A13"/>
    <w:rsid w:val="00E30C1C"/>
    <w:rsid w:val="00E337F0"/>
    <w:rsid w:val="00E338E8"/>
    <w:rsid w:val="00E371B4"/>
    <w:rsid w:val="00E4049C"/>
    <w:rsid w:val="00E51B0C"/>
    <w:rsid w:val="00E53406"/>
    <w:rsid w:val="00E55F04"/>
    <w:rsid w:val="00E56C66"/>
    <w:rsid w:val="00E57F5C"/>
    <w:rsid w:val="00E60155"/>
    <w:rsid w:val="00E61863"/>
    <w:rsid w:val="00E62731"/>
    <w:rsid w:val="00E66652"/>
    <w:rsid w:val="00E67AC5"/>
    <w:rsid w:val="00E70DBD"/>
    <w:rsid w:val="00E71477"/>
    <w:rsid w:val="00E7369C"/>
    <w:rsid w:val="00E73BFF"/>
    <w:rsid w:val="00E74A17"/>
    <w:rsid w:val="00E81316"/>
    <w:rsid w:val="00E81D02"/>
    <w:rsid w:val="00E81FEE"/>
    <w:rsid w:val="00E97A7F"/>
    <w:rsid w:val="00EA3EB2"/>
    <w:rsid w:val="00EA46BD"/>
    <w:rsid w:val="00EA510A"/>
    <w:rsid w:val="00EB012A"/>
    <w:rsid w:val="00EB51A6"/>
    <w:rsid w:val="00EC66D6"/>
    <w:rsid w:val="00ED10D2"/>
    <w:rsid w:val="00ED316C"/>
    <w:rsid w:val="00EE0369"/>
    <w:rsid w:val="00EE104F"/>
    <w:rsid w:val="00EE1586"/>
    <w:rsid w:val="00EE1724"/>
    <w:rsid w:val="00EE31B4"/>
    <w:rsid w:val="00EE653E"/>
    <w:rsid w:val="00EF47C0"/>
    <w:rsid w:val="00F12848"/>
    <w:rsid w:val="00F12A8C"/>
    <w:rsid w:val="00F141CD"/>
    <w:rsid w:val="00F171E2"/>
    <w:rsid w:val="00F20176"/>
    <w:rsid w:val="00F216F4"/>
    <w:rsid w:val="00F24067"/>
    <w:rsid w:val="00F2586A"/>
    <w:rsid w:val="00F32CE3"/>
    <w:rsid w:val="00F346C6"/>
    <w:rsid w:val="00F37A0F"/>
    <w:rsid w:val="00F44FF7"/>
    <w:rsid w:val="00F50C9E"/>
    <w:rsid w:val="00F51E1B"/>
    <w:rsid w:val="00F609C7"/>
    <w:rsid w:val="00F6704F"/>
    <w:rsid w:val="00F67109"/>
    <w:rsid w:val="00F72740"/>
    <w:rsid w:val="00F72D47"/>
    <w:rsid w:val="00F74FB1"/>
    <w:rsid w:val="00F75455"/>
    <w:rsid w:val="00F76675"/>
    <w:rsid w:val="00F77943"/>
    <w:rsid w:val="00F77E83"/>
    <w:rsid w:val="00F80929"/>
    <w:rsid w:val="00F80950"/>
    <w:rsid w:val="00F83028"/>
    <w:rsid w:val="00F83716"/>
    <w:rsid w:val="00F84F82"/>
    <w:rsid w:val="00F85A32"/>
    <w:rsid w:val="00F91D56"/>
    <w:rsid w:val="00F91EEA"/>
    <w:rsid w:val="00F94E97"/>
    <w:rsid w:val="00F964AE"/>
    <w:rsid w:val="00F97D1C"/>
    <w:rsid w:val="00FA003C"/>
    <w:rsid w:val="00FA4EEA"/>
    <w:rsid w:val="00FA5974"/>
    <w:rsid w:val="00FB300A"/>
    <w:rsid w:val="00FB35F8"/>
    <w:rsid w:val="00FB40D3"/>
    <w:rsid w:val="00FB4E40"/>
    <w:rsid w:val="00FB5217"/>
    <w:rsid w:val="00FC0CBC"/>
    <w:rsid w:val="00FC3EBE"/>
    <w:rsid w:val="00FC677B"/>
    <w:rsid w:val="00FD17CC"/>
    <w:rsid w:val="00FD321A"/>
    <w:rsid w:val="00FD539C"/>
    <w:rsid w:val="00FD741F"/>
    <w:rsid w:val="00FE1195"/>
    <w:rsid w:val="00FE45F4"/>
    <w:rsid w:val="00FE4A9E"/>
    <w:rsid w:val="00FE70A5"/>
    <w:rsid w:val="00FE72DE"/>
    <w:rsid w:val="00FF2281"/>
    <w:rsid w:val="00FF3499"/>
    <w:rsid w:val="00FF67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242565DD"/>
  <w15:chartTrackingRefBased/>
  <w15:docId w15:val="{4DFCAF47-4B57-4F79-A0DC-0B778188C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1863"/>
    <w:pPr>
      <w:suppressAutoHyphens/>
    </w:pPr>
    <w:rPr>
      <w:rFonts w:ascii="Arial" w:hAnsi="Arial" w:cs="Arial"/>
      <w:lang w:val="en-US" w:eastAsia="ar-SA"/>
    </w:rPr>
  </w:style>
  <w:style w:type="paragraph" w:styleId="Heading1">
    <w:name w:val="heading 1"/>
    <w:basedOn w:val="Normal"/>
    <w:next w:val="Normal"/>
    <w:link w:val="Heading1Char"/>
    <w:qFormat/>
    <w:rsid w:val="00E61863"/>
    <w:pPr>
      <w:keepNext/>
      <w:numPr>
        <w:numId w:val="1"/>
      </w:numPr>
      <w:spacing w:line="240" w:lineRule="exact"/>
      <w:outlineLvl w:val="0"/>
    </w:pPr>
    <w:rPr>
      <w:b/>
      <w:bCs/>
    </w:rPr>
  </w:style>
  <w:style w:type="paragraph" w:styleId="Heading2">
    <w:name w:val="heading 2"/>
    <w:basedOn w:val="Normal"/>
    <w:next w:val="Normal"/>
    <w:link w:val="Heading2Char"/>
    <w:qFormat/>
    <w:rsid w:val="00E61863"/>
    <w:pPr>
      <w:keepNext/>
      <w:numPr>
        <w:ilvl w:val="1"/>
        <w:numId w:val="1"/>
      </w:numPr>
      <w:spacing w:line="240" w:lineRule="exact"/>
      <w:jc w:val="right"/>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31B8E"/>
    <w:rPr>
      <w:rFonts w:ascii="Cambria" w:hAnsi="Cambria" w:cs="Cambria"/>
      <w:b/>
      <w:bCs/>
      <w:kern w:val="32"/>
      <w:sz w:val="32"/>
      <w:szCs w:val="32"/>
      <w:lang w:val="en-US" w:eastAsia="ar-SA" w:bidi="ar-SA"/>
    </w:rPr>
  </w:style>
  <w:style w:type="character" w:customStyle="1" w:styleId="Heading2Char">
    <w:name w:val="Heading 2 Char"/>
    <w:link w:val="Heading2"/>
    <w:semiHidden/>
    <w:rsid w:val="00131B8E"/>
    <w:rPr>
      <w:rFonts w:ascii="Cambria" w:hAnsi="Cambria" w:cs="Cambria"/>
      <w:b/>
      <w:bCs/>
      <w:i/>
      <w:iCs/>
      <w:sz w:val="28"/>
      <w:szCs w:val="28"/>
      <w:lang w:val="en-US" w:eastAsia="ar-SA" w:bidi="ar-SA"/>
    </w:rPr>
  </w:style>
  <w:style w:type="character" w:customStyle="1" w:styleId="WW8Num6z0">
    <w:name w:val="WW8Num6z0"/>
    <w:rsid w:val="00E61863"/>
    <w:rPr>
      <w:rFonts w:ascii="Symbol" w:hAnsi="Symbol"/>
    </w:rPr>
  </w:style>
  <w:style w:type="character" w:customStyle="1" w:styleId="WW8Num6z1">
    <w:name w:val="WW8Num6z1"/>
    <w:rsid w:val="00E61863"/>
    <w:rPr>
      <w:rFonts w:ascii="Courier New" w:hAnsi="Courier New"/>
    </w:rPr>
  </w:style>
  <w:style w:type="character" w:customStyle="1" w:styleId="WW8Num6z5">
    <w:name w:val="WW8Num6z5"/>
    <w:rsid w:val="00E61863"/>
    <w:rPr>
      <w:rFonts w:ascii="Wingdings" w:hAnsi="Wingdings"/>
    </w:rPr>
  </w:style>
  <w:style w:type="character" w:customStyle="1" w:styleId="WW8Num9z0">
    <w:name w:val="WW8Num9z0"/>
    <w:rsid w:val="00E61863"/>
    <w:rPr>
      <w:rFonts w:ascii="Arial" w:hAnsi="Arial"/>
      <w:b/>
    </w:rPr>
  </w:style>
  <w:style w:type="character" w:customStyle="1" w:styleId="WW8Num9z1">
    <w:name w:val="WW8Num9z1"/>
    <w:rsid w:val="00E61863"/>
  </w:style>
  <w:style w:type="character" w:customStyle="1" w:styleId="WW8Num10z0">
    <w:name w:val="WW8Num10z0"/>
    <w:rsid w:val="00E61863"/>
    <w:rPr>
      <w:rFonts w:ascii="Arial" w:hAnsi="Arial"/>
    </w:rPr>
  </w:style>
  <w:style w:type="character" w:customStyle="1" w:styleId="WW8Num10z1">
    <w:name w:val="WW8Num10z1"/>
    <w:rsid w:val="00E61863"/>
    <w:rPr>
      <w:rFonts w:ascii="Courier New" w:hAnsi="Courier New"/>
    </w:rPr>
  </w:style>
  <w:style w:type="character" w:customStyle="1" w:styleId="WW8Num10z2">
    <w:name w:val="WW8Num10z2"/>
    <w:rsid w:val="00E61863"/>
    <w:rPr>
      <w:rFonts w:ascii="Wingdings" w:hAnsi="Wingdings"/>
    </w:rPr>
  </w:style>
  <w:style w:type="character" w:customStyle="1" w:styleId="WW8Num10z3">
    <w:name w:val="WW8Num10z3"/>
    <w:rsid w:val="00E61863"/>
    <w:rPr>
      <w:rFonts w:ascii="Symbol" w:hAnsi="Symbol"/>
    </w:rPr>
  </w:style>
  <w:style w:type="character" w:customStyle="1" w:styleId="WW8Num11z0">
    <w:name w:val="WW8Num11z0"/>
    <w:rsid w:val="00E61863"/>
    <w:rPr>
      <w:rFonts w:ascii="Arial" w:hAnsi="Arial"/>
    </w:rPr>
  </w:style>
  <w:style w:type="character" w:customStyle="1" w:styleId="WW8Num11z1">
    <w:name w:val="WW8Num11z1"/>
    <w:rsid w:val="00E61863"/>
    <w:rPr>
      <w:rFonts w:ascii="Courier New" w:hAnsi="Courier New"/>
    </w:rPr>
  </w:style>
  <w:style w:type="character" w:customStyle="1" w:styleId="WW8Num11z2">
    <w:name w:val="WW8Num11z2"/>
    <w:rsid w:val="00E61863"/>
    <w:rPr>
      <w:rFonts w:ascii="Wingdings" w:hAnsi="Wingdings"/>
    </w:rPr>
  </w:style>
  <w:style w:type="character" w:customStyle="1" w:styleId="WW8Num11z3">
    <w:name w:val="WW8Num11z3"/>
    <w:rsid w:val="00E61863"/>
    <w:rPr>
      <w:rFonts w:ascii="Symbol" w:hAnsi="Symbol"/>
    </w:rPr>
  </w:style>
  <w:style w:type="character" w:customStyle="1" w:styleId="WW8Num12z0">
    <w:name w:val="WW8Num12z0"/>
    <w:rsid w:val="00E61863"/>
    <w:rPr>
      <w:rFonts w:ascii="Arial" w:hAnsi="Arial"/>
      <w:sz w:val="18"/>
    </w:rPr>
  </w:style>
  <w:style w:type="character" w:customStyle="1" w:styleId="WW8Num13z1">
    <w:name w:val="WW8Num13z1"/>
    <w:rsid w:val="00E61863"/>
    <w:rPr>
      <w:rFonts w:ascii="Symbol" w:hAnsi="Symbol"/>
    </w:rPr>
  </w:style>
  <w:style w:type="character" w:customStyle="1" w:styleId="WW8Num13z2">
    <w:name w:val="WW8Num13z2"/>
    <w:rsid w:val="00E61863"/>
    <w:rPr>
      <w:rFonts w:ascii="Wingdings" w:hAnsi="Wingdings"/>
    </w:rPr>
  </w:style>
  <w:style w:type="character" w:customStyle="1" w:styleId="WW8Num13z4">
    <w:name w:val="WW8Num13z4"/>
    <w:rsid w:val="00E61863"/>
    <w:rPr>
      <w:rFonts w:ascii="Courier New" w:hAnsi="Courier New"/>
    </w:rPr>
  </w:style>
  <w:style w:type="character" w:customStyle="1" w:styleId="WW8Num14z1">
    <w:name w:val="WW8Num14z1"/>
    <w:rsid w:val="00E61863"/>
    <w:rPr>
      <w:rFonts w:ascii="Courier New" w:hAnsi="Courier New"/>
    </w:rPr>
  </w:style>
  <w:style w:type="character" w:customStyle="1" w:styleId="WW8Num14z2">
    <w:name w:val="WW8Num14z2"/>
    <w:rsid w:val="00E61863"/>
    <w:rPr>
      <w:rFonts w:ascii="Wingdings" w:hAnsi="Wingdings"/>
    </w:rPr>
  </w:style>
  <w:style w:type="character" w:customStyle="1" w:styleId="WW8Num14z3">
    <w:name w:val="WW8Num14z3"/>
    <w:rsid w:val="00E61863"/>
    <w:rPr>
      <w:rFonts w:ascii="Symbol" w:hAnsi="Symbol"/>
    </w:rPr>
  </w:style>
  <w:style w:type="character" w:customStyle="1" w:styleId="WW8Num15z0">
    <w:name w:val="WW8Num15z0"/>
    <w:rsid w:val="00E61863"/>
    <w:rPr>
      <w:rFonts w:ascii="Arial" w:hAnsi="Arial"/>
    </w:rPr>
  </w:style>
  <w:style w:type="character" w:customStyle="1" w:styleId="WW8Num15z1">
    <w:name w:val="WW8Num15z1"/>
    <w:rsid w:val="00E61863"/>
    <w:rPr>
      <w:rFonts w:ascii="Courier New" w:hAnsi="Courier New"/>
    </w:rPr>
  </w:style>
  <w:style w:type="character" w:customStyle="1" w:styleId="WW8Num15z2">
    <w:name w:val="WW8Num15z2"/>
    <w:rsid w:val="00E61863"/>
    <w:rPr>
      <w:rFonts w:ascii="Wingdings" w:hAnsi="Wingdings"/>
    </w:rPr>
  </w:style>
  <w:style w:type="character" w:customStyle="1" w:styleId="WW8Num15z3">
    <w:name w:val="WW8Num15z3"/>
    <w:rsid w:val="00E61863"/>
    <w:rPr>
      <w:rFonts w:ascii="Symbol" w:hAnsi="Symbol"/>
    </w:rPr>
  </w:style>
  <w:style w:type="character" w:customStyle="1" w:styleId="WW8Num16z0">
    <w:name w:val="WW8Num16z0"/>
    <w:rsid w:val="00E61863"/>
    <w:rPr>
      <w:rFonts w:ascii="Symbol" w:hAnsi="Symbol"/>
    </w:rPr>
  </w:style>
  <w:style w:type="character" w:customStyle="1" w:styleId="WW8Num16z1">
    <w:name w:val="WW8Num16z1"/>
    <w:rsid w:val="00E61863"/>
    <w:rPr>
      <w:rFonts w:ascii="Courier New" w:hAnsi="Courier New"/>
    </w:rPr>
  </w:style>
  <w:style w:type="character" w:customStyle="1" w:styleId="WW8Num16z2">
    <w:name w:val="WW8Num16z2"/>
    <w:rsid w:val="00E61863"/>
    <w:rPr>
      <w:rFonts w:ascii="Wingdings" w:hAnsi="Wingdings"/>
    </w:rPr>
  </w:style>
  <w:style w:type="character" w:customStyle="1" w:styleId="WW8Num17z0">
    <w:name w:val="WW8Num17z0"/>
    <w:rsid w:val="00E61863"/>
    <w:rPr>
      <w:rFonts w:ascii="Symbol" w:hAnsi="Symbol"/>
    </w:rPr>
  </w:style>
  <w:style w:type="character" w:customStyle="1" w:styleId="WW8Num17z1">
    <w:name w:val="WW8Num17z1"/>
    <w:rsid w:val="00E61863"/>
    <w:rPr>
      <w:rFonts w:ascii="Courier New" w:hAnsi="Courier New"/>
    </w:rPr>
  </w:style>
  <w:style w:type="character" w:customStyle="1" w:styleId="WW8Num17z2">
    <w:name w:val="WW8Num17z2"/>
    <w:rsid w:val="00E61863"/>
    <w:rPr>
      <w:rFonts w:ascii="Wingdings" w:hAnsi="Wingdings"/>
    </w:rPr>
  </w:style>
  <w:style w:type="character" w:customStyle="1" w:styleId="WW8Num18z0">
    <w:name w:val="WW8Num18z0"/>
    <w:rsid w:val="00E61863"/>
  </w:style>
  <w:style w:type="character" w:customStyle="1" w:styleId="WW8Num20z0">
    <w:name w:val="WW8Num20z0"/>
    <w:rsid w:val="00E61863"/>
    <w:rPr>
      <w:rFonts w:ascii="Times New Roman" w:hAnsi="Times New Roman"/>
    </w:rPr>
  </w:style>
  <w:style w:type="character" w:customStyle="1" w:styleId="WW8Num21z0">
    <w:name w:val="WW8Num21z0"/>
    <w:rsid w:val="00E61863"/>
  </w:style>
  <w:style w:type="character" w:customStyle="1" w:styleId="WW8Num22z0">
    <w:name w:val="WW8Num22z0"/>
    <w:rsid w:val="00E61863"/>
    <w:rPr>
      <w:rFonts w:ascii="Symbol" w:hAnsi="Symbol"/>
    </w:rPr>
  </w:style>
  <w:style w:type="character" w:customStyle="1" w:styleId="WW8Num22z1">
    <w:name w:val="WW8Num22z1"/>
    <w:rsid w:val="00E61863"/>
    <w:rPr>
      <w:rFonts w:ascii="Courier New" w:hAnsi="Courier New"/>
    </w:rPr>
  </w:style>
  <w:style w:type="character" w:customStyle="1" w:styleId="WW8Num22z2">
    <w:name w:val="WW8Num22z2"/>
    <w:rsid w:val="00E61863"/>
    <w:rPr>
      <w:rFonts w:ascii="Wingdings" w:hAnsi="Wingdings"/>
    </w:rPr>
  </w:style>
  <w:style w:type="character" w:customStyle="1" w:styleId="WW8Num23z0">
    <w:name w:val="WW8Num23z0"/>
    <w:rsid w:val="00E61863"/>
    <w:rPr>
      <w:rFonts w:ascii="Symbol" w:hAnsi="Symbol"/>
    </w:rPr>
  </w:style>
  <w:style w:type="character" w:customStyle="1" w:styleId="WW8Num23z1">
    <w:name w:val="WW8Num23z1"/>
    <w:rsid w:val="00E61863"/>
    <w:rPr>
      <w:rFonts w:ascii="Courier New" w:hAnsi="Courier New"/>
    </w:rPr>
  </w:style>
  <w:style w:type="character" w:customStyle="1" w:styleId="WW8Num23z2">
    <w:name w:val="WW8Num23z2"/>
    <w:rsid w:val="00E61863"/>
    <w:rPr>
      <w:rFonts w:ascii="Wingdings" w:hAnsi="Wingdings"/>
    </w:rPr>
  </w:style>
  <w:style w:type="character" w:customStyle="1" w:styleId="WW8Num24z0">
    <w:name w:val="WW8Num24z0"/>
    <w:rsid w:val="00E61863"/>
    <w:rPr>
      <w:rFonts w:ascii="Times New Roman" w:hAnsi="Times New Roman"/>
    </w:rPr>
  </w:style>
  <w:style w:type="character" w:customStyle="1" w:styleId="WW8Num25z0">
    <w:name w:val="WW8Num25z0"/>
    <w:rsid w:val="00E61863"/>
    <w:rPr>
      <w:color w:val="000000"/>
      <w:sz w:val="16"/>
    </w:rPr>
  </w:style>
  <w:style w:type="character" w:customStyle="1" w:styleId="WW8Num26z0">
    <w:name w:val="WW8Num26z0"/>
    <w:rsid w:val="00E61863"/>
    <w:rPr>
      <w:rFonts w:ascii="Arial" w:hAnsi="Arial"/>
      <w:b/>
    </w:rPr>
  </w:style>
  <w:style w:type="character" w:customStyle="1" w:styleId="WW8Num26z1">
    <w:name w:val="WW8Num26z1"/>
    <w:rsid w:val="00E61863"/>
  </w:style>
  <w:style w:type="character" w:customStyle="1" w:styleId="WW8Num28z0">
    <w:name w:val="WW8Num28z0"/>
    <w:rsid w:val="00E61863"/>
  </w:style>
  <w:style w:type="character" w:customStyle="1" w:styleId="WW8Num28z1">
    <w:name w:val="WW8Num28z1"/>
    <w:rsid w:val="00E61863"/>
    <w:rPr>
      <w:rFonts w:ascii="Symbol" w:hAnsi="Symbol"/>
    </w:rPr>
  </w:style>
  <w:style w:type="character" w:customStyle="1" w:styleId="WW8Num28z3">
    <w:name w:val="WW8Num28z3"/>
    <w:rsid w:val="00E61863"/>
    <w:rPr>
      <w:rFonts w:ascii="Times New Roman" w:hAnsi="Times New Roman"/>
    </w:rPr>
  </w:style>
  <w:style w:type="character" w:customStyle="1" w:styleId="WW8Num29z0">
    <w:name w:val="WW8Num29z0"/>
    <w:rsid w:val="00E61863"/>
    <w:rPr>
      <w:rFonts w:ascii="Times New Roman" w:hAnsi="Times New Roman"/>
    </w:rPr>
  </w:style>
  <w:style w:type="character" w:customStyle="1" w:styleId="WW8Num30z0">
    <w:name w:val="WW8Num30z0"/>
    <w:rsid w:val="00E61863"/>
    <w:rPr>
      <w:rFonts w:ascii="Arial" w:hAnsi="Arial"/>
      <w:position w:val="0"/>
      <w:sz w:val="20"/>
      <w:vertAlign w:val="baseline"/>
    </w:rPr>
  </w:style>
  <w:style w:type="character" w:customStyle="1" w:styleId="WW8Num31z0">
    <w:name w:val="WW8Num31z0"/>
    <w:rsid w:val="00E61863"/>
    <w:rPr>
      <w:rFonts w:ascii="Arial" w:hAnsi="Arial"/>
    </w:rPr>
  </w:style>
  <w:style w:type="character" w:customStyle="1" w:styleId="WW8Num31z1">
    <w:name w:val="WW8Num31z1"/>
    <w:rsid w:val="00E61863"/>
    <w:rPr>
      <w:rFonts w:ascii="Courier New" w:hAnsi="Courier New"/>
    </w:rPr>
  </w:style>
  <w:style w:type="character" w:customStyle="1" w:styleId="WW8Num31z2">
    <w:name w:val="WW8Num31z2"/>
    <w:rsid w:val="00E61863"/>
    <w:rPr>
      <w:rFonts w:ascii="Wingdings" w:hAnsi="Wingdings"/>
    </w:rPr>
  </w:style>
  <w:style w:type="character" w:customStyle="1" w:styleId="WW8Num31z3">
    <w:name w:val="WW8Num31z3"/>
    <w:rsid w:val="00E61863"/>
    <w:rPr>
      <w:rFonts w:ascii="Symbol" w:hAnsi="Symbol"/>
    </w:rPr>
  </w:style>
  <w:style w:type="character" w:customStyle="1" w:styleId="WW8Num33z0">
    <w:name w:val="WW8Num33z0"/>
    <w:rsid w:val="00E61863"/>
    <w:rPr>
      <w:rFonts w:ascii="Wingdings 2" w:hAnsi="Wingdings 2"/>
    </w:rPr>
  </w:style>
  <w:style w:type="character" w:customStyle="1" w:styleId="WW8Num33z1">
    <w:name w:val="WW8Num33z1"/>
    <w:rsid w:val="00E61863"/>
    <w:rPr>
      <w:rFonts w:ascii="Courier New" w:hAnsi="Courier New"/>
    </w:rPr>
  </w:style>
  <w:style w:type="character" w:customStyle="1" w:styleId="WW8Num33z2">
    <w:name w:val="WW8Num33z2"/>
    <w:rsid w:val="00E61863"/>
    <w:rPr>
      <w:rFonts w:ascii="Wingdings" w:hAnsi="Wingdings"/>
    </w:rPr>
  </w:style>
  <w:style w:type="character" w:customStyle="1" w:styleId="WW8Num33z3">
    <w:name w:val="WW8Num33z3"/>
    <w:rsid w:val="00E61863"/>
    <w:rPr>
      <w:rFonts w:ascii="Symbol" w:hAnsi="Symbol"/>
    </w:rPr>
  </w:style>
  <w:style w:type="character" w:customStyle="1" w:styleId="WW8Num34z0">
    <w:name w:val="WW8Num34z0"/>
    <w:rsid w:val="00E61863"/>
    <w:rPr>
      <w:rFonts w:ascii="Trebuchet MS" w:hAnsi="Trebuchet MS"/>
    </w:rPr>
  </w:style>
  <w:style w:type="character" w:customStyle="1" w:styleId="WW8Num36z0">
    <w:name w:val="WW8Num36z0"/>
    <w:rsid w:val="00E61863"/>
    <w:rPr>
      <w:rFonts w:ascii="Arial" w:hAnsi="Arial"/>
    </w:rPr>
  </w:style>
  <w:style w:type="character" w:customStyle="1" w:styleId="WW8Num36z1">
    <w:name w:val="WW8Num36z1"/>
    <w:rsid w:val="00E61863"/>
    <w:rPr>
      <w:rFonts w:ascii="Courier New" w:hAnsi="Courier New"/>
    </w:rPr>
  </w:style>
  <w:style w:type="character" w:customStyle="1" w:styleId="WW8Num36z2">
    <w:name w:val="WW8Num36z2"/>
    <w:rsid w:val="00E61863"/>
    <w:rPr>
      <w:rFonts w:ascii="Wingdings" w:hAnsi="Wingdings"/>
    </w:rPr>
  </w:style>
  <w:style w:type="character" w:customStyle="1" w:styleId="WW8Num36z3">
    <w:name w:val="WW8Num36z3"/>
    <w:rsid w:val="00E61863"/>
    <w:rPr>
      <w:rFonts w:ascii="Symbol" w:hAnsi="Symbol"/>
    </w:rPr>
  </w:style>
  <w:style w:type="character" w:customStyle="1" w:styleId="WW8Num37z0">
    <w:name w:val="WW8Num37z0"/>
    <w:rsid w:val="00E61863"/>
    <w:rPr>
      <w:sz w:val="18"/>
    </w:rPr>
  </w:style>
  <w:style w:type="character" w:customStyle="1" w:styleId="WW8Num38z0">
    <w:name w:val="WW8Num38z0"/>
    <w:rsid w:val="00E61863"/>
  </w:style>
  <w:style w:type="character" w:customStyle="1" w:styleId="WW8Num40z0">
    <w:name w:val="WW8Num40z0"/>
    <w:rsid w:val="00E61863"/>
    <w:rPr>
      <w:rFonts w:ascii="Symbol" w:hAnsi="Symbol"/>
      <w:sz w:val="20"/>
    </w:rPr>
  </w:style>
  <w:style w:type="character" w:customStyle="1" w:styleId="WW8Num41z0">
    <w:name w:val="WW8Num41z0"/>
    <w:rsid w:val="00E61863"/>
    <w:rPr>
      <w:rFonts w:ascii="Wingdings 2" w:hAnsi="Wingdings 2"/>
    </w:rPr>
  </w:style>
  <w:style w:type="character" w:customStyle="1" w:styleId="WW8Num41z1">
    <w:name w:val="WW8Num41z1"/>
    <w:rsid w:val="00E61863"/>
    <w:rPr>
      <w:rFonts w:ascii="Courier New" w:hAnsi="Courier New"/>
    </w:rPr>
  </w:style>
  <w:style w:type="character" w:customStyle="1" w:styleId="WW8Num41z2">
    <w:name w:val="WW8Num41z2"/>
    <w:rsid w:val="00E61863"/>
    <w:rPr>
      <w:rFonts w:ascii="Wingdings" w:hAnsi="Wingdings"/>
    </w:rPr>
  </w:style>
  <w:style w:type="character" w:customStyle="1" w:styleId="WW8Num41z3">
    <w:name w:val="WW8Num41z3"/>
    <w:rsid w:val="00E61863"/>
    <w:rPr>
      <w:rFonts w:ascii="Symbol" w:hAnsi="Symbol"/>
    </w:rPr>
  </w:style>
  <w:style w:type="character" w:customStyle="1" w:styleId="WW8Num43z0">
    <w:name w:val="WW8Num43z0"/>
    <w:rsid w:val="00E61863"/>
    <w:rPr>
      <w:rFonts w:ascii="Arial" w:hAnsi="Arial"/>
      <w:sz w:val="18"/>
    </w:rPr>
  </w:style>
  <w:style w:type="character" w:customStyle="1" w:styleId="WW8Num44z0">
    <w:name w:val="WW8Num44z0"/>
    <w:rsid w:val="00E61863"/>
    <w:rPr>
      <w:rFonts w:ascii="Arial" w:hAnsi="Arial"/>
      <w:b/>
    </w:rPr>
  </w:style>
  <w:style w:type="character" w:customStyle="1" w:styleId="WW8Num44z1">
    <w:name w:val="WW8Num44z1"/>
    <w:rsid w:val="00E61863"/>
  </w:style>
  <w:style w:type="character" w:customStyle="1" w:styleId="WW8NumSt2z0">
    <w:name w:val="WW8NumSt2z0"/>
    <w:rsid w:val="00E61863"/>
    <w:rPr>
      <w:rFonts w:ascii="Symbol" w:hAnsi="Symbol"/>
    </w:rPr>
  </w:style>
  <w:style w:type="character" w:customStyle="1" w:styleId="Caratterepredefinitoparagrafo1">
    <w:name w:val="Carattere predefinito paragrafo1"/>
    <w:rsid w:val="00E61863"/>
  </w:style>
  <w:style w:type="character" w:styleId="Hyperlink">
    <w:name w:val="Hyperlink"/>
    <w:rsid w:val="00E61863"/>
    <w:rPr>
      <w:rFonts w:cs="Times New Roman"/>
      <w:color w:val="0000FF"/>
      <w:u w:val="single"/>
    </w:rPr>
  </w:style>
  <w:style w:type="character" w:styleId="PageNumber">
    <w:name w:val="page number"/>
    <w:rsid w:val="00E61863"/>
    <w:rPr>
      <w:rFonts w:cs="Times New Roman"/>
    </w:rPr>
  </w:style>
  <w:style w:type="character" w:customStyle="1" w:styleId="Carattere">
    <w:name w:val="Carattere"/>
    <w:rsid w:val="00E61863"/>
    <w:rPr>
      <w:rFonts w:ascii="Arial" w:hAnsi="Arial" w:cs="Arial"/>
      <w:lang w:val="it-IT" w:eastAsia="ar-SA" w:bidi="ar-SA"/>
    </w:rPr>
  </w:style>
  <w:style w:type="character" w:customStyle="1" w:styleId="Caratteredellanota">
    <w:name w:val="Carattere della nota"/>
    <w:rsid w:val="00E61863"/>
    <w:rPr>
      <w:rFonts w:cs="Times New Roman"/>
      <w:vertAlign w:val="superscript"/>
    </w:rPr>
  </w:style>
  <w:style w:type="character" w:customStyle="1" w:styleId="fnotelabel">
    <w:name w:val="fnotelabel"/>
    <w:rsid w:val="00E61863"/>
    <w:rPr>
      <w:rFonts w:cs="Times New Roman"/>
    </w:rPr>
  </w:style>
  <w:style w:type="character" w:customStyle="1" w:styleId="linkneltesto">
    <w:name w:val="link_nel_testo"/>
    <w:rsid w:val="00E61863"/>
    <w:rPr>
      <w:rFonts w:cs="Times New Roman"/>
    </w:rPr>
  </w:style>
  <w:style w:type="character" w:styleId="Strong">
    <w:name w:val="Strong"/>
    <w:qFormat/>
    <w:rsid w:val="00E61863"/>
    <w:rPr>
      <w:rFonts w:cs="Times New Roman"/>
      <w:b/>
      <w:bCs/>
    </w:rPr>
  </w:style>
  <w:style w:type="character" w:customStyle="1" w:styleId="Rimandocommento1">
    <w:name w:val="Rimando commento1"/>
    <w:rsid w:val="00E61863"/>
    <w:rPr>
      <w:rFonts w:cs="Times New Roman"/>
      <w:sz w:val="16"/>
      <w:szCs w:val="16"/>
    </w:rPr>
  </w:style>
  <w:style w:type="character" w:customStyle="1" w:styleId="Caratterenotadichiusura">
    <w:name w:val="Carattere nota di chiusura"/>
    <w:rsid w:val="00E61863"/>
    <w:rPr>
      <w:rFonts w:cs="Times New Roman"/>
      <w:vertAlign w:val="superscript"/>
    </w:rPr>
  </w:style>
  <w:style w:type="character" w:styleId="EndnoteReference">
    <w:name w:val="endnote reference"/>
    <w:semiHidden/>
    <w:rsid w:val="00E61863"/>
    <w:rPr>
      <w:rFonts w:cs="Times New Roman"/>
      <w:vertAlign w:val="superscript"/>
    </w:rPr>
  </w:style>
  <w:style w:type="character" w:styleId="FootnoteReference">
    <w:name w:val="footnote reference"/>
    <w:semiHidden/>
    <w:rsid w:val="00E61863"/>
    <w:rPr>
      <w:rFonts w:cs="Times New Roman"/>
      <w:vertAlign w:val="superscript"/>
    </w:rPr>
  </w:style>
  <w:style w:type="paragraph" w:customStyle="1" w:styleId="Intestazione1">
    <w:name w:val="Intestazione1"/>
    <w:basedOn w:val="Normal"/>
    <w:next w:val="BodyText"/>
    <w:rsid w:val="00E61863"/>
    <w:pPr>
      <w:keepNext/>
      <w:spacing w:before="240" w:after="120"/>
    </w:pPr>
    <w:rPr>
      <w:rFonts w:eastAsia="MS Mincho"/>
      <w:sz w:val="28"/>
      <w:szCs w:val="28"/>
    </w:rPr>
  </w:style>
  <w:style w:type="paragraph" w:styleId="BodyText">
    <w:name w:val="Body Text"/>
    <w:basedOn w:val="Normal"/>
    <w:link w:val="BodyTextChar"/>
    <w:rsid w:val="00E61863"/>
    <w:pPr>
      <w:spacing w:after="120"/>
    </w:pPr>
  </w:style>
  <w:style w:type="character" w:customStyle="1" w:styleId="BodyTextChar">
    <w:name w:val="Body Text Char"/>
    <w:link w:val="BodyText"/>
    <w:semiHidden/>
    <w:rsid w:val="00131B8E"/>
    <w:rPr>
      <w:rFonts w:ascii="Arial" w:hAnsi="Arial" w:cs="Arial"/>
      <w:sz w:val="20"/>
      <w:szCs w:val="20"/>
      <w:lang w:val="en-US" w:eastAsia="ar-SA" w:bidi="ar-SA"/>
    </w:rPr>
  </w:style>
  <w:style w:type="paragraph" w:styleId="List">
    <w:name w:val="List"/>
    <w:basedOn w:val="BodyText"/>
    <w:rsid w:val="00E61863"/>
  </w:style>
  <w:style w:type="paragraph" w:customStyle="1" w:styleId="Didascalia1">
    <w:name w:val="Didascalia1"/>
    <w:basedOn w:val="Normal"/>
    <w:rsid w:val="00E61863"/>
    <w:pPr>
      <w:suppressLineNumbers/>
      <w:spacing w:before="120" w:after="120"/>
    </w:pPr>
    <w:rPr>
      <w:i/>
      <w:iCs/>
      <w:sz w:val="24"/>
      <w:szCs w:val="24"/>
    </w:rPr>
  </w:style>
  <w:style w:type="paragraph" w:customStyle="1" w:styleId="Indice">
    <w:name w:val="Indice"/>
    <w:basedOn w:val="Normal"/>
    <w:rsid w:val="00E61863"/>
    <w:pPr>
      <w:suppressLineNumbers/>
    </w:pPr>
  </w:style>
  <w:style w:type="paragraph" w:customStyle="1" w:styleId="Char1CarattereCharCarattereCharCarattereChar">
    <w:name w:val="Char1 Carattere Char Carattere Char Carattere Char"/>
    <w:basedOn w:val="Normal"/>
    <w:rsid w:val="00E61863"/>
    <w:pPr>
      <w:spacing w:after="160" w:line="240" w:lineRule="exact"/>
    </w:pPr>
    <w:rPr>
      <w:rFonts w:ascii="Tahoma" w:hAnsi="Tahoma" w:cs="Tahoma"/>
    </w:rPr>
  </w:style>
  <w:style w:type="paragraph" w:styleId="Header">
    <w:name w:val="header"/>
    <w:basedOn w:val="Normal"/>
    <w:link w:val="HeaderChar"/>
    <w:rsid w:val="00E61863"/>
    <w:pPr>
      <w:tabs>
        <w:tab w:val="center" w:pos="4536"/>
        <w:tab w:val="right" w:pos="9072"/>
      </w:tabs>
    </w:pPr>
  </w:style>
  <w:style w:type="character" w:customStyle="1" w:styleId="HeaderChar">
    <w:name w:val="Header Char"/>
    <w:link w:val="Header"/>
    <w:semiHidden/>
    <w:rsid w:val="00131B8E"/>
    <w:rPr>
      <w:rFonts w:ascii="Arial" w:hAnsi="Arial" w:cs="Arial"/>
      <w:sz w:val="20"/>
      <w:szCs w:val="20"/>
      <w:lang w:val="en-US" w:eastAsia="ar-SA" w:bidi="ar-SA"/>
    </w:rPr>
  </w:style>
  <w:style w:type="paragraph" w:styleId="Footer">
    <w:name w:val="footer"/>
    <w:basedOn w:val="Normal"/>
    <w:link w:val="FooterChar"/>
    <w:rsid w:val="00E61863"/>
    <w:pPr>
      <w:tabs>
        <w:tab w:val="center" w:pos="4536"/>
        <w:tab w:val="right" w:pos="9072"/>
      </w:tabs>
    </w:pPr>
  </w:style>
  <w:style w:type="character" w:customStyle="1" w:styleId="FooterChar">
    <w:name w:val="Footer Char"/>
    <w:link w:val="Footer"/>
    <w:semiHidden/>
    <w:rsid w:val="00131B8E"/>
    <w:rPr>
      <w:rFonts w:ascii="Arial" w:hAnsi="Arial" w:cs="Arial"/>
      <w:sz w:val="20"/>
      <w:szCs w:val="20"/>
      <w:lang w:val="en-US" w:eastAsia="ar-SA" w:bidi="ar-SA"/>
    </w:rPr>
  </w:style>
  <w:style w:type="paragraph" w:customStyle="1" w:styleId="DeutscherText">
    <w:name w:val="Deutscher Text"/>
    <w:basedOn w:val="Normal"/>
    <w:rsid w:val="00E61863"/>
    <w:pPr>
      <w:spacing w:line="240" w:lineRule="exact"/>
      <w:jc w:val="both"/>
    </w:pPr>
  </w:style>
  <w:style w:type="paragraph" w:customStyle="1" w:styleId="Testoitaliano">
    <w:name w:val="Testo italiano"/>
    <w:basedOn w:val="Normal"/>
    <w:rsid w:val="00E61863"/>
    <w:pPr>
      <w:spacing w:line="240" w:lineRule="exact"/>
      <w:jc w:val="both"/>
    </w:pPr>
    <w:rPr>
      <w:lang w:val="it-IT"/>
    </w:rPr>
  </w:style>
  <w:style w:type="paragraph" w:customStyle="1" w:styleId="Oggettodellalettera">
    <w:name w:val="Oggetto della lettera"/>
    <w:basedOn w:val="Normal"/>
    <w:rsid w:val="00E61863"/>
    <w:pPr>
      <w:spacing w:line="240" w:lineRule="exact"/>
      <w:jc w:val="both"/>
    </w:pPr>
    <w:rPr>
      <w:b/>
      <w:bCs/>
      <w:lang w:val="it-IT"/>
    </w:rPr>
  </w:style>
  <w:style w:type="paragraph" w:customStyle="1" w:styleId="ProtNr">
    <w:name w:val="Prot. Nr."/>
    <w:basedOn w:val="Normal"/>
    <w:rsid w:val="00E61863"/>
    <w:pPr>
      <w:spacing w:line="200" w:lineRule="exact"/>
    </w:pPr>
    <w:rPr>
      <w:sz w:val="16"/>
      <w:szCs w:val="16"/>
    </w:rPr>
  </w:style>
  <w:style w:type="paragraph" w:customStyle="1" w:styleId="ThemadesSchreibens">
    <w:name w:val="Thema des Schreibens"/>
    <w:basedOn w:val="Normal"/>
    <w:rsid w:val="00E61863"/>
    <w:pPr>
      <w:spacing w:line="240" w:lineRule="exact"/>
      <w:jc w:val="both"/>
    </w:pPr>
    <w:rPr>
      <w:b/>
      <w:bCs/>
    </w:rPr>
  </w:style>
  <w:style w:type="paragraph" w:customStyle="1" w:styleId="DatumOrtDataluogo">
    <w:name w:val="Datum (Ort) / Data (luogo)"/>
    <w:basedOn w:val="Normal"/>
    <w:rsid w:val="00E61863"/>
    <w:pPr>
      <w:spacing w:line="220" w:lineRule="exact"/>
    </w:pPr>
    <w:rPr>
      <w:sz w:val="16"/>
      <w:szCs w:val="16"/>
    </w:rPr>
  </w:style>
  <w:style w:type="paragraph" w:customStyle="1" w:styleId="NameNomeBearbeitetvonredattoda">
    <w:name w:val="Name / Nome (Bearbeitet von / redatto da)"/>
    <w:basedOn w:val="Normal"/>
    <w:rsid w:val="00E61863"/>
    <w:pPr>
      <w:spacing w:line="200" w:lineRule="exact"/>
    </w:pPr>
    <w:rPr>
      <w:sz w:val="18"/>
      <w:szCs w:val="18"/>
    </w:rPr>
  </w:style>
  <w:style w:type="paragraph" w:customStyle="1" w:styleId="TelBearbeitetvonredattoda">
    <w:name w:val="Tel. (Bearbeitet von / redatto da)"/>
    <w:basedOn w:val="Normal"/>
    <w:rsid w:val="00E61863"/>
    <w:pPr>
      <w:spacing w:line="200" w:lineRule="exact"/>
    </w:pPr>
    <w:rPr>
      <w:sz w:val="16"/>
      <w:szCs w:val="16"/>
    </w:rPr>
  </w:style>
  <w:style w:type="paragraph" w:customStyle="1" w:styleId="E-MailBearbeitetvonredattoda">
    <w:name w:val="E-Mail (Bearbeitet von / redatto da)"/>
    <w:basedOn w:val="Normal"/>
    <w:rsid w:val="00E61863"/>
    <w:pPr>
      <w:spacing w:line="200" w:lineRule="exact"/>
    </w:pPr>
    <w:rPr>
      <w:sz w:val="16"/>
      <w:szCs w:val="16"/>
    </w:rPr>
  </w:style>
  <w:style w:type="paragraph" w:customStyle="1" w:styleId="ZurKenntnisPerconoscenza">
    <w:name w:val="Zur Kenntnis / Per conoscenza"/>
    <w:basedOn w:val="Normal"/>
    <w:rsid w:val="00E61863"/>
    <w:pPr>
      <w:spacing w:line="200" w:lineRule="exact"/>
    </w:pPr>
    <w:rPr>
      <w:sz w:val="16"/>
      <w:szCs w:val="16"/>
    </w:rPr>
  </w:style>
  <w:style w:type="paragraph" w:customStyle="1" w:styleId="VersandformundAdresseDescrizionedispedizioneedindirizzo">
    <w:name w:val="Versandform und Adresse / Descrizione di spedizione ed indirizzo"/>
    <w:basedOn w:val="Normal"/>
    <w:rsid w:val="00E61863"/>
    <w:pPr>
      <w:spacing w:line="240" w:lineRule="exact"/>
    </w:pPr>
  </w:style>
  <w:style w:type="paragraph" w:customStyle="1" w:styleId="NameNachnameNomeCognome">
    <w:name w:val="Name Nachname / Nome Cognome"/>
    <w:basedOn w:val="Normal"/>
    <w:rsid w:val="00E61863"/>
    <w:pPr>
      <w:spacing w:line="240" w:lineRule="exact"/>
      <w:jc w:val="center"/>
    </w:pPr>
  </w:style>
  <w:style w:type="paragraph" w:customStyle="1" w:styleId="NameNachname">
    <w:name w:val="Name Nachname"/>
    <w:basedOn w:val="Normal"/>
    <w:rsid w:val="00E61863"/>
    <w:pPr>
      <w:spacing w:line="240" w:lineRule="exact"/>
      <w:jc w:val="right"/>
    </w:pPr>
    <w:rPr>
      <w:lang w:val="de-DE"/>
    </w:rPr>
  </w:style>
  <w:style w:type="paragraph" w:customStyle="1" w:styleId="sche3">
    <w:name w:val="sche_3"/>
    <w:rsid w:val="00E61863"/>
    <w:pPr>
      <w:widowControl w:val="0"/>
      <w:suppressAutoHyphens/>
      <w:autoSpaceDE w:val="0"/>
      <w:jc w:val="both"/>
    </w:pPr>
    <w:rPr>
      <w:rFonts w:ascii="Arial" w:hAnsi="Arial" w:cs="Arial"/>
      <w:lang w:val="en-US" w:eastAsia="ar-SA"/>
    </w:rPr>
  </w:style>
  <w:style w:type="paragraph" w:styleId="BodyTextIndent">
    <w:name w:val="Body Text Indent"/>
    <w:basedOn w:val="Normal"/>
    <w:link w:val="BodyTextIndentChar"/>
    <w:rsid w:val="00E61863"/>
    <w:pPr>
      <w:spacing w:after="120"/>
      <w:ind w:left="283"/>
    </w:pPr>
  </w:style>
  <w:style w:type="character" w:customStyle="1" w:styleId="BodyTextIndentChar">
    <w:name w:val="Body Text Indent Char"/>
    <w:link w:val="BodyTextIndent"/>
    <w:semiHidden/>
    <w:rsid w:val="00131B8E"/>
    <w:rPr>
      <w:rFonts w:ascii="Arial" w:hAnsi="Arial" w:cs="Arial"/>
      <w:sz w:val="20"/>
      <w:szCs w:val="20"/>
      <w:lang w:val="en-US" w:eastAsia="ar-SA" w:bidi="ar-SA"/>
    </w:rPr>
  </w:style>
  <w:style w:type="paragraph" w:customStyle="1" w:styleId="Rientrocorpodeltesto31">
    <w:name w:val="Rientro corpo del testo 31"/>
    <w:basedOn w:val="Normal"/>
    <w:rsid w:val="00E61863"/>
    <w:pPr>
      <w:spacing w:after="120"/>
      <w:ind w:left="283"/>
    </w:pPr>
    <w:rPr>
      <w:sz w:val="16"/>
      <w:szCs w:val="16"/>
    </w:rPr>
  </w:style>
  <w:style w:type="paragraph" w:customStyle="1" w:styleId="Rientrocorpodeltesto21">
    <w:name w:val="Rientro corpo del testo 21"/>
    <w:basedOn w:val="Normal"/>
    <w:rsid w:val="00E61863"/>
    <w:pPr>
      <w:spacing w:after="120" w:line="480" w:lineRule="auto"/>
      <w:ind w:left="283"/>
    </w:pPr>
  </w:style>
  <w:style w:type="paragraph" w:customStyle="1" w:styleId="sche22">
    <w:name w:val="sche2_2"/>
    <w:rsid w:val="00E61863"/>
    <w:pPr>
      <w:widowControl w:val="0"/>
      <w:suppressAutoHyphens/>
      <w:jc w:val="right"/>
    </w:pPr>
    <w:rPr>
      <w:lang w:val="en-US" w:eastAsia="ar-SA"/>
    </w:rPr>
  </w:style>
  <w:style w:type="paragraph" w:styleId="FootnoteText">
    <w:name w:val="footnote text"/>
    <w:basedOn w:val="Normal"/>
    <w:link w:val="FootnoteTextChar"/>
    <w:semiHidden/>
    <w:rsid w:val="00E61863"/>
    <w:rPr>
      <w:lang w:val="it-IT"/>
    </w:rPr>
  </w:style>
  <w:style w:type="character" w:customStyle="1" w:styleId="FootnoteTextChar">
    <w:name w:val="Footnote Text Char"/>
    <w:link w:val="FootnoteText"/>
    <w:semiHidden/>
    <w:rsid w:val="00131B8E"/>
    <w:rPr>
      <w:rFonts w:ascii="Arial" w:hAnsi="Arial" w:cs="Arial"/>
      <w:sz w:val="20"/>
      <w:szCs w:val="20"/>
      <w:lang w:val="en-US" w:eastAsia="ar-SA" w:bidi="ar-SA"/>
    </w:rPr>
  </w:style>
  <w:style w:type="paragraph" w:customStyle="1" w:styleId="Stile1">
    <w:name w:val="Stile1"/>
    <w:basedOn w:val="Normal"/>
    <w:rsid w:val="00E61863"/>
    <w:pPr>
      <w:widowControl w:val="0"/>
      <w:jc w:val="both"/>
    </w:pPr>
    <w:rPr>
      <w:rFonts w:ascii="Times New Roman" w:hAnsi="Times New Roman" w:cs="Times New Roman"/>
      <w:sz w:val="24"/>
      <w:szCs w:val="24"/>
      <w:lang w:val="de-DE"/>
    </w:rPr>
  </w:style>
  <w:style w:type="paragraph" w:customStyle="1" w:styleId="sche30">
    <w:name w:val="sche3"/>
    <w:basedOn w:val="Normal"/>
    <w:rsid w:val="00E61863"/>
    <w:pPr>
      <w:spacing w:before="100" w:after="100"/>
    </w:pPr>
    <w:rPr>
      <w:rFonts w:ascii="Times New Roman" w:hAnsi="Times New Roman" w:cs="Times New Roman"/>
      <w:sz w:val="24"/>
      <w:szCs w:val="24"/>
      <w:lang w:val="it-IT"/>
    </w:rPr>
  </w:style>
  <w:style w:type="paragraph" w:customStyle="1" w:styleId="Char8CarattereCharCarattereCharCarattereChar1CarattereCharCarattere">
    <w:name w:val="Char8 Carattere Char Carattere Char Carattere Char1 Carattere Char Carattere"/>
    <w:basedOn w:val="Normal"/>
    <w:rsid w:val="00E61863"/>
    <w:pPr>
      <w:spacing w:after="160" w:line="240" w:lineRule="exact"/>
    </w:pPr>
    <w:rPr>
      <w:rFonts w:ascii="Tahoma" w:hAnsi="Tahoma" w:cs="Tahoma"/>
    </w:rPr>
  </w:style>
  <w:style w:type="paragraph" w:customStyle="1" w:styleId="Carattere1">
    <w:name w:val="Carattere1"/>
    <w:basedOn w:val="Normal"/>
    <w:rsid w:val="00E61863"/>
    <w:pPr>
      <w:spacing w:after="160" w:line="240" w:lineRule="exact"/>
    </w:pPr>
    <w:rPr>
      <w:rFonts w:ascii="Tahoma" w:hAnsi="Tahoma" w:cs="Tahoma"/>
    </w:rPr>
  </w:style>
  <w:style w:type="paragraph" w:customStyle="1" w:styleId="Char1CarattereCharCarattereCharCarattereChar1CarattereChar">
    <w:name w:val="Char1 Carattere Char Carattere Char Carattere Char1 Carattere Char"/>
    <w:basedOn w:val="Normal"/>
    <w:rsid w:val="00E61863"/>
    <w:pPr>
      <w:spacing w:after="160" w:line="240" w:lineRule="exact"/>
    </w:pPr>
    <w:rPr>
      <w:rFonts w:ascii="Tahoma" w:hAnsi="Tahoma" w:cs="Tahoma"/>
    </w:rPr>
  </w:style>
  <w:style w:type="paragraph" w:customStyle="1" w:styleId="Testocommento1">
    <w:name w:val="Testo commento1"/>
    <w:basedOn w:val="Normal"/>
    <w:rsid w:val="00E61863"/>
  </w:style>
  <w:style w:type="paragraph" w:styleId="CommentText">
    <w:name w:val="annotation text"/>
    <w:basedOn w:val="Normal"/>
    <w:link w:val="CommentTextChar"/>
    <w:rsid w:val="00131B8E"/>
  </w:style>
  <w:style w:type="character" w:customStyle="1" w:styleId="CommentTextChar">
    <w:name w:val="Comment Text Char"/>
    <w:link w:val="CommentText"/>
    <w:rsid w:val="00131B8E"/>
    <w:rPr>
      <w:rFonts w:ascii="Arial" w:hAnsi="Arial" w:cs="Arial"/>
      <w:sz w:val="20"/>
      <w:szCs w:val="20"/>
      <w:lang w:val="en-US" w:eastAsia="ar-SA" w:bidi="ar-SA"/>
    </w:rPr>
  </w:style>
  <w:style w:type="paragraph" w:styleId="CommentSubject">
    <w:name w:val="annotation subject"/>
    <w:basedOn w:val="Testocommento1"/>
    <w:next w:val="Testocommento1"/>
    <w:link w:val="CommentSubjectChar"/>
    <w:semiHidden/>
    <w:rsid w:val="00E61863"/>
    <w:rPr>
      <w:b/>
      <w:bCs/>
    </w:rPr>
  </w:style>
  <w:style w:type="character" w:customStyle="1" w:styleId="CommentSubjectChar">
    <w:name w:val="Comment Subject Char"/>
    <w:link w:val="CommentSubject"/>
    <w:semiHidden/>
    <w:rsid w:val="00131B8E"/>
    <w:rPr>
      <w:rFonts w:ascii="Arial" w:hAnsi="Arial" w:cs="Arial"/>
      <w:b/>
      <w:bCs/>
      <w:sz w:val="20"/>
      <w:szCs w:val="20"/>
      <w:lang w:val="en-US" w:eastAsia="ar-SA" w:bidi="ar-SA"/>
    </w:rPr>
  </w:style>
  <w:style w:type="paragraph" w:styleId="BalloonText">
    <w:name w:val="Balloon Text"/>
    <w:basedOn w:val="Normal"/>
    <w:link w:val="BalloonTextChar"/>
    <w:semiHidden/>
    <w:rsid w:val="00E61863"/>
    <w:rPr>
      <w:rFonts w:ascii="Tahoma" w:hAnsi="Tahoma" w:cs="Tahoma"/>
      <w:sz w:val="16"/>
      <w:szCs w:val="16"/>
    </w:rPr>
  </w:style>
  <w:style w:type="character" w:customStyle="1" w:styleId="BalloonTextChar">
    <w:name w:val="Balloon Text Char"/>
    <w:link w:val="BalloonText"/>
    <w:semiHidden/>
    <w:rsid w:val="00131B8E"/>
    <w:rPr>
      <w:rFonts w:cs="Times New Roman"/>
      <w:sz w:val="2"/>
      <w:szCs w:val="2"/>
      <w:lang w:val="en-US" w:eastAsia="ar-SA" w:bidi="ar-SA"/>
    </w:rPr>
  </w:style>
  <w:style w:type="paragraph" w:customStyle="1" w:styleId="Char1">
    <w:name w:val="Char1"/>
    <w:basedOn w:val="Normal"/>
    <w:rsid w:val="00E61863"/>
    <w:pPr>
      <w:spacing w:after="160" w:line="240" w:lineRule="exact"/>
    </w:pPr>
    <w:rPr>
      <w:rFonts w:ascii="Tahoma" w:hAnsi="Tahoma" w:cs="Tahoma"/>
    </w:rPr>
  </w:style>
  <w:style w:type="paragraph" w:customStyle="1" w:styleId="Char1CarattereChar1Carattere">
    <w:name w:val="Char1 Carattere Char1 Carattere"/>
    <w:basedOn w:val="Normal"/>
    <w:rsid w:val="00E61863"/>
    <w:pPr>
      <w:spacing w:after="160" w:line="240" w:lineRule="exact"/>
    </w:pPr>
    <w:rPr>
      <w:rFonts w:ascii="Tahoma" w:hAnsi="Tahoma" w:cs="Tahoma"/>
    </w:rPr>
  </w:style>
  <w:style w:type="paragraph" w:customStyle="1" w:styleId="CharCarattereCharCarattere">
    <w:name w:val="Char Carattere Char Carattere"/>
    <w:basedOn w:val="Normal"/>
    <w:rsid w:val="00E61863"/>
    <w:pPr>
      <w:spacing w:after="160" w:line="240" w:lineRule="exact"/>
    </w:pPr>
    <w:rPr>
      <w:rFonts w:ascii="Tahoma" w:hAnsi="Tahoma" w:cs="Tahoma"/>
    </w:rPr>
  </w:style>
  <w:style w:type="paragraph" w:styleId="EndnoteText">
    <w:name w:val="endnote text"/>
    <w:basedOn w:val="Normal"/>
    <w:link w:val="EndnoteTextChar"/>
    <w:semiHidden/>
    <w:rsid w:val="00E61863"/>
  </w:style>
  <w:style w:type="character" w:customStyle="1" w:styleId="EndnoteTextChar">
    <w:name w:val="Endnote Text Char"/>
    <w:link w:val="EndnoteText"/>
    <w:semiHidden/>
    <w:rsid w:val="00131B8E"/>
    <w:rPr>
      <w:rFonts w:ascii="Arial" w:hAnsi="Arial" w:cs="Arial"/>
      <w:sz w:val="20"/>
      <w:szCs w:val="20"/>
      <w:lang w:val="en-US" w:eastAsia="ar-SA" w:bidi="ar-SA"/>
    </w:rPr>
  </w:style>
  <w:style w:type="paragraph" w:customStyle="1" w:styleId="Contenutotabella">
    <w:name w:val="Contenuto tabella"/>
    <w:basedOn w:val="Normal"/>
    <w:rsid w:val="00E61863"/>
    <w:pPr>
      <w:suppressLineNumbers/>
    </w:pPr>
  </w:style>
  <w:style w:type="paragraph" w:customStyle="1" w:styleId="Intestazionetabella">
    <w:name w:val="Intestazione tabella"/>
    <w:basedOn w:val="Contenutotabella"/>
    <w:rsid w:val="00E61863"/>
    <w:pPr>
      <w:jc w:val="center"/>
    </w:pPr>
    <w:rPr>
      <w:b/>
      <w:bCs/>
    </w:rPr>
  </w:style>
  <w:style w:type="paragraph" w:styleId="NormalWeb">
    <w:name w:val="Normal (Web)"/>
    <w:basedOn w:val="Normal"/>
    <w:rsid w:val="008343DC"/>
    <w:pPr>
      <w:suppressAutoHyphens w:val="0"/>
      <w:spacing w:before="100" w:beforeAutospacing="1" w:after="119"/>
    </w:pPr>
    <w:rPr>
      <w:rFonts w:ascii="Times New Roman" w:hAnsi="Times New Roman" w:cs="Times New Roman"/>
      <w:sz w:val="24"/>
      <w:szCs w:val="24"/>
      <w:lang w:val="it-IT" w:eastAsia="it-IT"/>
    </w:rPr>
  </w:style>
  <w:style w:type="character" w:customStyle="1" w:styleId="linkneltesto1">
    <w:name w:val="link_nel_testo1"/>
    <w:rsid w:val="00B8522D"/>
    <w:rPr>
      <w:rFonts w:ascii="Verdana" w:hAnsi="Verdana" w:cs="Verdana"/>
      <w:i/>
      <w:iCs/>
      <w:sz w:val="10"/>
      <w:szCs w:val="10"/>
      <w:bdr w:val="single" w:sz="2" w:space="0" w:color="CCCCCC" w:frame="1"/>
    </w:rPr>
  </w:style>
  <w:style w:type="paragraph" w:customStyle="1" w:styleId="provvr01">
    <w:name w:val="provv_r01"/>
    <w:basedOn w:val="Normal"/>
    <w:rsid w:val="00B8522D"/>
    <w:pPr>
      <w:pBdr>
        <w:top w:val="single" w:sz="2" w:space="0" w:color="CCCCCC"/>
        <w:left w:val="single" w:sz="2" w:space="0" w:color="CCCCCC"/>
        <w:bottom w:val="single" w:sz="2" w:space="0" w:color="CCCCCC"/>
        <w:right w:val="single" w:sz="2" w:space="0" w:color="CCCCCC"/>
      </w:pBdr>
      <w:suppressAutoHyphens w:val="0"/>
      <w:spacing w:before="100" w:beforeAutospacing="1" w:after="100" w:afterAutospacing="1"/>
      <w:jc w:val="both"/>
    </w:pPr>
    <w:rPr>
      <w:rFonts w:ascii="Verdana" w:hAnsi="Verdana" w:cs="Verdana"/>
      <w:sz w:val="10"/>
      <w:szCs w:val="10"/>
      <w:lang w:val="it-IT" w:eastAsia="it-IT"/>
    </w:rPr>
  </w:style>
  <w:style w:type="paragraph" w:customStyle="1" w:styleId="Char1CarattereCharCarattereCharCarattereCharCarattereChar">
    <w:name w:val="Char1 Carattere Char Carattere Char Carattere Char Carattere Char"/>
    <w:basedOn w:val="Normal"/>
    <w:rsid w:val="0014587B"/>
    <w:pPr>
      <w:suppressAutoHyphens w:val="0"/>
      <w:spacing w:after="160" w:line="240" w:lineRule="exact"/>
    </w:pPr>
    <w:rPr>
      <w:rFonts w:ascii="Tahoma" w:hAnsi="Tahoma" w:cs="Tahoma"/>
      <w:lang w:eastAsia="en-US"/>
    </w:rPr>
  </w:style>
  <w:style w:type="paragraph" w:customStyle="1" w:styleId="sche300">
    <w:name w:val="sche30"/>
    <w:basedOn w:val="Normal"/>
    <w:rsid w:val="008E2568"/>
    <w:pPr>
      <w:suppressAutoHyphens w:val="0"/>
      <w:spacing w:before="100" w:beforeAutospacing="1" w:after="100" w:afterAutospacing="1"/>
    </w:pPr>
    <w:rPr>
      <w:rFonts w:ascii="Times New Roman" w:hAnsi="Times New Roman" w:cs="Times New Roman"/>
      <w:sz w:val="24"/>
      <w:szCs w:val="24"/>
      <w:lang w:val="it-IT" w:eastAsia="it-IT"/>
    </w:rPr>
  </w:style>
  <w:style w:type="paragraph" w:customStyle="1" w:styleId="CarattereCarattere9ZchnZchnCarattereCarattere">
    <w:name w:val="Carattere Carattere9 Zchn Zchn Carattere Carattere"/>
    <w:basedOn w:val="Normal"/>
    <w:rsid w:val="00D356AB"/>
    <w:pPr>
      <w:suppressAutoHyphens w:val="0"/>
      <w:spacing w:after="160" w:line="240" w:lineRule="exact"/>
    </w:pPr>
    <w:rPr>
      <w:rFonts w:ascii="Tahoma" w:hAnsi="Tahoma" w:cs="Tahoma"/>
      <w:lang w:eastAsia="en-US"/>
    </w:rPr>
  </w:style>
  <w:style w:type="paragraph" w:customStyle="1" w:styleId="Char8CarattereCharCarattereCharCarattereCharCarattereCharCarattereChar">
    <w:name w:val="Char8 Carattere Char Carattere Char Carattere Char Carattere Char Carattere Char"/>
    <w:basedOn w:val="Normal"/>
    <w:rsid w:val="00465538"/>
    <w:pPr>
      <w:suppressAutoHyphens w:val="0"/>
      <w:spacing w:after="160" w:line="240" w:lineRule="exact"/>
    </w:pPr>
    <w:rPr>
      <w:rFonts w:ascii="Tahoma" w:hAnsi="Tahoma" w:cs="Tahoma"/>
      <w:lang w:eastAsia="en-US"/>
    </w:rPr>
  </w:style>
  <w:style w:type="character" w:customStyle="1" w:styleId="Char1Carattere">
    <w:name w:val="Char1 Carattere"/>
    <w:semiHidden/>
    <w:rsid w:val="00F84F82"/>
    <w:rPr>
      <w:lang w:val="it-IT" w:eastAsia="it-IT" w:bidi="ar-SA"/>
    </w:rPr>
  </w:style>
  <w:style w:type="character" w:customStyle="1" w:styleId="Carattere4">
    <w:name w:val="Carattere4"/>
    <w:semiHidden/>
    <w:rsid w:val="00594F7D"/>
    <w:rPr>
      <w:sz w:val="24"/>
      <w:szCs w:val="24"/>
      <w:lang w:val="it-IT" w:eastAsia="it-IT" w:bidi="ar-SA"/>
    </w:rPr>
  </w:style>
  <w:style w:type="table" w:styleId="TableGrid">
    <w:name w:val="Table Grid"/>
    <w:basedOn w:val="TableNormal"/>
    <w:rsid w:val="004B2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FA4EEA"/>
    <w:rPr>
      <w:sz w:val="16"/>
      <w:szCs w:val="16"/>
    </w:rPr>
  </w:style>
  <w:style w:type="paragraph" w:styleId="Title">
    <w:name w:val="Title"/>
    <w:basedOn w:val="Normal"/>
    <w:qFormat/>
    <w:rsid w:val="00A87685"/>
    <w:pPr>
      <w:widowControl w:val="0"/>
      <w:suppressAutoHyphens w:val="0"/>
      <w:autoSpaceDE w:val="0"/>
      <w:autoSpaceDN w:val="0"/>
      <w:spacing w:line="240" w:lineRule="atLeast"/>
      <w:jc w:val="center"/>
    </w:pPr>
    <w:rPr>
      <w:rFonts w:ascii="Times New Roman" w:hAnsi="Times New Roman" w:cs="Times New Roman"/>
      <w:b/>
      <w:bCs/>
      <w:sz w:val="24"/>
      <w:szCs w:val="24"/>
      <w:lang w:val="it-IT" w:eastAsia="it-IT"/>
    </w:rPr>
  </w:style>
  <w:style w:type="paragraph" w:styleId="DocumentMap">
    <w:name w:val="Document Map"/>
    <w:basedOn w:val="Normal"/>
    <w:semiHidden/>
    <w:rsid w:val="00A87685"/>
    <w:pPr>
      <w:shd w:val="clear" w:color="auto" w:fill="000080"/>
    </w:pPr>
    <w:rPr>
      <w:rFonts w:ascii="Tahoma" w:hAnsi="Tahoma" w:cs="Tahoma"/>
    </w:rPr>
  </w:style>
  <w:style w:type="character" w:customStyle="1" w:styleId="CarattereCarattere3">
    <w:name w:val="Carattere Carattere3"/>
    <w:semiHidden/>
    <w:locked/>
    <w:rsid w:val="000D6871"/>
    <w:rPr>
      <w:rFonts w:ascii="Arial" w:hAnsi="Arial" w:cs="Arial"/>
      <w:lang w:val="en-US" w:eastAsia="ar-SA" w:bidi="ar-SA"/>
    </w:rPr>
  </w:style>
  <w:style w:type="paragraph" w:styleId="ListParagraph">
    <w:name w:val="List Paragraph"/>
    <w:basedOn w:val="Normal"/>
    <w:uiPriority w:val="34"/>
    <w:qFormat/>
    <w:rsid w:val="00D75F9A"/>
    <w:pPr>
      <w:ind w:left="708"/>
    </w:pPr>
  </w:style>
  <w:style w:type="paragraph" w:customStyle="1" w:styleId="xxxxmsonormal">
    <w:name w:val="x_x_x_xmsonormal"/>
    <w:basedOn w:val="Normal"/>
    <w:rsid w:val="00D515B5"/>
    <w:pPr>
      <w:suppressAutoHyphens w:val="0"/>
    </w:pPr>
    <w:rPr>
      <w:rFonts w:ascii="Calibri" w:eastAsiaTheme="minorHAnsi" w:hAnsi="Calibri" w:cs="Calibri"/>
      <w:sz w:val="22"/>
      <w:szCs w:val="22"/>
      <w:lang w:val="it-IT" w:eastAsia="it-IT"/>
    </w:rPr>
  </w:style>
  <w:style w:type="paragraph" w:styleId="PlainText">
    <w:name w:val="Plain Text"/>
    <w:basedOn w:val="Normal"/>
    <w:link w:val="PlainTextChar"/>
    <w:rsid w:val="00E058E1"/>
    <w:pPr>
      <w:suppressAutoHyphens w:val="0"/>
    </w:pPr>
    <w:rPr>
      <w:rFonts w:ascii="Calibri" w:eastAsia="Calibri" w:hAnsi="Calibri" w:cs="Calibri"/>
      <w:sz w:val="21"/>
      <w:szCs w:val="21"/>
      <w:lang w:val="de-DE" w:eastAsia="en-US"/>
    </w:rPr>
  </w:style>
  <w:style w:type="character" w:customStyle="1" w:styleId="PlainTextChar">
    <w:name w:val="Plain Text Char"/>
    <w:basedOn w:val="DefaultParagraphFont"/>
    <w:link w:val="PlainText"/>
    <w:rsid w:val="00E058E1"/>
    <w:rPr>
      <w:rFonts w:ascii="Calibri" w:eastAsia="Calibri" w:hAnsi="Calibri" w:cs="Calibri"/>
      <w:sz w:val="21"/>
      <w:szCs w:val="21"/>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single" w:sz="2" w:space="0" w:color="CCCCCC"/>
            <w:left w:val="single" w:sz="2" w:space="0" w:color="CCCCCC"/>
            <w:bottom w:val="single" w:sz="2" w:space="0" w:color="CCCCCC"/>
            <w:right w:val="single" w:sz="2" w:space="0" w:color="CCCCCC"/>
          </w:divBdr>
          <w:divsChild>
            <w:div w:id="13">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single" w:sz="2" w:space="0" w:color="CCCCCC"/>
            <w:left w:val="single" w:sz="2" w:space="0" w:color="CCCCCC"/>
            <w:bottom w:val="single" w:sz="2" w:space="0" w:color="CCCCCC"/>
            <w:right w:val="single" w:sz="2" w:space="0" w:color="CCCCCC"/>
          </w:divBdr>
          <w:divsChild>
            <w:div w:id="10">
              <w:marLeft w:val="0"/>
              <w:marRight w:val="0"/>
              <w:marTop w:val="0"/>
              <w:marBottom w:val="0"/>
              <w:divBdr>
                <w:top w:val="single" w:sz="2" w:space="0" w:color="CCCCCC"/>
                <w:left w:val="single" w:sz="2" w:space="0" w:color="CCCCCC"/>
                <w:bottom w:val="single" w:sz="2" w:space="0" w:color="CCCCCC"/>
                <w:right w:val="single" w:sz="2" w:space="0" w:color="CCCCCC"/>
              </w:divBdr>
            </w:div>
          </w:divsChild>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8048716">
      <w:bodyDiv w:val="1"/>
      <w:marLeft w:val="0"/>
      <w:marRight w:val="0"/>
      <w:marTop w:val="0"/>
      <w:marBottom w:val="0"/>
      <w:divBdr>
        <w:top w:val="none" w:sz="0" w:space="0" w:color="auto"/>
        <w:left w:val="none" w:sz="0" w:space="0" w:color="auto"/>
        <w:bottom w:val="none" w:sz="0" w:space="0" w:color="auto"/>
        <w:right w:val="none" w:sz="0" w:space="0" w:color="auto"/>
      </w:divBdr>
    </w:div>
    <w:div w:id="125465155">
      <w:bodyDiv w:val="1"/>
      <w:marLeft w:val="0"/>
      <w:marRight w:val="0"/>
      <w:marTop w:val="0"/>
      <w:marBottom w:val="0"/>
      <w:divBdr>
        <w:top w:val="none" w:sz="0" w:space="0" w:color="auto"/>
        <w:left w:val="none" w:sz="0" w:space="0" w:color="auto"/>
        <w:bottom w:val="none" w:sz="0" w:space="0" w:color="auto"/>
        <w:right w:val="none" w:sz="0" w:space="0" w:color="auto"/>
      </w:divBdr>
    </w:div>
    <w:div w:id="179585784">
      <w:bodyDiv w:val="1"/>
      <w:marLeft w:val="0"/>
      <w:marRight w:val="0"/>
      <w:marTop w:val="0"/>
      <w:marBottom w:val="0"/>
      <w:divBdr>
        <w:top w:val="none" w:sz="0" w:space="0" w:color="auto"/>
        <w:left w:val="none" w:sz="0" w:space="0" w:color="auto"/>
        <w:bottom w:val="none" w:sz="0" w:space="0" w:color="auto"/>
        <w:right w:val="none" w:sz="0" w:space="0" w:color="auto"/>
      </w:divBdr>
      <w:divsChild>
        <w:div w:id="1622415569">
          <w:marLeft w:val="0"/>
          <w:marRight w:val="0"/>
          <w:marTop w:val="0"/>
          <w:marBottom w:val="0"/>
          <w:divBdr>
            <w:top w:val="none" w:sz="0" w:space="0" w:color="auto"/>
            <w:left w:val="none" w:sz="0" w:space="0" w:color="auto"/>
            <w:bottom w:val="none" w:sz="0" w:space="0" w:color="auto"/>
            <w:right w:val="none" w:sz="0" w:space="0" w:color="auto"/>
          </w:divBdr>
        </w:div>
      </w:divsChild>
    </w:div>
    <w:div w:id="184097639">
      <w:bodyDiv w:val="1"/>
      <w:marLeft w:val="0"/>
      <w:marRight w:val="0"/>
      <w:marTop w:val="0"/>
      <w:marBottom w:val="0"/>
      <w:divBdr>
        <w:top w:val="none" w:sz="0" w:space="0" w:color="auto"/>
        <w:left w:val="none" w:sz="0" w:space="0" w:color="auto"/>
        <w:bottom w:val="none" w:sz="0" w:space="0" w:color="auto"/>
        <w:right w:val="none" w:sz="0" w:space="0" w:color="auto"/>
      </w:divBdr>
    </w:div>
    <w:div w:id="268902336">
      <w:bodyDiv w:val="1"/>
      <w:marLeft w:val="0"/>
      <w:marRight w:val="0"/>
      <w:marTop w:val="0"/>
      <w:marBottom w:val="0"/>
      <w:divBdr>
        <w:top w:val="none" w:sz="0" w:space="0" w:color="auto"/>
        <w:left w:val="none" w:sz="0" w:space="0" w:color="auto"/>
        <w:bottom w:val="none" w:sz="0" w:space="0" w:color="auto"/>
        <w:right w:val="none" w:sz="0" w:space="0" w:color="auto"/>
      </w:divBdr>
    </w:div>
    <w:div w:id="311064418">
      <w:bodyDiv w:val="1"/>
      <w:marLeft w:val="0"/>
      <w:marRight w:val="0"/>
      <w:marTop w:val="0"/>
      <w:marBottom w:val="0"/>
      <w:divBdr>
        <w:top w:val="none" w:sz="0" w:space="0" w:color="auto"/>
        <w:left w:val="none" w:sz="0" w:space="0" w:color="auto"/>
        <w:bottom w:val="none" w:sz="0" w:space="0" w:color="auto"/>
        <w:right w:val="none" w:sz="0" w:space="0" w:color="auto"/>
      </w:divBdr>
    </w:div>
    <w:div w:id="311718846">
      <w:bodyDiv w:val="1"/>
      <w:marLeft w:val="0"/>
      <w:marRight w:val="0"/>
      <w:marTop w:val="0"/>
      <w:marBottom w:val="0"/>
      <w:divBdr>
        <w:top w:val="none" w:sz="0" w:space="0" w:color="auto"/>
        <w:left w:val="none" w:sz="0" w:space="0" w:color="auto"/>
        <w:bottom w:val="none" w:sz="0" w:space="0" w:color="auto"/>
        <w:right w:val="none" w:sz="0" w:space="0" w:color="auto"/>
      </w:divBdr>
    </w:div>
    <w:div w:id="652682425">
      <w:bodyDiv w:val="1"/>
      <w:marLeft w:val="0"/>
      <w:marRight w:val="0"/>
      <w:marTop w:val="0"/>
      <w:marBottom w:val="0"/>
      <w:divBdr>
        <w:top w:val="none" w:sz="0" w:space="0" w:color="auto"/>
        <w:left w:val="none" w:sz="0" w:space="0" w:color="auto"/>
        <w:bottom w:val="none" w:sz="0" w:space="0" w:color="auto"/>
        <w:right w:val="none" w:sz="0" w:space="0" w:color="auto"/>
      </w:divBdr>
    </w:div>
    <w:div w:id="703093536">
      <w:bodyDiv w:val="1"/>
      <w:marLeft w:val="0"/>
      <w:marRight w:val="0"/>
      <w:marTop w:val="0"/>
      <w:marBottom w:val="0"/>
      <w:divBdr>
        <w:top w:val="none" w:sz="0" w:space="0" w:color="auto"/>
        <w:left w:val="none" w:sz="0" w:space="0" w:color="auto"/>
        <w:bottom w:val="none" w:sz="0" w:space="0" w:color="auto"/>
        <w:right w:val="none" w:sz="0" w:space="0" w:color="auto"/>
      </w:divBdr>
      <w:divsChild>
        <w:div w:id="197471192">
          <w:marLeft w:val="0"/>
          <w:marRight w:val="0"/>
          <w:marTop w:val="0"/>
          <w:marBottom w:val="0"/>
          <w:divBdr>
            <w:top w:val="none" w:sz="0" w:space="0" w:color="auto"/>
            <w:left w:val="none" w:sz="0" w:space="0" w:color="auto"/>
            <w:bottom w:val="none" w:sz="0" w:space="0" w:color="auto"/>
            <w:right w:val="none" w:sz="0" w:space="0" w:color="auto"/>
          </w:divBdr>
        </w:div>
        <w:div w:id="278033027">
          <w:marLeft w:val="0"/>
          <w:marRight w:val="0"/>
          <w:marTop w:val="0"/>
          <w:marBottom w:val="0"/>
          <w:divBdr>
            <w:top w:val="none" w:sz="0" w:space="0" w:color="auto"/>
            <w:left w:val="none" w:sz="0" w:space="0" w:color="auto"/>
            <w:bottom w:val="none" w:sz="0" w:space="0" w:color="auto"/>
            <w:right w:val="none" w:sz="0" w:space="0" w:color="auto"/>
          </w:divBdr>
        </w:div>
        <w:div w:id="387731508">
          <w:marLeft w:val="0"/>
          <w:marRight w:val="0"/>
          <w:marTop w:val="0"/>
          <w:marBottom w:val="0"/>
          <w:divBdr>
            <w:top w:val="none" w:sz="0" w:space="0" w:color="auto"/>
            <w:left w:val="none" w:sz="0" w:space="0" w:color="auto"/>
            <w:bottom w:val="none" w:sz="0" w:space="0" w:color="auto"/>
            <w:right w:val="none" w:sz="0" w:space="0" w:color="auto"/>
          </w:divBdr>
        </w:div>
        <w:div w:id="460198104">
          <w:marLeft w:val="0"/>
          <w:marRight w:val="0"/>
          <w:marTop w:val="0"/>
          <w:marBottom w:val="0"/>
          <w:divBdr>
            <w:top w:val="none" w:sz="0" w:space="0" w:color="auto"/>
            <w:left w:val="none" w:sz="0" w:space="0" w:color="auto"/>
            <w:bottom w:val="none" w:sz="0" w:space="0" w:color="auto"/>
            <w:right w:val="none" w:sz="0" w:space="0" w:color="auto"/>
          </w:divBdr>
        </w:div>
        <w:div w:id="534201396">
          <w:marLeft w:val="0"/>
          <w:marRight w:val="0"/>
          <w:marTop w:val="0"/>
          <w:marBottom w:val="0"/>
          <w:divBdr>
            <w:top w:val="none" w:sz="0" w:space="0" w:color="auto"/>
            <w:left w:val="none" w:sz="0" w:space="0" w:color="auto"/>
            <w:bottom w:val="none" w:sz="0" w:space="0" w:color="auto"/>
            <w:right w:val="none" w:sz="0" w:space="0" w:color="auto"/>
          </w:divBdr>
        </w:div>
        <w:div w:id="758914808">
          <w:marLeft w:val="0"/>
          <w:marRight w:val="0"/>
          <w:marTop w:val="0"/>
          <w:marBottom w:val="0"/>
          <w:divBdr>
            <w:top w:val="none" w:sz="0" w:space="0" w:color="auto"/>
            <w:left w:val="none" w:sz="0" w:space="0" w:color="auto"/>
            <w:bottom w:val="none" w:sz="0" w:space="0" w:color="auto"/>
            <w:right w:val="none" w:sz="0" w:space="0" w:color="auto"/>
          </w:divBdr>
        </w:div>
        <w:div w:id="875849724">
          <w:marLeft w:val="0"/>
          <w:marRight w:val="0"/>
          <w:marTop w:val="0"/>
          <w:marBottom w:val="0"/>
          <w:divBdr>
            <w:top w:val="none" w:sz="0" w:space="0" w:color="auto"/>
            <w:left w:val="none" w:sz="0" w:space="0" w:color="auto"/>
            <w:bottom w:val="none" w:sz="0" w:space="0" w:color="auto"/>
            <w:right w:val="none" w:sz="0" w:space="0" w:color="auto"/>
          </w:divBdr>
        </w:div>
        <w:div w:id="946697298">
          <w:marLeft w:val="0"/>
          <w:marRight w:val="0"/>
          <w:marTop w:val="0"/>
          <w:marBottom w:val="0"/>
          <w:divBdr>
            <w:top w:val="none" w:sz="0" w:space="0" w:color="auto"/>
            <w:left w:val="none" w:sz="0" w:space="0" w:color="auto"/>
            <w:bottom w:val="none" w:sz="0" w:space="0" w:color="auto"/>
            <w:right w:val="none" w:sz="0" w:space="0" w:color="auto"/>
          </w:divBdr>
        </w:div>
        <w:div w:id="1487429369">
          <w:marLeft w:val="0"/>
          <w:marRight w:val="0"/>
          <w:marTop w:val="0"/>
          <w:marBottom w:val="0"/>
          <w:divBdr>
            <w:top w:val="none" w:sz="0" w:space="0" w:color="auto"/>
            <w:left w:val="none" w:sz="0" w:space="0" w:color="auto"/>
            <w:bottom w:val="none" w:sz="0" w:space="0" w:color="auto"/>
            <w:right w:val="none" w:sz="0" w:space="0" w:color="auto"/>
          </w:divBdr>
        </w:div>
      </w:divsChild>
    </w:div>
    <w:div w:id="1005668641">
      <w:bodyDiv w:val="1"/>
      <w:marLeft w:val="0"/>
      <w:marRight w:val="0"/>
      <w:marTop w:val="0"/>
      <w:marBottom w:val="0"/>
      <w:divBdr>
        <w:top w:val="none" w:sz="0" w:space="0" w:color="auto"/>
        <w:left w:val="none" w:sz="0" w:space="0" w:color="auto"/>
        <w:bottom w:val="none" w:sz="0" w:space="0" w:color="auto"/>
        <w:right w:val="none" w:sz="0" w:space="0" w:color="auto"/>
      </w:divBdr>
    </w:div>
    <w:div w:id="1028139021">
      <w:bodyDiv w:val="1"/>
      <w:marLeft w:val="0"/>
      <w:marRight w:val="0"/>
      <w:marTop w:val="0"/>
      <w:marBottom w:val="0"/>
      <w:divBdr>
        <w:top w:val="none" w:sz="0" w:space="0" w:color="auto"/>
        <w:left w:val="none" w:sz="0" w:space="0" w:color="auto"/>
        <w:bottom w:val="none" w:sz="0" w:space="0" w:color="auto"/>
        <w:right w:val="none" w:sz="0" w:space="0" w:color="auto"/>
      </w:divBdr>
    </w:div>
    <w:div w:id="1063987204">
      <w:bodyDiv w:val="1"/>
      <w:marLeft w:val="0"/>
      <w:marRight w:val="0"/>
      <w:marTop w:val="0"/>
      <w:marBottom w:val="0"/>
      <w:divBdr>
        <w:top w:val="none" w:sz="0" w:space="0" w:color="auto"/>
        <w:left w:val="none" w:sz="0" w:space="0" w:color="auto"/>
        <w:bottom w:val="none" w:sz="0" w:space="0" w:color="auto"/>
        <w:right w:val="none" w:sz="0" w:space="0" w:color="auto"/>
      </w:divBdr>
      <w:divsChild>
        <w:div w:id="2072582437">
          <w:marLeft w:val="0"/>
          <w:marRight w:val="0"/>
          <w:marTop w:val="0"/>
          <w:marBottom w:val="0"/>
          <w:divBdr>
            <w:top w:val="none" w:sz="0" w:space="0" w:color="auto"/>
            <w:left w:val="none" w:sz="0" w:space="0" w:color="auto"/>
            <w:bottom w:val="none" w:sz="0" w:space="0" w:color="auto"/>
            <w:right w:val="none" w:sz="0" w:space="0" w:color="auto"/>
          </w:divBdr>
        </w:div>
      </w:divsChild>
    </w:div>
    <w:div w:id="1065832394">
      <w:bodyDiv w:val="1"/>
      <w:marLeft w:val="0"/>
      <w:marRight w:val="0"/>
      <w:marTop w:val="0"/>
      <w:marBottom w:val="0"/>
      <w:divBdr>
        <w:top w:val="none" w:sz="0" w:space="0" w:color="auto"/>
        <w:left w:val="none" w:sz="0" w:space="0" w:color="auto"/>
        <w:bottom w:val="none" w:sz="0" w:space="0" w:color="auto"/>
        <w:right w:val="none" w:sz="0" w:space="0" w:color="auto"/>
      </w:divBdr>
    </w:div>
    <w:div w:id="1071344405">
      <w:bodyDiv w:val="1"/>
      <w:marLeft w:val="0"/>
      <w:marRight w:val="0"/>
      <w:marTop w:val="0"/>
      <w:marBottom w:val="0"/>
      <w:divBdr>
        <w:top w:val="none" w:sz="0" w:space="0" w:color="auto"/>
        <w:left w:val="none" w:sz="0" w:space="0" w:color="auto"/>
        <w:bottom w:val="none" w:sz="0" w:space="0" w:color="auto"/>
        <w:right w:val="none" w:sz="0" w:space="0" w:color="auto"/>
      </w:divBdr>
    </w:div>
    <w:div w:id="1202473371">
      <w:bodyDiv w:val="1"/>
      <w:marLeft w:val="0"/>
      <w:marRight w:val="0"/>
      <w:marTop w:val="0"/>
      <w:marBottom w:val="0"/>
      <w:divBdr>
        <w:top w:val="none" w:sz="0" w:space="0" w:color="auto"/>
        <w:left w:val="none" w:sz="0" w:space="0" w:color="auto"/>
        <w:bottom w:val="none" w:sz="0" w:space="0" w:color="auto"/>
        <w:right w:val="none" w:sz="0" w:space="0" w:color="auto"/>
      </w:divBdr>
    </w:div>
    <w:div w:id="1242637383">
      <w:bodyDiv w:val="1"/>
      <w:marLeft w:val="0"/>
      <w:marRight w:val="0"/>
      <w:marTop w:val="0"/>
      <w:marBottom w:val="0"/>
      <w:divBdr>
        <w:top w:val="none" w:sz="0" w:space="0" w:color="auto"/>
        <w:left w:val="none" w:sz="0" w:space="0" w:color="auto"/>
        <w:bottom w:val="none" w:sz="0" w:space="0" w:color="auto"/>
        <w:right w:val="none" w:sz="0" w:space="0" w:color="auto"/>
      </w:divBdr>
    </w:div>
    <w:div w:id="1318456004">
      <w:bodyDiv w:val="1"/>
      <w:marLeft w:val="0"/>
      <w:marRight w:val="0"/>
      <w:marTop w:val="0"/>
      <w:marBottom w:val="0"/>
      <w:divBdr>
        <w:top w:val="none" w:sz="0" w:space="0" w:color="auto"/>
        <w:left w:val="none" w:sz="0" w:space="0" w:color="auto"/>
        <w:bottom w:val="none" w:sz="0" w:space="0" w:color="auto"/>
        <w:right w:val="none" w:sz="0" w:space="0" w:color="auto"/>
      </w:divBdr>
    </w:div>
    <w:div w:id="1483236583">
      <w:bodyDiv w:val="1"/>
      <w:marLeft w:val="0"/>
      <w:marRight w:val="0"/>
      <w:marTop w:val="0"/>
      <w:marBottom w:val="0"/>
      <w:divBdr>
        <w:top w:val="none" w:sz="0" w:space="0" w:color="auto"/>
        <w:left w:val="none" w:sz="0" w:space="0" w:color="auto"/>
        <w:bottom w:val="none" w:sz="0" w:space="0" w:color="auto"/>
        <w:right w:val="none" w:sz="0" w:space="0" w:color="auto"/>
      </w:divBdr>
    </w:div>
    <w:div w:id="1811052725">
      <w:bodyDiv w:val="1"/>
      <w:marLeft w:val="0"/>
      <w:marRight w:val="0"/>
      <w:marTop w:val="0"/>
      <w:marBottom w:val="0"/>
      <w:divBdr>
        <w:top w:val="none" w:sz="0" w:space="0" w:color="auto"/>
        <w:left w:val="none" w:sz="0" w:space="0" w:color="auto"/>
        <w:bottom w:val="none" w:sz="0" w:space="0" w:color="auto"/>
        <w:right w:val="none" w:sz="0" w:space="0" w:color="auto"/>
      </w:divBdr>
    </w:div>
    <w:div w:id="213216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andi-altoadige.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D9BFA1-F127-4D23-9FF2-24382E2E1F00}">
  <ds:schemaRefs>
    <ds:schemaRef ds:uri="http://schemas.openxmlformats.org/officeDocument/2006/bibliography"/>
  </ds:schemaRefs>
</ds:datastoreItem>
</file>

<file path=customXml/itemProps2.xml><?xml version="1.0" encoding="utf-8"?>
<ds:datastoreItem xmlns:ds="http://schemas.openxmlformats.org/officeDocument/2006/customXml" ds:itemID="{0FEBD4B1-01EF-4F54-AE17-EC4DF24B891A}"/>
</file>

<file path=customXml/itemProps3.xml><?xml version="1.0" encoding="utf-8"?>
<ds:datastoreItem xmlns:ds="http://schemas.openxmlformats.org/officeDocument/2006/customXml" ds:itemID="{AEA9C364-0972-41E5-A63C-C499A74AC007}"/>
</file>

<file path=customXml/itemProps4.xml><?xml version="1.0" encoding="utf-8"?>
<ds:datastoreItem xmlns:ds="http://schemas.openxmlformats.org/officeDocument/2006/customXml" ds:itemID="{92616F68-DBF0-40CF-A8F8-6335B081BFE3}"/>
</file>

<file path=docProps/app.xml><?xml version="1.0" encoding="utf-8"?>
<Properties xmlns="http://schemas.openxmlformats.org/officeDocument/2006/extended-properties" xmlns:vt="http://schemas.openxmlformats.org/officeDocument/2006/docPropsVTypes">
  <Template>Normal.dotm</Template>
  <TotalTime>0</TotalTime>
  <Pages>18</Pages>
  <Words>5506</Words>
  <Characters>34500</Characters>
  <Application>Microsoft Office Word</Application>
  <DocSecurity>0</DocSecurity>
  <Lines>676</Lines>
  <Paragraphs>363</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“Allegato A1”</vt:lpstr>
      <vt:lpstr>“Allegato A1”</vt:lpstr>
      <vt:lpstr>“Allegato A1”</vt:lpstr>
    </vt:vector>
  </TitlesOfParts>
  <Company>prov.bz</Company>
  <LinksUpToDate>false</LinksUpToDate>
  <CharactersWithSpaces>39643</CharactersWithSpaces>
  <SharedDoc>false</SharedDoc>
  <HLinks>
    <vt:vector size="6" baseType="variant">
      <vt:variant>
        <vt:i4>7340066</vt:i4>
      </vt:variant>
      <vt:variant>
        <vt:i4>634</vt:i4>
      </vt:variant>
      <vt:variant>
        <vt:i4>0</vt:i4>
      </vt:variant>
      <vt:variant>
        <vt:i4>5</vt:i4>
      </vt:variant>
      <vt:variant>
        <vt:lpwstr>http://www.bandi-altoadige.it/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“Allegato A1”</dc:title>
  <dc:subject/>
  <dc:creator>Segatto, Marica</dc:creator>
  <cp:keywords/>
  <dc:description/>
  <cp:lastModifiedBy>Ciacci, Agnese</cp:lastModifiedBy>
  <cp:revision>10</cp:revision>
  <cp:lastPrinted>2019-12-09T07:52:00Z</cp:lastPrinted>
  <dcterms:created xsi:type="dcterms:W3CDTF">2025-04-22T05:58:00Z</dcterms:created>
  <dcterms:modified xsi:type="dcterms:W3CDTF">2025-11-13T16:43:00Z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