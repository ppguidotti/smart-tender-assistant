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419D1" w14:textId="77777777" w:rsidR="00F05E39" w:rsidRPr="00C02874" w:rsidRDefault="00F05E39" w:rsidP="00F05E39">
      <w:pPr>
        <w:rPr>
          <w:sz w:val="18"/>
          <w:szCs w:val="18"/>
          <w:lang w:val="de-DE"/>
        </w:rPr>
      </w:pPr>
    </w:p>
    <w:tbl>
      <w:tblPr>
        <w:tblW w:w="1006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65"/>
      </w:tblGrid>
      <w:tr w:rsidR="00F05E39" w:rsidRPr="006F0C3C" w14:paraId="04E998CD" w14:textId="77777777" w:rsidTr="00EA3524">
        <w:tc>
          <w:tcPr>
            <w:tcW w:w="10065" w:type="dxa"/>
          </w:tcPr>
          <w:p w14:paraId="289F251E" w14:textId="77777777" w:rsidR="00DB18B5" w:rsidRPr="00C02874" w:rsidRDefault="00DB18B5" w:rsidP="004B375A">
            <w:pPr>
              <w:pStyle w:val="Rientrocorpodeltesto21"/>
              <w:spacing w:after="0" w:line="360" w:lineRule="auto"/>
              <w:ind w:left="1440" w:hanging="1440"/>
              <w:jc w:val="center"/>
              <w:rPr>
                <w:b/>
                <w:bCs/>
                <w:lang w:val="de-DE"/>
              </w:rPr>
            </w:pPr>
          </w:p>
          <w:p w14:paraId="7C5FC098" w14:textId="77777777" w:rsidR="00F05E39" w:rsidRPr="00B7489A" w:rsidRDefault="00F05E39" w:rsidP="004B375A">
            <w:pPr>
              <w:pStyle w:val="Rientrocorpodeltesto21"/>
              <w:spacing w:after="0" w:line="360" w:lineRule="auto"/>
              <w:ind w:left="1440" w:hanging="1440"/>
              <w:jc w:val="center"/>
              <w:rPr>
                <w:b/>
                <w:bCs/>
                <w:lang w:val="de-DE"/>
              </w:rPr>
            </w:pPr>
            <w:r w:rsidRPr="00B7489A">
              <w:rPr>
                <w:b/>
                <w:bCs/>
                <w:lang w:val="de-DE"/>
              </w:rPr>
              <w:t>Anlage A1</w:t>
            </w:r>
            <w:r w:rsidRPr="00B7489A">
              <w:rPr>
                <w:rStyle w:val="Caratterenotadichiusura"/>
                <w:rFonts w:cs="Arial"/>
                <w:lang w:val="de-DE"/>
              </w:rPr>
              <w:endnoteReference w:id="1"/>
            </w:r>
          </w:p>
          <w:p w14:paraId="006C791D" w14:textId="77777777" w:rsidR="00202513" w:rsidRPr="00B7489A" w:rsidRDefault="00FE6EF0" w:rsidP="004B375A">
            <w:pPr>
              <w:pStyle w:val="Rientrocorpodeltesto21"/>
              <w:spacing w:after="0" w:line="360" w:lineRule="auto"/>
              <w:ind w:left="1440" w:hanging="1440"/>
              <w:jc w:val="center"/>
              <w:rPr>
                <w:b/>
                <w:bCs/>
                <w:lang w:val="de-DE"/>
              </w:rPr>
            </w:pPr>
            <w:r w:rsidRPr="00B7489A">
              <w:rPr>
                <w:b/>
                <w:sz w:val="18"/>
                <w:szCs w:val="18"/>
                <w:lang w:val="de-DE"/>
              </w:rPr>
              <w:t>E</w:t>
            </w:r>
            <w:r w:rsidR="00202513" w:rsidRPr="00B7489A">
              <w:rPr>
                <w:b/>
                <w:sz w:val="18"/>
                <w:szCs w:val="18"/>
                <w:lang w:val="de-DE"/>
              </w:rPr>
              <w:t>rklärung</w:t>
            </w:r>
            <w:r w:rsidRPr="00B7489A">
              <w:rPr>
                <w:b/>
                <w:sz w:val="18"/>
                <w:szCs w:val="18"/>
                <w:lang w:val="de-DE"/>
              </w:rPr>
              <w:t>en</w:t>
            </w:r>
          </w:p>
          <w:p w14:paraId="5C6F049B" w14:textId="77777777" w:rsidR="00F05E39" w:rsidRPr="00B7489A" w:rsidRDefault="00F05E39" w:rsidP="004B375A">
            <w:pPr>
              <w:spacing w:line="360" w:lineRule="auto"/>
              <w:jc w:val="both"/>
              <w:rPr>
                <w:b/>
                <w:bCs/>
                <w:i/>
                <w:sz w:val="18"/>
                <w:szCs w:val="18"/>
                <w:lang w:val="de-DE"/>
              </w:rPr>
            </w:pPr>
          </w:p>
          <w:p w14:paraId="2A109B8F" w14:textId="77777777" w:rsidR="00F05E39" w:rsidRPr="00B7489A" w:rsidRDefault="00F05E39" w:rsidP="004B375A">
            <w:pPr>
              <w:spacing w:line="360" w:lineRule="auto"/>
              <w:jc w:val="both"/>
              <w:rPr>
                <w:b/>
                <w:bCs/>
                <w:i/>
                <w:sz w:val="18"/>
                <w:szCs w:val="18"/>
                <w:lang w:val="de-DE"/>
              </w:rPr>
            </w:pPr>
            <w:r w:rsidRPr="00B7489A">
              <w:rPr>
                <w:b/>
                <w:bCs/>
                <w:i/>
                <w:sz w:val="18"/>
                <w:szCs w:val="18"/>
                <w:lang w:val="de-DE"/>
              </w:rPr>
              <w:t>[</w:t>
            </w:r>
            <w:r w:rsidR="007F01B6" w:rsidRPr="00B7489A">
              <w:rPr>
                <w:b/>
                <w:bCs/>
                <w:i/>
                <w:sz w:val="18"/>
                <w:szCs w:val="18"/>
                <w:lang w:val="de-DE"/>
              </w:rPr>
              <w:t>N</w:t>
            </w:r>
            <w:r w:rsidR="00FD3129" w:rsidRPr="00B7489A">
              <w:rPr>
                <w:b/>
                <w:bCs/>
                <w:i/>
                <w:sz w:val="18"/>
                <w:szCs w:val="18"/>
                <w:lang w:val="de-DE"/>
              </w:rPr>
              <w:t>B</w:t>
            </w:r>
            <w:r w:rsidRPr="00B7489A">
              <w:rPr>
                <w:b/>
                <w:bCs/>
                <w:i/>
                <w:sz w:val="18"/>
                <w:szCs w:val="18"/>
                <w:lang w:val="de-DE"/>
              </w:rPr>
              <w:t>: Diese Anlage muss von allen</w:t>
            </w:r>
            <w:r w:rsidR="00FD3129" w:rsidRPr="00B7489A">
              <w:rPr>
                <w:b/>
                <w:bCs/>
                <w:i/>
                <w:sz w:val="18"/>
                <w:szCs w:val="18"/>
                <w:lang w:val="de-DE"/>
              </w:rPr>
              <w:t>, sei es einzelne</w:t>
            </w:r>
            <w:r w:rsidR="00E24C8F" w:rsidRPr="00B7489A">
              <w:rPr>
                <w:b/>
                <w:bCs/>
                <w:i/>
                <w:sz w:val="18"/>
                <w:szCs w:val="18"/>
                <w:lang w:val="de-DE"/>
              </w:rPr>
              <w:t>n</w:t>
            </w:r>
            <w:r w:rsidR="00FD3129" w:rsidRPr="00B7489A">
              <w:rPr>
                <w:b/>
                <w:bCs/>
                <w:i/>
                <w:sz w:val="18"/>
                <w:szCs w:val="18"/>
                <w:lang w:val="de-DE"/>
              </w:rPr>
              <w:t xml:space="preserve"> als auch zusammengeschlossene</w:t>
            </w:r>
            <w:r w:rsidR="00E24C8F" w:rsidRPr="00B7489A">
              <w:rPr>
                <w:b/>
                <w:bCs/>
                <w:i/>
                <w:sz w:val="18"/>
                <w:szCs w:val="18"/>
                <w:lang w:val="de-DE"/>
              </w:rPr>
              <w:t>n</w:t>
            </w:r>
            <w:r w:rsidR="00FD3129" w:rsidRPr="00B7489A">
              <w:rPr>
                <w:b/>
                <w:bCs/>
                <w:i/>
                <w:sz w:val="18"/>
                <w:szCs w:val="18"/>
                <w:lang w:val="de-DE"/>
              </w:rPr>
              <w:t xml:space="preserve"> </w:t>
            </w:r>
            <w:r w:rsidR="00E24C8F" w:rsidRPr="00B7489A">
              <w:rPr>
                <w:b/>
                <w:bCs/>
                <w:i/>
                <w:sz w:val="18"/>
                <w:szCs w:val="18"/>
                <w:lang w:val="de-DE"/>
              </w:rPr>
              <w:t>Wirtschaftsteilnehmern</w:t>
            </w:r>
            <w:r w:rsidRPr="00B7489A">
              <w:rPr>
                <w:b/>
                <w:bCs/>
                <w:i/>
                <w:sz w:val="18"/>
                <w:szCs w:val="18"/>
                <w:lang w:val="de-DE"/>
              </w:rPr>
              <w:t xml:space="preserve"> ausgefüllt werden</w:t>
            </w:r>
            <w:r w:rsidR="00FD3129" w:rsidRPr="00B7489A">
              <w:rPr>
                <w:b/>
                <w:bCs/>
                <w:i/>
                <w:sz w:val="18"/>
                <w:szCs w:val="18"/>
                <w:lang w:val="de-DE"/>
              </w:rPr>
              <w:t xml:space="preserve">. Im Falle von </w:t>
            </w:r>
            <w:r w:rsidRPr="00B7489A">
              <w:rPr>
                <w:b/>
                <w:bCs/>
                <w:i/>
                <w:sz w:val="18"/>
                <w:szCs w:val="18"/>
                <w:lang w:val="de-DE"/>
              </w:rPr>
              <w:t xml:space="preserve">Bietergemeinschaften, </w:t>
            </w:r>
            <w:r w:rsidR="00CB47B7" w:rsidRPr="00B7489A">
              <w:rPr>
                <w:b/>
                <w:bCs/>
                <w:i/>
                <w:sz w:val="18"/>
                <w:szCs w:val="18"/>
                <w:lang w:val="de-DE"/>
              </w:rPr>
              <w:t>gewöhnlichen</w:t>
            </w:r>
            <w:r w:rsidRPr="00B7489A">
              <w:rPr>
                <w:b/>
                <w:bCs/>
                <w:i/>
                <w:sz w:val="18"/>
                <w:szCs w:val="18"/>
                <w:lang w:val="de-DE"/>
              </w:rPr>
              <w:t xml:space="preserve"> Konsortien, Unternehmensnetzwerke</w:t>
            </w:r>
            <w:r w:rsidR="00FD3129" w:rsidRPr="00B7489A">
              <w:rPr>
                <w:b/>
                <w:bCs/>
                <w:i/>
                <w:sz w:val="18"/>
                <w:szCs w:val="18"/>
                <w:lang w:val="de-DE"/>
              </w:rPr>
              <w:t>n</w:t>
            </w:r>
            <w:r w:rsidRPr="00B7489A">
              <w:rPr>
                <w:b/>
                <w:bCs/>
                <w:i/>
                <w:sz w:val="18"/>
                <w:szCs w:val="18"/>
                <w:lang w:val="de-DE"/>
              </w:rPr>
              <w:t xml:space="preserve"> und EWIV muss </w:t>
            </w:r>
            <w:r w:rsidR="00FD3129" w:rsidRPr="00B7489A">
              <w:rPr>
                <w:b/>
                <w:bCs/>
                <w:i/>
                <w:sz w:val="18"/>
                <w:szCs w:val="18"/>
                <w:lang w:val="de-DE"/>
              </w:rPr>
              <w:t xml:space="preserve">sie </w:t>
            </w:r>
            <w:r w:rsidRPr="00B7489A">
              <w:rPr>
                <w:b/>
                <w:bCs/>
                <w:i/>
                <w:sz w:val="18"/>
                <w:szCs w:val="18"/>
                <w:lang w:val="de-DE"/>
              </w:rPr>
              <w:t xml:space="preserve">vom federführenden Unternehmen oder </w:t>
            </w:r>
            <w:r w:rsidR="00FD3129" w:rsidRPr="00B7489A">
              <w:rPr>
                <w:b/>
                <w:bCs/>
                <w:i/>
                <w:sz w:val="18"/>
                <w:szCs w:val="18"/>
                <w:lang w:val="de-DE"/>
              </w:rPr>
              <w:t>Gruppenbeauftragten</w:t>
            </w:r>
            <w:r w:rsidRPr="00B7489A">
              <w:rPr>
                <w:b/>
                <w:bCs/>
                <w:i/>
                <w:sz w:val="18"/>
                <w:szCs w:val="18"/>
                <w:lang w:val="de-DE"/>
              </w:rPr>
              <w:t xml:space="preserve"> ausgefüllt werden.]</w:t>
            </w:r>
          </w:p>
          <w:p w14:paraId="5A2C7572" w14:textId="77777777" w:rsidR="00F05E39" w:rsidRPr="00B7489A" w:rsidRDefault="00F05E39" w:rsidP="004B375A">
            <w:pPr>
              <w:spacing w:line="360" w:lineRule="auto"/>
              <w:jc w:val="both"/>
              <w:rPr>
                <w:b/>
                <w:bCs/>
                <w:i/>
                <w:sz w:val="18"/>
                <w:szCs w:val="18"/>
                <w:lang w:val="de-DE"/>
              </w:rPr>
            </w:pPr>
          </w:p>
          <w:p w14:paraId="76A26E9A" w14:textId="0C8F8D85" w:rsidR="00F05E39" w:rsidRPr="00B7489A" w:rsidRDefault="00F05E39" w:rsidP="004B375A">
            <w:pPr>
              <w:pStyle w:val="Rientrocorpodeltesto31"/>
              <w:spacing w:after="0" w:line="360" w:lineRule="auto"/>
              <w:ind w:left="0"/>
              <w:jc w:val="both"/>
              <w:rPr>
                <w:sz w:val="18"/>
                <w:szCs w:val="18"/>
                <w:lang w:val="de-DE"/>
              </w:rPr>
            </w:pPr>
            <w:r w:rsidRPr="00B7489A">
              <w:rPr>
                <w:b/>
                <w:bCs/>
                <w:sz w:val="18"/>
                <w:szCs w:val="18"/>
                <w:lang w:val="de-DE"/>
              </w:rPr>
              <w:t xml:space="preserve">Code der AUSSCHREIBUNG: </w:t>
            </w:r>
            <w:r w:rsidR="006F0C3C" w:rsidRPr="006F0C3C">
              <w:rPr>
                <w:sz w:val="18"/>
                <w:szCs w:val="18"/>
                <w:lang w:val="de-DE"/>
              </w:rPr>
              <w:t>1002500256_</w:t>
            </w:r>
            <w:r w:rsidR="006F0C3C" w:rsidRPr="006F0C3C">
              <w:rPr>
                <w:rFonts w:ascii="Garamond" w:hAnsi="Garamond"/>
                <w:sz w:val="20"/>
                <w:szCs w:val="20"/>
                <w:lang w:val="de-DE" w:eastAsia="de-DE"/>
              </w:rPr>
              <w:t xml:space="preserve"> </w:t>
            </w:r>
            <w:r w:rsidR="006F0C3C" w:rsidRPr="006F0C3C">
              <w:rPr>
                <w:sz w:val="18"/>
                <w:szCs w:val="18"/>
                <w:lang w:val="de-DE"/>
              </w:rPr>
              <w:t>Austausch von Kühl- und Stromversorgungskomponenten im Rechenzentrum</w:t>
            </w:r>
          </w:p>
          <w:p w14:paraId="507A0221" w14:textId="77777777" w:rsidR="00F05E39" w:rsidRPr="006F0C3C" w:rsidRDefault="00F05E39" w:rsidP="004B375A">
            <w:pPr>
              <w:pStyle w:val="Rientrocorpodeltesto31"/>
              <w:spacing w:after="0" w:line="360" w:lineRule="auto"/>
              <w:ind w:left="0"/>
              <w:jc w:val="both"/>
              <w:rPr>
                <w:b/>
                <w:bCs/>
                <w:sz w:val="18"/>
                <w:szCs w:val="18"/>
                <w:lang w:val="de-DE"/>
              </w:rPr>
            </w:pPr>
            <w:r w:rsidRPr="00B7489A">
              <w:rPr>
                <w:b/>
                <w:bCs/>
                <w:sz w:val="18"/>
                <w:szCs w:val="18"/>
                <w:lang w:val="de-DE"/>
              </w:rPr>
              <w:t>CIG</w:t>
            </w:r>
            <w:r w:rsidR="00B673A8" w:rsidRPr="00B7489A">
              <w:rPr>
                <w:b/>
                <w:bCs/>
                <w:sz w:val="18"/>
                <w:szCs w:val="18"/>
                <w:lang w:val="de-DE"/>
              </w:rPr>
              <w:t>-Code</w:t>
            </w:r>
            <w:r w:rsidRPr="00B7489A">
              <w:rPr>
                <w:b/>
                <w:bCs/>
                <w:sz w:val="18"/>
                <w:szCs w:val="18"/>
                <w:lang w:val="de-DE"/>
              </w:rPr>
              <w:t xml:space="preserve">: </w:t>
            </w:r>
            <w:r w:rsidRPr="006F0C3C">
              <w:rPr>
                <w:b/>
                <w:bCs/>
                <w:sz w:val="18"/>
                <w:szCs w:val="18"/>
                <w:lang w:val="de-DE"/>
              </w:rPr>
              <w:fldChar w:fldCharType="begin">
                <w:ffData>
                  <w:name w:val="Testo83"/>
                  <w:enabled/>
                  <w:calcOnExit w:val="0"/>
                  <w:textInput/>
                </w:ffData>
              </w:fldChar>
            </w:r>
            <w:r w:rsidRPr="006F0C3C">
              <w:rPr>
                <w:b/>
                <w:bCs/>
                <w:sz w:val="18"/>
                <w:szCs w:val="18"/>
                <w:lang w:val="de-DE"/>
              </w:rPr>
              <w:instrText xml:space="preserve"> FORMTEXT </w:instrText>
            </w:r>
            <w:r w:rsidRPr="006F0C3C">
              <w:rPr>
                <w:b/>
                <w:bCs/>
                <w:sz w:val="18"/>
                <w:szCs w:val="18"/>
                <w:lang w:val="de-DE"/>
              </w:rPr>
            </w:r>
            <w:r w:rsidRPr="006F0C3C">
              <w:rPr>
                <w:b/>
                <w:bCs/>
                <w:sz w:val="18"/>
                <w:szCs w:val="18"/>
                <w:lang w:val="de-DE"/>
              </w:rPr>
              <w:fldChar w:fldCharType="separate"/>
            </w:r>
            <w:r w:rsidRPr="006F0C3C">
              <w:rPr>
                <w:b/>
                <w:bCs/>
                <w:sz w:val="18"/>
                <w:szCs w:val="18"/>
                <w:lang w:val="de-DE"/>
              </w:rPr>
              <w:t> </w:t>
            </w:r>
            <w:r w:rsidRPr="006F0C3C">
              <w:rPr>
                <w:b/>
                <w:bCs/>
                <w:sz w:val="18"/>
                <w:szCs w:val="18"/>
                <w:lang w:val="de-DE"/>
              </w:rPr>
              <w:t> </w:t>
            </w:r>
            <w:r w:rsidRPr="006F0C3C">
              <w:rPr>
                <w:b/>
                <w:bCs/>
                <w:sz w:val="18"/>
                <w:szCs w:val="18"/>
                <w:lang w:val="de-DE"/>
              </w:rPr>
              <w:t> </w:t>
            </w:r>
            <w:r w:rsidRPr="006F0C3C">
              <w:rPr>
                <w:b/>
                <w:bCs/>
                <w:sz w:val="18"/>
                <w:szCs w:val="18"/>
                <w:lang w:val="de-DE"/>
              </w:rPr>
              <w:t> </w:t>
            </w:r>
            <w:r w:rsidRPr="006F0C3C">
              <w:rPr>
                <w:b/>
                <w:bCs/>
                <w:sz w:val="18"/>
                <w:szCs w:val="18"/>
                <w:lang w:val="de-DE"/>
              </w:rPr>
              <w:t> </w:t>
            </w:r>
            <w:r w:rsidRPr="006F0C3C">
              <w:rPr>
                <w:b/>
                <w:bCs/>
                <w:sz w:val="18"/>
                <w:szCs w:val="18"/>
                <w:lang w:val="de-DE"/>
              </w:rPr>
              <w:fldChar w:fldCharType="end"/>
            </w:r>
          </w:p>
          <w:p w14:paraId="068926F7" w14:textId="6F2744D7" w:rsidR="00F05E39" w:rsidRPr="006F0C3C" w:rsidRDefault="00F05E39" w:rsidP="006F0C3C">
            <w:pPr>
              <w:pStyle w:val="Rientrocorpodeltesto31"/>
              <w:spacing w:after="0" w:line="360" w:lineRule="auto"/>
              <w:ind w:left="0"/>
              <w:jc w:val="both"/>
              <w:rPr>
                <w:b/>
                <w:bCs/>
                <w:sz w:val="18"/>
                <w:szCs w:val="18"/>
                <w:lang w:val="de-DE"/>
              </w:rPr>
            </w:pPr>
            <w:r w:rsidRPr="006F0C3C">
              <w:rPr>
                <w:b/>
                <w:bCs/>
                <w:sz w:val="18"/>
                <w:szCs w:val="18"/>
                <w:lang w:val="de-DE"/>
              </w:rPr>
              <w:t xml:space="preserve">CUP: </w:t>
            </w:r>
            <w:r w:rsidR="006F0C3C" w:rsidRPr="006F0C3C">
              <w:rPr>
                <w:sz w:val="18"/>
                <w:szCs w:val="18"/>
                <w:lang w:val="de-DE"/>
              </w:rPr>
              <w:t>B59B23000630005</w:t>
            </w:r>
          </w:p>
          <w:p w14:paraId="58105068" w14:textId="5C8879F5" w:rsidR="006F0C3C" w:rsidRPr="00E26CFE" w:rsidRDefault="006F0C3C" w:rsidP="006F0C3C">
            <w:pPr>
              <w:pStyle w:val="Rientrocorpodeltesto31"/>
              <w:spacing w:after="0" w:line="360" w:lineRule="auto"/>
              <w:ind w:left="0"/>
              <w:jc w:val="both"/>
              <w:rPr>
                <w:color w:val="0000FF"/>
                <w:sz w:val="18"/>
                <w:szCs w:val="18"/>
                <w:highlight w:val="yellow"/>
                <w:lang w:val="de-DE"/>
              </w:rPr>
            </w:pPr>
          </w:p>
        </w:tc>
      </w:tr>
    </w:tbl>
    <w:p w14:paraId="10979CFC" w14:textId="77777777" w:rsidR="00F05E39" w:rsidRPr="00B7489A" w:rsidRDefault="00F05E39" w:rsidP="00F05E39">
      <w:pPr>
        <w:spacing w:line="360" w:lineRule="auto"/>
        <w:jc w:val="center"/>
        <w:rPr>
          <w:b/>
          <w:sz w:val="18"/>
          <w:szCs w:val="18"/>
          <w:lang w:val="de-DE"/>
        </w:rPr>
      </w:pPr>
    </w:p>
    <w:p w14:paraId="236E1EFB" w14:textId="77777777" w:rsidR="00F05E39" w:rsidRPr="00B7489A" w:rsidRDefault="00F05E39" w:rsidP="00F05E39">
      <w:pPr>
        <w:pStyle w:val="sche22"/>
        <w:pBdr>
          <w:top w:val="single" w:sz="4" w:space="1" w:color="000000"/>
          <w:left w:val="single" w:sz="4" w:space="4" w:color="000000"/>
          <w:bottom w:val="single" w:sz="4" w:space="1" w:color="000000"/>
          <w:right w:val="single" w:sz="4" w:space="4" w:color="000000"/>
        </w:pBdr>
        <w:shd w:val="clear" w:color="auto" w:fill="E6E6E6"/>
        <w:spacing w:line="360" w:lineRule="auto"/>
        <w:jc w:val="center"/>
        <w:rPr>
          <w:rFonts w:ascii="Arial" w:hAnsi="Arial" w:cs="Arial"/>
          <w:b/>
          <w:bCs/>
          <w:i/>
          <w:iCs/>
          <w:sz w:val="18"/>
          <w:szCs w:val="18"/>
          <w:lang w:val="de-DE"/>
        </w:rPr>
      </w:pPr>
    </w:p>
    <w:p w14:paraId="52A735D6" w14:textId="77777777" w:rsidR="00F05E39" w:rsidRPr="00B7489A" w:rsidRDefault="00F05E39" w:rsidP="00F05E39">
      <w:pPr>
        <w:pStyle w:val="sche22"/>
        <w:pBdr>
          <w:top w:val="single" w:sz="4" w:space="1" w:color="000000"/>
          <w:left w:val="single" w:sz="4" w:space="4" w:color="000000"/>
          <w:bottom w:val="single" w:sz="4" w:space="1" w:color="000000"/>
          <w:right w:val="single" w:sz="4" w:space="4" w:color="000000"/>
        </w:pBdr>
        <w:shd w:val="clear" w:color="auto" w:fill="E6E6E6"/>
        <w:spacing w:line="360" w:lineRule="auto"/>
        <w:jc w:val="center"/>
        <w:rPr>
          <w:rFonts w:ascii="Arial" w:hAnsi="Arial" w:cs="Arial"/>
          <w:b/>
          <w:bCs/>
          <w:i/>
          <w:iCs/>
          <w:sz w:val="18"/>
          <w:szCs w:val="18"/>
          <w:lang w:val="de-DE"/>
        </w:rPr>
      </w:pPr>
      <w:r w:rsidRPr="00B7489A">
        <w:rPr>
          <w:rFonts w:ascii="Arial" w:hAnsi="Arial" w:cs="Arial"/>
          <w:b/>
          <w:bCs/>
          <w:i/>
          <w:iCs/>
          <w:sz w:val="18"/>
          <w:szCs w:val="18"/>
          <w:lang w:val="de-DE"/>
        </w:rPr>
        <w:t>Teil I</w:t>
      </w:r>
    </w:p>
    <w:p w14:paraId="73C9247C" w14:textId="77777777" w:rsidR="00F05E39" w:rsidRPr="00B7489A" w:rsidRDefault="00F05E39" w:rsidP="007B4033">
      <w:pPr>
        <w:pStyle w:val="sche22"/>
        <w:pBdr>
          <w:top w:val="single" w:sz="4" w:space="1" w:color="000000"/>
          <w:left w:val="single" w:sz="4" w:space="4" w:color="000000"/>
          <w:bottom w:val="single" w:sz="4" w:space="1" w:color="000000"/>
          <w:right w:val="single" w:sz="4" w:space="4" w:color="000000"/>
        </w:pBdr>
        <w:shd w:val="clear" w:color="auto" w:fill="E6E6E6"/>
        <w:spacing w:line="360" w:lineRule="auto"/>
        <w:jc w:val="center"/>
        <w:rPr>
          <w:rFonts w:ascii="Arial" w:hAnsi="Arial" w:cs="Arial"/>
          <w:b/>
          <w:i/>
          <w:sz w:val="18"/>
          <w:szCs w:val="18"/>
          <w:lang w:val="de-DE"/>
        </w:rPr>
      </w:pPr>
      <w:r w:rsidRPr="00B7489A">
        <w:rPr>
          <w:rFonts w:ascii="Arial" w:hAnsi="Arial" w:cs="Arial"/>
          <w:b/>
          <w:i/>
          <w:sz w:val="18"/>
          <w:szCs w:val="18"/>
          <w:lang w:val="de-DE"/>
        </w:rPr>
        <w:t>ERKLÄRUNG gemäß LG vom 22. Oktober 1993</w:t>
      </w:r>
      <w:r w:rsidR="00B673A8" w:rsidRPr="00B7489A">
        <w:rPr>
          <w:rFonts w:ascii="Arial" w:hAnsi="Arial" w:cs="Arial"/>
          <w:b/>
          <w:i/>
          <w:sz w:val="18"/>
          <w:szCs w:val="18"/>
          <w:lang w:val="de-DE"/>
        </w:rPr>
        <w:t xml:space="preserve"> Nr. 17</w:t>
      </w:r>
    </w:p>
    <w:p w14:paraId="0689AFC6" w14:textId="77777777" w:rsidR="00F05E39" w:rsidRPr="00B7489A" w:rsidRDefault="00F05E39" w:rsidP="00F05E39">
      <w:pPr>
        <w:pStyle w:val="sche22"/>
        <w:pBdr>
          <w:top w:val="single" w:sz="4" w:space="1" w:color="000000"/>
          <w:left w:val="single" w:sz="4" w:space="4" w:color="000000"/>
          <w:bottom w:val="single" w:sz="4" w:space="1" w:color="000000"/>
          <w:right w:val="single" w:sz="4" w:space="4" w:color="000000"/>
        </w:pBdr>
        <w:shd w:val="clear" w:color="auto" w:fill="E6E6E6"/>
        <w:spacing w:line="360" w:lineRule="auto"/>
        <w:jc w:val="center"/>
        <w:rPr>
          <w:rFonts w:ascii="Arial" w:hAnsi="Arial" w:cs="Arial"/>
          <w:b/>
          <w:bCs/>
          <w:i/>
          <w:iCs/>
          <w:sz w:val="18"/>
          <w:szCs w:val="18"/>
          <w:lang w:val="de-DE"/>
        </w:rPr>
      </w:pPr>
    </w:p>
    <w:p w14:paraId="6B28E2D1" w14:textId="77777777" w:rsidR="00F05E39" w:rsidRPr="00B7489A" w:rsidRDefault="00F05E39" w:rsidP="00F05E39">
      <w:pPr>
        <w:pStyle w:val="BodyTextIndent3"/>
        <w:spacing w:after="0" w:line="360" w:lineRule="auto"/>
        <w:rPr>
          <w:rFonts w:cs="Arial"/>
          <w:b/>
          <w:noProof w:val="0"/>
          <w:sz w:val="18"/>
          <w:szCs w:val="18"/>
          <w:lang w:val="de-DE"/>
        </w:rPr>
      </w:pPr>
    </w:p>
    <w:p w14:paraId="1A926C5B" w14:textId="77777777" w:rsidR="00F05E39" w:rsidRPr="00B7489A" w:rsidRDefault="00F05E39" w:rsidP="00F05E39">
      <w:pPr>
        <w:spacing w:line="360" w:lineRule="auto"/>
        <w:ind w:left="993" w:hanging="993"/>
        <w:jc w:val="both"/>
        <w:rPr>
          <w:b/>
          <w:bCs/>
          <w:i/>
          <w:sz w:val="18"/>
          <w:szCs w:val="18"/>
          <w:lang w:val="de-DE"/>
        </w:rPr>
      </w:pPr>
      <w:r w:rsidRPr="00B7489A">
        <w:rPr>
          <w:b/>
          <w:i/>
          <w:sz w:val="18"/>
          <w:szCs w:val="18"/>
          <w:lang w:val="de-DE"/>
        </w:rPr>
        <w:t>ACHTUNG:</w:t>
      </w:r>
      <w:r w:rsidRPr="00B7489A">
        <w:rPr>
          <w:b/>
          <w:i/>
          <w:sz w:val="18"/>
          <w:szCs w:val="18"/>
          <w:lang w:val="de-DE"/>
        </w:rPr>
        <w:tab/>
        <w:t>Die</w:t>
      </w:r>
      <w:r w:rsidR="00587E42" w:rsidRPr="00B7489A">
        <w:rPr>
          <w:b/>
          <w:i/>
          <w:sz w:val="18"/>
          <w:szCs w:val="18"/>
          <w:lang w:val="de-DE"/>
        </w:rPr>
        <w:t>selbe</w:t>
      </w:r>
      <w:r w:rsidRPr="00B7489A">
        <w:rPr>
          <w:b/>
          <w:i/>
          <w:sz w:val="18"/>
          <w:szCs w:val="18"/>
          <w:lang w:val="de-DE"/>
        </w:rPr>
        <w:t xml:space="preserve"> Person, </w:t>
      </w:r>
      <w:r w:rsidR="00587E42" w:rsidRPr="00B7489A">
        <w:rPr>
          <w:b/>
          <w:i/>
          <w:sz w:val="18"/>
          <w:szCs w:val="18"/>
          <w:lang w:val="de-DE"/>
        </w:rPr>
        <w:t>die</w:t>
      </w:r>
      <w:r w:rsidRPr="00B7489A">
        <w:rPr>
          <w:b/>
          <w:i/>
          <w:sz w:val="18"/>
          <w:szCs w:val="18"/>
          <w:lang w:val="de-DE"/>
        </w:rPr>
        <w:t xml:space="preserve"> die Anlage A1 ausfüllt, </w:t>
      </w:r>
      <w:r w:rsidRPr="00B7489A">
        <w:rPr>
          <w:b/>
          <w:i/>
          <w:sz w:val="18"/>
          <w:szCs w:val="18"/>
          <w:u w:val="single"/>
          <w:lang w:val="de-DE"/>
        </w:rPr>
        <w:t>MUSS</w:t>
      </w:r>
      <w:r w:rsidRPr="00B7489A">
        <w:rPr>
          <w:b/>
          <w:i/>
          <w:sz w:val="18"/>
          <w:szCs w:val="18"/>
          <w:lang w:val="de-DE"/>
        </w:rPr>
        <w:t xml:space="preserve"> </w:t>
      </w:r>
      <w:r w:rsidR="00587E42" w:rsidRPr="00B7489A">
        <w:rPr>
          <w:b/>
          <w:i/>
          <w:sz w:val="18"/>
          <w:szCs w:val="18"/>
          <w:lang w:val="de-DE"/>
        </w:rPr>
        <w:t>auch</w:t>
      </w:r>
      <w:r w:rsidRPr="00B7489A">
        <w:rPr>
          <w:b/>
          <w:i/>
          <w:sz w:val="18"/>
          <w:szCs w:val="18"/>
          <w:lang w:val="de-DE"/>
        </w:rPr>
        <w:t xml:space="preserve"> die digitale </w:t>
      </w:r>
      <w:r w:rsidR="00266431" w:rsidRPr="00B7489A">
        <w:rPr>
          <w:b/>
          <w:i/>
          <w:sz w:val="18"/>
          <w:szCs w:val="18"/>
          <w:lang w:val="de-DE"/>
        </w:rPr>
        <w:t>Unterschrift</w:t>
      </w:r>
      <w:r w:rsidRPr="00B7489A">
        <w:rPr>
          <w:b/>
          <w:i/>
          <w:sz w:val="18"/>
          <w:szCs w:val="18"/>
          <w:lang w:val="de-DE"/>
        </w:rPr>
        <w:t xml:space="preserve"> anbring</w:t>
      </w:r>
      <w:r w:rsidR="00587E42" w:rsidRPr="00B7489A">
        <w:rPr>
          <w:b/>
          <w:i/>
          <w:sz w:val="18"/>
          <w:szCs w:val="18"/>
          <w:lang w:val="de-DE"/>
        </w:rPr>
        <w:t>en</w:t>
      </w:r>
      <w:r w:rsidRPr="00B7489A">
        <w:rPr>
          <w:b/>
          <w:bCs/>
          <w:i/>
          <w:sz w:val="18"/>
          <w:szCs w:val="18"/>
          <w:lang w:val="de-DE"/>
        </w:rPr>
        <w:t>.</w:t>
      </w:r>
    </w:p>
    <w:p w14:paraId="7E539F6B" w14:textId="77777777" w:rsidR="00F05E39" w:rsidRPr="00B7489A" w:rsidRDefault="00F05E39" w:rsidP="00F05E39">
      <w:pPr>
        <w:pStyle w:val="Stile1"/>
        <w:spacing w:line="360" w:lineRule="auto"/>
        <w:rPr>
          <w:rFonts w:ascii="Arial" w:hAnsi="Arial" w:cs="Arial"/>
          <w:sz w:val="18"/>
          <w:szCs w:val="18"/>
        </w:rPr>
      </w:pPr>
    </w:p>
    <w:p w14:paraId="6917CD32" w14:textId="77777777" w:rsidR="00F05E39" w:rsidRPr="00B7489A" w:rsidRDefault="00F05E39" w:rsidP="00F05E39">
      <w:pPr>
        <w:pStyle w:val="Stile1"/>
        <w:spacing w:line="360" w:lineRule="auto"/>
        <w:rPr>
          <w:rFonts w:ascii="Arial" w:hAnsi="Arial" w:cs="Arial"/>
          <w:sz w:val="18"/>
          <w:szCs w:val="18"/>
        </w:rPr>
      </w:pPr>
      <w:r w:rsidRPr="00B7489A">
        <w:rPr>
          <w:rFonts w:ascii="Arial" w:hAnsi="Arial" w:cs="Arial"/>
          <w:sz w:val="18"/>
          <w:szCs w:val="18"/>
        </w:rPr>
        <w:t>Unterfertigte</w:t>
      </w:r>
      <w:r w:rsidR="002C5CB9" w:rsidRPr="00B7489A">
        <w:rPr>
          <w:rFonts w:ascii="Arial" w:hAnsi="Arial" w:cs="Arial"/>
          <w:sz w:val="18"/>
          <w:szCs w:val="18"/>
        </w:rPr>
        <w:t>/r</w:t>
      </w:r>
      <w:r w:rsidRPr="00B7489A">
        <w:rPr>
          <w:rStyle w:val="Caratterenotadichiusura"/>
          <w:rFonts w:ascii="Arial" w:hAnsi="Arial" w:cs="Arial"/>
          <w:sz w:val="18"/>
          <w:szCs w:val="18"/>
        </w:rPr>
        <w:endnoteReference w:id="2"/>
      </w:r>
      <w:r w:rsidRPr="00B7489A">
        <w:rPr>
          <w:rFonts w:ascii="Arial" w:hAnsi="Arial" w:cs="Arial"/>
          <w:sz w:val="18"/>
          <w:szCs w:val="18"/>
        </w:rPr>
        <w:t xml:space="preserve"> </w:t>
      </w:r>
      <w:r w:rsidRPr="00B7489A">
        <w:rPr>
          <w:rFonts w:ascii="Arial" w:hAnsi="Arial" w:cs="Arial"/>
          <w:sz w:val="18"/>
          <w:szCs w:val="18"/>
        </w:rPr>
        <w:fldChar w:fldCharType="begin">
          <w:ffData>
            <w:name w:val="Testo8"/>
            <w:enabled/>
            <w:calcOnExit w:val="0"/>
            <w:textInput/>
          </w:ffData>
        </w:fldChar>
      </w:r>
      <w:r w:rsidRPr="00B7489A">
        <w:rPr>
          <w:rFonts w:ascii="Arial" w:hAnsi="Arial" w:cs="Arial"/>
          <w:sz w:val="18"/>
          <w:szCs w:val="18"/>
        </w:rPr>
        <w:instrText xml:space="preserve"> FORMTEXT </w:instrText>
      </w:r>
      <w:r w:rsidRPr="00B7489A">
        <w:rPr>
          <w:rFonts w:ascii="Arial" w:hAnsi="Arial" w:cs="Arial"/>
          <w:sz w:val="18"/>
          <w:szCs w:val="18"/>
        </w:rPr>
      </w:r>
      <w:r w:rsidRPr="00B7489A">
        <w:rPr>
          <w:rFonts w:ascii="Arial" w:hAnsi="Arial" w:cs="Arial"/>
          <w:sz w:val="18"/>
          <w:szCs w:val="18"/>
        </w:rPr>
        <w:fldChar w:fldCharType="separate"/>
      </w:r>
      <w:r w:rsidRPr="00B7489A">
        <w:rPr>
          <w:rFonts w:ascii="Arial" w:hAnsi="Arial" w:cs="Arial"/>
          <w:sz w:val="18"/>
          <w:szCs w:val="18"/>
        </w:rPr>
        <w:t> </w:t>
      </w:r>
      <w:r w:rsidRPr="00B7489A">
        <w:rPr>
          <w:rFonts w:ascii="Arial" w:hAnsi="Arial" w:cs="Arial"/>
          <w:sz w:val="18"/>
          <w:szCs w:val="18"/>
        </w:rPr>
        <w:t> </w:t>
      </w:r>
      <w:r w:rsidRPr="00B7489A">
        <w:rPr>
          <w:rFonts w:ascii="Arial" w:hAnsi="Arial" w:cs="Arial"/>
          <w:sz w:val="18"/>
          <w:szCs w:val="18"/>
        </w:rPr>
        <w:t> </w:t>
      </w:r>
      <w:r w:rsidRPr="00B7489A">
        <w:rPr>
          <w:rFonts w:ascii="Arial" w:hAnsi="Arial" w:cs="Arial"/>
          <w:sz w:val="18"/>
          <w:szCs w:val="18"/>
        </w:rPr>
        <w:t> </w:t>
      </w:r>
      <w:r w:rsidRPr="00B7489A">
        <w:rPr>
          <w:rFonts w:ascii="Arial" w:hAnsi="Arial" w:cs="Arial"/>
          <w:sz w:val="18"/>
          <w:szCs w:val="18"/>
        </w:rPr>
        <w:t> </w:t>
      </w:r>
      <w:r w:rsidRPr="00B7489A">
        <w:rPr>
          <w:rFonts w:ascii="Arial" w:hAnsi="Arial" w:cs="Arial"/>
          <w:sz w:val="18"/>
          <w:szCs w:val="18"/>
        </w:rPr>
        <w:fldChar w:fldCharType="end"/>
      </w:r>
      <w:r w:rsidRPr="00B7489A">
        <w:rPr>
          <w:rFonts w:ascii="Arial" w:hAnsi="Arial" w:cs="Arial"/>
          <w:sz w:val="18"/>
          <w:szCs w:val="18"/>
        </w:rPr>
        <w:t>,</w:t>
      </w:r>
    </w:p>
    <w:p w14:paraId="5127E4C9" w14:textId="77777777" w:rsidR="00F05E39" w:rsidRPr="00B7489A" w:rsidRDefault="00F05E39" w:rsidP="00F05E39">
      <w:pPr>
        <w:spacing w:line="360" w:lineRule="auto"/>
        <w:jc w:val="both"/>
        <w:rPr>
          <w:bCs/>
          <w:iCs/>
          <w:sz w:val="18"/>
          <w:szCs w:val="18"/>
          <w:lang w:val="de-DE" w:eastAsia="it-IT"/>
        </w:rPr>
      </w:pPr>
      <w:r w:rsidRPr="00B7489A">
        <w:rPr>
          <w:bCs/>
          <w:iCs/>
          <w:sz w:val="18"/>
          <w:szCs w:val="18"/>
          <w:lang w:val="de-DE" w:eastAsia="it-IT"/>
        </w:rPr>
        <w:t xml:space="preserve">Steuernummer </w:t>
      </w:r>
      <w:r w:rsidRPr="00B7489A">
        <w:rPr>
          <w:bCs/>
          <w:iCs/>
          <w:sz w:val="18"/>
          <w:szCs w:val="18"/>
          <w:lang w:val="de-DE" w:eastAsia="it-IT"/>
        </w:rPr>
        <w:fldChar w:fldCharType="begin">
          <w:ffData>
            <w:name w:val="Testo57"/>
            <w:enabled/>
            <w:calcOnExit w:val="0"/>
            <w:textInput/>
          </w:ffData>
        </w:fldChar>
      </w:r>
      <w:r w:rsidRPr="00B7489A">
        <w:rPr>
          <w:bCs/>
          <w:iCs/>
          <w:sz w:val="18"/>
          <w:szCs w:val="18"/>
          <w:lang w:val="de-DE" w:eastAsia="it-IT"/>
        </w:rPr>
        <w:instrText xml:space="preserve"> FORMTEXT </w:instrText>
      </w:r>
      <w:r w:rsidRPr="00B7489A">
        <w:rPr>
          <w:bCs/>
          <w:iCs/>
          <w:sz w:val="18"/>
          <w:szCs w:val="18"/>
          <w:lang w:val="de-DE" w:eastAsia="it-IT"/>
        </w:rPr>
      </w:r>
      <w:r w:rsidRPr="00B7489A">
        <w:rPr>
          <w:bCs/>
          <w:iCs/>
          <w:sz w:val="18"/>
          <w:szCs w:val="18"/>
          <w:lang w:val="de-DE" w:eastAsia="it-IT"/>
        </w:rPr>
        <w:fldChar w:fldCharType="separate"/>
      </w:r>
      <w:r w:rsidRPr="00B7489A">
        <w:rPr>
          <w:bCs/>
          <w:iCs/>
          <w:sz w:val="18"/>
          <w:szCs w:val="18"/>
          <w:lang w:val="de-DE" w:eastAsia="it-IT"/>
        </w:rPr>
        <w:t> </w:t>
      </w:r>
      <w:r w:rsidRPr="00B7489A">
        <w:rPr>
          <w:bCs/>
          <w:iCs/>
          <w:sz w:val="18"/>
          <w:szCs w:val="18"/>
          <w:lang w:val="de-DE" w:eastAsia="it-IT"/>
        </w:rPr>
        <w:t> </w:t>
      </w:r>
      <w:r w:rsidRPr="00B7489A">
        <w:rPr>
          <w:bCs/>
          <w:iCs/>
          <w:sz w:val="18"/>
          <w:szCs w:val="18"/>
          <w:lang w:val="de-DE" w:eastAsia="it-IT"/>
        </w:rPr>
        <w:t> </w:t>
      </w:r>
      <w:r w:rsidRPr="00B7489A">
        <w:rPr>
          <w:bCs/>
          <w:iCs/>
          <w:sz w:val="18"/>
          <w:szCs w:val="18"/>
          <w:lang w:val="de-DE" w:eastAsia="it-IT"/>
        </w:rPr>
        <w:t> </w:t>
      </w:r>
      <w:r w:rsidRPr="00B7489A">
        <w:rPr>
          <w:bCs/>
          <w:iCs/>
          <w:sz w:val="18"/>
          <w:szCs w:val="18"/>
          <w:lang w:val="de-DE" w:eastAsia="it-IT"/>
        </w:rPr>
        <w:t> </w:t>
      </w:r>
      <w:r w:rsidRPr="00B7489A">
        <w:rPr>
          <w:bCs/>
          <w:iCs/>
          <w:sz w:val="18"/>
          <w:szCs w:val="18"/>
          <w:lang w:val="de-DE" w:eastAsia="it-IT"/>
        </w:rPr>
        <w:fldChar w:fldCharType="end"/>
      </w:r>
      <w:r w:rsidR="00587E42" w:rsidRPr="00B7489A">
        <w:rPr>
          <w:bCs/>
          <w:iCs/>
          <w:sz w:val="18"/>
          <w:szCs w:val="18"/>
          <w:lang w:val="de-DE" w:eastAsia="it-IT"/>
        </w:rPr>
        <w:t>,</w:t>
      </w:r>
    </w:p>
    <w:p w14:paraId="756B87EE" w14:textId="77777777" w:rsidR="00FB2870" w:rsidRPr="00B7489A" w:rsidRDefault="00C87FD0" w:rsidP="00F05E39">
      <w:pPr>
        <w:spacing w:line="360" w:lineRule="auto"/>
        <w:jc w:val="both"/>
        <w:rPr>
          <w:sz w:val="18"/>
          <w:szCs w:val="18"/>
          <w:lang w:val="de-DE"/>
        </w:rPr>
      </w:pPr>
      <w:r w:rsidRPr="00B7489A">
        <w:rPr>
          <w:sz w:val="18"/>
          <w:szCs w:val="18"/>
          <w:lang w:val="de-DE"/>
        </w:rPr>
        <w:t xml:space="preserve">in </w:t>
      </w:r>
      <w:r w:rsidR="002B425D" w:rsidRPr="00B7489A">
        <w:rPr>
          <w:sz w:val="18"/>
          <w:szCs w:val="18"/>
          <w:lang w:val="de-DE"/>
        </w:rPr>
        <w:t>der</w:t>
      </w:r>
      <w:r w:rsidRPr="00B7489A">
        <w:rPr>
          <w:sz w:val="18"/>
          <w:szCs w:val="18"/>
          <w:lang w:val="de-DE"/>
        </w:rPr>
        <w:t xml:space="preserve"> Eigenschaft als: </w:t>
      </w:r>
      <w:r w:rsidRPr="00B7489A">
        <w:rPr>
          <w:sz w:val="18"/>
          <w:szCs w:val="18"/>
          <w:lang w:val="de-DE"/>
        </w:rPr>
        <w:fldChar w:fldCharType="begin">
          <w:ffData>
            <w:name w:val="Controllo2"/>
            <w:enabled/>
            <w:calcOnExit w:val="0"/>
            <w:checkBox>
              <w:sizeAuto/>
              <w:default w:val="0"/>
              <w:checked w:val="0"/>
            </w:checkBox>
          </w:ffData>
        </w:fldChar>
      </w:r>
      <w:r w:rsidRPr="00B7489A">
        <w:rPr>
          <w:sz w:val="18"/>
          <w:szCs w:val="18"/>
          <w:lang w:val="de-DE"/>
        </w:rPr>
        <w:instrText xml:space="preserve"> FORMCHECKBOX </w:instrText>
      </w:r>
      <w:r w:rsidRPr="00B7489A">
        <w:rPr>
          <w:sz w:val="18"/>
          <w:szCs w:val="18"/>
          <w:lang w:val="de-DE"/>
        </w:rPr>
      </w:r>
      <w:r w:rsidRPr="00B7489A">
        <w:rPr>
          <w:sz w:val="18"/>
          <w:szCs w:val="18"/>
          <w:lang w:val="de-DE"/>
        </w:rPr>
        <w:fldChar w:fldCharType="separate"/>
      </w:r>
      <w:r w:rsidRPr="00B7489A">
        <w:rPr>
          <w:sz w:val="18"/>
          <w:szCs w:val="18"/>
          <w:lang w:val="de-DE"/>
        </w:rPr>
        <w:fldChar w:fldCharType="end"/>
      </w:r>
      <w:r w:rsidRPr="00B7489A">
        <w:rPr>
          <w:sz w:val="18"/>
          <w:szCs w:val="18"/>
          <w:lang w:val="de-DE"/>
        </w:rPr>
        <w:t xml:space="preserve"> ges</w:t>
      </w:r>
      <w:r w:rsidR="00F33E6B" w:rsidRPr="00B7489A">
        <w:rPr>
          <w:sz w:val="18"/>
          <w:szCs w:val="18"/>
          <w:lang w:val="de-DE"/>
        </w:rPr>
        <w:t>etzl. Vertreter/</w:t>
      </w:r>
      <w:r w:rsidRPr="00B7489A">
        <w:rPr>
          <w:sz w:val="18"/>
          <w:szCs w:val="18"/>
          <w:lang w:val="de-DE"/>
        </w:rPr>
        <w:t xml:space="preserve">Inhaber </w:t>
      </w:r>
      <w:r w:rsidRPr="00B7489A">
        <w:rPr>
          <w:sz w:val="18"/>
          <w:szCs w:val="18"/>
          <w:lang w:val="de-DE"/>
        </w:rPr>
        <w:fldChar w:fldCharType="begin">
          <w:ffData>
            <w:name w:val="Controllo2"/>
            <w:enabled/>
            <w:calcOnExit w:val="0"/>
            <w:checkBox>
              <w:sizeAuto/>
              <w:default w:val="0"/>
              <w:checked w:val="0"/>
            </w:checkBox>
          </w:ffData>
        </w:fldChar>
      </w:r>
      <w:r w:rsidRPr="00B7489A">
        <w:rPr>
          <w:sz w:val="18"/>
          <w:szCs w:val="18"/>
          <w:lang w:val="de-DE"/>
        </w:rPr>
        <w:instrText xml:space="preserve"> FORMCHECKBOX </w:instrText>
      </w:r>
      <w:r w:rsidRPr="00B7489A">
        <w:rPr>
          <w:sz w:val="18"/>
          <w:szCs w:val="18"/>
          <w:lang w:val="de-DE"/>
        </w:rPr>
      </w:r>
      <w:r w:rsidRPr="00B7489A">
        <w:rPr>
          <w:sz w:val="18"/>
          <w:szCs w:val="18"/>
          <w:lang w:val="de-DE"/>
        </w:rPr>
        <w:fldChar w:fldCharType="separate"/>
      </w:r>
      <w:r w:rsidRPr="00B7489A">
        <w:rPr>
          <w:sz w:val="18"/>
          <w:szCs w:val="18"/>
          <w:lang w:val="de-DE"/>
        </w:rPr>
        <w:fldChar w:fldCharType="end"/>
      </w:r>
      <w:r w:rsidRPr="00B7489A">
        <w:rPr>
          <w:sz w:val="18"/>
          <w:szCs w:val="18"/>
          <w:lang w:val="de-DE"/>
        </w:rPr>
        <w:t xml:space="preserve"> Generalbevollmächtigte/r </w:t>
      </w:r>
      <w:r w:rsidRPr="00B7489A">
        <w:rPr>
          <w:sz w:val="18"/>
          <w:szCs w:val="18"/>
          <w:lang w:val="de-DE"/>
        </w:rPr>
        <w:fldChar w:fldCharType="begin">
          <w:ffData>
            <w:name w:val="Controllo2"/>
            <w:enabled/>
            <w:calcOnExit w:val="0"/>
            <w:checkBox>
              <w:sizeAuto/>
              <w:default w:val="0"/>
              <w:checked w:val="0"/>
            </w:checkBox>
          </w:ffData>
        </w:fldChar>
      </w:r>
      <w:r w:rsidRPr="00B7489A">
        <w:rPr>
          <w:sz w:val="18"/>
          <w:szCs w:val="18"/>
          <w:lang w:val="de-DE"/>
        </w:rPr>
        <w:instrText xml:space="preserve"> FORMCHECKBOX </w:instrText>
      </w:r>
      <w:r w:rsidRPr="00B7489A">
        <w:rPr>
          <w:sz w:val="18"/>
          <w:szCs w:val="18"/>
          <w:lang w:val="de-DE"/>
        </w:rPr>
      </w:r>
      <w:r w:rsidRPr="00B7489A">
        <w:rPr>
          <w:sz w:val="18"/>
          <w:szCs w:val="18"/>
          <w:lang w:val="de-DE"/>
        </w:rPr>
        <w:fldChar w:fldCharType="separate"/>
      </w:r>
      <w:r w:rsidRPr="00B7489A">
        <w:rPr>
          <w:sz w:val="18"/>
          <w:szCs w:val="18"/>
          <w:lang w:val="de-DE"/>
        </w:rPr>
        <w:fldChar w:fldCharType="end"/>
      </w:r>
      <w:r w:rsidRPr="00B7489A">
        <w:rPr>
          <w:sz w:val="18"/>
          <w:szCs w:val="18"/>
          <w:lang w:val="de-DE"/>
        </w:rPr>
        <w:t xml:space="preserve"> Sonderbevollmächtigte/r </w:t>
      </w:r>
    </w:p>
    <w:p w14:paraId="394AA687" w14:textId="77777777" w:rsidR="00F05E39" w:rsidRPr="00B7489A" w:rsidRDefault="00F05E39" w:rsidP="00F05E39">
      <w:pPr>
        <w:spacing w:line="360" w:lineRule="auto"/>
        <w:jc w:val="both"/>
        <w:rPr>
          <w:sz w:val="18"/>
          <w:szCs w:val="18"/>
          <w:lang w:val="de-DE"/>
        </w:rPr>
      </w:pPr>
      <w:r w:rsidRPr="00B7489A">
        <w:rPr>
          <w:sz w:val="18"/>
          <w:szCs w:val="18"/>
          <w:lang w:val="de-DE"/>
        </w:rPr>
        <w:t xml:space="preserve">des Unternehmens: </w:t>
      </w:r>
      <w:r w:rsidRPr="00B7489A">
        <w:rPr>
          <w:b/>
          <w:sz w:val="18"/>
          <w:szCs w:val="18"/>
          <w:lang w:val="de-DE"/>
        </w:rPr>
        <w:fldChar w:fldCharType="begin">
          <w:ffData>
            <w:name w:val="Testo8"/>
            <w:enabled/>
            <w:calcOnExit w:val="0"/>
            <w:textInput/>
          </w:ffData>
        </w:fldChar>
      </w:r>
      <w:r w:rsidRPr="00B7489A">
        <w:rPr>
          <w:b/>
          <w:sz w:val="18"/>
          <w:szCs w:val="18"/>
          <w:lang w:val="de-DE"/>
        </w:rPr>
        <w:instrText xml:space="preserve"> FORMTEXT </w:instrText>
      </w:r>
      <w:r w:rsidRPr="00B7489A">
        <w:rPr>
          <w:b/>
          <w:sz w:val="18"/>
          <w:szCs w:val="18"/>
          <w:lang w:val="de-DE"/>
        </w:rPr>
      </w:r>
      <w:r w:rsidRPr="00B7489A">
        <w:rPr>
          <w:b/>
          <w:sz w:val="18"/>
          <w:szCs w:val="18"/>
          <w:lang w:val="de-DE"/>
        </w:rPr>
        <w:fldChar w:fldCharType="separate"/>
      </w:r>
      <w:r w:rsidRPr="00B7489A">
        <w:rPr>
          <w:b/>
          <w:sz w:val="18"/>
          <w:szCs w:val="18"/>
          <w:lang w:val="de-DE"/>
        </w:rPr>
        <w:t> </w:t>
      </w:r>
      <w:r w:rsidRPr="00B7489A">
        <w:rPr>
          <w:b/>
          <w:sz w:val="18"/>
          <w:szCs w:val="18"/>
          <w:lang w:val="de-DE"/>
        </w:rPr>
        <w:t> </w:t>
      </w:r>
      <w:r w:rsidRPr="00B7489A">
        <w:rPr>
          <w:b/>
          <w:sz w:val="18"/>
          <w:szCs w:val="18"/>
          <w:lang w:val="de-DE"/>
        </w:rPr>
        <w:t> </w:t>
      </w:r>
      <w:r w:rsidRPr="00B7489A">
        <w:rPr>
          <w:b/>
          <w:sz w:val="18"/>
          <w:szCs w:val="18"/>
          <w:lang w:val="de-DE"/>
        </w:rPr>
        <w:t> </w:t>
      </w:r>
      <w:r w:rsidRPr="00B7489A">
        <w:rPr>
          <w:b/>
          <w:sz w:val="18"/>
          <w:szCs w:val="18"/>
          <w:lang w:val="de-DE"/>
        </w:rPr>
        <w:t> </w:t>
      </w:r>
      <w:r w:rsidRPr="00B7489A">
        <w:rPr>
          <w:b/>
          <w:sz w:val="18"/>
          <w:szCs w:val="18"/>
          <w:lang w:val="de-DE"/>
        </w:rPr>
        <w:fldChar w:fldCharType="end"/>
      </w:r>
    </w:p>
    <w:p w14:paraId="7FE366A0" w14:textId="77777777" w:rsidR="00F05E39" w:rsidRPr="00B7489A" w:rsidRDefault="00FE66D9" w:rsidP="00F05E39">
      <w:pPr>
        <w:spacing w:line="360" w:lineRule="auto"/>
        <w:jc w:val="both"/>
        <w:rPr>
          <w:sz w:val="18"/>
          <w:szCs w:val="18"/>
          <w:lang w:val="de-DE"/>
        </w:rPr>
      </w:pPr>
      <w:r w:rsidRPr="00B7489A">
        <w:rPr>
          <w:sz w:val="18"/>
          <w:szCs w:val="18"/>
          <w:lang w:val="de-DE"/>
        </w:rPr>
        <w:t>MwSt</w:t>
      </w:r>
      <w:r w:rsidR="00B673A8" w:rsidRPr="00B7489A">
        <w:rPr>
          <w:sz w:val="18"/>
          <w:szCs w:val="18"/>
          <w:lang w:val="de-DE"/>
        </w:rPr>
        <w:t>.</w:t>
      </w:r>
      <w:r w:rsidRPr="00B7489A">
        <w:rPr>
          <w:sz w:val="18"/>
          <w:szCs w:val="18"/>
          <w:lang w:val="de-DE"/>
        </w:rPr>
        <w:t>-</w:t>
      </w:r>
      <w:r w:rsidR="00F05E39" w:rsidRPr="00B7489A">
        <w:rPr>
          <w:sz w:val="18"/>
          <w:szCs w:val="18"/>
          <w:lang w:val="de-DE"/>
        </w:rPr>
        <w:t xml:space="preserve">Nr.: </w:t>
      </w:r>
      <w:r w:rsidR="00F05E39" w:rsidRPr="00B7489A">
        <w:rPr>
          <w:sz w:val="18"/>
          <w:szCs w:val="18"/>
          <w:lang w:val="de-DE"/>
        </w:rPr>
        <w:fldChar w:fldCharType="begin">
          <w:ffData>
            <w:name w:val="Testo8"/>
            <w:enabled/>
            <w:calcOnExit w:val="0"/>
            <w:textInput/>
          </w:ffData>
        </w:fldChar>
      </w:r>
      <w:r w:rsidR="00F05E39" w:rsidRPr="00B7489A">
        <w:rPr>
          <w:sz w:val="18"/>
          <w:szCs w:val="18"/>
          <w:lang w:val="de-DE"/>
        </w:rPr>
        <w:instrText xml:space="preserve"> FORMTEXT </w:instrText>
      </w:r>
      <w:r w:rsidR="00F05E39" w:rsidRPr="00B7489A">
        <w:rPr>
          <w:sz w:val="18"/>
          <w:szCs w:val="18"/>
          <w:lang w:val="de-DE"/>
        </w:rPr>
      </w:r>
      <w:r w:rsidR="00F05E39" w:rsidRPr="00B7489A">
        <w:rPr>
          <w:sz w:val="18"/>
          <w:szCs w:val="18"/>
          <w:lang w:val="de-DE"/>
        </w:rPr>
        <w:fldChar w:fldCharType="separate"/>
      </w:r>
      <w:r w:rsidR="00F05E39" w:rsidRPr="00B7489A">
        <w:rPr>
          <w:rFonts w:eastAsia="MS Mincho"/>
          <w:sz w:val="18"/>
          <w:szCs w:val="18"/>
          <w:lang w:val="de-DE"/>
        </w:rPr>
        <w:t> </w:t>
      </w:r>
      <w:r w:rsidR="00F05E39" w:rsidRPr="00B7489A">
        <w:rPr>
          <w:rFonts w:eastAsia="MS Mincho"/>
          <w:sz w:val="18"/>
          <w:szCs w:val="18"/>
          <w:lang w:val="de-DE"/>
        </w:rPr>
        <w:t> </w:t>
      </w:r>
      <w:r w:rsidR="00F05E39" w:rsidRPr="00B7489A">
        <w:rPr>
          <w:rFonts w:eastAsia="MS Mincho"/>
          <w:sz w:val="18"/>
          <w:szCs w:val="18"/>
          <w:lang w:val="de-DE"/>
        </w:rPr>
        <w:t> </w:t>
      </w:r>
      <w:r w:rsidR="00F05E39" w:rsidRPr="00B7489A">
        <w:rPr>
          <w:rFonts w:eastAsia="MS Mincho"/>
          <w:sz w:val="18"/>
          <w:szCs w:val="18"/>
          <w:lang w:val="de-DE"/>
        </w:rPr>
        <w:t> </w:t>
      </w:r>
      <w:r w:rsidR="00F05E39" w:rsidRPr="00B7489A">
        <w:rPr>
          <w:rFonts w:eastAsia="MS Mincho"/>
          <w:sz w:val="18"/>
          <w:szCs w:val="18"/>
          <w:lang w:val="de-DE"/>
        </w:rPr>
        <w:t> </w:t>
      </w:r>
      <w:r w:rsidR="00F05E39" w:rsidRPr="00B7489A">
        <w:rPr>
          <w:sz w:val="18"/>
          <w:szCs w:val="18"/>
          <w:lang w:val="de-DE"/>
        </w:rPr>
        <w:fldChar w:fldCharType="end"/>
      </w:r>
      <w:r w:rsidR="00587E42" w:rsidRPr="00B7489A">
        <w:rPr>
          <w:sz w:val="18"/>
          <w:szCs w:val="18"/>
          <w:lang w:val="de-DE"/>
        </w:rPr>
        <w:t>,</w:t>
      </w:r>
    </w:p>
    <w:p w14:paraId="51E5034E" w14:textId="77777777" w:rsidR="00F05E39" w:rsidRPr="00B7489A" w:rsidRDefault="00F05E39" w:rsidP="00F05E39">
      <w:pPr>
        <w:spacing w:line="360" w:lineRule="auto"/>
        <w:jc w:val="both"/>
        <w:rPr>
          <w:sz w:val="18"/>
          <w:szCs w:val="18"/>
          <w:lang w:val="de-DE"/>
        </w:rPr>
      </w:pPr>
      <w:r w:rsidRPr="00B7489A">
        <w:rPr>
          <w:sz w:val="18"/>
          <w:szCs w:val="18"/>
          <w:lang w:val="de-DE"/>
        </w:rPr>
        <w:t xml:space="preserve">Steuernummer: </w:t>
      </w:r>
      <w:r w:rsidRPr="00B7489A">
        <w:rPr>
          <w:sz w:val="18"/>
          <w:szCs w:val="18"/>
          <w:lang w:val="de-DE"/>
        </w:rPr>
        <w:fldChar w:fldCharType="begin">
          <w:ffData>
            <w:name w:val="Testo8"/>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rFonts w:eastAsia="MS Mincho"/>
          <w:sz w:val="18"/>
          <w:szCs w:val="18"/>
          <w:lang w:val="de-DE"/>
        </w:rPr>
        <w:t> </w:t>
      </w:r>
      <w:r w:rsidRPr="00B7489A">
        <w:rPr>
          <w:rFonts w:eastAsia="MS Mincho"/>
          <w:sz w:val="18"/>
          <w:szCs w:val="18"/>
          <w:lang w:val="de-DE"/>
        </w:rPr>
        <w:t> </w:t>
      </w:r>
      <w:r w:rsidRPr="00B7489A">
        <w:rPr>
          <w:rFonts w:eastAsia="MS Mincho"/>
          <w:sz w:val="18"/>
          <w:szCs w:val="18"/>
          <w:lang w:val="de-DE"/>
        </w:rPr>
        <w:t> </w:t>
      </w:r>
      <w:r w:rsidRPr="00B7489A">
        <w:rPr>
          <w:rFonts w:eastAsia="MS Mincho"/>
          <w:sz w:val="18"/>
          <w:szCs w:val="18"/>
          <w:lang w:val="de-DE"/>
        </w:rPr>
        <w:t> </w:t>
      </w:r>
      <w:r w:rsidRPr="00B7489A">
        <w:rPr>
          <w:rFonts w:eastAsia="MS Mincho"/>
          <w:sz w:val="18"/>
          <w:szCs w:val="18"/>
          <w:lang w:val="de-DE"/>
        </w:rPr>
        <w:t> </w:t>
      </w:r>
      <w:r w:rsidRPr="00B7489A">
        <w:rPr>
          <w:sz w:val="18"/>
          <w:szCs w:val="18"/>
          <w:lang w:val="de-DE"/>
        </w:rPr>
        <w:fldChar w:fldCharType="end"/>
      </w:r>
      <w:r w:rsidR="00587E42" w:rsidRPr="00B7489A">
        <w:rPr>
          <w:sz w:val="18"/>
          <w:szCs w:val="18"/>
          <w:lang w:val="de-DE"/>
        </w:rPr>
        <w:t>,</w:t>
      </w:r>
    </w:p>
    <w:p w14:paraId="59BCB8DA" w14:textId="77777777" w:rsidR="00F05E39" w:rsidRPr="00B7489A" w:rsidRDefault="00F05E39" w:rsidP="00F05E39">
      <w:pPr>
        <w:spacing w:line="360" w:lineRule="auto"/>
        <w:jc w:val="both"/>
        <w:rPr>
          <w:sz w:val="18"/>
          <w:szCs w:val="18"/>
          <w:lang w:val="de-DE"/>
        </w:rPr>
      </w:pPr>
      <w:r w:rsidRPr="00B7489A">
        <w:rPr>
          <w:sz w:val="18"/>
          <w:szCs w:val="18"/>
          <w:lang w:val="de-DE"/>
        </w:rPr>
        <w:t xml:space="preserve">mit Rechtssitz in der Gemeinde </w:t>
      </w:r>
      <w:r w:rsidRPr="00B7489A">
        <w:rPr>
          <w:sz w:val="18"/>
          <w:szCs w:val="18"/>
          <w:lang w:val="de-DE"/>
        </w:rPr>
        <w:fldChar w:fldCharType="begin">
          <w:ffData>
            <w:name w:val="Testo8"/>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Pr="00B7489A">
        <w:rPr>
          <w:sz w:val="18"/>
          <w:szCs w:val="18"/>
          <w:lang w:val="de-DE"/>
        </w:rPr>
        <w:t xml:space="preserve">, PLZ </w:t>
      </w:r>
      <w:r w:rsidRPr="00B7489A">
        <w:rPr>
          <w:sz w:val="18"/>
          <w:szCs w:val="18"/>
          <w:lang w:val="de-DE"/>
        </w:rPr>
        <w:fldChar w:fldCharType="begin">
          <w:ffData>
            <w:name w:val="Testo8"/>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rFonts w:eastAsia="MS Mincho"/>
          <w:sz w:val="18"/>
          <w:szCs w:val="18"/>
          <w:lang w:val="de-DE"/>
        </w:rPr>
        <w:t> </w:t>
      </w:r>
      <w:r w:rsidRPr="00B7489A">
        <w:rPr>
          <w:rFonts w:eastAsia="MS Mincho"/>
          <w:sz w:val="18"/>
          <w:szCs w:val="18"/>
          <w:lang w:val="de-DE"/>
        </w:rPr>
        <w:t> </w:t>
      </w:r>
      <w:r w:rsidRPr="00B7489A">
        <w:rPr>
          <w:rFonts w:eastAsia="MS Mincho"/>
          <w:sz w:val="18"/>
          <w:szCs w:val="18"/>
          <w:lang w:val="de-DE"/>
        </w:rPr>
        <w:t> </w:t>
      </w:r>
      <w:r w:rsidRPr="00B7489A">
        <w:rPr>
          <w:rFonts w:eastAsia="MS Mincho"/>
          <w:sz w:val="18"/>
          <w:szCs w:val="18"/>
          <w:lang w:val="de-DE"/>
        </w:rPr>
        <w:t> </w:t>
      </w:r>
      <w:r w:rsidRPr="00B7489A">
        <w:rPr>
          <w:rFonts w:eastAsia="MS Mincho"/>
          <w:sz w:val="18"/>
          <w:szCs w:val="18"/>
          <w:lang w:val="de-DE"/>
        </w:rPr>
        <w:t> </w:t>
      </w:r>
      <w:r w:rsidRPr="00B7489A">
        <w:rPr>
          <w:sz w:val="18"/>
          <w:szCs w:val="18"/>
          <w:lang w:val="de-DE"/>
        </w:rPr>
        <w:fldChar w:fldCharType="end"/>
      </w:r>
      <w:r w:rsidRPr="00B7489A">
        <w:rPr>
          <w:sz w:val="18"/>
          <w:szCs w:val="18"/>
          <w:lang w:val="de-DE"/>
        </w:rPr>
        <w:t>, Provinz (</w:t>
      </w:r>
      <w:r w:rsidRPr="00B7489A">
        <w:rPr>
          <w:sz w:val="18"/>
          <w:szCs w:val="18"/>
          <w:lang w:val="de-DE"/>
        </w:rPr>
        <w:fldChar w:fldCharType="begin">
          <w:ffData>
            <w:name w:val="Testo8"/>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Pr="00B7489A">
        <w:rPr>
          <w:sz w:val="18"/>
          <w:szCs w:val="18"/>
          <w:lang w:val="de-DE"/>
        </w:rPr>
        <w:t xml:space="preserve">), Land </w:t>
      </w:r>
      <w:r w:rsidRPr="00B7489A">
        <w:rPr>
          <w:sz w:val="18"/>
          <w:szCs w:val="18"/>
          <w:lang w:val="de-DE"/>
        </w:rPr>
        <w:fldChar w:fldCharType="begin">
          <w:ffData>
            <w:name w:val="Testo8"/>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00587E42" w:rsidRPr="00B7489A">
        <w:rPr>
          <w:sz w:val="18"/>
          <w:szCs w:val="18"/>
          <w:lang w:val="de-DE"/>
        </w:rPr>
        <w:t>,</w:t>
      </w:r>
    </w:p>
    <w:p w14:paraId="380C6427" w14:textId="77777777" w:rsidR="00F05E39" w:rsidRPr="00B7489A" w:rsidRDefault="00F05E39" w:rsidP="00F05E39">
      <w:pPr>
        <w:spacing w:line="360" w:lineRule="auto"/>
        <w:jc w:val="both"/>
        <w:rPr>
          <w:sz w:val="18"/>
          <w:szCs w:val="18"/>
          <w:lang w:val="de-DE"/>
        </w:rPr>
      </w:pPr>
      <w:r w:rsidRPr="00B7489A">
        <w:rPr>
          <w:sz w:val="18"/>
          <w:szCs w:val="18"/>
          <w:lang w:val="de-DE"/>
        </w:rPr>
        <w:t>Anschrift</w:t>
      </w:r>
      <w:r w:rsidR="00F33E6B" w:rsidRPr="00B7489A">
        <w:rPr>
          <w:sz w:val="18"/>
          <w:szCs w:val="18"/>
          <w:lang w:val="de-DE"/>
        </w:rPr>
        <w:t>:</w:t>
      </w:r>
      <w:r w:rsidRPr="00B7489A">
        <w:rPr>
          <w:sz w:val="18"/>
          <w:szCs w:val="18"/>
          <w:lang w:val="de-DE"/>
        </w:rPr>
        <w:t xml:space="preserve"> </w:t>
      </w:r>
      <w:r w:rsidRPr="00B7489A">
        <w:rPr>
          <w:sz w:val="18"/>
          <w:szCs w:val="18"/>
          <w:lang w:val="de-DE"/>
        </w:rPr>
        <w:fldChar w:fldCharType="begin">
          <w:ffData>
            <w:name w:val="Testo8"/>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00587E42" w:rsidRPr="00B7489A">
        <w:rPr>
          <w:sz w:val="18"/>
          <w:szCs w:val="18"/>
          <w:lang w:val="de-DE"/>
        </w:rPr>
        <w:t>,</w:t>
      </w:r>
    </w:p>
    <w:p w14:paraId="4E6B07A8" w14:textId="77777777" w:rsidR="00F05E39" w:rsidRPr="00B7489A" w:rsidRDefault="00F05E39" w:rsidP="00F05E39">
      <w:pPr>
        <w:spacing w:line="360" w:lineRule="auto"/>
        <w:jc w:val="both"/>
        <w:rPr>
          <w:sz w:val="18"/>
          <w:szCs w:val="18"/>
          <w:lang w:val="de-DE"/>
        </w:rPr>
      </w:pPr>
      <w:r w:rsidRPr="00B7489A">
        <w:rPr>
          <w:sz w:val="18"/>
          <w:szCs w:val="18"/>
          <w:lang w:val="de-DE"/>
        </w:rPr>
        <w:t xml:space="preserve">E-Mail-Adresse: </w:t>
      </w:r>
      <w:r w:rsidRPr="00B7489A">
        <w:rPr>
          <w:sz w:val="18"/>
          <w:szCs w:val="18"/>
          <w:lang w:val="de-DE"/>
        </w:rPr>
        <w:fldChar w:fldCharType="begin">
          <w:ffData>
            <w:name w:val="Testo8"/>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00587E42" w:rsidRPr="00B7489A">
        <w:rPr>
          <w:sz w:val="18"/>
          <w:szCs w:val="18"/>
          <w:lang w:val="de-DE"/>
        </w:rPr>
        <w:t>,</w:t>
      </w:r>
    </w:p>
    <w:p w14:paraId="7B11898D" w14:textId="77777777" w:rsidR="00F05E39" w:rsidRPr="00B7489A" w:rsidRDefault="00F05E39" w:rsidP="00F05E39">
      <w:pPr>
        <w:spacing w:line="360" w:lineRule="auto"/>
        <w:jc w:val="both"/>
        <w:rPr>
          <w:sz w:val="18"/>
          <w:szCs w:val="18"/>
          <w:lang w:val="de-DE"/>
        </w:rPr>
      </w:pPr>
      <w:r w:rsidRPr="00B7489A">
        <w:rPr>
          <w:sz w:val="18"/>
          <w:szCs w:val="18"/>
          <w:lang w:val="de-DE"/>
        </w:rPr>
        <w:t>Zertifizierte E-Mail (</w:t>
      </w:r>
      <w:r w:rsidR="00F33E6B" w:rsidRPr="00B7489A">
        <w:rPr>
          <w:sz w:val="18"/>
          <w:szCs w:val="18"/>
          <w:lang w:val="de-DE"/>
        </w:rPr>
        <w:t>ZEP</w:t>
      </w:r>
      <w:r w:rsidRPr="00B7489A">
        <w:rPr>
          <w:sz w:val="18"/>
          <w:szCs w:val="18"/>
          <w:lang w:val="de-DE"/>
        </w:rPr>
        <w:t xml:space="preserve">): </w:t>
      </w:r>
      <w:r w:rsidRPr="00B7489A">
        <w:rPr>
          <w:sz w:val="18"/>
          <w:szCs w:val="18"/>
          <w:lang w:val="de-DE"/>
        </w:rPr>
        <w:fldChar w:fldCharType="begin">
          <w:ffData>
            <w:name w:val="Testo8"/>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00587E42" w:rsidRPr="00B7489A">
        <w:rPr>
          <w:sz w:val="18"/>
          <w:szCs w:val="18"/>
          <w:lang w:val="de-DE"/>
        </w:rPr>
        <w:t>,</w:t>
      </w:r>
    </w:p>
    <w:p w14:paraId="6AD6D809" w14:textId="77777777" w:rsidR="00F05E39" w:rsidRPr="00B7489A" w:rsidRDefault="00F05E39" w:rsidP="00F05E39">
      <w:pPr>
        <w:spacing w:line="360" w:lineRule="auto"/>
        <w:jc w:val="both"/>
        <w:rPr>
          <w:sz w:val="18"/>
          <w:szCs w:val="18"/>
          <w:lang w:val="de-DE"/>
        </w:rPr>
      </w:pPr>
      <w:r w:rsidRPr="00B7489A">
        <w:rPr>
          <w:sz w:val="18"/>
          <w:szCs w:val="18"/>
          <w:lang w:val="de-DE"/>
        </w:rPr>
        <w:t xml:space="preserve">Telefonnummer: </w:t>
      </w:r>
      <w:r w:rsidRPr="00B7489A">
        <w:rPr>
          <w:sz w:val="18"/>
          <w:szCs w:val="18"/>
          <w:lang w:val="de-DE"/>
        </w:rPr>
        <w:fldChar w:fldCharType="begin">
          <w:ffData>
            <w:name w:val="Testo9"/>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00587E42" w:rsidRPr="00B7489A">
        <w:rPr>
          <w:sz w:val="18"/>
          <w:szCs w:val="18"/>
          <w:lang w:val="de-DE"/>
        </w:rPr>
        <w:t>,</w:t>
      </w:r>
    </w:p>
    <w:p w14:paraId="4F2ACE2D" w14:textId="77777777" w:rsidR="00F05E39" w:rsidRPr="00B7489A" w:rsidRDefault="00F05E39" w:rsidP="00F05E39">
      <w:pPr>
        <w:spacing w:line="360" w:lineRule="auto"/>
        <w:jc w:val="both"/>
        <w:rPr>
          <w:sz w:val="18"/>
          <w:szCs w:val="18"/>
          <w:lang w:val="de-DE"/>
        </w:rPr>
      </w:pPr>
      <w:r w:rsidRPr="00B7489A">
        <w:rPr>
          <w:sz w:val="18"/>
          <w:szCs w:val="18"/>
          <w:lang w:val="de-DE"/>
        </w:rPr>
        <w:t xml:space="preserve">Fax: </w:t>
      </w:r>
      <w:r w:rsidRPr="00B7489A">
        <w:rPr>
          <w:sz w:val="18"/>
          <w:szCs w:val="18"/>
          <w:lang w:val="de-DE"/>
        </w:rPr>
        <w:fldChar w:fldCharType="begin">
          <w:ffData>
            <w:name w:val="Testo10"/>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00587E42" w:rsidRPr="00B7489A">
        <w:rPr>
          <w:sz w:val="18"/>
          <w:szCs w:val="18"/>
          <w:lang w:val="de-DE"/>
        </w:rPr>
        <w:t>.</w:t>
      </w:r>
    </w:p>
    <w:p w14:paraId="38346665" w14:textId="77777777" w:rsidR="00FB2870" w:rsidRPr="00B7489A" w:rsidRDefault="00FB2870">
      <w:pPr>
        <w:suppressAutoHyphens w:val="0"/>
        <w:rPr>
          <w:b/>
          <w:bCs/>
          <w:iCs/>
          <w:sz w:val="18"/>
          <w:szCs w:val="18"/>
          <w:lang w:val="de-DE"/>
        </w:rPr>
      </w:pPr>
      <w:r w:rsidRPr="00B7489A">
        <w:rPr>
          <w:b/>
          <w:bCs/>
          <w:iCs/>
          <w:sz w:val="18"/>
          <w:szCs w:val="18"/>
          <w:lang w:val="de-DE"/>
        </w:rPr>
        <w:br w:type="page"/>
      </w:r>
    </w:p>
    <w:p w14:paraId="4D49068F" w14:textId="343EC627" w:rsidR="00F05E39" w:rsidRPr="00B7489A" w:rsidRDefault="00FD7101" w:rsidP="00F05E39">
      <w:pPr>
        <w:spacing w:line="360" w:lineRule="auto"/>
        <w:jc w:val="both"/>
        <w:rPr>
          <w:sz w:val="18"/>
          <w:szCs w:val="18"/>
          <w:lang w:val="de-DE"/>
        </w:rPr>
      </w:pPr>
      <w:r w:rsidRPr="00B7489A">
        <w:rPr>
          <w:sz w:val="18"/>
          <w:szCs w:val="18"/>
          <w:lang w:val="de-DE"/>
        </w:rPr>
        <w:lastRenderedPageBreak/>
        <w:t>Der/Die Unterfertigte erklärt g</w:t>
      </w:r>
      <w:r w:rsidR="00F05E39" w:rsidRPr="00B7489A">
        <w:rPr>
          <w:sz w:val="18"/>
          <w:szCs w:val="18"/>
          <w:lang w:val="de-DE"/>
        </w:rPr>
        <w:t>emäß LG vom 22.</w:t>
      </w:r>
      <w:r w:rsidR="00C05624" w:rsidRPr="00B7489A">
        <w:rPr>
          <w:sz w:val="18"/>
          <w:szCs w:val="18"/>
          <w:lang w:val="de-DE"/>
        </w:rPr>
        <w:t>10.</w:t>
      </w:r>
      <w:r w:rsidR="00F05E39" w:rsidRPr="00B7489A">
        <w:rPr>
          <w:sz w:val="18"/>
          <w:szCs w:val="18"/>
          <w:lang w:val="de-DE"/>
        </w:rPr>
        <w:t xml:space="preserve">1993 </w:t>
      </w:r>
      <w:r w:rsidR="00ED1B55" w:rsidRPr="00B7489A">
        <w:rPr>
          <w:sz w:val="18"/>
          <w:szCs w:val="18"/>
          <w:lang w:val="de-DE"/>
        </w:rPr>
        <w:t>Nr. 17,</w:t>
      </w:r>
      <w:r w:rsidRPr="00B7489A">
        <w:rPr>
          <w:sz w:val="18"/>
          <w:szCs w:val="18"/>
          <w:lang w:val="de-DE"/>
        </w:rPr>
        <w:t xml:space="preserve"> dass er/sie</w:t>
      </w:r>
      <w:r w:rsidR="00ED1B55" w:rsidRPr="00B7489A">
        <w:rPr>
          <w:sz w:val="18"/>
          <w:szCs w:val="18"/>
          <w:lang w:val="de-DE"/>
        </w:rPr>
        <w:t xml:space="preserve"> sich</w:t>
      </w:r>
      <w:r w:rsidR="00F05E39" w:rsidRPr="00B7489A">
        <w:rPr>
          <w:sz w:val="18"/>
          <w:szCs w:val="18"/>
          <w:lang w:val="de-DE"/>
        </w:rPr>
        <w:t xml:space="preserve"> der strafrechtlichen </w:t>
      </w:r>
      <w:r w:rsidR="00ED1B55" w:rsidRPr="00B7489A">
        <w:rPr>
          <w:sz w:val="18"/>
          <w:szCs w:val="18"/>
          <w:lang w:val="de-DE"/>
        </w:rPr>
        <w:t>Verantwortung</w:t>
      </w:r>
      <w:r w:rsidR="00F05E39" w:rsidRPr="00B7489A">
        <w:rPr>
          <w:sz w:val="18"/>
          <w:szCs w:val="18"/>
          <w:lang w:val="de-DE"/>
        </w:rPr>
        <w:t xml:space="preserve"> unwahre</w:t>
      </w:r>
      <w:r w:rsidR="00ED1B55" w:rsidRPr="00B7489A">
        <w:rPr>
          <w:sz w:val="18"/>
          <w:szCs w:val="18"/>
          <w:lang w:val="de-DE"/>
        </w:rPr>
        <w:t>r</w:t>
      </w:r>
      <w:r w:rsidR="00F05E39" w:rsidRPr="00B7489A">
        <w:rPr>
          <w:sz w:val="18"/>
          <w:szCs w:val="18"/>
          <w:lang w:val="de-DE"/>
        </w:rPr>
        <w:t xml:space="preserve"> </w:t>
      </w:r>
      <w:r w:rsidR="00ED1B55" w:rsidRPr="00B7489A">
        <w:rPr>
          <w:sz w:val="18"/>
          <w:szCs w:val="18"/>
          <w:lang w:val="de-DE"/>
        </w:rPr>
        <w:t>Erklärungen</w:t>
      </w:r>
      <w:r w:rsidR="00F05E39" w:rsidRPr="00B7489A">
        <w:rPr>
          <w:sz w:val="18"/>
          <w:szCs w:val="18"/>
          <w:lang w:val="de-DE"/>
        </w:rPr>
        <w:t xml:space="preserve"> und der </w:t>
      </w:r>
      <w:r w:rsidR="00F77886" w:rsidRPr="00B7489A">
        <w:rPr>
          <w:sz w:val="18"/>
          <w:szCs w:val="18"/>
          <w:lang w:val="de-DE"/>
        </w:rPr>
        <w:t>daraus folgenden</w:t>
      </w:r>
      <w:r w:rsidR="00F05E39" w:rsidRPr="00B7489A">
        <w:rPr>
          <w:sz w:val="18"/>
          <w:szCs w:val="18"/>
          <w:lang w:val="de-DE"/>
        </w:rPr>
        <w:t xml:space="preserve"> strafrechtlichen Sanktionen </w:t>
      </w:r>
      <w:r w:rsidR="00F77886" w:rsidRPr="00B7489A">
        <w:rPr>
          <w:sz w:val="18"/>
          <w:szCs w:val="18"/>
          <w:lang w:val="de-DE"/>
        </w:rPr>
        <w:t>nach</w:t>
      </w:r>
      <w:r w:rsidR="00F05E39" w:rsidRPr="00B7489A">
        <w:rPr>
          <w:sz w:val="18"/>
          <w:szCs w:val="18"/>
          <w:lang w:val="de-DE"/>
        </w:rPr>
        <w:t xml:space="preserve"> </w:t>
      </w:r>
      <w:r w:rsidR="00F05E39" w:rsidRPr="00E32F80">
        <w:rPr>
          <w:sz w:val="18"/>
          <w:szCs w:val="18"/>
          <w:lang w:val="de-DE"/>
        </w:rPr>
        <w:t xml:space="preserve">Art. 76 </w:t>
      </w:r>
      <w:r w:rsidR="008071CB" w:rsidRPr="00E32F80">
        <w:rPr>
          <w:sz w:val="18"/>
          <w:szCs w:val="18"/>
          <w:lang w:val="de-DE"/>
        </w:rPr>
        <w:t>DPR Nr.</w:t>
      </w:r>
      <w:r w:rsidR="00F05E39" w:rsidRPr="00E32F80">
        <w:rPr>
          <w:sz w:val="18"/>
          <w:szCs w:val="18"/>
          <w:lang w:val="de-DE"/>
        </w:rPr>
        <w:t xml:space="preserve"> 445/2000</w:t>
      </w:r>
      <w:r w:rsidR="00F77886" w:rsidRPr="00E32F80">
        <w:rPr>
          <w:sz w:val="18"/>
          <w:szCs w:val="18"/>
          <w:lang w:val="de-DE"/>
        </w:rPr>
        <w:t xml:space="preserve"> </w:t>
      </w:r>
      <w:r w:rsidR="00F05E39" w:rsidRPr="00E32F80">
        <w:rPr>
          <w:sz w:val="18"/>
          <w:szCs w:val="18"/>
          <w:lang w:val="de-DE"/>
        </w:rPr>
        <w:t xml:space="preserve">sowie der </w:t>
      </w:r>
      <w:r w:rsidR="00F77886" w:rsidRPr="00E32F80">
        <w:rPr>
          <w:sz w:val="18"/>
          <w:szCs w:val="18"/>
          <w:lang w:val="de-DE"/>
        </w:rPr>
        <w:t>verwaltungsrechtlichen</w:t>
      </w:r>
      <w:r w:rsidR="00F05E39" w:rsidRPr="00E32F80">
        <w:rPr>
          <w:sz w:val="18"/>
          <w:szCs w:val="18"/>
          <w:lang w:val="de-DE"/>
        </w:rPr>
        <w:t xml:space="preserve"> Folgen </w:t>
      </w:r>
      <w:r w:rsidR="00F77886" w:rsidRPr="00E32F80">
        <w:rPr>
          <w:sz w:val="18"/>
          <w:szCs w:val="18"/>
          <w:lang w:val="de-DE"/>
        </w:rPr>
        <w:t xml:space="preserve">des </w:t>
      </w:r>
      <w:r w:rsidR="00F05E39" w:rsidRPr="00E32F80">
        <w:rPr>
          <w:sz w:val="18"/>
          <w:szCs w:val="18"/>
          <w:lang w:val="de-DE"/>
        </w:rPr>
        <w:t>Ausschluss</w:t>
      </w:r>
      <w:r w:rsidR="00F77886" w:rsidRPr="00E32F80">
        <w:rPr>
          <w:sz w:val="18"/>
          <w:szCs w:val="18"/>
          <w:lang w:val="de-DE"/>
        </w:rPr>
        <w:t>es</w:t>
      </w:r>
      <w:r w:rsidR="00F05E39" w:rsidRPr="00E32F80">
        <w:rPr>
          <w:sz w:val="18"/>
          <w:szCs w:val="18"/>
          <w:lang w:val="de-DE"/>
        </w:rPr>
        <w:t xml:space="preserve"> aus dem Wettbewerb gemäß </w:t>
      </w:r>
      <w:proofErr w:type="spellStart"/>
      <w:r w:rsidR="008071CB" w:rsidRPr="00E32F80">
        <w:rPr>
          <w:sz w:val="18"/>
          <w:szCs w:val="18"/>
          <w:lang w:val="de-DE"/>
        </w:rPr>
        <w:t>GvD</w:t>
      </w:r>
      <w:proofErr w:type="spellEnd"/>
      <w:r w:rsidR="008071CB" w:rsidRPr="00E32F80">
        <w:rPr>
          <w:sz w:val="18"/>
          <w:szCs w:val="18"/>
          <w:lang w:val="de-DE"/>
        </w:rPr>
        <w:t xml:space="preserve"> Nr.</w:t>
      </w:r>
      <w:r w:rsidR="00F05E39" w:rsidRPr="00E32F80">
        <w:rPr>
          <w:sz w:val="18"/>
          <w:szCs w:val="18"/>
          <w:lang w:val="de-DE"/>
        </w:rPr>
        <w:t xml:space="preserve"> </w:t>
      </w:r>
      <w:r w:rsidR="003F270F" w:rsidRPr="00E32F80">
        <w:rPr>
          <w:sz w:val="18"/>
          <w:szCs w:val="18"/>
          <w:lang w:val="de-DE"/>
        </w:rPr>
        <w:t>36/2023</w:t>
      </w:r>
      <w:r w:rsidR="003F270F">
        <w:rPr>
          <w:sz w:val="18"/>
          <w:szCs w:val="18"/>
          <w:lang w:val="de-DE"/>
        </w:rPr>
        <w:t xml:space="preserve"> </w:t>
      </w:r>
      <w:r w:rsidR="00D55A0D" w:rsidRPr="00B7489A">
        <w:rPr>
          <w:sz w:val="18"/>
          <w:szCs w:val="18"/>
          <w:lang w:val="de-DE"/>
        </w:rPr>
        <w:t>und der</w:t>
      </w:r>
      <w:r w:rsidR="00F05E39" w:rsidRPr="00B7489A">
        <w:rPr>
          <w:sz w:val="18"/>
          <w:szCs w:val="18"/>
          <w:lang w:val="de-DE"/>
        </w:rPr>
        <w:t xml:space="preserve"> einschlägigen </w:t>
      </w:r>
      <w:r w:rsidR="00D55A0D" w:rsidRPr="00B7489A">
        <w:rPr>
          <w:sz w:val="18"/>
          <w:szCs w:val="18"/>
          <w:lang w:val="de-DE"/>
        </w:rPr>
        <w:t>Rechtsvorschriften</w:t>
      </w:r>
      <w:r w:rsidR="00F05E39" w:rsidRPr="00B7489A">
        <w:rPr>
          <w:sz w:val="18"/>
          <w:szCs w:val="18"/>
          <w:lang w:val="de-DE"/>
        </w:rPr>
        <w:t xml:space="preserve"> </w:t>
      </w:r>
      <w:r w:rsidR="00D55A0D" w:rsidRPr="00B7489A">
        <w:rPr>
          <w:sz w:val="18"/>
          <w:szCs w:val="18"/>
          <w:lang w:val="de-DE"/>
        </w:rPr>
        <w:t xml:space="preserve">bewusst </w:t>
      </w:r>
      <w:r w:rsidRPr="00B7489A">
        <w:rPr>
          <w:sz w:val="18"/>
          <w:szCs w:val="18"/>
          <w:lang w:val="de-DE"/>
        </w:rPr>
        <w:t>ist</w:t>
      </w:r>
      <w:r w:rsidR="00CA0EDA" w:rsidRPr="00B7489A">
        <w:rPr>
          <w:sz w:val="18"/>
          <w:szCs w:val="18"/>
          <w:lang w:val="de-DE"/>
        </w:rPr>
        <w:t>. Er</w:t>
      </w:r>
      <w:r w:rsidR="00445B9E" w:rsidRPr="00B7489A">
        <w:rPr>
          <w:sz w:val="18"/>
          <w:szCs w:val="18"/>
          <w:lang w:val="de-DE"/>
        </w:rPr>
        <w:t>/Sie</w:t>
      </w:r>
    </w:p>
    <w:p w14:paraId="058D7BF0" w14:textId="77777777" w:rsidR="0036628B" w:rsidRPr="00B7489A" w:rsidRDefault="0036628B" w:rsidP="00F05E39">
      <w:pPr>
        <w:spacing w:line="360" w:lineRule="auto"/>
        <w:jc w:val="both"/>
        <w:rPr>
          <w:sz w:val="18"/>
          <w:szCs w:val="18"/>
          <w:lang w:val="de-DE"/>
        </w:rPr>
      </w:pPr>
    </w:p>
    <w:p w14:paraId="1FD84D74" w14:textId="77777777" w:rsidR="00F05E39" w:rsidRPr="00B7489A" w:rsidRDefault="00F05E39" w:rsidP="00F05E39">
      <w:pPr>
        <w:spacing w:line="360" w:lineRule="auto"/>
        <w:jc w:val="center"/>
        <w:rPr>
          <w:b/>
          <w:sz w:val="18"/>
          <w:szCs w:val="18"/>
          <w:lang w:val="de-DE"/>
        </w:rPr>
      </w:pPr>
      <w:r w:rsidRPr="00B7489A">
        <w:rPr>
          <w:b/>
          <w:sz w:val="18"/>
          <w:szCs w:val="18"/>
          <w:lang w:val="de-DE"/>
        </w:rPr>
        <w:t>ERKLÄRT</w:t>
      </w:r>
    </w:p>
    <w:p w14:paraId="48201582" w14:textId="77777777" w:rsidR="00F05E39" w:rsidRPr="00B7489A" w:rsidRDefault="00F05E39" w:rsidP="00F05E39">
      <w:pPr>
        <w:spacing w:line="360" w:lineRule="auto"/>
        <w:jc w:val="center"/>
        <w:rPr>
          <w:sz w:val="18"/>
          <w:szCs w:val="18"/>
          <w:lang w:val="de-DE"/>
        </w:rPr>
      </w:pPr>
    </w:p>
    <w:p w14:paraId="11E6092D" w14:textId="79000385" w:rsidR="00F05E39" w:rsidRPr="00B7489A" w:rsidRDefault="00CA0EDA" w:rsidP="00F05E39">
      <w:pPr>
        <w:spacing w:line="360" w:lineRule="auto"/>
        <w:jc w:val="both"/>
        <w:rPr>
          <w:sz w:val="18"/>
          <w:szCs w:val="18"/>
          <w:lang w:val="de-DE"/>
        </w:rPr>
      </w:pPr>
      <w:r w:rsidRPr="00E32F80">
        <w:rPr>
          <w:sz w:val="18"/>
          <w:szCs w:val="18"/>
          <w:lang w:val="de-DE"/>
        </w:rPr>
        <w:t xml:space="preserve">- </w:t>
      </w:r>
      <w:r w:rsidR="00F05E39" w:rsidRPr="00E32F80">
        <w:rPr>
          <w:sz w:val="18"/>
          <w:szCs w:val="18"/>
          <w:lang w:val="de-DE"/>
        </w:rPr>
        <w:t xml:space="preserve">dass </w:t>
      </w:r>
      <w:r w:rsidR="005B6E05" w:rsidRPr="00E32F80">
        <w:rPr>
          <w:sz w:val="18"/>
          <w:szCs w:val="18"/>
          <w:lang w:val="de-DE"/>
        </w:rPr>
        <w:t xml:space="preserve">die Mitteilungen zur Ausschreibung, insbesondere jene gemäß </w:t>
      </w:r>
      <w:r w:rsidR="00E259B6" w:rsidRPr="00E32F80">
        <w:rPr>
          <w:sz w:val="18"/>
          <w:szCs w:val="18"/>
          <w:lang w:val="de-DE"/>
        </w:rPr>
        <w:t xml:space="preserve">Art. 90 </w:t>
      </w:r>
      <w:proofErr w:type="spellStart"/>
      <w:r w:rsidR="00E259B6" w:rsidRPr="00E32F80">
        <w:rPr>
          <w:sz w:val="18"/>
          <w:szCs w:val="18"/>
          <w:lang w:val="de-DE"/>
        </w:rPr>
        <w:t>GvD</w:t>
      </w:r>
      <w:proofErr w:type="spellEnd"/>
      <w:r w:rsidR="00E259B6" w:rsidRPr="00E32F80">
        <w:rPr>
          <w:sz w:val="18"/>
          <w:szCs w:val="18"/>
          <w:lang w:val="de-DE"/>
        </w:rPr>
        <w:t xml:space="preserve"> Nr. 36/2023</w:t>
      </w:r>
      <w:r w:rsidR="005B6E05" w:rsidRPr="00E32F80">
        <w:rPr>
          <w:sz w:val="18"/>
          <w:szCs w:val="18"/>
          <w:lang w:val="de-DE"/>
        </w:rPr>
        <w:t>, an folgende</w:t>
      </w:r>
      <w:r w:rsidR="00F05E39" w:rsidRPr="00E32F80">
        <w:rPr>
          <w:sz w:val="18"/>
          <w:szCs w:val="18"/>
          <w:lang w:val="de-DE"/>
        </w:rPr>
        <w:t xml:space="preserve"> zertifizierte E-Mail-Adresse </w:t>
      </w:r>
      <w:r w:rsidR="00D55A0D" w:rsidRPr="00E32F80">
        <w:rPr>
          <w:sz w:val="18"/>
          <w:szCs w:val="18"/>
          <w:lang w:val="de-DE"/>
        </w:rPr>
        <w:t>bzw.</w:t>
      </w:r>
      <w:r w:rsidR="00F05E39" w:rsidRPr="00E32F80">
        <w:rPr>
          <w:sz w:val="18"/>
          <w:szCs w:val="18"/>
          <w:lang w:val="de-DE"/>
        </w:rPr>
        <w:t xml:space="preserve"> </w:t>
      </w:r>
      <w:r w:rsidR="00D55A0D" w:rsidRPr="00E32F80">
        <w:rPr>
          <w:sz w:val="18"/>
          <w:szCs w:val="18"/>
          <w:lang w:val="de-DE"/>
        </w:rPr>
        <w:t xml:space="preserve">für </w:t>
      </w:r>
      <w:r w:rsidR="00F05E39" w:rsidRPr="00E32F80">
        <w:rPr>
          <w:sz w:val="18"/>
          <w:szCs w:val="18"/>
          <w:lang w:val="de-DE"/>
        </w:rPr>
        <w:t>Wirtschaftsteilnehmer</w:t>
      </w:r>
      <w:r w:rsidR="00F23CC0" w:rsidRPr="00E32F80">
        <w:rPr>
          <w:sz w:val="18"/>
          <w:szCs w:val="18"/>
          <w:lang w:val="de-DE"/>
        </w:rPr>
        <w:t xml:space="preserve"> mit Niederlassung in anderen</w:t>
      </w:r>
      <w:r w:rsidR="00F23CC0" w:rsidRPr="00B7489A">
        <w:rPr>
          <w:sz w:val="18"/>
          <w:szCs w:val="18"/>
          <w:lang w:val="de-DE"/>
        </w:rPr>
        <w:t xml:space="preserve"> </w:t>
      </w:r>
      <w:r w:rsidR="00FD7101" w:rsidRPr="00B7489A">
        <w:rPr>
          <w:sz w:val="18"/>
          <w:szCs w:val="18"/>
          <w:lang w:val="de-DE"/>
        </w:rPr>
        <w:t>EU-</w:t>
      </w:r>
      <w:r w:rsidR="00F23CC0" w:rsidRPr="00B7489A">
        <w:rPr>
          <w:sz w:val="18"/>
          <w:szCs w:val="18"/>
          <w:lang w:val="de-DE"/>
        </w:rPr>
        <w:t xml:space="preserve">Mitgliedstaaten </w:t>
      </w:r>
      <w:r w:rsidR="006B5F5D" w:rsidRPr="00B7489A">
        <w:rPr>
          <w:sz w:val="18"/>
          <w:szCs w:val="18"/>
          <w:lang w:val="de-DE"/>
        </w:rPr>
        <w:t>über folgenden</w:t>
      </w:r>
      <w:r w:rsidR="00FD7101" w:rsidRPr="00B7489A">
        <w:rPr>
          <w:sz w:val="18"/>
          <w:szCs w:val="18"/>
          <w:lang w:val="de-DE"/>
        </w:rPr>
        <w:t xml:space="preserve">, damit </w:t>
      </w:r>
      <w:r w:rsidR="005B6E05" w:rsidRPr="00B7489A">
        <w:rPr>
          <w:sz w:val="18"/>
          <w:szCs w:val="18"/>
          <w:lang w:val="de-DE"/>
        </w:rPr>
        <w:t>gleichwertige</w:t>
      </w:r>
      <w:r w:rsidR="006B5F5D" w:rsidRPr="00B7489A">
        <w:rPr>
          <w:sz w:val="18"/>
          <w:szCs w:val="18"/>
          <w:lang w:val="de-DE"/>
        </w:rPr>
        <w:t>n</w:t>
      </w:r>
      <w:r w:rsidR="005B6E05" w:rsidRPr="00B7489A">
        <w:rPr>
          <w:sz w:val="18"/>
          <w:szCs w:val="18"/>
          <w:lang w:val="de-DE"/>
        </w:rPr>
        <w:t xml:space="preserve"> </w:t>
      </w:r>
      <w:r w:rsidR="006B5F5D" w:rsidRPr="00B7489A">
        <w:rPr>
          <w:sz w:val="18"/>
          <w:szCs w:val="18"/>
          <w:lang w:val="de-DE"/>
        </w:rPr>
        <w:t>Kanal</w:t>
      </w:r>
      <w:r w:rsidR="00D55A0D" w:rsidRPr="00B7489A">
        <w:rPr>
          <w:sz w:val="18"/>
          <w:szCs w:val="18"/>
          <w:lang w:val="de-DE"/>
        </w:rPr>
        <w:t xml:space="preserve">, </w:t>
      </w:r>
      <w:r w:rsidR="00F05E39" w:rsidRPr="00B7489A">
        <w:rPr>
          <w:sz w:val="18"/>
          <w:szCs w:val="18"/>
          <w:lang w:val="de-DE"/>
        </w:rPr>
        <w:t>zu senden sind:</w:t>
      </w:r>
    </w:p>
    <w:p w14:paraId="40FABADF" w14:textId="77777777" w:rsidR="00493863" w:rsidRPr="00B7489A" w:rsidRDefault="00493863" w:rsidP="00F05E39">
      <w:pPr>
        <w:spacing w:line="360" w:lineRule="auto"/>
        <w:jc w:val="both"/>
        <w:rPr>
          <w:sz w:val="18"/>
          <w:szCs w:val="18"/>
          <w:lang w:val="de-DE"/>
        </w:rPr>
      </w:pPr>
    </w:p>
    <w:tbl>
      <w:tblPr>
        <w:tblW w:w="9680" w:type="dxa"/>
        <w:tblInd w:w="108" w:type="dxa"/>
        <w:tblLayout w:type="fixed"/>
        <w:tblLook w:val="0000" w:firstRow="0" w:lastRow="0" w:firstColumn="0" w:lastColumn="0" w:noHBand="0" w:noVBand="0"/>
      </w:tblPr>
      <w:tblGrid>
        <w:gridCol w:w="9680"/>
      </w:tblGrid>
      <w:tr w:rsidR="00F05E39" w:rsidRPr="006F0C3C" w14:paraId="7E62C3C1" w14:textId="77777777" w:rsidTr="00125654">
        <w:trPr>
          <w:trHeight w:val="692"/>
        </w:trPr>
        <w:tc>
          <w:tcPr>
            <w:tcW w:w="9680" w:type="dxa"/>
            <w:tcBorders>
              <w:top w:val="single" w:sz="4" w:space="0" w:color="000000"/>
              <w:left w:val="single" w:sz="4" w:space="0" w:color="000000"/>
              <w:bottom w:val="single" w:sz="4" w:space="0" w:color="000000"/>
              <w:right w:val="single" w:sz="4" w:space="0" w:color="000000"/>
            </w:tcBorders>
          </w:tcPr>
          <w:p w14:paraId="6DDFC757" w14:textId="77777777" w:rsidR="00F05E39" w:rsidRPr="00B7489A" w:rsidRDefault="00F05E39" w:rsidP="00381C57">
            <w:pPr>
              <w:spacing w:line="360" w:lineRule="auto"/>
              <w:jc w:val="both"/>
              <w:rPr>
                <w:sz w:val="18"/>
                <w:szCs w:val="18"/>
                <w:lang w:val="de-DE"/>
              </w:rPr>
            </w:pPr>
          </w:p>
          <w:p w14:paraId="3CEF35A3" w14:textId="77777777" w:rsidR="00F05E39" w:rsidRPr="00B7489A" w:rsidRDefault="00F05E39" w:rsidP="00381C57">
            <w:pPr>
              <w:spacing w:line="360" w:lineRule="auto"/>
              <w:jc w:val="both"/>
              <w:rPr>
                <w:sz w:val="18"/>
                <w:szCs w:val="18"/>
                <w:lang w:val="de-DE"/>
              </w:rPr>
            </w:pPr>
            <w:r w:rsidRPr="00B7489A">
              <w:rPr>
                <w:sz w:val="18"/>
                <w:szCs w:val="18"/>
                <w:lang w:val="de-DE"/>
              </w:rPr>
              <w:t xml:space="preserve">Zertifizierte E-Mail </w:t>
            </w:r>
            <w:r w:rsidR="006B5F5D" w:rsidRPr="00B7489A">
              <w:rPr>
                <w:sz w:val="18"/>
                <w:szCs w:val="18"/>
                <w:lang w:val="de-DE"/>
              </w:rPr>
              <w:t>oder</w:t>
            </w:r>
            <w:r w:rsidRPr="00B7489A">
              <w:rPr>
                <w:sz w:val="18"/>
                <w:szCs w:val="18"/>
                <w:lang w:val="de-DE"/>
              </w:rPr>
              <w:t xml:space="preserve"> </w:t>
            </w:r>
            <w:r w:rsidR="006B5F5D" w:rsidRPr="00B7489A">
              <w:rPr>
                <w:sz w:val="18"/>
                <w:szCs w:val="18"/>
                <w:lang w:val="de-DE"/>
              </w:rPr>
              <w:t xml:space="preserve">damit </w:t>
            </w:r>
            <w:r w:rsidR="0022313B" w:rsidRPr="00B7489A">
              <w:rPr>
                <w:sz w:val="18"/>
                <w:szCs w:val="18"/>
                <w:lang w:val="de-DE"/>
              </w:rPr>
              <w:t>gleichwertige</w:t>
            </w:r>
            <w:r w:rsidR="006B5F5D" w:rsidRPr="00B7489A">
              <w:rPr>
                <w:sz w:val="18"/>
                <w:szCs w:val="18"/>
                <w:lang w:val="de-DE"/>
              </w:rPr>
              <w:t>r</w:t>
            </w:r>
            <w:r w:rsidRPr="00B7489A">
              <w:rPr>
                <w:sz w:val="18"/>
                <w:szCs w:val="18"/>
                <w:lang w:val="de-DE"/>
              </w:rPr>
              <w:t xml:space="preserve"> </w:t>
            </w:r>
            <w:r w:rsidR="006B5F5D" w:rsidRPr="00B7489A">
              <w:rPr>
                <w:sz w:val="18"/>
                <w:szCs w:val="18"/>
                <w:lang w:val="de-DE"/>
              </w:rPr>
              <w:t>Kanal</w:t>
            </w:r>
            <w:r w:rsidRPr="00B7489A">
              <w:rPr>
                <w:sz w:val="18"/>
                <w:szCs w:val="18"/>
                <w:lang w:val="de-DE"/>
              </w:rPr>
              <w:t xml:space="preserve">: </w:t>
            </w:r>
            <w:r w:rsidRPr="00B7489A">
              <w:rPr>
                <w:sz w:val="18"/>
                <w:szCs w:val="18"/>
                <w:lang w:val="de-DE"/>
              </w:rPr>
              <w:fldChar w:fldCharType="begin">
                <w:ffData>
                  <w:name w:val="Testo11"/>
                  <w:enabled/>
                  <w:calcOnExit w:val="0"/>
                  <w:textInput/>
                </w:ffData>
              </w:fldChar>
            </w:r>
            <w:bookmarkStart w:id="0" w:name="Testo11"/>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bookmarkEnd w:id="0"/>
            <w:r w:rsidRPr="00B7489A">
              <w:rPr>
                <w:sz w:val="18"/>
                <w:szCs w:val="18"/>
                <w:lang w:val="de-DE"/>
              </w:rPr>
              <w:t xml:space="preserve"> </w:t>
            </w:r>
          </w:p>
          <w:p w14:paraId="3FE990BF" w14:textId="77777777" w:rsidR="00F05E39" w:rsidRPr="00B7489A" w:rsidRDefault="00F05E39" w:rsidP="00381C57">
            <w:pPr>
              <w:spacing w:line="360" w:lineRule="auto"/>
              <w:jc w:val="both"/>
              <w:rPr>
                <w:sz w:val="18"/>
                <w:szCs w:val="18"/>
                <w:lang w:val="de-DE"/>
              </w:rPr>
            </w:pPr>
          </w:p>
        </w:tc>
      </w:tr>
    </w:tbl>
    <w:p w14:paraId="008B18BC" w14:textId="77777777" w:rsidR="00125654" w:rsidRPr="00C601EB" w:rsidRDefault="00125654" w:rsidP="00125654">
      <w:pPr>
        <w:pStyle w:val="ListParagraph"/>
        <w:ind w:left="142" w:right="6"/>
        <w:jc w:val="both"/>
        <w:rPr>
          <w:sz w:val="18"/>
          <w:szCs w:val="18"/>
          <w:lang w:val="de-DE"/>
        </w:rPr>
      </w:pPr>
    </w:p>
    <w:p w14:paraId="08685561" w14:textId="3FB0E698" w:rsidR="00125654" w:rsidRPr="00C601EB" w:rsidRDefault="00125654" w:rsidP="00125654">
      <w:pPr>
        <w:pStyle w:val="ListParagraph"/>
        <w:numPr>
          <w:ilvl w:val="0"/>
          <w:numId w:val="14"/>
        </w:numPr>
        <w:ind w:left="142" w:right="6" w:hanging="142"/>
        <w:jc w:val="both"/>
        <w:rPr>
          <w:sz w:val="18"/>
          <w:szCs w:val="18"/>
          <w:lang w:val="de-DE"/>
        </w:rPr>
      </w:pPr>
      <w:r w:rsidRPr="00C601EB">
        <w:rPr>
          <w:sz w:val="18"/>
          <w:szCs w:val="18"/>
          <w:lang w:val="de-DE"/>
        </w:rPr>
        <w:t>dass die Internetadresse des ausstellenden Sicherungsgebers, zu der die Vergabestelle Zugang hat, um die elektronische Überprüfung der Bürgschaft vorzunehmen, oder, falls der Sicherungsgeber nicht über eine Website mit den vorgeschriebenen Merkmalen verfügt, dass die zertifizierte E-Mail-Adresse, an die die Vergabestelle die mit dem Angebot eingereichte Bürgschaft im PDF-Format zur Überprüfung der Echtheit und Wahrhaftigkeit senden kann, wie folgt lautet:</w:t>
      </w:r>
    </w:p>
    <w:p w14:paraId="2DFCB12F" w14:textId="7336F711" w:rsidR="00CA0EDA" w:rsidRPr="00C601EB" w:rsidRDefault="00CA0EDA" w:rsidP="00F05E39">
      <w:pPr>
        <w:pStyle w:val="sche30"/>
        <w:spacing w:before="0" w:after="0" w:line="360" w:lineRule="auto"/>
        <w:rPr>
          <w:rFonts w:ascii="Arial" w:hAnsi="Arial" w:cs="Arial"/>
          <w:bCs/>
          <w:caps/>
          <w:color w:val="000000"/>
          <w:sz w:val="18"/>
          <w:szCs w:val="18"/>
          <w:lang w:val="de-DE"/>
        </w:rPr>
      </w:pPr>
    </w:p>
    <w:tbl>
      <w:tblPr>
        <w:tblStyle w:val="TableGrid"/>
        <w:tblW w:w="9923"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125654" w:rsidRPr="006F0C3C" w14:paraId="2A7F1047" w14:textId="77777777" w:rsidTr="007B008F">
        <w:tc>
          <w:tcPr>
            <w:tcW w:w="9923" w:type="dxa"/>
            <w:tcBorders>
              <w:top w:val="single" w:sz="4" w:space="0" w:color="auto"/>
              <w:left w:val="single" w:sz="4" w:space="0" w:color="auto"/>
              <w:bottom w:val="single" w:sz="4" w:space="0" w:color="auto"/>
              <w:right w:val="single" w:sz="4" w:space="0" w:color="auto"/>
            </w:tcBorders>
            <w:shd w:val="clear" w:color="auto" w:fill="E7E6E6" w:themeFill="background2"/>
          </w:tcPr>
          <w:p w14:paraId="10E13370" w14:textId="65EB391A" w:rsidR="00125654" w:rsidRPr="00594CF8" w:rsidRDefault="00125654" w:rsidP="007B008F">
            <w:pPr>
              <w:pStyle w:val="sche3"/>
              <w:spacing w:before="120" w:line="480" w:lineRule="auto"/>
              <w:rPr>
                <w:b/>
                <w:sz w:val="18"/>
                <w:szCs w:val="18"/>
                <w:lang w:val="de-DE"/>
              </w:rPr>
            </w:pPr>
            <w:bookmarkStart w:id="1" w:name="_Hlk507423985"/>
            <w:r w:rsidRPr="0063268B">
              <w:rPr>
                <w:b/>
                <w:bCs/>
                <w:lang w:val="de-DE"/>
              </w:rPr>
              <w:t>Internetadresse oder zertifizierte E-Mail-Adresse</w:t>
            </w:r>
            <w:r w:rsidR="00EF4605" w:rsidRPr="0063268B">
              <w:rPr>
                <w:b/>
                <w:bCs/>
                <w:lang w:val="de-DE"/>
              </w:rPr>
              <w:t xml:space="preserve"> des Bürgen</w:t>
            </w:r>
            <w:r w:rsidRPr="0063268B">
              <w:rPr>
                <w:b/>
                <w:bCs/>
                <w:lang w:val="de-DE"/>
              </w:rPr>
              <w:t xml:space="preserve">: </w:t>
            </w:r>
            <w:r w:rsidRPr="0063268B">
              <w:rPr>
                <w:b/>
                <w:bCs/>
                <w:sz w:val="18"/>
                <w:szCs w:val="18"/>
                <w:lang w:val="it-IT"/>
              </w:rPr>
              <w:fldChar w:fldCharType="begin">
                <w:ffData>
                  <w:name w:val="Testo89"/>
                  <w:enabled/>
                  <w:calcOnExit w:val="0"/>
                  <w:textInput/>
                </w:ffData>
              </w:fldChar>
            </w:r>
            <w:r w:rsidRPr="0063268B">
              <w:rPr>
                <w:b/>
                <w:bCs/>
                <w:sz w:val="18"/>
                <w:szCs w:val="18"/>
                <w:lang w:val="de-DE"/>
              </w:rPr>
              <w:instrText xml:space="preserve"> FORMTEXT </w:instrText>
            </w:r>
            <w:r w:rsidRPr="0063268B">
              <w:rPr>
                <w:b/>
                <w:bCs/>
                <w:sz w:val="18"/>
                <w:szCs w:val="18"/>
                <w:lang w:val="it-IT"/>
              </w:rPr>
            </w:r>
            <w:r w:rsidRPr="0063268B">
              <w:rPr>
                <w:b/>
                <w:bCs/>
                <w:sz w:val="18"/>
                <w:szCs w:val="18"/>
                <w:lang w:val="it-IT"/>
              </w:rPr>
              <w:fldChar w:fldCharType="separate"/>
            </w:r>
            <w:r w:rsidRPr="0063268B">
              <w:rPr>
                <w:b/>
                <w:bCs/>
                <w:noProof/>
                <w:sz w:val="18"/>
                <w:szCs w:val="18"/>
                <w:lang w:val="it-IT"/>
              </w:rPr>
              <w:t> </w:t>
            </w:r>
            <w:r w:rsidRPr="0063268B">
              <w:rPr>
                <w:b/>
                <w:bCs/>
                <w:noProof/>
                <w:sz w:val="18"/>
                <w:szCs w:val="18"/>
                <w:lang w:val="it-IT"/>
              </w:rPr>
              <w:t> </w:t>
            </w:r>
            <w:r w:rsidRPr="0063268B">
              <w:rPr>
                <w:b/>
                <w:bCs/>
                <w:noProof/>
                <w:sz w:val="18"/>
                <w:szCs w:val="18"/>
                <w:lang w:val="it-IT"/>
              </w:rPr>
              <w:t> </w:t>
            </w:r>
            <w:r w:rsidRPr="0063268B">
              <w:rPr>
                <w:b/>
                <w:bCs/>
                <w:noProof/>
                <w:sz w:val="18"/>
                <w:szCs w:val="18"/>
                <w:lang w:val="it-IT"/>
              </w:rPr>
              <w:t> </w:t>
            </w:r>
            <w:r w:rsidRPr="0063268B">
              <w:rPr>
                <w:b/>
                <w:bCs/>
                <w:noProof/>
                <w:sz w:val="18"/>
                <w:szCs w:val="18"/>
                <w:lang w:val="it-IT"/>
              </w:rPr>
              <w:t> </w:t>
            </w:r>
            <w:r w:rsidRPr="0063268B">
              <w:rPr>
                <w:b/>
                <w:bCs/>
                <w:sz w:val="18"/>
                <w:szCs w:val="18"/>
                <w:lang w:val="it-IT"/>
              </w:rPr>
              <w:fldChar w:fldCharType="end"/>
            </w:r>
          </w:p>
        </w:tc>
      </w:tr>
      <w:bookmarkEnd w:id="1"/>
    </w:tbl>
    <w:p w14:paraId="1EB13F97" w14:textId="77777777" w:rsidR="00125654" w:rsidRPr="00B7489A" w:rsidRDefault="00125654" w:rsidP="00F05E39">
      <w:pPr>
        <w:pStyle w:val="sche30"/>
        <w:spacing w:before="0" w:after="0" w:line="360" w:lineRule="auto"/>
        <w:rPr>
          <w:rFonts w:ascii="Arial" w:hAnsi="Arial" w:cs="Arial"/>
          <w:bCs/>
          <w:caps/>
          <w:color w:val="000000"/>
          <w:sz w:val="18"/>
          <w:szCs w:val="18"/>
          <w:lang w:val="de-DE"/>
        </w:rPr>
      </w:pPr>
    </w:p>
    <w:p w14:paraId="52262B78" w14:textId="77777777" w:rsidR="00CA0EDA" w:rsidRPr="00B7489A" w:rsidRDefault="00CA0EDA" w:rsidP="00CA0EDA">
      <w:pPr>
        <w:pStyle w:val="sche3"/>
        <w:spacing w:line="360" w:lineRule="auto"/>
        <w:rPr>
          <w:b/>
          <w:sz w:val="18"/>
          <w:szCs w:val="18"/>
          <w:lang w:val="de-DE"/>
        </w:rPr>
      </w:pPr>
      <w:r w:rsidRPr="00B7489A">
        <w:rPr>
          <w:b/>
          <w:bCs/>
          <w:color w:val="000000"/>
          <w:sz w:val="18"/>
          <w:szCs w:val="18"/>
          <w:lang w:val="de-DE"/>
        </w:rPr>
        <w:t>- dass er</w:t>
      </w:r>
      <w:r w:rsidR="00FD7101" w:rsidRPr="00B7489A">
        <w:rPr>
          <w:b/>
          <w:bCs/>
          <w:color w:val="000000"/>
          <w:sz w:val="18"/>
          <w:szCs w:val="18"/>
          <w:lang w:val="de-DE"/>
        </w:rPr>
        <w:t>/sie</w:t>
      </w:r>
      <w:r w:rsidRPr="00B7489A">
        <w:rPr>
          <w:b/>
          <w:bCs/>
          <w:color w:val="000000"/>
          <w:sz w:val="18"/>
          <w:szCs w:val="18"/>
          <w:lang w:val="de-DE"/>
        </w:rPr>
        <w:t xml:space="preserve"> befugt ist, obgenanntes Unternehmen zu verpflichten und dieses Dokument und/oder weitere Dokumente betreffend das gegenständliche Verfahren zu unterzeichnen</w:t>
      </w:r>
      <w:r w:rsidRPr="00B7489A">
        <w:rPr>
          <w:b/>
          <w:sz w:val="18"/>
          <w:szCs w:val="18"/>
          <w:lang w:val="de-DE"/>
        </w:rPr>
        <w:t>,</w:t>
      </w:r>
    </w:p>
    <w:p w14:paraId="1D5E7ACE" w14:textId="77777777" w:rsidR="00CA0EDA" w:rsidRPr="00B7489A" w:rsidRDefault="00CA0EDA" w:rsidP="00CA0EDA">
      <w:pPr>
        <w:pStyle w:val="sche3"/>
        <w:spacing w:line="360" w:lineRule="auto"/>
        <w:rPr>
          <w:b/>
          <w:sz w:val="18"/>
          <w:szCs w:val="18"/>
          <w:lang w:val="de-DE"/>
        </w:rPr>
      </w:pPr>
    </w:p>
    <w:p w14:paraId="4C99ED01" w14:textId="77777777" w:rsidR="00CA0EDA" w:rsidRPr="00E32F80" w:rsidRDefault="00CA0EDA" w:rsidP="00CA0EDA">
      <w:pPr>
        <w:pStyle w:val="sche3"/>
        <w:spacing w:line="360" w:lineRule="auto"/>
        <w:rPr>
          <w:bCs/>
          <w:caps/>
          <w:color w:val="000000"/>
          <w:sz w:val="18"/>
          <w:szCs w:val="18"/>
          <w:lang w:val="de-DE"/>
        </w:rPr>
      </w:pPr>
      <w:r w:rsidRPr="00E32F80">
        <w:rPr>
          <w:sz w:val="18"/>
          <w:szCs w:val="18"/>
          <w:lang w:val="de-DE"/>
        </w:rPr>
        <w:t xml:space="preserve">- dass </w:t>
      </w:r>
      <w:r w:rsidR="00D23092" w:rsidRPr="00E32F80">
        <w:rPr>
          <w:sz w:val="18"/>
          <w:szCs w:val="18"/>
          <w:lang w:val="de-DE"/>
        </w:rPr>
        <w:t>es sich beim</w:t>
      </w:r>
      <w:r w:rsidRPr="00E32F80">
        <w:rPr>
          <w:sz w:val="18"/>
          <w:szCs w:val="18"/>
          <w:lang w:val="de-DE"/>
        </w:rPr>
        <w:t xml:space="preserve"> obgenannte</w:t>
      </w:r>
      <w:r w:rsidR="00D23092" w:rsidRPr="00E32F80">
        <w:rPr>
          <w:sz w:val="18"/>
          <w:szCs w:val="18"/>
          <w:lang w:val="de-DE"/>
        </w:rPr>
        <w:t>n</w:t>
      </w:r>
      <w:r w:rsidRPr="00E32F80">
        <w:rPr>
          <w:sz w:val="18"/>
          <w:szCs w:val="18"/>
          <w:lang w:val="de-DE"/>
        </w:rPr>
        <w:t xml:space="preserve"> Unternehmen</w:t>
      </w:r>
      <w:r w:rsidR="00D23092" w:rsidRPr="00E32F80">
        <w:rPr>
          <w:sz w:val="18"/>
          <w:szCs w:val="18"/>
          <w:lang w:val="de-DE"/>
        </w:rPr>
        <w:t xml:space="preserve"> um</w:t>
      </w:r>
      <w:r w:rsidRPr="00E32F80">
        <w:rPr>
          <w:sz w:val="18"/>
          <w:szCs w:val="18"/>
          <w:lang w:val="de-DE"/>
        </w:rPr>
        <w:t xml:space="preserve"> Folgendes </w:t>
      </w:r>
      <w:r w:rsidR="00D23092" w:rsidRPr="00E32F80">
        <w:rPr>
          <w:sz w:val="18"/>
          <w:szCs w:val="18"/>
          <w:lang w:val="de-DE"/>
        </w:rPr>
        <w:t>handelt</w:t>
      </w:r>
      <w:r w:rsidRPr="00E32F80">
        <w:rPr>
          <w:sz w:val="18"/>
          <w:szCs w:val="18"/>
          <w:lang w:val="de-DE"/>
        </w:rPr>
        <w:t xml:space="preserve">: </w:t>
      </w:r>
    </w:p>
    <w:p w14:paraId="482613BB" w14:textId="10940286" w:rsidR="00F05E39" w:rsidRPr="00E32F80" w:rsidRDefault="00F05E39" w:rsidP="00F05E39">
      <w:pPr>
        <w:spacing w:line="360" w:lineRule="auto"/>
        <w:ind w:left="426" w:hanging="426"/>
        <w:jc w:val="both"/>
        <w:rPr>
          <w:b/>
          <w:bCs/>
          <w:sz w:val="18"/>
          <w:szCs w:val="18"/>
          <w:lang w:val="de-DE"/>
        </w:rPr>
      </w:pPr>
      <w:r w:rsidRPr="00E32F80">
        <w:rPr>
          <w:sz w:val="18"/>
          <w:szCs w:val="18"/>
          <w:lang w:val="de-DE"/>
        </w:rPr>
        <w:fldChar w:fldCharType="begin">
          <w:ffData>
            <w:name w:val="Controllo1"/>
            <w:enabled/>
            <w:calcOnExit w:val="0"/>
            <w:checkBox>
              <w:sizeAuto/>
              <w:default w:val="0"/>
              <w:checked w:val="0"/>
            </w:checkBox>
          </w:ffData>
        </w:fldChar>
      </w:r>
      <w:r w:rsidRPr="00E32F80">
        <w:rPr>
          <w:sz w:val="18"/>
          <w:szCs w:val="18"/>
          <w:lang w:val="de-DE"/>
        </w:rPr>
        <w:instrText xml:space="preserve"> FORMCHECKBOX </w:instrText>
      </w:r>
      <w:r w:rsidRPr="00E32F80">
        <w:rPr>
          <w:sz w:val="18"/>
          <w:szCs w:val="18"/>
          <w:lang w:val="de-DE"/>
        </w:rPr>
      </w:r>
      <w:r w:rsidRPr="00E32F80">
        <w:rPr>
          <w:sz w:val="18"/>
          <w:szCs w:val="18"/>
          <w:lang w:val="de-DE"/>
        </w:rPr>
        <w:fldChar w:fldCharType="separate"/>
      </w:r>
      <w:r w:rsidRPr="00E32F80">
        <w:rPr>
          <w:sz w:val="18"/>
          <w:szCs w:val="18"/>
          <w:lang w:val="de-DE"/>
        </w:rPr>
        <w:fldChar w:fldCharType="end"/>
      </w:r>
      <w:r w:rsidRPr="00E32F80">
        <w:rPr>
          <w:sz w:val="18"/>
          <w:szCs w:val="18"/>
          <w:lang w:val="de-DE"/>
        </w:rPr>
        <w:tab/>
      </w:r>
      <w:r w:rsidR="00D23092" w:rsidRPr="00E32F80">
        <w:rPr>
          <w:sz w:val="18"/>
          <w:szCs w:val="18"/>
          <w:lang w:val="de-DE"/>
        </w:rPr>
        <w:t xml:space="preserve">um </w:t>
      </w:r>
      <w:r w:rsidRPr="00E32F80">
        <w:rPr>
          <w:b/>
          <w:sz w:val="18"/>
          <w:szCs w:val="18"/>
          <w:lang w:val="de-DE"/>
        </w:rPr>
        <w:t>ein</w:t>
      </w:r>
      <w:r w:rsidR="00D23092" w:rsidRPr="00E32F80">
        <w:rPr>
          <w:b/>
          <w:sz w:val="18"/>
          <w:szCs w:val="18"/>
          <w:lang w:val="de-DE"/>
        </w:rPr>
        <w:t>en</w:t>
      </w:r>
      <w:r w:rsidRPr="00E32F80">
        <w:rPr>
          <w:b/>
          <w:sz w:val="18"/>
          <w:szCs w:val="18"/>
          <w:lang w:val="de-DE"/>
        </w:rPr>
        <w:t xml:space="preserve"> Wirtschaftsteilnehmer</w:t>
      </w:r>
      <w:r w:rsidRPr="00E32F80">
        <w:rPr>
          <w:sz w:val="18"/>
          <w:szCs w:val="18"/>
          <w:lang w:val="de-DE"/>
        </w:rPr>
        <w:t xml:space="preserve"> </w:t>
      </w:r>
      <w:r w:rsidR="00CA0EDA" w:rsidRPr="00E32F80">
        <w:rPr>
          <w:sz w:val="18"/>
          <w:szCs w:val="18"/>
          <w:lang w:val="de-DE"/>
        </w:rPr>
        <w:t>gemäß</w:t>
      </w:r>
      <w:r w:rsidRPr="00E32F80">
        <w:rPr>
          <w:sz w:val="18"/>
          <w:szCs w:val="18"/>
          <w:lang w:val="de-DE"/>
        </w:rPr>
        <w:t xml:space="preserve"> Art. </w:t>
      </w:r>
      <w:r w:rsidR="00E259B6" w:rsidRPr="00E32F80">
        <w:rPr>
          <w:sz w:val="18"/>
          <w:szCs w:val="18"/>
          <w:lang w:val="de-DE"/>
        </w:rPr>
        <w:t>65</w:t>
      </w:r>
      <w:r w:rsidR="00452804" w:rsidRPr="00E32F80">
        <w:rPr>
          <w:sz w:val="18"/>
          <w:szCs w:val="18"/>
          <w:lang w:val="de-DE"/>
        </w:rPr>
        <w:t xml:space="preserve"> Abs</w:t>
      </w:r>
      <w:r w:rsidR="005B101D" w:rsidRPr="00E32F80">
        <w:rPr>
          <w:sz w:val="18"/>
          <w:szCs w:val="18"/>
          <w:lang w:val="de-DE"/>
        </w:rPr>
        <w:t>atz</w:t>
      </w:r>
      <w:r w:rsidR="00452804" w:rsidRPr="00E32F80">
        <w:rPr>
          <w:sz w:val="18"/>
          <w:szCs w:val="18"/>
          <w:lang w:val="de-DE"/>
        </w:rPr>
        <w:t xml:space="preserve"> 2 Buchst. a) </w:t>
      </w:r>
      <w:r w:rsidR="00FD7101" w:rsidRPr="00E32F80">
        <w:rPr>
          <w:sz w:val="18"/>
          <w:szCs w:val="18"/>
          <w:lang w:val="de-DE"/>
        </w:rPr>
        <w:t>(</w:t>
      </w:r>
      <w:r w:rsidRPr="00E32F80">
        <w:rPr>
          <w:sz w:val="18"/>
          <w:szCs w:val="18"/>
          <w:lang w:val="de-DE"/>
        </w:rPr>
        <w:t>Einzelunternehmen</w:t>
      </w:r>
      <w:r w:rsidR="00FD7101" w:rsidRPr="00E32F80">
        <w:rPr>
          <w:sz w:val="18"/>
          <w:szCs w:val="18"/>
          <w:lang w:val="de-DE"/>
        </w:rPr>
        <w:t>,</w:t>
      </w:r>
      <w:r w:rsidRPr="00E32F80">
        <w:rPr>
          <w:sz w:val="18"/>
          <w:szCs w:val="18"/>
          <w:lang w:val="de-DE"/>
        </w:rPr>
        <w:t xml:space="preserve"> </w:t>
      </w:r>
      <w:r w:rsidR="00FD7101" w:rsidRPr="00E32F80">
        <w:rPr>
          <w:sz w:val="18"/>
          <w:szCs w:val="18"/>
          <w:lang w:val="de-DE"/>
        </w:rPr>
        <w:t>auch</w:t>
      </w:r>
      <w:r w:rsidRPr="00E32F80">
        <w:rPr>
          <w:sz w:val="18"/>
          <w:szCs w:val="18"/>
          <w:lang w:val="de-DE"/>
        </w:rPr>
        <w:t xml:space="preserve"> Handwerk</w:t>
      </w:r>
      <w:r w:rsidR="00C15AAC" w:rsidRPr="00E32F80">
        <w:rPr>
          <w:sz w:val="18"/>
          <w:szCs w:val="18"/>
          <w:lang w:val="de-DE"/>
        </w:rPr>
        <w:t>er</w:t>
      </w:r>
      <w:r w:rsidR="00FD7101" w:rsidRPr="00E32F80">
        <w:rPr>
          <w:sz w:val="18"/>
          <w:szCs w:val="18"/>
          <w:lang w:val="de-DE"/>
        </w:rPr>
        <w:t>,</w:t>
      </w:r>
      <w:r w:rsidR="00CA0EDA" w:rsidRPr="00E32F80">
        <w:rPr>
          <w:sz w:val="18"/>
          <w:szCs w:val="18"/>
          <w:lang w:val="de-DE"/>
        </w:rPr>
        <w:t xml:space="preserve"> und Gesellschaften</w:t>
      </w:r>
      <w:r w:rsidR="00FD7101" w:rsidRPr="00E32F80">
        <w:rPr>
          <w:sz w:val="18"/>
          <w:szCs w:val="18"/>
          <w:lang w:val="de-DE"/>
        </w:rPr>
        <w:t>,</w:t>
      </w:r>
      <w:r w:rsidR="00CA0EDA" w:rsidRPr="00E32F80">
        <w:rPr>
          <w:sz w:val="18"/>
          <w:szCs w:val="18"/>
          <w:lang w:val="de-DE"/>
        </w:rPr>
        <w:t xml:space="preserve"> </w:t>
      </w:r>
      <w:r w:rsidR="00FD7101" w:rsidRPr="00E32F80">
        <w:rPr>
          <w:sz w:val="18"/>
          <w:szCs w:val="18"/>
          <w:lang w:val="de-DE"/>
        </w:rPr>
        <w:t>auch</w:t>
      </w:r>
      <w:r w:rsidRPr="00E32F80">
        <w:rPr>
          <w:sz w:val="18"/>
          <w:szCs w:val="18"/>
          <w:lang w:val="de-DE"/>
        </w:rPr>
        <w:t xml:space="preserve"> Genossenschaften</w:t>
      </w:r>
      <w:r w:rsidR="00FD7101" w:rsidRPr="00E32F80">
        <w:rPr>
          <w:sz w:val="18"/>
          <w:szCs w:val="18"/>
          <w:lang w:val="de-DE"/>
        </w:rPr>
        <w:t>)</w:t>
      </w:r>
      <w:r w:rsidR="00CA0EDA" w:rsidRPr="00E32F80">
        <w:rPr>
          <w:sz w:val="18"/>
          <w:szCs w:val="18"/>
          <w:lang w:val="de-DE"/>
        </w:rPr>
        <w:t>,</w:t>
      </w:r>
    </w:p>
    <w:bookmarkStart w:id="2" w:name="Controllo2"/>
    <w:bookmarkStart w:id="3" w:name="Controllo132"/>
    <w:p w14:paraId="77CFDB00" w14:textId="1931963D" w:rsidR="00F05E39" w:rsidRPr="00E32F80" w:rsidRDefault="00F05E39" w:rsidP="00F05E39">
      <w:pPr>
        <w:spacing w:line="360" w:lineRule="auto"/>
        <w:ind w:left="426" w:hanging="426"/>
        <w:jc w:val="both"/>
        <w:rPr>
          <w:sz w:val="18"/>
          <w:szCs w:val="18"/>
          <w:lang w:val="de-DE"/>
        </w:rPr>
      </w:pPr>
      <w:r w:rsidRPr="00E32F80">
        <w:rPr>
          <w:sz w:val="18"/>
          <w:szCs w:val="18"/>
          <w:lang w:val="de-DE"/>
        </w:rPr>
        <w:fldChar w:fldCharType="begin">
          <w:ffData>
            <w:name w:val="Controllo2"/>
            <w:enabled/>
            <w:calcOnExit w:val="0"/>
            <w:checkBox>
              <w:sizeAuto/>
              <w:default w:val="0"/>
              <w:checked w:val="0"/>
            </w:checkBox>
          </w:ffData>
        </w:fldChar>
      </w:r>
      <w:r w:rsidRPr="00E32F80">
        <w:rPr>
          <w:sz w:val="18"/>
          <w:szCs w:val="18"/>
          <w:lang w:val="de-DE"/>
        </w:rPr>
        <w:instrText xml:space="preserve"> FORMCHECKBOX </w:instrText>
      </w:r>
      <w:r w:rsidRPr="00E32F80">
        <w:rPr>
          <w:sz w:val="18"/>
          <w:szCs w:val="18"/>
          <w:lang w:val="de-DE"/>
        </w:rPr>
      </w:r>
      <w:r w:rsidRPr="00E32F80">
        <w:rPr>
          <w:sz w:val="18"/>
          <w:szCs w:val="18"/>
          <w:lang w:val="de-DE"/>
        </w:rPr>
        <w:fldChar w:fldCharType="separate"/>
      </w:r>
      <w:r w:rsidRPr="00E32F80">
        <w:rPr>
          <w:sz w:val="18"/>
          <w:szCs w:val="18"/>
          <w:lang w:val="de-DE"/>
        </w:rPr>
        <w:fldChar w:fldCharType="end"/>
      </w:r>
      <w:bookmarkEnd w:id="2"/>
      <w:r w:rsidRPr="00E32F80">
        <w:rPr>
          <w:sz w:val="18"/>
          <w:szCs w:val="18"/>
          <w:lang w:val="de-DE"/>
        </w:rPr>
        <w:tab/>
      </w:r>
      <w:r w:rsidR="00D23092" w:rsidRPr="00E32F80">
        <w:rPr>
          <w:sz w:val="18"/>
          <w:szCs w:val="18"/>
          <w:lang w:val="de-DE"/>
        </w:rPr>
        <w:t xml:space="preserve">um </w:t>
      </w:r>
      <w:r w:rsidRPr="00E32F80">
        <w:rPr>
          <w:b/>
          <w:sz w:val="18"/>
          <w:szCs w:val="18"/>
          <w:lang w:val="de-DE"/>
        </w:rPr>
        <w:t>ein Konsortium</w:t>
      </w:r>
      <w:r w:rsidRPr="00E32F80">
        <w:rPr>
          <w:sz w:val="18"/>
          <w:szCs w:val="18"/>
          <w:lang w:val="de-DE"/>
        </w:rPr>
        <w:t xml:space="preserve"> </w:t>
      </w:r>
      <w:r w:rsidR="00CA0EDA" w:rsidRPr="00E32F80">
        <w:rPr>
          <w:sz w:val="18"/>
          <w:szCs w:val="18"/>
          <w:lang w:val="de-DE"/>
        </w:rPr>
        <w:t>gemäß</w:t>
      </w:r>
      <w:r w:rsidRPr="00E32F80">
        <w:rPr>
          <w:sz w:val="18"/>
          <w:szCs w:val="18"/>
          <w:lang w:val="de-DE"/>
        </w:rPr>
        <w:t xml:space="preserve"> </w:t>
      </w:r>
      <w:r w:rsidR="00452804" w:rsidRPr="00E32F80">
        <w:rPr>
          <w:sz w:val="18"/>
          <w:szCs w:val="18"/>
          <w:lang w:val="de-DE"/>
        </w:rPr>
        <w:t>Art. 65 Abs</w:t>
      </w:r>
      <w:r w:rsidR="005B101D" w:rsidRPr="00E32F80">
        <w:rPr>
          <w:sz w:val="18"/>
          <w:szCs w:val="18"/>
          <w:lang w:val="de-DE"/>
        </w:rPr>
        <w:t>atz</w:t>
      </w:r>
      <w:r w:rsidR="00452804" w:rsidRPr="00E32F80">
        <w:rPr>
          <w:sz w:val="18"/>
          <w:szCs w:val="18"/>
          <w:lang w:val="de-DE"/>
        </w:rPr>
        <w:t xml:space="preserve"> 2 Buchst. </w:t>
      </w:r>
      <w:r w:rsidR="001853B1" w:rsidRPr="00E32F80">
        <w:rPr>
          <w:sz w:val="18"/>
          <w:szCs w:val="18"/>
          <w:lang w:val="de-DE"/>
        </w:rPr>
        <w:t>b</w:t>
      </w:r>
      <w:r w:rsidR="00452804" w:rsidRPr="00E32F80">
        <w:rPr>
          <w:sz w:val="18"/>
          <w:szCs w:val="18"/>
          <w:lang w:val="de-DE"/>
        </w:rPr>
        <w:t xml:space="preserve">) </w:t>
      </w:r>
      <w:r w:rsidR="006F4B23" w:rsidRPr="00E32F80">
        <w:rPr>
          <w:sz w:val="18"/>
          <w:szCs w:val="18"/>
          <w:lang w:val="de-DE"/>
        </w:rPr>
        <w:t>(</w:t>
      </w:r>
      <w:r w:rsidRPr="00E32F80">
        <w:rPr>
          <w:sz w:val="18"/>
          <w:szCs w:val="18"/>
          <w:lang w:val="de-DE"/>
        </w:rPr>
        <w:t>Konsortien</w:t>
      </w:r>
      <w:r w:rsidR="00966028" w:rsidRPr="00E32F80">
        <w:rPr>
          <w:sz w:val="18"/>
          <w:szCs w:val="18"/>
          <w:lang w:val="de-DE"/>
        </w:rPr>
        <w:t xml:space="preserve"> aus</w:t>
      </w:r>
      <w:r w:rsidR="00654CA0" w:rsidRPr="00E32F80">
        <w:rPr>
          <w:sz w:val="18"/>
          <w:szCs w:val="18"/>
          <w:lang w:val="de-DE"/>
        </w:rPr>
        <w:t xml:space="preserve"> </w:t>
      </w:r>
      <w:r w:rsidRPr="00E32F80">
        <w:rPr>
          <w:sz w:val="18"/>
          <w:szCs w:val="18"/>
          <w:lang w:val="de-DE"/>
        </w:rPr>
        <w:t xml:space="preserve">Genossenschaften für Produktion und Arbeit, </w:t>
      </w:r>
      <w:r w:rsidR="00C05624" w:rsidRPr="00E32F80">
        <w:rPr>
          <w:sz w:val="18"/>
          <w:szCs w:val="18"/>
          <w:lang w:val="de-DE"/>
        </w:rPr>
        <w:t>gegründet</w:t>
      </w:r>
      <w:r w:rsidR="00966028" w:rsidRPr="00E32F80">
        <w:rPr>
          <w:sz w:val="18"/>
          <w:szCs w:val="18"/>
          <w:lang w:val="de-DE"/>
        </w:rPr>
        <w:t xml:space="preserve"> gemäß</w:t>
      </w:r>
      <w:r w:rsidRPr="00E32F80">
        <w:rPr>
          <w:sz w:val="18"/>
          <w:szCs w:val="18"/>
          <w:lang w:val="de-DE"/>
        </w:rPr>
        <w:t xml:space="preserve"> Gesetz vom 25.</w:t>
      </w:r>
      <w:r w:rsidR="00C05624" w:rsidRPr="00E32F80">
        <w:rPr>
          <w:sz w:val="18"/>
          <w:szCs w:val="18"/>
          <w:lang w:val="de-DE"/>
        </w:rPr>
        <w:t>06.</w:t>
      </w:r>
      <w:r w:rsidRPr="00E32F80">
        <w:rPr>
          <w:sz w:val="18"/>
          <w:szCs w:val="18"/>
          <w:lang w:val="de-DE"/>
        </w:rPr>
        <w:t xml:space="preserve">1909 </w:t>
      </w:r>
      <w:r w:rsidR="00966028" w:rsidRPr="00E32F80">
        <w:rPr>
          <w:sz w:val="18"/>
          <w:szCs w:val="18"/>
          <w:lang w:val="de-DE"/>
        </w:rPr>
        <w:t xml:space="preserve">Nr. 422 </w:t>
      </w:r>
      <w:r w:rsidRPr="00E32F80">
        <w:rPr>
          <w:sz w:val="18"/>
          <w:szCs w:val="18"/>
          <w:lang w:val="de-DE"/>
        </w:rPr>
        <w:t xml:space="preserve">und </w:t>
      </w:r>
      <w:proofErr w:type="spellStart"/>
      <w:r w:rsidRPr="00E32F80">
        <w:rPr>
          <w:sz w:val="18"/>
          <w:szCs w:val="18"/>
          <w:lang w:val="de-DE"/>
        </w:rPr>
        <w:t>GvD</w:t>
      </w:r>
      <w:proofErr w:type="spellEnd"/>
      <w:r w:rsidRPr="00E32F80">
        <w:rPr>
          <w:sz w:val="18"/>
          <w:szCs w:val="18"/>
          <w:lang w:val="de-DE"/>
        </w:rPr>
        <w:t xml:space="preserve"> des </w:t>
      </w:r>
      <w:r w:rsidR="002838EF" w:rsidRPr="00E32F80">
        <w:rPr>
          <w:sz w:val="18"/>
          <w:szCs w:val="18"/>
          <w:lang w:val="de-DE"/>
        </w:rPr>
        <w:t>provisorischen</w:t>
      </w:r>
      <w:r w:rsidRPr="00E32F80">
        <w:rPr>
          <w:sz w:val="18"/>
          <w:szCs w:val="18"/>
          <w:lang w:val="de-DE"/>
        </w:rPr>
        <w:t xml:space="preserve"> Staatoberhaupts vom 14.</w:t>
      </w:r>
      <w:r w:rsidR="00C05624" w:rsidRPr="00E32F80">
        <w:rPr>
          <w:sz w:val="18"/>
          <w:szCs w:val="18"/>
          <w:lang w:val="de-DE"/>
        </w:rPr>
        <w:t>12.</w:t>
      </w:r>
      <w:r w:rsidRPr="00E32F80">
        <w:rPr>
          <w:sz w:val="18"/>
          <w:szCs w:val="18"/>
          <w:lang w:val="de-DE"/>
        </w:rPr>
        <w:t xml:space="preserve">1947 </w:t>
      </w:r>
      <w:r w:rsidR="00966028" w:rsidRPr="00E32F80">
        <w:rPr>
          <w:sz w:val="18"/>
          <w:szCs w:val="18"/>
          <w:lang w:val="de-DE"/>
        </w:rPr>
        <w:t>Nr. 1577</w:t>
      </w:r>
      <w:r w:rsidRPr="00E32F80">
        <w:rPr>
          <w:sz w:val="18"/>
          <w:szCs w:val="18"/>
          <w:lang w:val="de-DE"/>
        </w:rPr>
        <w:t xml:space="preserve">, </w:t>
      </w:r>
      <w:r w:rsidR="008C30F4" w:rsidRPr="00E32F80">
        <w:rPr>
          <w:sz w:val="18"/>
          <w:szCs w:val="18"/>
          <w:lang w:val="de-DE"/>
        </w:rPr>
        <w:t>und</w:t>
      </w:r>
      <w:r w:rsidRPr="00E32F80">
        <w:rPr>
          <w:sz w:val="18"/>
          <w:szCs w:val="18"/>
          <w:lang w:val="de-DE"/>
        </w:rPr>
        <w:t xml:space="preserve"> Konsortien </w:t>
      </w:r>
      <w:r w:rsidR="008C30F4" w:rsidRPr="00E32F80">
        <w:rPr>
          <w:sz w:val="18"/>
          <w:szCs w:val="18"/>
          <w:lang w:val="de-DE"/>
        </w:rPr>
        <w:t>aus</w:t>
      </w:r>
      <w:r w:rsidRPr="00E32F80">
        <w:rPr>
          <w:sz w:val="18"/>
          <w:szCs w:val="18"/>
          <w:lang w:val="de-DE"/>
        </w:rPr>
        <w:t xml:space="preserve"> Handwerksbetrieben gemäß Gesetz vom </w:t>
      </w:r>
      <w:r w:rsidR="00C05624" w:rsidRPr="00E32F80">
        <w:rPr>
          <w:sz w:val="18"/>
          <w:szCs w:val="18"/>
          <w:lang w:val="de-DE"/>
        </w:rPr>
        <w:t>0</w:t>
      </w:r>
      <w:r w:rsidRPr="00E32F80">
        <w:rPr>
          <w:sz w:val="18"/>
          <w:szCs w:val="18"/>
          <w:lang w:val="de-DE"/>
        </w:rPr>
        <w:t>8.</w:t>
      </w:r>
      <w:r w:rsidR="00C05624" w:rsidRPr="00E32F80">
        <w:rPr>
          <w:sz w:val="18"/>
          <w:szCs w:val="18"/>
          <w:lang w:val="de-DE"/>
        </w:rPr>
        <w:t>08.</w:t>
      </w:r>
      <w:r w:rsidRPr="00E32F80">
        <w:rPr>
          <w:sz w:val="18"/>
          <w:szCs w:val="18"/>
          <w:lang w:val="de-DE"/>
        </w:rPr>
        <w:t>1985</w:t>
      </w:r>
      <w:r w:rsidR="0062572A" w:rsidRPr="00E32F80">
        <w:rPr>
          <w:sz w:val="18"/>
          <w:szCs w:val="18"/>
          <w:lang w:val="de-DE"/>
        </w:rPr>
        <w:t xml:space="preserve"> Nr. 443</w:t>
      </w:r>
      <w:r w:rsidR="00442BBE" w:rsidRPr="00E32F80">
        <w:rPr>
          <w:sz w:val="18"/>
          <w:szCs w:val="18"/>
          <w:lang w:val="de-DE"/>
        </w:rPr>
        <w:t>)</w:t>
      </w:r>
      <w:r w:rsidR="0062572A" w:rsidRPr="00E32F80">
        <w:rPr>
          <w:sz w:val="18"/>
          <w:szCs w:val="18"/>
          <w:lang w:val="de-DE"/>
        </w:rPr>
        <w:t>,</w:t>
      </w:r>
    </w:p>
    <w:p w14:paraId="2443B059" w14:textId="1E5D678C" w:rsidR="00325480" w:rsidRPr="00E32F80" w:rsidRDefault="00325480" w:rsidP="00325480">
      <w:pPr>
        <w:spacing w:line="360" w:lineRule="auto"/>
        <w:ind w:left="426" w:hanging="426"/>
        <w:jc w:val="both"/>
        <w:rPr>
          <w:sz w:val="18"/>
          <w:szCs w:val="18"/>
          <w:lang w:val="de-DE"/>
        </w:rPr>
      </w:pPr>
      <w:r w:rsidRPr="00E32F80">
        <w:rPr>
          <w:sz w:val="18"/>
          <w:szCs w:val="18"/>
          <w:lang w:val="de-DE"/>
        </w:rPr>
        <w:fldChar w:fldCharType="begin">
          <w:ffData>
            <w:name w:val="Controllo3"/>
            <w:enabled/>
            <w:calcOnExit w:val="0"/>
            <w:checkBox>
              <w:sizeAuto/>
              <w:default w:val="0"/>
              <w:checked w:val="0"/>
            </w:checkBox>
          </w:ffData>
        </w:fldChar>
      </w:r>
      <w:r w:rsidRPr="00E32F80">
        <w:rPr>
          <w:sz w:val="18"/>
          <w:szCs w:val="18"/>
          <w:lang w:val="de-DE"/>
        </w:rPr>
        <w:instrText xml:space="preserve"> FORMCHECKBOX </w:instrText>
      </w:r>
      <w:r w:rsidRPr="00E32F80">
        <w:rPr>
          <w:sz w:val="18"/>
          <w:szCs w:val="18"/>
          <w:lang w:val="de-DE"/>
        </w:rPr>
      </w:r>
      <w:r w:rsidRPr="00E32F80">
        <w:rPr>
          <w:sz w:val="18"/>
          <w:szCs w:val="18"/>
          <w:lang w:val="de-DE"/>
        </w:rPr>
        <w:fldChar w:fldCharType="separate"/>
      </w:r>
      <w:r w:rsidRPr="00E32F80">
        <w:rPr>
          <w:sz w:val="18"/>
          <w:szCs w:val="18"/>
          <w:lang w:val="de-DE"/>
        </w:rPr>
        <w:fldChar w:fldCharType="end"/>
      </w:r>
      <w:r w:rsidRPr="00E32F80">
        <w:rPr>
          <w:sz w:val="18"/>
          <w:szCs w:val="18"/>
          <w:lang w:val="de-DE"/>
        </w:rPr>
        <w:tab/>
        <w:t xml:space="preserve">um </w:t>
      </w:r>
      <w:r w:rsidRPr="00E32F80">
        <w:rPr>
          <w:b/>
          <w:sz w:val="18"/>
          <w:szCs w:val="18"/>
          <w:lang w:val="de-DE"/>
        </w:rPr>
        <w:t>ein Konsortium</w:t>
      </w:r>
      <w:r w:rsidRPr="00E32F80">
        <w:rPr>
          <w:sz w:val="18"/>
          <w:szCs w:val="18"/>
          <w:lang w:val="de-DE"/>
        </w:rPr>
        <w:t xml:space="preserve"> gemäß Art. 65 Abs</w:t>
      </w:r>
      <w:r w:rsidR="000656EA" w:rsidRPr="00E32F80">
        <w:rPr>
          <w:sz w:val="18"/>
          <w:szCs w:val="18"/>
          <w:lang w:val="de-DE"/>
        </w:rPr>
        <w:t>atz</w:t>
      </w:r>
      <w:r w:rsidRPr="00E32F80">
        <w:rPr>
          <w:sz w:val="18"/>
          <w:szCs w:val="18"/>
          <w:lang w:val="de-DE"/>
        </w:rPr>
        <w:t xml:space="preserve"> 2 Buchst. </w:t>
      </w:r>
      <w:r w:rsidR="00653ABC" w:rsidRPr="00E32F80">
        <w:rPr>
          <w:sz w:val="18"/>
          <w:szCs w:val="18"/>
          <w:lang w:val="de-DE"/>
        </w:rPr>
        <w:t>c</w:t>
      </w:r>
      <w:r w:rsidRPr="00E32F80">
        <w:rPr>
          <w:sz w:val="18"/>
          <w:szCs w:val="18"/>
          <w:lang w:val="de-DE"/>
        </w:rPr>
        <w:t xml:space="preserve">) </w:t>
      </w:r>
      <w:r w:rsidR="00653ABC" w:rsidRPr="00E32F80">
        <w:rPr>
          <w:sz w:val="18"/>
          <w:szCs w:val="18"/>
          <w:lang w:val="de-DE"/>
        </w:rPr>
        <w:t>(</w:t>
      </w:r>
      <w:r w:rsidRPr="00E32F80">
        <w:rPr>
          <w:sz w:val="18"/>
          <w:szCs w:val="18"/>
          <w:lang w:val="de-DE"/>
        </w:rPr>
        <w:t>Konsortien</w:t>
      </w:r>
      <w:r w:rsidR="00653ABC" w:rsidRPr="00E32F80">
        <w:rPr>
          <w:sz w:val="18"/>
          <w:szCs w:val="18"/>
          <w:lang w:val="de-DE"/>
        </w:rPr>
        <w:t xml:space="preserve"> von Handwerksbetrieben gemäß Gesetz </w:t>
      </w:r>
      <w:r w:rsidR="00A524F8" w:rsidRPr="00E32F80">
        <w:rPr>
          <w:sz w:val="18"/>
          <w:szCs w:val="18"/>
          <w:lang w:val="de-DE"/>
        </w:rPr>
        <w:t xml:space="preserve">Nr. 443 </w:t>
      </w:r>
      <w:r w:rsidR="00653ABC" w:rsidRPr="00E32F80">
        <w:rPr>
          <w:sz w:val="18"/>
          <w:szCs w:val="18"/>
          <w:lang w:val="de-DE"/>
        </w:rPr>
        <w:t>vom 8. August 1985</w:t>
      </w:r>
      <w:r w:rsidR="004D6D87" w:rsidRPr="00E32F80">
        <w:rPr>
          <w:sz w:val="18"/>
          <w:szCs w:val="18"/>
          <w:lang w:val="de-DE"/>
        </w:rPr>
        <w:t>),</w:t>
      </w:r>
    </w:p>
    <w:bookmarkStart w:id="4" w:name="Controllo3"/>
    <w:p w14:paraId="7C1188AE" w14:textId="005A20FB" w:rsidR="00F05E39" w:rsidRPr="00E32F80" w:rsidRDefault="00F05E39" w:rsidP="00F05E39">
      <w:pPr>
        <w:spacing w:line="360" w:lineRule="auto"/>
        <w:ind w:left="426" w:hanging="426"/>
        <w:jc w:val="both"/>
        <w:rPr>
          <w:sz w:val="18"/>
          <w:szCs w:val="18"/>
          <w:lang w:val="de-DE"/>
        </w:rPr>
      </w:pPr>
      <w:r w:rsidRPr="00E32F80">
        <w:rPr>
          <w:sz w:val="18"/>
          <w:szCs w:val="18"/>
          <w:lang w:val="de-DE"/>
        </w:rPr>
        <w:fldChar w:fldCharType="begin">
          <w:ffData>
            <w:name w:val="Controllo3"/>
            <w:enabled/>
            <w:calcOnExit w:val="0"/>
            <w:checkBox>
              <w:sizeAuto/>
              <w:default w:val="0"/>
              <w:checked w:val="0"/>
            </w:checkBox>
          </w:ffData>
        </w:fldChar>
      </w:r>
      <w:r w:rsidRPr="00E32F80">
        <w:rPr>
          <w:sz w:val="18"/>
          <w:szCs w:val="18"/>
          <w:lang w:val="de-DE"/>
        </w:rPr>
        <w:instrText xml:space="preserve"> FORMCHECKBOX </w:instrText>
      </w:r>
      <w:r w:rsidRPr="00E32F80">
        <w:rPr>
          <w:sz w:val="18"/>
          <w:szCs w:val="18"/>
          <w:lang w:val="de-DE"/>
        </w:rPr>
      </w:r>
      <w:r w:rsidRPr="00E32F80">
        <w:rPr>
          <w:sz w:val="18"/>
          <w:szCs w:val="18"/>
          <w:lang w:val="de-DE"/>
        </w:rPr>
        <w:fldChar w:fldCharType="separate"/>
      </w:r>
      <w:r w:rsidRPr="00E32F80">
        <w:rPr>
          <w:sz w:val="18"/>
          <w:szCs w:val="18"/>
          <w:lang w:val="de-DE"/>
        </w:rPr>
        <w:fldChar w:fldCharType="end"/>
      </w:r>
      <w:bookmarkEnd w:id="4"/>
      <w:r w:rsidRPr="00E32F80">
        <w:rPr>
          <w:sz w:val="18"/>
          <w:szCs w:val="18"/>
          <w:lang w:val="de-DE"/>
        </w:rPr>
        <w:tab/>
      </w:r>
      <w:r w:rsidR="00D23092" w:rsidRPr="00E32F80">
        <w:rPr>
          <w:sz w:val="18"/>
          <w:szCs w:val="18"/>
          <w:lang w:val="de-DE"/>
        </w:rPr>
        <w:t xml:space="preserve">um </w:t>
      </w:r>
      <w:r w:rsidRPr="00E32F80">
        <w:rPr>
          <w:b/>
          <w:sz w:val="18"/>
          <w:szCs w:val="18"/>
          <w:lang w:val="de-DE"/>
        </w:rPr>
        <w:t>ein Konsortium</w:t>
      </w:r>
      <w:r w:rsidRPr="00E32F80">
        <w:rPr>
          <w:sz w:val="18"/>
          <w:szCs w:val="18"/>
          <w:lang w:val="de-DE"/>
        </w:rPr>
        <w:t xml:space="preserve"> </w:t>
      </w:r>
      <w:r w:rsidR="00CA0EDA" w:rsidRPr="00E32F80">
        <w:rPr>
          <w:sz w:val="18"/>
          <w:szCs w:val="18"/>
          <w:lang w:val="de-DE"/>
        </w:rPr>
        <w:t>gemäß</w:t>
      </w:r>
      <w:r w:rsidRPr="00E32F80">
        <w:rPr>
          <w:sz w:val="18"/>
          <w:szCs w:val="18"/>
          <w:lang w:val="de-DE"/>
        </w:rPr>
        <w:t xml:space="preserve"> Art. </w:t>
      </w:r>
      <w:r w:rsidR="00452804" w:rsidRPr="00E32F80">
        <w:rPr>
          <w:sz w:val="18"/>
          <w:szCs w:val="18"/>
          <w:lang w:val="de-DE"/>
        </w:rPr>
        <w:t>65</w:t>
      </w:r>
      <w:r w:rsidR="00892D12" w:rsidRPr="00E32F80">
        <w:rPr>
          <w:sz w:val="18"/>
          <w:szCs w:val="18"/>
          <w:lang w:val="de-DE"/>
        </w:rPr>
        <w:t xml:space="preserve"> Abs</w:t>
      </w:r>
      <w:r w:rsidR="00AD19FD" w:rsidRPr="00E32F80">
        <w:rPr>
          <w:sz w:val="18"/>
          <w:szCs w:val="18"/>
          <w:lang w:val="de-DE"/>
        </w:rPr>
        <w:t>atz</w:t>
      </w:r>
      <w:r w:rsidR="00892D12" w:rsidRPr="00E32F80">
        <w:rPr>
          <w:sz w:val="18"/>
          <w:szCs w:val="18"/>
          <w:lang w:val="de-DE"/>
        </w:rPr>
        <w:t xml:space="preserve"> 2 Buchst. </w:t>
      </w:r>
      <w:r w:rsidR="004D6D87" w:rsidRPr="00E32F80">
        <w:rPr>
          <w:sz w:val="18"/>
          <w:szCs w:val="18"/>
          <w:lang w:val="de-DE"/>
        </w:rPr>
        <w:t>d</w:t>
      </w:r>
      <w:r w:rsidR="00892D12" w:rsidRPr="00E32F80">
        <w:rPr>
          <w:sz w:val="18"/>
          <w:szCs w:val="18"/>
          <w:lang w:val="de-DE"/>
        </w:rPr>
        <w:t xml:space="preserve">) </w:t>
      </w:r>
      <w:r w:rsidR="00FE2A98" w:rsidRPr="00E32F80">
        <w:rPr>
          <w:sz w:val="18"/>
          <w:szCs w:val="18"/>
          <w:lang w:val="de-DE"/>
        </w:rPr>
        <w:t>(</w:t>
      </w:r>
      <w:r w:rsidRPr="00E32F80">
        <w:rPr>
          <w:sz w:val="18"/>
          <w:szCs w:val="18"/>
          <w:lang w:val="de-DE"/>
        </w:rPr>
        <w:t>ständige Konsortien</w:t>
      </w:r>
      <w:r w:rsidR="00FE2A98" w:rsidRPr="00E32F80">
        <w:rPr>
          <w:sz w:val="18"/>
          <w:szCs w:val="18"/>
          <w:lang w:val="de-DE"/>
        </w:rPr>
        <w:t>,</w:t>
      </w:r>
      <w:r w:rsidR="001B465F" w:rsidRPr="00E32F80">
        <w:rPr>
          <w:sz w:val="18"/>
          <w:szCs w:val="18"/>
          <w:lang w:val="de-DE"/>
        </w:rPr>
        <w:t xml:space="preserve"> </w:t>
      </w:r>
      <w:r w:rsidR="00FE2A98" w:rsidRPr="00E32F80">
        <w:rPr>
          <w:sz w:val="18"/>
          <w:szCs w:val="18"/>
          <w:lang w:val="de-DE"/>
        </w:rPr>
        <w:t>gebildet auch in Form von Konsortialgesellschaften gemäß Art. 2615/</w:t>
      </w:r>
      <w:proofErr w:type="spellStart"/>
      <w:r w:rsidR="00FE2A98" w:rsidRPr="00E32F80">
        <w:rPr>
          <w:sz w:val="18"/>
          <w:szCs w:val="18"/>
          <w:lang w:val="de-DE"/>
        </w:rPr>
        <w:t>ter</w:t>
      </w:r>
      <w:proofErr w:type="spellEnd"/>
      <w:r w:rsidR="00FE2A98" w:rsidRPr="00E32F80">
        <w:rPr>
          <w:sz w:val="18"/>
          <w:szCs w:val="18"/>
          <w:lang w:val="de-DE"/>
        </w:rPr>
        <w:t xml:space="preserve"> ZGB, </w:t>
      </w:r>
      <w:r w:rsidR="001B465F" w:rsidRPr="00E32F80">
        <w:rPr>
          <w:sz w:val="18"/>
          <w:szCs w:val="18"/>
          <w:lang w:val="de-DE"/>
        </w:rPr>
        <w:t>aus Einzelunternehmen</w:t>
      </w:r>
      <w:r w:rsidR="00FE2A98" w:rsidRPr="00E32F80">
        <w:rPr>
          <w:sz w:val="18"/>
          <w:szCs w:val="18"/>
          <w:lang w:val="de-DE"/>
        </w:rPr>
        <w:t>, auch Handwerkern</w:t>
      </w:r>
      <w:r w:rsidR="001B465F" w:rsidRPr="00E32F80">
        <w:rPr>
          <w:sz w:val="18"/>
          <w:szCs w:val="18"/>
          <w:lang w:val="de-DE"/>
        </w:rPr>
        <w:t>, Handelsgesellschaften, Produktions- und Arbeitsgenossenschaften</w:t>
      </w:r>
      <w:r w:rsidR="00442BBE" w:rsidRPr="00E32F80">
        <w:rPr>
          <w:sz w:val="18"/>
          <w:szCs w:val="18"/>
          <w:lang w:val="de-DE"/>
        </w:rPr>
        <w:t>)</w:t>
      </w:r>
      <w:r w:rsidR="00B10933" w:rsidRPr="00E32F80">
        <w:rPr>
          <w:sz w:val="18"/>
          <w:szCs w:val="18"/>
          <w:lang w:val="de-DE"/>
        </w:rPr>
        <w:t>,</w:t>
      </w:r>
    </w:p>
    <w:p w14:paraId="47B57AD0" w14:textId="1CAFFCBA" w:rsidR="00F05E39" w:rsidRPr="00E32F80" w:rsidRDefault="00F05E39" w:rsidP="00F05E39">
      <w:pPr>
        <w:spacing w:line="360" w:lineRule="auto"/>
        <w:ind w:left="426" w:hanging="426"/>
        <w:jc w:val="both"/>
        <w:rPr>
          <w:sz w:val="18"/>
          <w:szCs w:val="18"/>
          <w:lang w:val="de-DE"/>
        </w:rPr>
      </w:pPr>
      <w:r w:rsidRPr="00E32F80">
        <w:rPr>
          <w:sz w:val="18"/>
          <w:szCs w:val="18"/>
          <w:lang w:val="de-DE"/>
        </w:rPr>
        <w:fldChar w:fldCharType="begin">
          <w:ffData>
            <w:name w:val="Controllo132"/>
            <w:enabled/>
            <w:calcOnExit w:val="0"/>
            <w:checkBox>
              <w:sizeAuto/>
              <w:default w:val="0"/>
            </w:checkBox>
          </w:ffData>
        </w:fldChar>
      </w:r>
      <w:r w:rsidRPr="00E32F80">
        <w:rPr>
          <w:sz w:val="18"/>
          <w:szCs w:val="18"/>
          <w:lang w:val="de-DE"/>
        </w:rPr>
        <w:instrText xml:space="preserve"> FORMCHECKBOX </w:instrText>
      </w:r>
      <w:r w:rsidRPr="00E32F80">
        <w:rPr>
          <w:sz w:val="18"/>
          <w:szCs w:val="18"/>
          <w:lang w:val="de-DE"/>
        </w:rPr>
      </w:r>
      <w:r w:rsidRPr="00E32F80">
        <w:rPr>
          <w:sz w:val="18"/>
          <w:szCs w:val="18"/>
          <w:lang w:val="de-DE"/>
        </w:rPr>
        <w:fldChar w:fldCharType="separate"/>
      </w:r>
      <w:r w:rsidRPr="00E32F80">
        <w:rPr>
          <w:sz w:val="18"/>
          <w:szCs w:val="18"/>
          <w:lang w:val="de-DE"/>
        </w:rPr>
        <w:fldChar w:fldCharType="end"/>
      </w:r>
      <w:bookmarkEnd w:id="3"/>
      <w:r w:rsidRPr="00E32F80">
        <w:rPr>
          <w:sz w:val="18"/>
          <w:szCs w:val="18"/>
          <w:lang w:val="de-DE"/>
        </w:rPr>
        <w:tab/>
      </w:r>
      <w:r w:rsidR="00D23092" w:rsidRPr="00E32F80">
        <w:rPr>
          <w:sz w:val="18"/>
          <w:szCs w:val="18"/>
          <w:lang w:val="de-DE"/>
        </w:rPr>
        <w:t xml:space="preserve">um </w:t>
      </w:r>
      <w:r w:rsidRPr="00E32F80">
        <w:rPr>
          <w:b/>
          <w:sz w:val="18"/>
          <w:szCs w:val="18"/>
          <w:lang w:val="de-DE"/>
        </w:rPr>
        <w:t>eine</w:t>
      </w:r>
      <w:r w:rsidR="00D23092" w:rsidRPr="00E32F80">
        <w:rPr>
          <w:b/>
          <w:sz w:val="18"/>
          <w:szCs w:val="18"/>
          <w:lang w:val="de-DE"/>
        </w:rPr>
        <w:t>n</w:t>
      </w:r>
      <w:r w:rsidRPr="00E32F80">
        <w:rPr>
          <w:b/>
          <w:sz w:val="18"/>
          <w:szCs w:val="18"/>
          <w:lang w:val="de-DE"/>
        </w:rPr>
        <w:t xml:space="preserve"> Wirtschaftsteilnehmer</w:t>
      </w:r>
      <w:r w:rsidRPr="00E32F80">
        <w:rPr>
          <w:sz w:val="18"/>
          <w:szCs w:val="18"/>
          <w:lang w:val="de-DE"/>
        </w:rPr>
        <w:t xml:space="preserve"> </w:t>
      </w:r>
      <w:r w:rsidR="00CA0EDA" w:rsidRPr="00E32F80">
        <w:rPr>
          <w:sz w:val="18"/>
          <w:szCs w:val="18"/>
          <w:lang w:val="de-DE"/>
        </w:rPr>
        <w:t>gemäß</w:t>
      </w:r>
      <w:r w:rsidRPr="00E32F80">
        <w:rPr>
          <w:sz w:val="18"/>
          <w:szCs w:val="18"/>
          <w:lang w:val="de-DE"/>
        </w:rPr>
        <w:t xml:space="preserve"> Art. </w:t>
      </w:r>
      <w:r w:rsidR="00322337" w:rsidRPr="00E32F80">
        <w:rPr>
          <w:sz w:val="18"/>
          <w:szCs w:val="18"/>
          <w:lang w:val="de-DE"/>
        </w:rPr>
        <w:t>65 Abs</w:t>
      </w:r>
      <w:r w:rsidR="00AD19FD" w:rsidRPr="00E32F80">
        <w:rPr>
          <w:sz w:val="18"/>
          <w:szCs w:val="18"/>
          <w:lang w:val="de-DE"/>
        </w:rPr>
        <w:t>atz</w:t>
      </w:r>
      <w:r w:rsidR="00322337" w:rsidRPr="00E32F80">
        <w:rPr>
          <w:sz w:val="18"/>
          <w:szCs w:val="18"/>
          <w:lang w:val="de-DE"/>
        </w:rPr>
        <w:t xml:space="preserve"> 1 </w:t>
      </w:r>
      <w:r w:rsidR="00442BBE" w:rsidRPr="00E32F80">
        <w:rPr>
          <w:sz w:val="18"/>
          <w:szCs w:val="18"/>
          <w:lang w:val="de-DE"/>
        </w:rPr>
        <w:t>(</w:t>
      </w:r>
      <w:r w:rsidRPr="00E32F80">
        <w:rPr>
          <w:sz w:val="18"/>
          <w:szCs w:val="18"/>
          <w:lang w:val="de-DE"/>
        </w:rPr>
        <w:t>Wirtschaftsteilnehmer</w:t>
      </w:r>
      <w:r w:rsidR="00F23CC0" w:rsidRPr="00E32F80">
        <w:rPr>
          <w:sz w:val="18"/>
          <w:szCs w:val="18"/>
          <w:lang w:val="de-DE"/>
        </w:rPr>
        <w:t xml:space="preserve"> mit Niederlassung in anderen Mitgliedsstaaten</w:t>
      </w:r>
      <w:r w:rsidRPr="00E32F80">
        <w:rPr>
          <w:sz w:val="18"/>
          <w:szCs w:val="18"/>
          <w:lang w:val="de-DE"/>
        </w:rPr>
        <w:t xml:space="preserve">, </w:t>
      </w:r>
      <w:r w:rsidR="001B465F" w:rsidRPr="00E32F80">
        <w:rPr>
          <w:sz w:val="18"/>
          <w:szCs w:val="18"/>
          <w:lang w:val="de-DE"/>
        </w:rPr>
        <w:t>gebildet gemäß dort</w:t>
      </w:r>
      <w:r w:rsidRPr="00E32F80">
        <w:rPr>
          <w:sz w:val="18"/>
          <w:szCs w:val="18"/>
          <w:lang w:val="de-DE"/>
        </w:rPr>
        <w:t xml:space="preserve"> geltenden </w:t>
      </w:r>
      <w:r w:rsidR="001B465F" w:rsidRPr="00E32F80">
        <w:rPr>
          <w:sz w:val="18"/>
          <w:szCs w:val="18"/>
          <w:lang w:val="de-DE"/>
        </w:rPr>
        <w:t>Rechtsvorschriften</w:t>
      </w:r>
      <w:r w:rsidR="00442BBE" w:rsidRPr="00E32F80">
        <w:rPr>
          <w:sz w:val="18"/>
          <w:szCs w:val="18"/>
          <w:lang w:val="de-DE"/>
        </w:rPr>
        <w:t>)</w:t>
      </w:r>
      <w:r w:rsidR="001B465F" w:rsidRPr="00E32F80">
        <w:rPr>
          <w:sz w:val="18"/>
          <w:szCs w:val="18"/>
          <w:lang w:val="de-DE"/>
        </w:rPr>
        <w:t>.</w:t>
      </w:r>
    </w:p>
    <w:p w14:paraId="1835644B" w14:textId="77777777" w:rsidR="00F05E39" w:rsidRPr="00E32F80" w:rsidRDefault="00F05E39" w:rsidP="00F05E39">
      <w:pPr>
        <w:pStyle w:val="sche3"/>
        <w:spacing w:line="360" w:lineRule="auto"/>
        <w:rPr>
          <w:b/>
          <w:sz w:val="18"/>
          <w:szCs w:val="18"/>
          <w:lang w:val="de-DE"/>
        </w:rPr>
      </w:pPr>
      <w:bookmarkStart w:id="5" w:name="_Hlk527364014"/>
    </w:p>
    <w:p w14:paraId="535545D8" w14:textId="6A7456D9" w:rsidR="005D11BE" w:rsidRPr="00B7489A" w:rsidRDefault="005D11BE" w:rsidP="00F05E39">
      <w:pPr>
        <w:pStyle w:val="NormalWeb"/>
        <w:spacing w:before="0" w:beforeAutospacing="0" w:after="0" w:line="360" w:lineRule="auto"/>
        <w:jc w:val="both"/>
        <w:rPr>
          <w:rFonts w:ascii="Arial" w:hAnsi="Arial" w:cs="Arial"/>
          <w:sz w:val="18"/>
          <w:szCs w:val="18"/>
          <w:lang w:val="de-DE"/>
        </w:rPr>
      </w:pPr>
      <w:r w:rsidRPr="0063268B">
        <w:rPr>
          <w:rFonts w:ascii="Arial" w:hAnsi="Arial" w:cs="Arial"/>
          <w:sz w:val="18"/>
          <w:szCs w:val="18"/>
          <w:lang w:val="de-DE"/>
        </w:rPr>
        <w:t xml:space="preserve">Im Falle </w:t>
      </w:r>
      <w:r w:rsidR="00265787" w:rsidRPr="0063268B">
        <w:rPr>
          <w:rFonts w:ascii="Arial" w:hAnsi="Arial" w:cs="Arial"/>
          <w:sz w:val="18"/>
          <w:szCs w:val="18"/>
          <w:lang w:val="de-DE"/>
        </w:rPr>
        <w:t xml:space="preserve">eines Konsortiums gemäß </w:t>
      </w:r>
      <w:r w:rsidR="00265787" w:rsidRPr="0063268B">
        <w:rPr>
          <w:rFonts w:ascii="Arial" w:hAnsi="Arial" w:cs="Arial"/>
          <w:b/>
          <w:bCs/>
          <w:sz w:val="18"/>
          <w:szCs w:val="18"/>
          <w:lang w:val="de-DE"/>
        </w:rPr>
        <w:t>Art. 65</w:t>
      </w:r>
      <w:r w:rsidR="00800FBF" w:rsidRPr="0063268B">
        <w:rPr>
          <w:rFonts w:ascii="Arial" w:hAnsi="Arial" w:cs="Arial"/>
          <w:b/>
          <w:bCs/>
          <w:sz w:val="18"/>
          <w:szCs w:val="18"/>
          <w:lang w:val="de-DE"/>
        </w:rPr>
        <w:t>,</w:t>
      </w:r>
      <w:r w:rsidR="00FF55BB" w:rsidRPr="0063268B">
        <w:rPr>
          <w:rFonts w:ascii="Arial" w:hAnsi="Arial" w:cs="Arial"/>
          <w:b/>
          <w:bCs/>
          <w:sz w:val="18"/>
          <w:szCs w:val="18"/>
          <w:lang w:val="de-DE"/>
        </w:rPr>
        <w:t xml:space="preserve"> </w:t>
      </w:r>
      <w:r w:rsidR="00800FBF" w:rsidRPr="0063268B">
        <w:rPr>
          <w:rFonts w:ascii="Arial" w:hAnsi="Arial" w:cs="Arial"/>
          <w:b/>
          <w:bCs/>
          <w:sz w:val="18"/>
          <w:szCs w:val="18"/>
          <w:lang w:val="de-DE"/>
        </w:rPr>
        <w:t xml:space="preserve">Absatz 2 </w:t>
      </w:r>
      <w:r w:rsidR="00FF55BB" w:rsidRPr="0063268B">
        <w:rPr>
          <w:rFonts w:ascii="Arial" w:hAnsi="Arial" w:cs="Arial"/>
          <w:b/>
          <w:bCs/>
          <w:sz w:val="18"/>
          <w:szCs w:val="18"/>
          <w:lang w:val="de-DE"/>
        </w:rPr>
        <w:t>Buchst.</w:t>
      </w:r>
      <w:r w:rsidR="00EF4605" w:rsidRPr="0063268B">
        <w:rPr>
          <w:rFonts w:ascii="Arial" w:hAnsi="Arial" w:cs="Arial"/>
          <w:b/>
          <w:bCs/>
          <w:sz w:val="18"/>
          <w:szCs w:val="18"/>
          <w:lang w:val="de-DE"/>
        </w:rPr>
        <w:t xml:space="preserve"> b), c) und</w:t>
      </w:r>
      <w:r w:rsidR="00FF55BB" w:rsidRPr="0063268B">
        <w:rPr>
          <w:rFonts w:ascii="Arial" w:hAnsi="Arial" w:cs="Arial"/>
          <w:b/>
          <w:bCs/>
          <w:sz w:val="18"/>
          <w:szCs w:val="18"/>
          <w:lang w:val="de-DE"/>
        </w:rPr>
        <w:t xml:space="preserve"> d)</w:t>
      </w:r>
      <w:r w:rsidR="00EA1613" w:rsidRPr="0063268B">
        <w:rPr>
          <w:rFonts w:ascii="Arial" w:hAnsi="Arial" w:cs="Arial"/>
          <w:b/>
          <w:bCs/>
          <w:sz w:val="18"/>
          <w:szCs w:val="18"/>
          <w:lang w:val="de-DE"/>
        </w:rPr>
        <w:t xml:space="preserve"> </w:t>
      </w:r>
      <w:r w:rsidRPr="0063268B">
        <w:rPr>
          <w:rFonts w:ascii="Arial" w:hAnsi="Arial" w:cs="Arial"/>
          <w:sz w:val="18"/>
          <w:szCs w:val="18"/>
          <w:lang w:val="de-DE"/>
        </w:rPr>
        <w:t>nimmt das Konsortium</w:t>
      </w:r>
      <w:r w:rsidR="007273A4" w:rsidRPr="0063268B">
        <w:rPr>
          <w:rFonts w:ascii="Arial" w:hAnsi="Arial" w:cs="Arial"/>
          <w:sz w:val="18"/>
          <w:szCs w:val="18"/>
          <w:lang w:val="de-DE"/>
        </w:rPr>
        <w:t xml:space="preserve"> </w:t>
      </w:r>
      <w:r w:rsidRPr="0063268B">
        <w:rPr>
          <w:rFonts w:ascii="Arial" w:hAnsi="Arial" w:cs="Arial"/>
          <w:sz w:val="18"/>
          <w:szCs w:val="18"/>
          <w:lang w:val="de-DE" w:eastAsia="ar-SA"/>
        </w:rPr>
        <w:fldChar w:fldCharType="begin">
          <w:ffData>
            <w:name w:val="Testo18"/>
            <w:enabled/>
            <w:calcOnExit w:val="0"/>
            <w:textInput/>
          </w:ffData>
        </w:fldChar>
      </w:r>
      <w:r w:rsidRPr="0063268B">
        <w:rPr>
          <w:rFonts w:ascii="Arial" w:hAnsi="Arial" w:cs="Arial"/>
          <w:sz w:val="18"/>
          <w:szCs w:val="18"/>
          <w:lang w:val="de-DE" w:eastAsia="ar-SA"/>
        </w:rPr>
        <w:instrText xml:space="preserve"> FORMTEXT </w:instrText>
      </w:r>
      <w:r w:rsidRPr="0063268B">
        <w:rPr>
          <w:rFonts w:ascii="Arial" w:hAnsi="Arial" w:cs="Arial"/>
          <w:sz w:val="18"/>
          <w:szCs w:val="18"/>
          <w:lang w:val="de-DE" w:eastAsia="ar-SA"/>
        </w:rPr>
      </w:r>
      <w:r w:rsidRPr="0063268B">
        <w:rPr>
          <w:rFonts w:ascii="Arial" w:hAnsi="Arial" w:cs="Arial"/>
          <w:sz w:val="18"/>
          <w:szCs w:val="18"/>
          <w:lang w:val="de-DE" w:eastAsia="ar-SA"/>
        </w:rPr>
        <w:fldChar w:fldCharType="separate"/>
      </w:r>
      <w:r w:rsidRPr="0063268B">
        <w:rPr>
          <w:rFonts w:ascii="Arial" w:hAnsi="Arial" w:cs="Arial"/>
          <w:sz w:val="18"/>
          <w:szCs w:val="18"/>
          <w:lang w:val="de-DE" w:eastAsia="ar-SA"/>
        </w:rPr>
        <w:t> </w:t>
      </w:r>
      <w:r w:rsidRPr="0063268B">
        <w:rPr>
          <w:rFonts w:ascii="Arial" w:hAnsi="Arial" w:cs="Arial"/>
          <w:sz w:val="18"/>
          <w:szCs w:val="18"/>
          <w:lang w:val="de-DE" w:eastAsia="ar-SA"/>
        </w:rPr>
        <w:t> </w:t>
      </w:r>
      <w:r w:rsidRPr="0063268B">
        <w:rPr>
          <w:rFonts w:ascii="Arial" w:hAnsi="Arial" w:cs="Arial"/>
          <w:sz w:val="18"/>
          <w:szCs w:val="18"/>
          <w:lang w:val="de-DE" w:eastAsia="ar-SA"/>
        </w:rPr>
        <w:t> </w:t>
      </w:r>
      <w:r w:rsidRPr="0063268B">
        <w:rPr>
          <w:rFonts w:ascii="Arial" w:hAnsi="Arial" w:cs="Arial"/>
          <w:sz w:val="18"/>
          <w:szCs w:val="18"/>
          <w:lang w:val="de-DE" w:eastAsia="ar-SA"/>
        </w:rPr>
        <w:t> </w:t>
      </w:r>
      <w:r w:rsidRPr="0063268B">
        <w:rPr>
          <w:rFonts w:ascii="Arial" w:hAnsi="Arial" w:cs="Arial"/>
          <w:sz w:val="18"/>
          <w:szCs w:val="18"/>
          <w:lang w:val="de-DE" w:eastAsia="ar-SA"/>
        </w:rPr>
        <w:t> </w:t>
      </w:r>
      <w:r w:rsidRPr="0063268B">
        <w:rPr>
          <w:rFonts w:ascii="Arial" w:hAnsi="Arial" w:cs="Arial"/>
          <w:sz w:val="18"/>
          <w:szCs w:val="18"/>
          <w:lang w:val="de-DE" w:eastAsia="ar-SA"/>
        </w:rPr>
        <w:fldChar w:fldCharType="end"/>
      </w:r>
      <w:r w:rsidRPr="0063268B">
        <w:rPr>
          <w:rFonts w:ascii="Arial" w:hAnsi="Arial" w:cs="Arial"/>
          <w:sz w:val="18"/>
          <w:szCs w:val="18"/>
          <w:lang w:val="de-DE"/>
        </w:rPr>
        <w:t xml:space="preserve"> gemäß Art. </w:t>
      </w:r>
      <w:r w:rsidR="00EA1613" w:rsidRPr="0063268B">
        <w:rPr>
          <w:rFonts w:ascii="Arial" w:hAnsi="Arial" w:cs="Arial"/>
          <w:sz w:val="18"/>
          <w:szCs w:val="18"/>
          <w:lang w:val="de-DE"/>
        </w:rPr>
        <w:t>67</w:t>
      </w:r>
      <w:r w:rsidR="00EA1613" w:rsidRPr="00E32F80">
        <w:rPr>
          <w:rFonts w:ascii="Arial" w:hAnsi="Arial" w:cs="Arial"/>
          <w:sz w:val="18"/>
          <w:szCs w:val="18"/>
          <w:lang w:val="de-DE"/>
        </w:rPr>
        <w:t xml:space="preserve"> </w:t>
      </w:r>
      <w:r w:rsidR="007350FA" w:rsidRPr="00E32F80">
        <w:rPr>
          <w:rFonts w:ascii="Arial" w:hAnsi="Arial" w:cs="Arial"/>
          <w:sz w:val="18"/>
          <w:szCs w:val="18"/>
          <w:lang w:val="de-DE"/>
        </w:rPr>
        <w:t xml:space="preserve">Abs. 4 </w:t>
      </w:r>
      <w:r w:rsidRPr="00E32F80">
        <w:rPr>
          <w:rFonts w:ascii="Arial" w:hAnsi="Arial" w:cs="Arial"/>
          <w:sz w:val="18"/>
          <w:szCs w:val="18"/>
          <w:lang w:val="de-DE"/>
        </w:rPr>
        <w:t xml:space="preserve">mit folgenden </w:t>
      </w:r>
      <w:r w:rsidR="00EF5869" w:rsidRPr="00E32F80">
        <w:rPr>
          <w:rFonts w:ascii="Arial" w:hAnsi="Arial" w:cs="Arial"/>
          <w:sz w:val="18"/>
          <w:szCs w:val="18"/>
          <w:lang w:val="de-DE"/>
        </w:rPr>
        <w:t>Mitgliedern</w:t>
      </w:r>
      <w:r w:rsidR="00AC1FEB" w:rsidRPr="00E32F80">
        <w:rPr>
          <w:rFonts w:ascii="Arial" w:hAnsi="Arial" w:cs="Arial"/>
          <w:sz w:val="18"/>
          <w:szCs w:val="18"/>
          <w:lang w:val="de-DE"/>
        </w:rPr>
        <w:t xml:space="preserve"> des Konsortiums</w:t>
      </w:r>
      <w:r w:rsidR="007273A4" w:rsidRPr="00E32F80">
        <w:rPr>
          <w:rFonts w:ascii="Arial" w:hAnsi="Arial" w:cs="Arial"/>
          <w:sz w:val="18"/>
          <w:szCs w:val="18"/>
          <w:lang w:val="de-DE"/>
        </w:rPr>
        <w:t xml:space="preserve">, welche die Leistungen </w:t>
      </w:r>
      <w:r w:rsidR="00A83C08" w:rsidRPr="00E32F80">
        <w:rPr>
          <w:rFonts w:ascii="Arial" w:hAnsi="Arial" w:cs="Arial"/>
          <w:sz w:val="18"/>
          <w:szCs w:val="18"/>
          <w:lang w:val="de-DE"/>
        </w:rPr>
        <w:t>ausführen</w:t>
      </w:r>
      <w:r w:rsidR="00713353" w:rsidRPr="00E32F80">
        <w:rPr>
          <w:rFonts w:ascii="Arial" w:hAnsi="Arial" w:cs="Arial"/>
          <w:sz w:val="18"/>
          <w:szCs w:val="18"/>
          <w:lang w:val="de-DE"/>
        </w:rPr>
        <w:t xml:space="preserve"> werden</w:t>
      </w:r>
      <w:r w:rsidR="007273A4" w:rsidRPr="00E32F80">
        <w:rPr>
          <w:rStyle w:val="Caratterenotadichiusura"/>
          <w:rFonts w:ascii="Arial" w:hAnsi="Arial" w:cs="Arial"/>
          <w:i/>
          <w:sz w:val="18"/>
          <w:szCs w:val="18"/>
          <w:lang w:val="de-DE" w:eastAsia="ar-SA"/>
        </w:rPr>
        <w:endnoteReference w:id="3"/>
      </w:r>
      <w:r w:rsidR="007273A4" w:rsidRPr="00E32F80">
        <w:rPr>
          <w:rFonts w:ascii="Arial" w:hAnsi="Arial" w:cs="Arial"/>
          <w:sz w:val="18"/>
          <w:szCs w:val="18"/>
          <w:lang w:val="de-DE"/>
        </w:rPr>
        <w:t>, teil:</w:t>
      </w:r>
    </w:p>
    <w:bookmarkEnd w:id="5"/>
    <w:p w14:paraId="09655CF1" w14:textId="77777777" w:rsidR="00F05E39" w:rsidRPr="00B7489A" w:rsidRDefault="00F05E39" w:rsidP="00F05E39">
      <w:pPr>
        <w:pStyle w:val="sche3"/>
        <w:spacing w:line="360" w:lineRule="auto"/>
        <w:ind w:left="910"/>
        <w:rPr>
          <w:bCs/>
          <w:iCs/>
          <w:sz w:val="18"/>
          <w:szCs w:val="18"/>
          <w:lang w:val="de-DE"/>
        </w:rPr>
      </w:pPr>
    </w:p>
    <w:tbl>
      <w:tblPr>
        <w:tblW w:w="0" w:type="auto"/>
        <w:tblInd w:w="108" w:type="dxa"/>
        <w:tblLayout w:type="fixed"/>
        <w:tblLook w:val="0000" w:firstRow="0" w:lastRow="0" w:firstColumn="0" w:lastColumn="0" w:noHBand="0" w:noVBand="0"/>
      </w:tblPr>
      <w:tblGrid>
        <w:gridCol w:w="9675"/>
      </w:tblGrid>
      <w:tr w:rsidR="00F05E39" w:rsidRPr="00B7489A" w14:paraId="5FDD2FEC" w14:textId="77777777" w:rsidTr="00381C57">
        <w:tc>
          <w:tcPr>
            <w:tcW w:w="9675" w:type="dxa"/>
            <w:tcBorders>
              <w:top w:val="single" w:sz="4" w:space="0" w:color="000000"/>
              <w:left w:val="single" w:sz="4" w:space="0" w:color="000000"/>
              <w:bottom w:val="single" w:sz="4" w:space="0" w:color="000000"/>
              <w:right w:val="single" w:sz="4" w:space="0" w:color="000000"/>
            </w:tcBorders>
          </w:tcPr>
          <w:p w14:paraId="10AB4B7E" w14:textId="77777777" w:rsidR="00F05E39" w:rsidRPr="00B7489A" w:rsidRDefault="00AC1FEB" w:rsidP="00381C57">
            <w:pPr>
              <w:pStyle w:val="sche3"/>
              <w:spacing w:line="360" w:lineRule="auto"/>
              <w:rPr>
                <w:b/>
                <w:bCs/>
                <w:iCs/>
                <w:sz w:val="18"/>
                <w:szCs w:val="18"/>
                <w:lang w:val="de-DE"/>
              </w:rPr>
            </w:pPr>
            <w:bookmarkStart w:id="6" w:name="_Hlk52272524"/>
            <w:r w:rsidRPr="00B7489A">
              <w:rPr>
                <w:b/>
                <w:sz w:val="18"/>
                <w:szCs w:val="18"/>
                <w:lang w:val="de-DE"/>
              </w:rPr>
              <w:t xml:space="preserve">Die Daten </w:t>
            </w:r>
            <w:r w:rsidR="00A27013" w:rsidRPr="00B7489A">
              <w:rPr>
                <w:b/>
                <w:sz w:val="18"/>
                <w:szCs w:val="18"/>
                <w:u w:val="single"/>
                <w:lang w:val="de-DE"/>
              </w:rPr>
              <w:t>sämtlicher</w:t>
            </w:r>
            <w:r w:rsidR="00713353" w:rsidRPr="00B7489A">
              <w:rPr>
                <w:b/>
                <w:sz w:val="18"/>
                <w:szCs w:val="18"/>
                <w:lang w:val="de-DE"/>
              </w:rPr>
              <w:t xml:space="preserve"> ausführende</w:t>
            </w:r>
            <w:r w:rsidR="00A27013" w:rsidRPr="00B7489A">
              <w:rPr>
                <w:b/>
                <w:sz w:val="18"/>
                <w:szCs w:val="18"/>
                <w:lang w:val="de-DE"/>
              </w:rPr>
              <w:t>r</w:t>
            </w:r>
            <w:r w:rsidR="00713353" w:rsidRPr="00B7489A">
              <w:rPr>
                <w:b/>
                <w:sz w:val="18"/>
                <w:szCs w:val="18"/>
                <w:lang w:val="de-DE"/>
              </w:rPr>
              <w:t xml:space="preserve"> </w:t>
            </w:r>
            <w:r w:rsidRPr="00B7489A">
              <w:rPr>
                <w:b/>
                <w:sz w:val="18"/>
                <w:szCs w:val="18"/>
                <w:lang w:val="de-DE"/>
              </w:rPr>
              <w:t xml:space="preserve">Mitglieder des Konsortiums </w:t>
            </w:r>
            <w:r w:rsidR="00416C2F" w:rsidRPr="00B7489A">
              <w:rPr>
                <w:b/>
                <w:sz w:val="18"/>
                <w:szCs w:val="18"/>
                <w:lang w:val="de-DE"/>
              </w:rPr>
              <w:t>hier anführen</w:t>
            </w:r>
            <w:r w:rsidR="00F05E39" w:rsidRPr="00B7489A">
              <w:rPr>
                <w:b/>
                <w:bCs/>
                <w:sz w:val="18"/>
                <w:szCs w:val="18"/>
                <w:lang w:val="de-DE"/>
              </w:rPr>
              <w:t>:</w:t>
            </w:r>
          </w:p>
          <w:p w14:paraId="167BCE42" w14:textId="77777777" w:rsidR="00202513" w:rsidRPr="00B7489A" w:rsidRDefault="00445B9E" w:rsidP="00202513">
            <w:pPr>
              <w:spacing w:line="360" w:lineRule="auto"/>
              <w:jc w:val="both"/>
              <w:rPr>
                <w:sz w:val="18"/>
                <w:szCs w:val="18"/>
                <w:lang w:val="de-DE"/>
              </w:rPr>
            </w:pPr>
            <w:r w:rsidRPr="00B7489A">
              <w:rPr>
                <w:sz w:val="18"/>
                <w:szCs w:val="18"/>
                <w:lang w:val="de-DE"/>
              </w:rPr>
              <w:t xml:space="preserve">Bezeichnung oder Firma </w:t>
            </w:r>
            <w:bookmarkStart w:id="7" w:name="_Hlk27124331"/>
            <w:r w:rsidR="00202513" w:rsidRPr="00B7489A">
              <w:rPr>
                <w:sz w:val="18"/>
                <w:szCs w:val="18"/>
                <w:lang w:val="de-DE"/>
              </w:rPr>
              <w:t xml:space="preserve">des </w:t>
            </w:r>
            <w:r w:rsidR="00597FCE" w:rsidRPr="00B7489A">
              <w:rPr>
                <w:sz w:val="18"/>
                <w:szCs w:val="18"/>
                <w:lang w:val="de-DE"/>
              </w:rPr>
              <w:t>Mitglieds</w:t>
            </w:r>
            <w:r w:rsidR="00BB5B0A" w:rsidRPr="00B7489A">
              <w:rPr>
                <w:sz w:val="18"/>
                <w:szCs w:val="18"/>
                <w:lang w:val="de-DE"/>
              </w:rPr>
              <w:t xml:space="preserve"> </w:t>
            </w:r>
            <w:bookmarkEnd w:id="7"/>
            <w:r w:rsidR="00BB5B0A" w:rsidRPr="00B7489A">
              <w:rPr>
                <w:sz w:val="18"/>
                <w:szCs w:val="18"/>
                <w:lang w:val="de-DE"/>
              </w:rPr>
              <w:t>des</w:t>
            </w:r>
            <w:r w:rsidR="00202513" w:rsidRPr="00B7489A">
              <w:rPr>
                <w:sz w:val="18"/>
                <w:szCs w:val="18"/>
                <w:lang w:val="de-DE"/>
              </w:rPr>
              <w:t xml:space="preserve"> Konsortium</w:t>
            </w:r>
            <w:r w:rsidR="00BB5B0A" w:rsidRPr="00B7489A">
              <w:rPr>
                <w:sz w:val="18"/>
                <w:szCs w:val="18"/>
                <w:lang w:val="de-DE"/>
              </w:rPr>
              <w:t>s</w:t>
            </w:r>
            <w:r w:rsidR="00202513" w:rsidRPr="00B7489A">
              <w:rPr>
                <w:sz w:val="18"/>
                <w:szCs w:val="18"/>
                <w:lang w:val="de-DE"/>
              </w:rPr>
              <w:t xml:space="preserve">: </w:t>
            </w:r>
            <w:r w:rsidR="00202513" w:rsidRPr="00B7489A">
              <w:rPr>
                <w:b/>
                <w:sz w:val="18"/>
                <w:szCs w:val="18"/>
                <w:lang w:val="de-DE"/>
              </w:rPr>
              <w:fldChar w:fldCharType="begin">
                <w:ffData>
                  <w:name w:val="Testo18"/>
                  <w:enabled/>
                  <w:calcOnExit w:val="0"/>
                  <w:textInput/>
                </w:ffData>
              </w:fldChar>
            </w:r>
            <w:r w:rsidR="00202513" w:rsidRPr="00B7489A">
              <w:rPr>
                <w:b/>
                <w:sz w:val="18"/>
                <w:szCs w:val="18"/>
                <w:lang w:val="de-DE"/>
              </w:rPr>
              <w:instrText xml:space="preserve"> FORMTEXT </w:instrText>
            </w:r>
            <w:r w:rsidR="00202513" w:rsidRPr="00B7489A">
              <w:rPr>
                <w:b/>
                <w:sz w:val="18"/>
                <w:szCs w:val="18"/>
                <w:lang w:val="de-DE"/>
              </w:rPr>
            </w:r>
            <w:r w:rsidR="00202513" w:rsidRPr="00B7489A">
              <w:rPr>
                <w:b/>
                <w:sz w:val="18"/>
                <w:szCs w:val="18"/>
                <w:lang w:val="de-DE"/>
              </w:rPr>
              <w:fldChar w:fldCharType="separate"/>
            </w:r>
            <w:r w:rsidR="00202513" w:rsidRPr="00B7489A">
              <w:rPr>
                <w:b/>
                <w:sz w:val="18"/>
                <w:szCs w:val="18"/>
                <w:lang w:val="de-DE"/>
              </w:rPr>
              <w:t> </w:t>
            </w:r>
            <w:r w:rsidR="00202513" w:rsidRPr="00B7489A">
              <w:rPr>
                <w:b/>
                <w:sz w:val="18"/>
                <w:szCs w:val="18"/>
                <w:lang w:val="de-DE"/>
              </w:rPr>
              <w:t> </w:t>
            </w:r>
            <w:r w:rsidR="00202513" w:rsidRPr="00B7489A">
              <w:rPr>
                <w:b/>
                <w:sz w:val="18"/>
                <w:szCs w:val="18"/>
                <w:lang w:val="de-DE"/>
              </w:rPr>
              <w:t> </w:t>
            </w:r>
            <w:r w:rsidR="00202513" w:rsidRPr="00B7489A">
              <w:rPr>
                <w:b/>
                <w:sz w:val="18"/>
                <w:szCs w:val="18"/>
                <w:lang w:val="de-DE"/>
              </w:rPr>
              <w:t> </w:t>
            </w:r>
            <w:r w:rsidR="00202513" w:rsidRPr="00B7489A">
              <w:rPr>
                <w:b/>
                <w:sz w:val="18"/>
                <w:szCs w:val="18"/>
                <w:lang w:val="de-DE"/>
              </w:rPr>
              <w:t> </w:t>
            </w:r>
            <w:r w:rsidR="00202513" w:rsidRPr="00B7489A">
              <w:rPr>
                <w:b/>
                <w:sz w:val="18"/>
                <w:szCs w:val="18"/>
                <w:lang w:val="de-DE"/>
              </w:rPr>
              <w:fldChar w:fldCharType="end"/>
            </w:r>
          </w:p>
          <w:p w14:paraId="26A47745" w14:textId="77777777" w:rsidR="00202513" w:rsidRPr="00B7489A" w:rsidRDefault="00202513" w:rsidP="00202513">
            <w:pPr>
              <w:spacing w:line="360" w:lineRule="auto"/>
              <w:jc w:val="both"/>
              <w:rPr>
                <w:sz w:val="18"/>
                <w:szCs w:val="18"/>
                <w:lang w:val="de-DE"/>
              </w:rPr>
            </w:pPr>
            <w:r w:rsidRPr="00B7489A">
              <w:rPr>
                <w:sz w:val="18"/>
                <w:szCs w:val="18"/>
                <w:lang w:val="de-DE"/>
              </w:rPr>
              <w:lastRenderedPageBreak/>
              <w:t xml:space="preserve">Steuernummer: </w:t>
            </w:r>
            <w:r w:rsidRPr="00B7489A">
              <w:rPr>
                <w:sz w:val="18"/>
                <w:szCs w:val="18"/>
                <w:lang w:val="de-DE"/>
              </w:rPr>
              <w:fldChar w:fldCharType="begin">
                <w:ffData>
                  <w:name w:val="Testo58"/>
                  <w:enabled/>
                  <w:calcOnExit w:val="0"/>
                  <w:textInput/>
                </w:ffData>
              </w:fldChar>
            </w:r>
            <w:bookmarkStart w:id="8" w:name="Testo58"/>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bookmarkEnd w:id="8"/>
            <w:r w:rsidRPr="00B7489A">
              <w:rPr>
                <w:sz w:val="18"/>
                <w:szCs w:val="18"/>
                <w:lang w:val="de-DE"/>
              </w:rPr>
              <w:t xml:space="preserve">; </w:t>
            </w:r>
            <w:r w:rsidRPr="00B7489A">
              <w:rPr>
                <w:sz w:val="18"/>
                <w:szCs w:val="18"/>
                <w:lang w:val="de-DE"/>
              </w:rPr>
              <w:tab/>
            </w:r>
            <w:r w:rsidRPr="00B7489A">
              <w:rPr>
                <w:sz w:val="18"/>
                <w:szCs w:val="18"/>
                <w:lang w:val="de-DE"/>
              </w:rPr>
              <w:tab/>
            </w:r>
            <w:r w:rsidRPr="00B7489A">
              <w:rPr>
                <w:sz w:val="18"/>
                <w:szCs w:val="18"/>
                <w:lang w:val="de-DE"/>
              </w:rPr>
              <w:tab/>
            </w:r>
            <w:r w:rsidRPr="00B7489A">
              <w:rPr>
                <w:sz w:val="18"/>
                <w:szCs w:val="18"/>
                <w:lang w:val="de-DE"/>
              </w:rPr>
              <w:tab/>
              <w:t>MwSt</w:t>
            </w:r>
            <w:r w:rsidR="002402FD" w:rsidRPr="00B7489A">
              <w:rPr>
                <w:sz w:val="18"/>
                <w:szCs w:val="18"/>
                <w:lang w:val="de-DE"/>
              </w:rPr>
              <w:t>.</w:t>
            </w:r>
            <w:r w:rsidRPr="00B7489A">
              <w:rPr>
                <w:sz w:val="18"/>
                <w:szCs w:val="18"/>
                <w:lang w:val="de-DE"/>
              </w:rPr>
              <w:t xml:space="preserve">- Nr.: </w:t>
            </w:r>
            <w:r w:rsidRPr="00B7489A">
              <w:rPr>
                <w:sz w:val="18"/>
                <w:szCs w:val="18"/>
                <w:lang w:val="de-DE"/>
              </w:rPr>
              <w:fldChar w:fldCharType="begin">
                <w:ffData>
                  <w:name w:val="Testo59"/>
                  <w:enabled/>
                  <w:calcOnExit w:val="0"/>
                  <w:textInput/>
                </w:ffData>
              </w:fldChar>
            </w:r>
            <w:bookmarkStart w:id="9" w:name="Testo59"/>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bookmarkEnd w:id="9"/>
            <w:r w:rsidR="00445B9E" w:rsidRPr="00B7489A">
              <w:rPr>
                <w:sz w:val="18"/>
                <w:szCs w:val="18"/>
                <w:lang w:val="de-DE"/>
              </w:rPr>
              <w:t>,</w:t>
            </w:r>
          </w:p>
          <w:p w14:paraId="0E805BE0" w14:textId="77777777" w:rsidR="00202513" w:rsidRPr="00B7489A" w:rsidRDefault="00202513" w:rsidP="00202513">
            <w:pPr>
              <w:spacing w:line="360" w:lineRule="auto"/>
              <w:jc w:val="both"/>
              <w:rPr>
                <w:sz w:val="18"/>
                <w:szCs w:val="18"/>
                <w:lang w:val="de-DE"/>
              </w:rPr>
            </w:pPr>
            <w:r w:rsidRPr="00B7489A">
              <w:rPr>
                <w:sz w:val="18"/>
                <w:szCs w:val="18"/>
                <w:lang w:val="de-DE"/>
              </w:rPr>
              <w:t xml:space="preserve">mit Rechtssitz in der Gemeinde </w:t>
            </w:r>
            <w:r w:rsidRPr="00B7489A">
              <w:rPr>
                <w:sz w:val="18"/>
                <w:szCs w:val="18"/>
                <w:lang w:val="de-DE"/>
              </w:rPr>
              <w:fldChar w:fldCharType="begin">
                <w:ffData>
                  <w:name w:val="Testo8"/>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Pr="00B7489A">
              <w:rPr>
                <w:sz w:val="18"/>
                <w:szCs w:val="18"/>
                <w:lang w:val="de-DE"/>
              </w:rPr>
              <w:t>, Provinz (</w:t>
            </w:r>
            <w:r w:rsidRPr="00B7489A">
              <w:rPr>
                <w:sz w:val="18"/>
                <w:szCs w:val="18"/>
                <w:lang w:val="de-DE"/>
              </w:rPr>
              <w:fldChar w:fldCharType="begin">
                <w:ffData>
                  <w:name w:val="Testo14"/>
                  <w:enabled/>
                  <w:calcOnExit w:val="0"/>
                  <w:textInput/>
                </w:ffData>
              </w:fldChar>
            </w:r>
            <w:bookmarkStart w:id="10" w:name="Testo14"/>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bookmarkEnd w:id="10"/>
            <w:r w:rsidRPr="00B7489A">
              <w:rPr>
                <w:sz w:val="18"/>
                <w:szCs w:val="18"/>
                <w:lang w:val="de-DE"/>
              </w:rPr>
              <w:t xml:space="preserve">), PLZ </w:t>
            </w:r>
            <w:r w:rsidRPr="00B7489A">
              <w:rPr>
                <w:sz w:val="18"/>
                <w:szCs w:val="18"/>
                <w:lang w:val="de-DE"/>
              </w:rPr>
              <w:fldChar w:fldCharType="begin">
                <w:ffData>
                  <w:name w:val="Testo15"/>
                  <w:enabled/>
                  <w:calcOnExit w:val="0"/>
                  <w:textInput/>
                </w:ffData>
              </w:fldChar>
            </w:r>
            <w:bookmarkStart w:id="11" w:name="Testo15"/>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bookmarkEnd w:id="11"/>
            <w:r w:rsidRPr="00B7489A">
              <w:rPr>
                <w:sz w:val="18"/>
                <w:szCs w:val="18"/>
                <w:lang w:val="de-DE"/>
              </w:rPr>
              <w:t xml:space="preserve">, Land </w:t>
            </w:r>
            <w:r w:rsidRPr="00B7489A">
              <w:rPr>
                <w:sz w:val="18"/>
                <w:szCs w:val="18"/>
                <w:lang w:val="de-DE"/>
              </w:rPr>
              <w:fldChar w:fldCharType="begin">
                <w:ffData>
                  <w:name w:val="Testo8"/>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00445B9E" w:rsidRPr="00B7489A">
              <w:rPr>
                <w:sz w:val="18"/>
                <w:szCs w:val="18"/>
                <w:lang w:val="de-DE"/>
              </w:rPr>
              <w:t>,</w:t>
            </w:r>
          </w:p>
          <w:p w14:paraId="6D5150A0" w14:textId="77777777" w:rsidR="00202513" w:rsidRPr="00B7489A" w:rsidRDefault="00202513" w:rsidP="00202513">
            <w:pPr>
              <w:spacing w:line="360" w:lineRule="auto"/>
              <w:jc w:val="both"/>
              <w:rPr>
                <w:sz w:val="18"/>
                <w:szCs w:val="18"/>
                <w:lang w:val="de-DE"/>
              </w:rPr>
            </w:pPr>
            <w:r w:rsidRPr="00B7489A">
              <w:rPr>
                <w:sz w:val="18"/>
                <w:szCs w:val="18"/>
                <w:lang w:val="de-DE"/>
              </w:rPr>
              <w:t>Anschrift</w:t>
            </w:r>
            <w:r w:rsidR="00445B9E" w:rsidRPr="00B7489A">
              <w:rPr>
                <w:sz w:val="18"/>
                <w:szCs w:val="18"/>
                <w:lang w:val="de-DE"/>
              </w:rPr>
              <w:t>:</w:t>
            </w:r>
            <w:r w:rsidRPr="00B7489A">
              <w:rPr>
                <w:sz w:val="18"/>
                <w:szCs w:val="18"/>
                <w:lang w:val="de-DE"/>
              </w:rPr>
              <w:t xml:space="preserve"> </w:t>
            </w:r>
            <w:r w:rsidRPr="00B7489A">
              <w:rPr>
                <w:sz w:val="18"/>
                <w:szCs w:val="18"/>
                <w:lang w:val="de-DE"/>
              </w:rPr>
              <w:fldChar w:fldCharType="begin">
                <w:ffData>
                  <w:name w:val="Testo17"/>
                  <w:enabled/>
                  <w:calcOnExit w:val="0"/>
                  <w:textInput/>
                </w:ffData>
              </w:fldChar>
            </w:r>
            <w:bookmarkStart w:id="12" w:name="Testo17"/>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bookmarkEnd w:id="12"/>
            <w:r w:rsidR="00445B9E" w:rsidRPr="00B7489A">
              <w:rPr>
                <w:sz w:val="18"/>
                <w:szCs w:val="18"/>
                <w:lang w:val="de-DE"/>
              </w:rPr>
              <w:t>;</w:t>
            </w:r>
          </w:p>
          <w:p w14:paraId="638F096D" w14:textId="77777777" w:rsidR="00445B9E" w:rsidRPr="00B7489A" w:rsidRDefault="00445B9E" w:rsidP="00202513">
            <w:pPr>
              <w:spacing w:line="360" w:lineRule="auto"/>
              <w:jc w:val="both"/>
              <w:rPr>
                <w:sz w:val="18"/>
                <w:szCs w:val="18"/>
                <w:lang w:val="de-DE"/>
              </w:rPr>
            </w:pPr>
          </w:p>
          <w:p w14:paraId="01698BD2" w14:textId="77777777" w:rsidR="00202513" w:rsidRPr="00B7489A" w:rsidRDefault="00445B9E" w:rsidP="00202513">
            <w:pPr>
              <w:spacing w:line="360" w:lineRule="auto"/>
              <w:jc w:val="both"/>
              <w:rPr>
                <w:sz w:val="18"/>
                <w:szCs w:val="18"/>
                <w:lang w:val="de-DE"/>
              </w:rPr>
            </w:pPr>
            <w:r w:rsidRPr="00B7489A">
              <w:rPr>
                <w:sz w:val="18"/>
                <w:szCs w:val="18"/>
                <w:lang w:val="de-DE"/>
              </w:rPr>
              <w:t xml:space="preserve">Bezeichnung oder Firma </w:t>
            </w:r>
            <w:r w:rsidR="00597FCE" w:rsidRPr="00B7489A">
              <w:rPr>
                <w:sz w:val="18"/>
                <w:szCs w:val="18"/>
                <w:lang w:val="de-DE"/>
              </w:rPr>
              <w:t xml:space="preserve">des Mitglieds </w:t>
            </w:r>
            <w:r w:rsidR="00BB5B0A" w:rsidRPr="00B7489A">
              <w:rPr>
                <w:sz w:val="18"/>
                <w:szCs w:val="18"/>
                <w:lang w:val="de-DE"/>
              </w:rPr>
              <w:t>des Konsortiums</w:t>
            </w:r>
            <w:r w:rsidR="00202513" w:rsidRPr="00B7489A">
              <w:rPr>
                <w:sz w:val="18"/>
                <w:szCs w:val="18"/>
                <w:lang w:val="de-DE"/>
              </w:rPr>
              <w:t xml:space="preserve">: </w:t>
            </w:r>
            <w:r w:rsidR="00202513" w:rsidRPr="00B7489A">
              <w:rPr>
                <w:b/>
                <w:sz w:val="18"/>
                <w:szCs w:val="18"/>
                <w:lang w:val="de-DE"/>
              </w:rPr>
              <w:fldChar w:fldCharType="begin">
                <w:ffData>
                  <w:name w:val="Testo18"/>
                  <w:enabled/>
                  <w:calcOnExit w:val="0"/>
                  <w:textInput/>
                </w:ffData>
              </w:fldChar>
            </w:r>
            <w:r w:rsidR="00202513" w:rsidRPr="00B7489A">
              <w:rPr>
                <w:b/>
                <w:sz w:val="18"/>
                <w:szCs w:val="18"/>
                <w:lang w:val="de-DE"/>
              </w:rPr>
              <w:instrText xml:space="preserve"> FORMTEXT </w:instrText>
            </w:r>
            <w:r w:rsidR="00202513" w:rsidRPr="00B7489A">
              <w:rPr>
                <w:b/>
                <w:sz w:val="18"/>
                <w:szCs w:val="18"/>
                <w:lang w:val="de-DE"/>
              </w:rPr>
            </w:r>
            <w:r w:rsidR="00202513" w:rsidRPr="00B7489A">
              <w:rPr>
                <w:b/>
                <w:sz w:val="18"/>
                <w:szCs w:val="18"/>
                <w:lang w:val="de-DE"/>
              </w:rPr>
              <w:fldChar w:fldCharType="separate"/>
            </w:r>
            <w:r w:rsidR="00202513" w:rsidRPr="00B7489A">
              <w:rPr>
                <w:b/>
                <w:sz w:val="18"/>
                <w:szCs w:val="18"/>
                <w:lang w:val="de-DE"/>
              </w:rPr>
              <w:t> </w:t>
            </w:r>
            <w:r w:rsidR="00202513" w:rsidRPr="00B7489A">
              <w:rPr>
                <w:b/>
                <w:sz w:val="18"/>
                <w:szCs w:val="18"/>
                <w:lang w:val="de-DE"/>
              </w:rPr>
              <w:t> </w:t>
            </w:r>
            <w:r w:rsidR="00202513" w:rsidRPr="00B7489A">
              <w:rPr>
                <w:b/>
                <w:sz w:val="18"/>
                <w:szCs w:val="18"/>
                <w:lang w:val="de-DE"/>
              </w:rPr>
              <w:t> </w:t>
            </w:r>
            <w:r w:rsidR="00202513" w:rsidRPr="00B7489A">
              <w:rPr>
                <w:b/>
                <w:sz w:val="18"/>
                <w:szCs w:val="18"/>
                <w:lang w:val="de-DE"/>
              </w:rPr>
              <w:t> </w:t>
            </w:r>
            <w:r w:rsidR="00202513" w:rsidRPr="00B7489A">
              <w:rPr>
                <w:b/>
                <w:sz w:val="18"/>
                <w:szCs w:val="18"/>
                <w:lang w:val="de-DE"/>
              </w:rPr>
              <w:t> </w:t>
            </w:r>
            <w:r w:rsidR="00202513" w:rsidRPr="00B7489A">
              <w:rPr>
                <w:b/>
                <w:sz w:val="18"/>
                <w:szCs w:val="18"/>
                <w:lang w:val="de-DE"/>
              </w:rPr>
              <w:fldChar w:fldCharType="end"/>
            </w:r>
          </w:p>
          <w:p w14:paraId="49259602" w14:textId="77777777" w:rsidR="00202513" w:rsidRPr="00B7489A" w:rsidRDefault="00202513" w:rsidP="00202513">
            <w:pPr>
              <w:spacing w:line="360" w:lineRule="auto"/>
              <w:jc w:val="both"/>
              <w:rPr>
                <w:sz w:val="18"/>
                <w:szCs w:val="18"/>
                <w:lang w:val="de-DE"/>
              </w:rPr>
            </w:pPr>
            <w:r w:rsidRPr="00B7489A">
              <w:rPr>
                <w:sz w:val="18"/>
                <w:szCs w:val="18"/>
                <w:lang w:val="de-DE"/>
              </w:rPr>
              <w:t xml:space="preserve">Steuernummer: </w:t>
            </w:r>
            <w:r w:rsidRPr="00B7489A">
              <w:rPr>
                <w:sz w:val="18"/>
                <w:szCs w:val="18"/>
                <w:lang w:val="de-DE"/>
              </w:rPr>
              <w:fldChar w:fldCharType="begin">
                <w:ffData>
                  <w:name w:val="Testo58"/>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00445B9E" w:rsidRPr="00B7489A">
              <w:rPr>
                <w:sz w:val="18"/>
                <w:szCs w:val="18"/>
                <w:lang w:val="de-DE"/>
              </w:rPr>
              <w:t>,</w:t>
            </w:r>
            <w:r w:rsidRPr="00B7489A">
              <w:rPr>
                <w:sz w:val="18"/>
                <w:szCs w:val="18"/>
                <w:lang w:val="de-DE"/>
              </w:rPr>
              <w:t xml:space="preserve"> </w:t>
            </w:r>
            <w:r w:rsidRPr="00B7489A">
              <w:rPr>
                <w:sz w:val="18"/>
                <w:szCs w:val="18"/>
                <w:lang w:val="de-DE"/>
              </w:rPr>
              <w:tab/>
            </w:r>
            <w:r w:rsidRPr="00B7489A">
              <w:rPr>
                <w:sz w:val="18"/>
                <w:szCs w:val="18"/>
                <w:lang w:val="de-DE"/>
              </w:rPr>
              <w:tab/>
            </w:r>
            <w:r w:rsidRPr="00B7489A">
              <w:rPr>
                <w:sz w:val="18"/>
                <w:szCs w:val="18"/>
                <w:lang w:val="de-DE"/>
              </w:rPr>
              <w:tab/>
            </w:r>
            <w:r w:rsidRPr="00B7489A">
              <w:rPr>
                <w:sz w:val="18"/>
                <w:szCs w:val="18"/>
                <w:lang w:val="de-DE"/>
              </w:rPr>
              <w:tab/>
              <w:t>MwSt</w:t>
            </w:r>
            <w:r w:rsidR="00E97CBD" w:rsidRPr="00B7489A">
              <w:rPr>
                <w:sz w:val="18"/>
                <w:szCs w:val="18"/>
                <w:lang w:val="de-DE"/>
              </w:rPr>
              <w:t>.</w:t>
            </w:r>
            <w:r w:rsidRPr="00B7489A">
              <w:rPr>
                <w:sz w:val="18"/>
                <w:szCs w:val="18"/>
                <w:lang w:val="de-DE"/>
              </w:rPr>
              <w:t xml:space="preserve">- Nr.: </w:t>
            </w:r>
            <w:r w:rsidRPr="00B7489A">
              <w:rPr>
                <w:sz w:val="18"/>
                <w:szCs w:val="18"/>
                <w:lang w:val="de-DE"/>
              </w:rPr>
              <w:fldChar w:fldCharType="begin">
                <w:ffData>
                  <w:name w:val="Testo59"/>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00445B9E" w:rsidRPr="00B7489A">
              <w:rPr>
                <w:sz w:val="18"/>
                <w:szCs w:val="18"/>
                <w:lang w:val="de-DE"/>
              </w:rPr>
              <w:t>,</w:t>
            </w:r>
          </w:p>
          <w:p w14:paraId="41F8B6B3" w14:textId="77777777" w:rsidR="00202513" w:rsidRPr="00B7489A" w:rsidRDefault="00202513" w:rsidP="00202513">
            <w:pPr>
              <w:spacing w:line="360" w:lineRule="auto"/>
              <w:jc w:val="both"/>
              <w:rPr>
                <w:sz w:val="18"/>
                <w:szCs w:val="18"/>
                <w:lang w:val="de-DE"/>
              </w:rPr>
            </w:pPr>
            <w:r w:rsidRPr="00B7489A">
              <w:rPr>
                <w:sz w:val="18"/>
                <w:szCs w:val="18"/>
                <w:lang w:val="de-DE"/>
              </w:rPr>
              <w:t xml:space="preserve">mit Rechtssitz in der Gemeinde </w:t>
            </w:r>
            <w:r w:rsidRPr="00B7489A">
              <w:rPr>
                <w:sz w:val="18"/>
                <w:szCs w:val="18"/>
                <w:lang w:val="de-DE"/>
              </w:rPr>
              <w:fldChar w:fldCharType="begin">
                <w:ffData>
                  <w:name w:val="Testo8"/>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Pr="00B7489A">
              <w:rPr>
                <w:sz w:val="18"/>
                <w:szCs w:val="18"/>
                <w:lang w:val="de-DE"/>
              </w:rPr>
              <w:t>, Provinz (</w:t>
            </w:r>
            <w:r w:rsidRPr="00B7489A">
              <w:rPr>
                <w:sz w:val="18"/>
                <w:szCs w:val="18"/>
                <w:lang w:val="de-DE"/>
              </w:rPr>
              <w:fldChar w:fldCharType="begin">
                <w:ffData>
                  <w:name w:val="Testo14"/>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Pr="00B7489A">
              <w:rPr>
                <w:sz w:val="18"/>
                <w:szCs w:val="18"/>
                <w:lang w:val="de-DE"/>
              </w:rPr>
              <w:t xml:space="preserve">), PLZ </w:t>
            </w:r>
            <w:r w:rsidRPr="00B7489A">
              <w:rPr>
                <w:sz w:val="18"/>
                <w:szCs w:val="18"/>
                <w:lang w:val="de-DE"/>
              </w:rPr>
              <w:fldChar w:fldCharType="begin">
                <w:ffData>
                  <w:name w:val="Testo15"/>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Pr="00B7489A">
              <w:rPr>
                <w:sz w:val="18"/>
                <w:szCs w:val="18"/>
                <w:lang w:val="de-DE"/>
              </w:rPr>
              <w:t xml:space="preserve">, Land </w:t>
            </w:r>
            <w:r w:rsidRPr="00B7489A">
              <w:rPr>
                <w:sz w:val="18"/>
                <w:szCs w:val="18"/>
                <w:lang w:val="de-DE"/>
              </w:rPr>
              <w:fldChar w:fldCharType="begin">
                <w:ffData>
                  <w:name w:val="Testo8"/>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00445B9E" w:rsidRPr="00B7489A">
              <w:rPr>
                <w:sz w:val="18"/>
                <w:szCs w:val="18"/>
                <w:lang w:val="de-DE"/>
              </w:rPr>
              <w:t>,</w:t>
            </w:r>
          </w:p>
          <w:p w14:paraId="7D85CC83" w14:textId="77777777" w:rsidR="00202513" w:rsidRPr="00B7489A" w:rsidRDefault="00202513" w:rsidP="00202513">
            <w:pPr>
              <w:spacing w:line="360" w:lineRule="auto"/>
              <w:jc w:val="both"/>
              <w:rPr>
                <w:sz w:val="18"/>
                <w:szCs w:val="18"/>
                <w:lang w:val="de-DE"/>
              </w:rPr>
            </w:pPr>
            <w:r w:rsidRPr="00B7489A">
              <w:rPr>
                <w:sz w:val="18"/>
                <w:szCs w:val="18"/>
                <w:lang w:val="de-DE"/>
              </w:rPr>
              <w:t>Anschrift</w:t>
            </w:r>
            <w:r w:rsidR="00445B9E" w:rsidRPr="00B7489A">
              <w:rPr>
                <w:sz w:val="18"/>
                <w:szCs w:val="18"/>
                <w:lang w:val="de-DE"/>
              </w:rPr>
              <w:t>:</w:t>
            </w:r>
            <w:r w:rsidRPr="00B7489A">
              <w:rPr>
                <w:sz w:val="18"/>
                <w:szCs w:val="18"/>
                <w:lang w:val="de-DE"/>
              </w:rPr>
              <w:t xml:space="preserve"> </w:t>
            </w:r>
            <w:r w:rsidRPr="00B7489A">
              <w:rPr>
                <w:sz w:val="18"/>
                <w:szCs w:val="18"/>
                <w:lang w:val="de-DE"/>
              </w:rPr>
              <w:fldChar w:fldCharType="begin">
                <w:ffData>
                  <w:name w:val="Testo17"/>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00445B9E" w:rsidRPr="00B7489A">
              <w:rPr>
                <w:sz w:val="18"/>
                <w:szCs w:val="18"/>
                <w:lang w:val="de-DE"/>
              </w:rPr>
              <w:t>;</w:t>
            </w:r>
          </w:p>
          <w:p w14:paraId="1103B57A" w14:textId="77777777" w:rsidR="00445B9E" w:rsidRPr="00B7489A" w:rsidRDefault="00445B9E" w:rsidP="00202513">
            <w:pPr>
              <w:spacing w:line="360" w:lineRule="auto"/>
              <w:jc w:val="both"/>
              <w:rPr>
                <w:sz w:val="18"/>
                <w:szCs w:val="18"/>
                <w:lang w:val="de-DE"/>
              </w:rPr>
            </w:pPr>
          </w:p>
          <w:p w14:paraId="03D6BB54" w14:textId="65B9B5BF" w:rsidR="00F05E39" w:rsidRPr="00B7489A" w:rsidRDefault="00EF4605" w:rsidP="00381C57">
            <w:pPr>
              <w:pStyle w:val="sche3"/>
              <w:spacing w:line="360" w:lineRule="auto"/>
              <w:rPr>
                <w:b/>
                <w:bCs/>
                <w:iCs/>
                <w:sz w:val="18"/>
                <w:szCs w:val="18"/>
                <w:lang w:val="de-DE"/>
              </w:rPr>
            </w:pPr>
            <w:r w:rsidRPr="00DC56C1">
              <w:rPr>
                <w:sz w:val="18"/>
                <w:szCs w:val="18"/>
                <w:lang w:val="de-DE"/>
              </w:rPr>
              <w:fldChar w:fldCharType="begin">
                <w:ffData>
                  <w:name w:val="Testo17"/>
                  <w:enabled/>
                  <w:calcOnExit w:val="0"/>
                  <w:textInput/>
                </w:ffData>
              </w:fldChar>
            </w:r>
            <w:r w:rsidRPr="00DC56C1">
              <w:rPr>
                <w:sz w:val="18"/>
                <w:szCs w:val="18"/>
                <w:lang w:val="de-DE"/>
              </w:rPr>
              <w:instrText xml:space="preserve"> FORMTEXT </w:instrText>
            </w:r>
            <w:r w:rsidRPr="00DC56C1">
              <w:rPr>
                <w:sz w:val="18"/>
                <w:szCs w:val="18"/>
                <w:lang w:val="de-DE"/>
              </w:rPr>
            </w:r>
            <w:r w:rsidRPr="00DC56C1">
              <w:rPr>
                <w:sz w:val="18"/>
                <w:szCs w:val="18"/>
                <w:lang w:val="de-DE"/>
              </w:rPr>
              <w:fldChar w:fldCharType="separate"/>
            </w:r>
            <w:r w:rsidRPr="00DC56C1">
              <w:rPr>
                <w:sz w:val="18"/>
                <w:szCs w:val="18"/>
                <w:lang w:val="de-DE"/>
              </w:rPr>
              <w:t> </w:t>
            </w:r>
            <w:r w:rsidRPr="00DC56C1">
              <w:rPr>
                <w:sz w:val="18"/>
                <w:szCs w:val="18"/>
                <w:lang w:val="de-DE"/>
              </w:rPr>
              <w:t> </w:t>
            </w:r>
            <w:r w:rsidRPr="00DC56C1">
              <w:rPr>
                <w:sz w:val="18"/>
                <w:szCs w:val="18"/>
                <w:lang w:val="de-DE"/>
              </w:rPr>
              <w:t> </w:t>
            </w:r>
            <w:r w:rsidRPr="00DC56C1">
              <w:rPr>
                <w:sz w:val="18"/>
                <w:szCs w:val="18"/>
                <w:lang w:val="de-DE"/>
              </w:rPr>
              <w:t> </w:t>
            </w:r>
            <w:r w:rsidRPr="00DC56C1">
              <w:rPr>
                <w:sz w:val="18"/>
                <w:szCs w:val="18"/>
                <w:lang w:val="de-DE"/>
              </w:rPr>
              <w:t> </w:t>
            </w:r>
            <w:r w:rsidRPr="00DC56C1">
              <w:rPr>
                <w:sz w:val="18"/>
                <w:szCs w:val="18"/>
                <w:lang w:val="de-DE"/>
              </w:rPr>
              <w:fldChar w:fldCharType="end"/>
            </w:r>
          </w:p>
        </w:tc>
      </w:tr>
      <w:bookmarkEnd w:id="6"/>
    </w:tbl>
    <w:p w14:paraId="43846998" w14:textId="77777777" w:rsidR="00F05E39" w:rsidRDefault="00F05E39" w:rsidP="00445B9E">
      <w:pPr>
        <w:spacing w:line="360" w:lineRule="auto"/>
        <w:jc w:val="both"/>
        <w:rPr>
          <w:b/>
          <w:sz w:val="18"/>
          <w:szCs w:val="18"/>
          <w:lang w:val="de-DE"/>
        </w:rPr>
      </w:pPr>
    </w:p>
    <w:tbl>
      <w:tblPr>
        <w:tblW w:w="0" w:type="auto"/>
        <w:tblInd w:w="108" w:type="dxa"/>
        <w:tblLayout w:type="fixed"/>
        <w:tblLook w:val="0000" w:firstRow="0" w:lastRow="0" w:firstColumn="0" w:lastColumn="0" w:noHBand="0" w:noVBand="0"/>
      </w:tblPr>
      <w:tblGrid>
        <w:gridCol w:w="9675"/>
      </w:tblGrid>
      <w:tr w:rsidR="000807B2" w:rsidRPr="00B7489A" w14:paraId="6BDEFBFF" w14:textId="77777777" w:rsidTr="00CF7067">
        <w:tc>
          <w:tcPr>
            <w:tcW w:w="9675" w:type="dxa"/>
            <w:tcBorders>
              <w:top w:val="single" w:sz="4" w:space="0" w:color="000000"/>
              <w:left w:val="single" w:sz="4" w:space="0" w:color="000000"/>
              <w:bottom w:val="single" w:sz="4" w:space="0" w:color="000000"/>
              <w:right w:val="single" w:sz="4" w:space="0" w:color="000000"/>
            </w:tcBorders>
          </w:tcPr>
          <w:p w14:paraId="49D3C588" w14:textId="2B619868" w:rsidR="000807B2" w:rsidRPr="0063268B" w:rsidRDefault="000807B2" w:rsidP="00CF7067">
            <w:pPr>
              <w:pStyle w:val="sche3"/>
              <w:spacing w:line="360" w:lineRule="auto"/>
              <w:rPr>
                <w:b/>
                <w:bCs/>
                <w:sz w:val="18"/>
                <w:szCs w:val="18"/>
                <w:lang w:val="de-DE"/>
              </w:rPr>
            </w:pPr>
            <w:r w:rsidRPr="0063268B">
              <w:rPr>
                <w:b/>
                <w:bCs/>
                <w:sz w:val="18"/>
                <w:szCs w:val="18"/>
                <w:lang w:val="de-DE"/>
              </w:rPr>
              <w:t xml:space="preserve">Handelt es sich bei dem ausführenden </w:t>
            </w:r>
            <w:proofErr w:type="spellStart"/>
            <w:r w:rsidRPr="0063268B">
              <w:rPr>
                <w:b/>
                <w:bCs/>
                <w:sz w:val="18"/>
                <w:szCs w:val="18"/>
                <w:lang w:val="de-DE"/>
              </w:rPr>
              <w:t>Konsortiumsmitglied</w:t>
            </w:r>
            <w:proofErr w:type="spellEnd"/>
            <w:r w:rsidRPr="0063268B">
              <w:rPr>
                <w:b/>
                <w:bCs/>
                <w:sz w:val="18"/>
                <w:szCs w:val="18"/>
                <w:lang w:val="de-DE"/>
              </w:rPr>
              <w:t xml:space="preserve"> wiederum um ein Konsortium im Sinne von Artikel </w:t>
            </w:r>
            <w:r w:rsidR="0060389F" w:rsidRPr="0063268B">
              <w:rPr>
                <w:b/>
                <w:bCs/>
                <w:sz w:val="18"/>
                <w:szCs w:val="18"/>
                <w:lang w:val="de-DE"/>
              </w:rPr>
              <w:t xml:space="preserve">65 </w:t>
            </w:r>
            <w:r w:rsidR="00174772" w:rsidRPr="0063268B">
              <w:rPr>
                <w:b/>
                <w:bCs/>
                <w:sz w:val="18"/>
                <w:szCs w:val="18"/>
                <w:lang w:val="de-DE"/>
              </w:rPr>
              <w:t>Abs</w:t>
            </w:r>
            <w:r w:rsidR="00957D54" w:rsidRPr="0063268B">
              <w:rPr>
                <w:b/>
                <w:bCs/>
                <w:sz w:val="18"/>
                <w:szCs w:val="18"/>
                <w:lang w:val="de-DE"/>
              </w:rPr>
              <w:t>atz</w:t>
            </w:r>
            <w:r w:rsidR="00174772" w:rsidRPr="0063268B">
              <w:rPr>
                <w:b/>
                <w:bCs/>
                <w:sz w:val="18"/>
                <w:szCs w:val="18"/>
                <w:lang w:val="de-DE"/>
              </w:rPr>
              <w:t xml:space="preserve"> 2, Buchst. </w:t>
            </w:r>
            <w:r w:rsidR="00EF4605" w:rsidRPr="0063268B">
              <w:rPr>
                <w:b/>
                <w:bCs/>
                <w:sz w:val="18"/>
                <w:szCs w:val="18"/>
                <w:lang w:val="de-DE"/>
              </w:rPr>
              <w:t xml:space="preserve">b), und c) </w:t>
            </w:r>
            <w:r w:rsidRPr="0063268B">
              <w:rPr>
                <w:b/>
                <w:bCs/>
                <w:sz w:val="18"/>
                <w:szCs w:val="18"/>
                <w:lang w:val="de-DE"/>
              </w:rPr>
              <w:t>, muss es bei der Angebotsabgabe auch die</w:t>
            </w:r>
            <w:r w:rsidR="004E36E3" w:rsidRPr="0063268B">
              <w:rPr>
                <w:b/>
                <w:bCs/>
                <w:sz w:val="18"/>
                <w:szCs w:val="18"/>
                <w:lang w:val="de-DE"/>
              </w:rPr>
              <w:t xml:space="preserve"> </w:t>
            </w:r>
            <w:r w:rsidRPr="0063268B">
              <w:rPr>
                <w:b/>
                <w:bCs/>
                <w:sz w:val="18"/>
                <w:szCs w:val="18"/>
                <w:lang w:val="de-DE"/>
              </w:rPr>
              <w:t>Mitglieder des Konsortiums angeben, für die es teilnimmt:</w:t>
            </w:r>
          </w:p>
          <w:p w14:paraId="5C4DE006" w14:textId="77777777" w:rsidR="000807B2" w:rsidRPr="0063268B" w:rsidRDefault="000807B2" w:rsidP="00CF7067">
            <w:pPr>
              <w:pStyle w:val="sche3"/>
              <w:spacing w:line="360" w:lineRule="auto"/>
              <w:rPr>
                <w:b/>
                <w:bCs/>
                <w:iCs/>
                <w:sz w:val="18"/>
                <w:szCs w:val="18"/>
                <w:lang w:val="de-DE"/>
              </w:rPr>
            </w:pPr>
          </w:p>
          <w:p w14:paraId="32983C6B" w14:textId="77777777" w:rsidR="000807B2" w:rsidRPr="0063268B" w:rsidRDefault="000807B2" w:rsidP="00CF7067">
            <w:pPr>
              <w:spacing w:line="360" w:lineRule="auto"/>
              <w:jc w:val="both"/>
              <w:rPr>
                <w:sz w:val="18"/>
                <w:szCs w:val="18"/>
                <w:lang w:val="de-DE"/>
              </w:rPr>
            </w:pPr>
            <w:r w:rsidRPr="0063268B">
              <w:rPr>
                <w:sz w:val="18"/>
                <w:szCs w:val="18"/>
                <w:lang w:val="de-DE"/>
              </w:rPr>
              <w:t xml:space="preserve">Bezeichnung oder Firma des Mitglieds des Konsortiums: </w:t>
            </w:r>
            <w:r w:rsidRPr="0063268B">
              <w:rPr>
                <w:b/>
                <w:sz w:val="18"/>
                <w:szCs w:val="18"/>
                <w:lang w:val="de-DE"/>
              </w:rPr>
              <w:fldChar w:fldCharType="begin">
                <w:ffData>
                  <w:name w:val="Testo18"/>
                  <w:enabled/>
                  <w:calcOnExit w:val="0"/>
                  <w:textInput/>
                </w:ffData>
              </w:fldChar>
            </w:r>
            <w:r w:rsidRPr="0063268B">
              <w:rPr>
                <w:b/>
                <w:sz w:val="18"/>
                <w:szCs w:val="18"/>
                <w:lang w:val="de-DE"/>
              </w:rPr>
              <w:instrText xml:space="preserve"> FORMTEXT </w:instrText>
            </w:r>
            <w:r w:rsidRPr="0063268B">
              <w:rPr>
                <w:b/>
                <w:sz w:val="18"/>
                <w:szCs w:val="18"/>
                <w:lang w:val="de-DE"/>
              </w:rPr>
            </w:r>
            <w:r w:rsidRPr="0063268B">
              <w:rPr>
                <w:b/>
                <w:sz w:val="18"/>
                <w:szCs w:val="18"/>
                <w:lang w:val="de-DE"/>
              </w:rPr>
              <w:fldChar w:fldCharType="separate"/>
            </w:r>
            <w:r w:rsidRPr="0063268B">
              <w:rPr>
                <w:b/>
                <w:sz w:val="18"/>
                <w:szCs w:val="18"/>
                <w:lang w:val="de-DE"/>
              </w:rPr>
              <w:t> </w:t>
            </w:r>
            <w:r w:rsidRPr="0063268B">
              <w:rPr>
                <w:b/>
                <w:sz w:val="18"/>
                <w:szCs w:val="18"/>
                <w:lang w:val="de-DE"/>
              </w:rPr>
              <w:t> </w:t>
            </w:r>
            <w:r w:rsidRPr="0063268B">
              <w:rPr>
                <w:b/>
                <w:sz w:val="18"/>
                <w:szCs w:val="18"/>
                <w:lang w:val="de-DE"/>
              </w:rPr>
              <w:t> </w:t>
            </w:r>
            <w:r w:rsidRPr="0063268B">
              <w:rPr>
                <w:b/>
                <w:sz w:val="18"/>
                <w:szCs w:val="18"/>
                <w:lang w:val="de-DE"/>
              </w:rPr>
              <w:t> </w:t>
            </w:r>
            <w:r w:rsidRPr="0063268B">
              <w:rPr>
                <w:b/>
                <w:sz w:val="18"/>
                <w:szCs w:val="18"/>
                <w:lang w:val="de-DE"/>
              </w:rPr>
              <w:t> </w:t>
            </w:r>
            <w:r w:rsidRPr="0063268B">
              <w:rPr>
                <w:b/>
                <w:sz w:val="18"/>
                <w:szCs w:val="18"/>
                <w:lang w:val="de-DE"/>
              </w:rPr>
              <w:fldChar w:fldCharType="end"/>
            </w:r>
          </w:p>
          <w:p w14:paraId="1552A07A" w14:textId="77777777" w:rsidR="000807B2" w:rsidRPr="0063268B" w:rsidRDefault="000807B2" w:rsidP="00CF7067">
            <w:pPr>
              <w:spacing w:line="360" w:lineRule="auto"/>
              <w:jc w:val="both"/>
              <w:rPr>
                <w:sz w:val="18"/>
                <w:szCs w:val="18"/>
                <w:lang w:val="de-DE"/>
              </w:rPr>
            </w:pPr>
            <w:r w:rsidRPr="0063268B">
              <w:rPr>
                <w:sz w:val="18"/>
                <w:szCs w:val="18"/>
                <w:lang w:val="de-DE"/>
              </w:rPr>
              <w:t xml:space="preserve">Steuernummer: </w:t>
            </w:r>
            <w:r w:rsidRPr="0063268B">
              <w:rPr>
                <w:sz w:val="18"/>
                <w:szCs w:val="18"/>
                <w:lang w:val="de-DE"/>
              </w:rPr>
              <w:fldChar w:fldCharType="begin">
                <w:ffData>
                  <w:name w:val="Testo58"/>
                  <w:enabled/>
                  <w:calcOnExit w:val="0"/>
                  <w:textInput/>
                </w:ffData>
              </w:fldChar>
            </w:r>
            <w:r w:rsidRPr="0063268B">
              <w:rPr>
                <w:sz w:val="18"/>
                <w:szCs w:val="18"/>
                <w:lang w:val="de-DE"/>
              </w:rPr>
              <w:instrText xml:space="preserve"> FORMTEXT </w:instrText>
            </w:r>
            <w:r w:rsidRPr="0063268B">
              <w:rPr>
                <w:sz w:val="18"/>
                <w:szCs w:val="18"/>
                <w:lang w:val="de-DE"/>
              </w:rPr>
            </w:r>
            <w:r w:rsidRPr="0063268B">
              <w:rPr>
                <w:sz w:val="18"/>
                <w:szCs w:val="18"/>
                <w:lang w:val="de-DE"/>
              </w:rPr>
              <w:fldChar w:fldCharType="separate"/>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fldChar w:fldCharType="end"/>
            </w:r>
            <w:r w:rsidRPr="0063268B">
              <w:rPr>
                <w:sz w:val="18"/>
                <w:szCs w:val="18"/>
                <w:lang w:val="de-DE"/>
              </w:rPr>
              <w:t xml:space="preserve">; </w:t>
            </w:r>
            <w:r w:rsidRPr="0063268B">
              <w:rPr>
                <w:sz w:val="18"/>
                <w:szCs w:val="18"/>
                <w:lang w:val="de-DE"/>
              </w:rPr>
              <w:tab/>
            </w:r>
            <w:r w:rsidRPr="0063268B">
              <w:rPr>
                <w:sz w:val="18"/>
                <w:szCs w:val="18"/>
                <w:lang w:val="de-DE"/>
              </w:rPr>
              <w:tab/>
            </w:r>
            <w:r w:rsidRPr="0063268B">
              <w:rPr>
                <w:sz w:val="18"/>
                <w:szCs w:val="18"/>
                <w:lang w:val="de-DE"/>
              </w:rPr>
              <w:tab/>
            </w:r>
            <w:r w:rsidRPr="0063268B">
              <w:rPr>
                <w:sz w:val="18"/>
                <w:szCs w:val="18"/>
                <w:lang w:val="de-DE"/>
              </w:rPr>
              <w:tab/>
              <w:t xml:space="preserve">MwSt.- Nr.: </w:t>
            </w:r>
            <w:r w:rsidRPr="0063268B">
              <w:rPr>
                <w:sz w:val="18"/>
                <w:szCs w:val="18"/>
                <w:lang w:val="de-DE"/>
              </w:rPr>
              <w:fldChar w:fldCharType="begin">
                <w:ffData>
                  <w:name w:val="Testo59"/>
                  <w:enabled/>
                  <w:calcOnExit w:val="0"/>
                  <w:textInput/>
                </w:ffData>
              </w:fldChar>
            </w:r>
            <w:r w:rsidRPr="0063268B">
              <w:rPr>
                <w:sz w:val="18"/>
                <w:szCs w:val="18"/>
                <w:lang w:val="de-DE"/>
              </w:rPr>
              <w:instrText xml:space="preserve"> FORMTEXT </w:instrText>
            </w:r>
            <w:r w:rsidRPr="0063268B">
              <w:rPr>
                <w:sz w:val="18"/>
                <w:szCs w:val="18"/>
                <w:lang w:val="de-DE"/>
              </w:rPr>
            </w:r>
            <w:r w:rsidRPr="0063268B">
              <w:rPr>
                <w:sz w:val="18"/>
                <w:szCs w:val="18"/>
                <w:lang w:val="de-DE"/>
              </w:rPr>
              <w:fldChar w:fldCharType="separate"/>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fldChar w:fldCharType="end"/>
            </w:r>
            <w:r w:rsidRPr="0063268B">
              <w:rPr>
                <w:sz w:val="18"/>
                <w:szCs w:val="18"/>
                <w:lang w:val="de-DE"/>
              </w:rPr>
              <w:t>,</w:t>
            </w:r>
          </w:p>
          <w:p w14:paraId="1DE3265D" w14:textId="77777777" w:rsidR="000807B2" w:rsidRPr="0063268B" w:rsidRDefault="000807B2" w:rsidP="00CF7067">
            <w:pPr>
              <w:spacing w:line="360" w:lineRule="auto"/>
              <w:jc w:val="both"/>
              <w:rPr>
                <w:sz w:val="18"/>
                <w:szCs w:val="18"/>
                <w:lang w:val="de-DE"/>
              </w:rPr>
            </w:pPr>
            <w:r w:rsidRPr="0063268B">
              <w:rPr>
                <w:sz w:val="18"/>
                <w:szCs w:val="18"/>
                <w:lang w:val="de-DE"/>
              </w:rPr>
              <w:t xml:space="preserve">mit Rechtssitz in der Gemeinde </w:t>
            </w:r>
            <w:r w:rsidRPr="0063268B">
              <w:rPr>
                <w:sz w:val="18"/>
                <w:szCs w:val="18"/>
                <w:lang w:val="de-DE"/>
              </w:rPr>
              <w:fldChar w:fldCharType="begin">
                <w:ffData>
                  <w:name w:val="Testo8"/>
                  <w:enabled/>
                  <w:calcOnExit w:val="0"/>
                  <w:textInput/>
                </w:ffData>
              </w:fldChar>
            </w:r>
            <w:r w:rsidRPr="0063268B">
              <w:rPr>
                <w:sz w:val="18"/>
                <w:szCs w:val="18"/>
                <w:lang w:val="de-DE"/>
              </w:rPr>
              <w:instrText xml:space="preserve"> FORMTEXT </w:instrText>
            </w:r>
            <w:r w:rsidRPr="0063268B">
              <w:rPr>
                <w:sz w:val="18"/>
                <w:szCs w:val="18"/>
                <w:lang w:val="de-DE"/>
              </w:rPr>
            </w:r>
            <w:r w:rsidRPr="0063268B">
              <w:rPr>
                <w:sz w:val="18"/>
                <w:szCs w:val="18"/>
                <w:lang w:val="de-DE"/>
              </w:rPr>
              <w:fldChar w:fldCharType="separate"/>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fldChar w:fldCharType="end"/>
            </w:r>
            <w:r w:rsidRPr="0063268B">
              <w:rPr>
                <w:sz w:val="18"/>
                <w:szCs w:val="18"/>
                <w:lang w:val="de-DE"/>
              </w:rPr>
              <w:t>, Provinz (</w:t>
            </w:r>
            <w:r w:rsidRPr="0063268B">
              <w:rPr>
                <w:sz w:val="18"/>
                <w:szCs w:val="18"/>
                <w:lang w:val="de-DE"/>
              </w:rPr>
              <w:fldChar w:fldCharType="begin">
                <w:ffData>
                  <w:name w:val="Testo14"/>
                  <w:enabled/>
                  <w:calcOnExit w:val="0"/>
                  <w:textInput/>
                </w:ffData>
              </w:fldChar>
            </w:r>
            <w:r w:rsidRPr="0063268B">
              <w:rPr>
                <w:sz w:val="18"/>
                <w:szCs w:val="18"/>
                <w:lang w:val="de-DE"/>
              </w:rPr>
              <w:instrText xml:space="preserve"> FORMTEXT </w:instrText>
            </w:r>
            <w:r w:rsidRPr="0063268B">
              <w:rPr>
                <w:sz w:val="18"/>
                <w:szCs w:val="18"/>
                <w:lang w:val="de-DE"/>
              </w:rPr>
            </w:r>
            <w:r w:rsidRPr="0063268B">
              <w:rPr>
                <w:sz w:val="18"/>
                <w:szCs w:val="18"/>
                <w:lang w:val="de-DE"/>
              </w:rPr>
              <w:fldChar w:fldCharType="separate"/>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fldChar w:fldCharType="end"/>
            </w:r>
            <w:r w:rsidRPr="0063268B">
              <w:rPr>
                <w:sz w:val="18"/>
                <w:szCs w:val="18"/>
                <w:lang w:val="de-DE"/>
              </w:rPr>
              <w:t xml:space="preserve">), PLZ </w:t>
            </w:r>
            <w:r w:rsidRPr="0063268B">
              <w:rPr>
                <w:sz w:val="18"/>
                <w:szCs w:val="18"/>
                <w:lang w:val="de-DE"/>
              </w:rPr>
              <w:fldChar w:fldCharType="begin">
                <w:ffData>
                  <w:name w:val="Testo15"/>
                  <w:enabled/>
                  <w:calcOnExit w:val="0"/>
                  <w:textInput/>
                </w:ffData>
              </w:fldChar>
            </w:r>
            <w:r w:rsidRPr="0063268B">
              <w:rPr>
                <w:sz w:val="18"/>
                <w:szCs w:val="18"/>
                <w:lang w:val="de-DE"/>
              </w:rPr>
              <w:instrText xml:space="preserve"> FORMTEXT </w:instrText>
            </w:r>
            <w:r w:rsidRPr="0063268B">
              <w:rPr>
                <w:sz w:val="18"/>
                <w:szCs w:val="18"/>
                <w:lang w:val="de-DE"/>
              </w:rPr>
            </w:r>
            <w:r w:rsidRPr="0063268B">
              <w:rPr>
                <w:sz w:val="18"/>
                <w:szCs w:val="18"/>
                <w:lang w:val="de-DE"/>
              </w:rPr>
              <w:fldChar w:fldCharType="separate"/>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fldChar w:fldCharType="end"/>
            </w:r>
            <w:r w:rsidRPr="0063268B">
              <w:rPr>
                <w:sz w:val="18"/>
                <w:szCs w:val="18"/>
                <w:lang w:val="de-DE"/>
              </w:rPr>
              <w:t xml:space="preserve">, Land </w:t>
            </w:r>
            <w:r w:rsidRPr="0063268B">
              <w:rPr>
                <w:sz w:val="18"/>
                <w:szCs w:val="18"/>
                <w:lang w:val="de-DE"/>
              </w:rPr>
              <w:fldChar w:fldCharType="begin">
                <w:ffData>
                  <w:name w:val="Testo8"/>
                  <w:enabled/>
                  <w:calcOnExit w:val="0"/>
                  <w:textInput/>
                </w:ffData>
              </w:fldChar>
            </w:r>
            <w:r w:rsidRPr="0063268B">
              <w:rPr>
                <w:sz w:val="18"/>
                <w:szCs w:val="18"/>
                <w:lang w:val="de-DE"/>
              </w:rPr>
              <w:instrText xml:space="preserve"> FORMTEXT </w:instrText>
            </w:r>
            <w:r w:rsidRPr="0063268B">
              <w:rPr>
                <w:sz w:val="18"/>
                <w:szCs w:val="18"/>
                <w:lang w:val="de-DE"/>
              </w:rPr>
            </w:r>
            <w:r w:rsidRPr="0063268B">
              <w:rPr>
                <w:sz w:val="18"/>
                <w:szCs w:val="18"/>
                <w:lang w:val="de-DE"/>
              </w:rPr>
              <w:fldChar w:fldCharType="separate"/>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fldChar w:fldCharType="end"/>
            </w:r>
            <w:r w:rsidRPr="0063268B">
              <w:rPr>
                <w:sz w:val="18"/>
                <w:szCs w:val="18"/>
                <w:lang w:val="de-DE"/>
              </w:rPr>
              <w:t>,</w:t>
            </w:r>
          </w:p>
          <w:p w14:paraId="2E43808C" w14:textId="77777777" w:rsidR="000807B2" w:rsidRPr="0063268B" w:rsidRDefault="000807B2" w:rsidP="00CF7067">
            <w:pPr>
              <w:spacing w:line="360" w:lineRule="auto"/>
              <w:jc w:val="both"/>
              <w:rPr>
                <w:sz w:val="18"/>
                <w:szCs w:val="18"/>
                <w:lang w:val="de-DE"/>
              </w:rPr>
            </w:pPr>
            <w:r w:rsidRPr="0063268B">
              <w:rPr>
                <w:sz w:val="18"/>
                <w:szCs w:val="18"/>
                <w:lang w:val="de-DE"/>
              </w:rPr>
              <w:t xml:space="preserve">Anschrift: </w:t>
            </w:r>
            <w:r w:rsidRPr="0063268B">
              <w:rPr>
                <w:sz w:val="18"/>
                <w:szCs w:val="18"/>
                <w:lang w:val="de-DE"/>
              </w:rPr>
              <w:fldChar w:fldCharType="begin">
                <w:ffData>
                  <w:name w:val="Testo17"/>
                  <w:enabled/>
                  <w:calcOnExit w:val="0"/>
                  <w:textInput/>
                </w:ffData>
              </w:fldChar>
            </w:r>
            <w:r w:rsidRPr="0063268B">
              <w:rPr>
                <w:sz w:val="18"/>
                <w:szCs w:val="18"/>
                <w:lang w:val="de-DE"/>
              </w:rPr>
              <w:instrText xml:space="preserve"> FORMTEXT </w:instrText>
            </w:r>
            <w:r w:rsidRPr="0063268B">
              <w:rPr>
                <w:sz w:val="18"/>
                <w:szCs w:val="18"/>
                <w:lang w:val="de-DE"/>
              </w:rPr>
            </w:r>
            <w:r w:rsidRPr="0063268B">
              <w:rPr>
                <w:sz w:val="18"/>
                <w:szCs w:val="18"/>
                <w:lang w:val="de-DE"/>
              </w:rPr>
              <w:fldChar w:fldCharType="separate"/>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fldChar w:fldCharType="end"/>
            </w:r>
            <w:r w:rsidRPr="0063268B">
              <w:rPr>
                <w:sz w:val="18"/>
                <w:szCs w:val="18"/>
                <w:lang w:val="de-DE"/>
              </w:rPr>
              <w:t>;</w:t>
            </w:r>
          </w:p>
          <w:p w14:paraId="6EA74EA0" w14:textId="77777777" w:rsidR="000807B2" w:rsidRPr="0063268B" w:rsidRDefault="000807B2" w:rsidP="00CF7067">
            <w:pPr>
              <w:spacing w:line="360" w:lineRule="auto"/>
              <w:jc w:val="both"/>
              <w:rPr>
                <w:sz w:val="18"/>
                <w:szCs w:val="18"/>
                <w:lang w:val="de-DE"/>
              </w:rPr>
            </w:pPr>
          </w:p>
          <w:p w14:paraId="2380532D" w14:textId="77777777" w:rsidR="000807B2" w:rsidRPr="0063268B" w:rsidRDefault="000807B2" w:rsidP="00CF7067">
            <w:pPr>
              <w:spacing w:line="360" w:lineRule="auto"/>
              <w:jc w:val="both"/>
              <w:rPr>
                <w:sz w:val="18"/>
                <w:szCs w:val="18"/>
                <w:lang w:val="de-DE"/>
              </w:rPr>
            </w:pPr>
            <w:r w:rsidRPr="0063268B">
              <w:rPr>
                <w:sz w:val="18"/>
                <w:szCs w:val="18"/>
                <w:lang w:val="de-DE"/>
              </w:rPr>
              <w:t xml:space="preserve">Bezeichnung oder Firma des Mitglieds des Konsortiums: </w:t>
            </w:r>
            <w:r w:rsidRPr="0063268B">
              <w:rPr>
                <w:b/>
                <w:sz w:val="18"/>
                <w:szCs w:val="18"/>
                <w:lang w:val="de-DE"/>
              </w:rPr>
              <w:fldChar w:fldCharType="begin">
                <w:ffData>
                  <w:name w:val="Testo18"/>
                  <w:enabled/>
                  <w:calcOnExit w:val="0"/>
                  <w:textInput/>
                </w:ffData>
              </w:fldChar>
            </w:r>
            <w:r w:rsidRPr="0063268B">
              <w:rPr>
                <w:b/>
                <w:sz w:val="18"/>
                <w:szCs w:val="18"/>
                <w:lang w:val="de-DE"/>
              </w:rPr>
              <w:instrText xml:space="preserve"> FORMTEXT </w:instrText>
            </w:r>
            <w:r w:rsidRPr="0063268B">
              <w:rPr>
                <w:b/>
                <w:sz w:val="18"/>
                <w:szCs w:val="18"/>
                <w:lang w:val="de-DE"/>
              </w:rPr>
            </w:r>
            <w:r w:rsidRPr="0063268B">
              <w:rPr>
                <w:b/>
                <w:sz w:val="18"/>
                <w:szCs w:val="18"/>
                <w:lang w:val="de-DE"/>
              </w:rPr>
              <w:fldChar w:fldCharType="separate"/>
            </w:r>
            <w:r w:rsidRPr="0063268B">
              <w:rPr>
                <w:b/>
                <w:sz w:val="18"/>
                <w:szCs w:val="18"/>
                <w:lang w:val="de-DE"/>
              </w:rPr>
              <w:t> </w:t>
            </w:r>
            <w:r w:rsidRPr="0063268B">
              <w:rPr>
                <w:b/>
                <w:sz w:val="18"/>
                <w:szCs w:val="18"/>
                <w:lang w:val="de-DE"/>
              </w:rPr>
              <w:t> </w:t>
            </w:r>
            <w:r w:rsidRPr="0063268B">
              <w:rPr>
                <w:b/>
                <w:sz w:val="18"/>
                <w:szCs w:val="18"/>
                <w:lang w:val="de-DE"/>
              </w:rPr>
              <w:t> </w:t>
            </w:r>
            <w:r w:rsidRPr="0063268B">
              <w:rPr>
                <w:b/>
                <w:sz w:val="18"/>
                <w:szCs w:val="18"/>
                <w:lang w:val="de-DE"/>
              </w:rPr>
              <w:t> </w:t>
            </w:r>
            <w:r w:rsidRPr="0063268B">
              <w:rPr>
                <w:b/>
                <w:sz w:val="18"/>
                <w:szCs w:val="18"/>
                <w:lang w:val="de-DE"/>
              </w:rPr>
              <w:t> </w:t>
            </w:r>
            <w:r w:rsidRPr="0063268B">
              <w:rPr>
                <w:b/>
                <w:sz w:val="18"/>
                <w:szCs w:val="18"/>
                <w:lang w:val="de-DE"/>
              </w:rPr>
              <w:fldChar w:fldCharType="end"/>
            </w:r>
          </w:p>
          <w:p w14:paraId="0D03B35A" w14:textId="77777777" w:rsidR="000807B2" w:rsidRPr="0063268B" w:rsidRDefault="000807B2" w:rsidP="00CF7067">
            <w:pPr>
              <w:spacing w:line="360" w:lineRule="auto"/>
              <w:jc w:val="both"/>
              <w:rPr>
                <w:sz w:val="18"/>
                <w:szCs w:val="18"/>
                <w:lang w:val="de-DE"/>
              </w:rPr>
            </w:pPr>
            <w:r w:rsidRPr="0063268B">
              <w:rPr>
                <w:sz w:val="18"/>
                <w:szCs w:val="18"/>
                <w:lang w:val="de-DE"/>
              </w:rPr>
              <w:t xml:space="preserve">Steuernummer: </w:t>
            </w:r>
            <w:r w:rsidRPr="0063268B">
              <w:rPr>
                <w:sz w:val="18"/>
                <w:szCs w:val="18"/>
                <w:lang w:val="de-DE"/>
              </w:rPr>
              <w:fldChar w:fldCharType="begin">
                <w:ffData>
                  <w:name w:val="Testo58"/>
                  <w:enabled/>
                  <w:calcOnExit w:val="0"/>
                  <w:textInput/>
                </w:ffData>
              </w:fldChar>
            </w:r>
            <w:r w:rsidRPr="0063268B">
              <w:rPr>
                <w:sz w:val="18"/>
                <w:szCs w:val="18"/>
                <w:lang w:val="de-DE"/>
              </w:rPr>
              <w:instrText xml:space="preserve"> FORMTEXT </w:instrText>
            </w:r>
            <w:r w:rsidRPr="0063268B">
              <w:rPr>
                <w:sz w:val="18"/>
                <w:szCs w:val="18"/>
                <w:lang w:val="de-DE"/>
              </w:rPr>
            </w:r>
            <w:r w:rsidRPr="0063268B">
              <w:rPr>
                <w:sz w:val="18"/>
                <w:szCs w:val="18"/>
                <w:lang w:val="de-DE"/>
              </w:rPr>
              <w:fldChar w:fldCharType="separate"/>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fldChar w:fldCharType="end"/>
            </w:r>
            <w:r w:rsidRPr="0063268B">
              <w:rPr>
                <w:sz w:val="18"/>
                <w:szCs w:val="18"/>
                <w:lang w:val="de-DE"/>
              </w:rPr>
              <w:t xml:space="preserve">, </w:t>
            </w:r>
            <w:r w:rsidRPr="0063268B">
              <w:rPr>
                <w:sz w:val="18"/>
                <w:szCs w:val="18"/>
                <w:lang w:val="de-DE"/>
              </w:rPr>
              <w:tab/>
            </w:r>
            <w:r w:rsidRPr="0063268B">
              <w:rPr>
                <w:sz w:val="18"/>
                <w:szCs w:val="18"/>
                <w:lang w:val="de-DE"/>
              </w:rPr>
              <w:tab/>
            </w:r>
            <w:r w:rsidRPr="0063268B">
              <w:rPr>
                <w:sz w:val="18"/>
                <w:szCs w:val="18"/>
                <w:lang w:val="de-DE"/>
              </w:rPr>
              <w:tab/>
            </w:r>
            <w:r w:rsidRPr="0063268B">
              <w:rPr>
                <w:sz w:val="18"/>
                <w:szCs w:val="18"/>
                <w:lang w:val="de-DE"/>
              </w:rPr>
              <w:tab/>
              <w:t xml:space="preserve">MwSt.- Nr.: </w:t>
            </w:r>
            <w:r w:rsidRPr="0063268B">
              <w:rPr>
                <w:sz w:val="18"/>
                <w:szCs w:val="18"/>
                <w:lang w:val="de-DE"/>
              </w:rPr>
              <w:fldChar w:fldCharType="begin">
                <w:ffData>
                  <w:name w:val="Testo59"/>
                  <w:enabled/>
                  <w:calcOnExit w:val="0"/>
                  <w:textInput/>
                </w:ffData>
              </w:fldChar>
            </w:r>
            <w:r w:rsidRPr="0063268B">
              <w:rPr>
                <w:sz w:val="18"/>
                <w:szCs w:val="18"/>
                <w:lang w:val="de-DE"/>
              </w:rPr>
              <w:instrText xml:space="preserve"> FORMTEXT </w:instrText>
            </w:r>
            <w:r w:rsidRPr="0063268B">
              <w:rPr>
                <w:sz w:val="18"/>
                <w:szCs w:val="18"/>
                <w:lang w:val="de-DE"/>
              </w:rPr>
            </w:r>
            <w:r w:rsidRPr="0063268B">
              <w:rPr>
                <w:sz w:val="18"/>
                <w:szCs w:val="18"/>
                <w:lang w:val="de-DE"/>
              </w:rPr>
              <w:fldChar w:fldCharType="separate"/>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fldChar w:fldCharType="end"/>
            </w:r>
            <w:r w:rsidRPr="0063268B">
              <w:rPr>
                <w:sz w:val="18"/>
                <w:szCs w:val="18"/>
                <w:lang w:val="de-DE"/>
              </w:rPr>
              <w:t>,</w:t>
            </w:r>
          </w:p>
          <w:p w14:paraId="62043A8B" w14:textId="77777777" w:rsidR="000807B2" w:rsidRPr="0063268B" w:rsidRDefault="000807B2" w:rsidP="00CF7067">
            <w:pPr>
              <w:spacing w:line="360" w:lineRule="auto"/>
              <w:jc w:val="both"/>
              <w:rPr>
                <w:sz w:val="18"/>
                <w:szCs w:val="18"/>
                <w:lang w:val="de-DE"/>
              </w:rPr>
            </w:pPr>
            <w:r w:rsidRPr="0063268B">
              <w:rPr>
                <w:sz w:val="18"/>
                <w:szCs w:val="18"/>
                <w:lang w:val="de-DE"/>
              </w:rPr>
              <w:t xml:space="preserve">mit Rechtssitz in der Gemeinde </w:t>
            </w:r>
            <w:r w:rsidRPr="0063268B">
              <w:rPr>
                <w:sz w:val="18"/>
                <w:szCs w:val="18"/>
                <w:lang w:val="de-DE"/>
              </w:rPr>
              <w:fldChar w:fldCharType="begin">
                <w:ffData>
                  <w:name w:val="Testo8"/>
                  <w:enabled/>
                  <w:calcOnExit w:val="0"/>
                  <w:textInput/>
                </w:ffData>
              </w:fldChar>
            </w:r>
            <w:r w:rsidRPr="0063268B">
              <w:rPr>
                <w:sz w:val="18"/>
                <w:szCs w:val="18"/>
                <w:lang w:val="de-DE"/>
              </w:rPr>
              <w:instrText xml:space="preserve"> FORMTEXT </w:instrText>
            </w:r>
            <w:r w:rsidRPr="0063268B">
              <w:rPr>
                <w:sz w:val="18"/>
                <w:szCs w:val="18"/>
                <w:lang w:val="de-DE"/>
              </w:rPr>
            </w:r>
            <w:r w:rsidRPr="0063268B">
              <w:rPr>
                <w:sz w:val="18"/>
                <w:szCs w:val="18"/>
                <w:lang w:val="de-DE"/>
              </w:rPr>
              <w:fldChar w:fldCharType="separate"/>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fldChar w:fldCharType="end"/>
            </w:r>
            <w:r w:rsidRPr="0063268B">
              <w:rPr>
                <w:sz w:val="18"/>
                <w:szCs w:val="18"/>
                <w:lang w:val="de-DE"/>
              </w:rPr>
              <w:t>, Provinz (</w:t>
            </w:r>
            <w:r w:rsidRPr="0063268B">
              <w:rPr>
                <w:sz w:val="18"/>
                <w:szCs w:val="18"/>
                <w:lang w:val="de-DE"/>
              </w:rPr>
              <w:fldChar w:fldCharType="begin">
                <w:ffData>
                  <w:name w:val="Testo14"/>
                  <w:enabled/>
                  <w:calcOnExit w:val="0"/>
                  <w:textInput/>
                </w:ffData>
              </w:fldChar>
            </w:r>
            <w:r w:rsidRPr="0063268B">
              <w:rPr>
                <w:sz w:val="18"/>
                <w:szCs w:val="18"/>
                <w:lang w:val="de-DE"/>
              </w:rPr>
              <w:instrText xml:space="preserve"> FORMTEXT </w:instrText>
            </w:r>
            <w:r w:rsidRPr="0063268B">
              <w:rPr>
                <w:sz w:val="18"/>
                <w:szCs w:val="18"/>
                <w:lang w:val="de-DE"/>
              </w:rPr>
            </w:r>
            <w:r w:rsidRPr="0063268B">
              <w:rPr>
                <w:sz w:val="18"/>
                <w:szCs w:val="18"/>
                <w:lang w:val="de-DE"/>
              </w:rPr>
              <w:fldChar w:fldCharType="separate"/>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fldChar w:fldCharType="end"/>
            </w:r>
            <w:r w:rsidRPr="0063268B">
              <w:rPr>
                <w:sz w:val="18"/>
                <w:szCs w:val="18"/>
                <w:lang w:val="de-DE"/>
              </w:rPr>
              <w:t xml:space="preserve">), PLZ </w:t>
            </w:r>
            <w:r w:rsidRPr="0063268B">
              <w:rPr>
                <w:sz w:val="18"/>
                <w:szCs w:val="18"/>
                <w:lang w:val="de-DE"/>
              </w:rPr>
              <w:fldChar w:fldCharType="begin">
                <w:ffData>
                  <w:name w:val="Testo15"/>
                  <w:enabled/>
                  <w:calcOnExit w:val="0"/>
                  <w:textInput/>
                </w:ffData>
              </w:fldChar>
            </w:r>
            <w:r w:rsidRPr="0063268B">
              <w:rPr>
                <w:sz w:val="18"/>
                <w:szCs w:val="18"/>
                <w:lang w:val="de-DE"/>
              </w:rPr>
              <w:instrText xml:space="preserve"> FORMTEXT </w:instrText>
            </w:r>
            <w:r w:rsidRPr="0063268B">
              <w:rPr>
                <w:sz w:val="18"/>
                <w:szCs w:val="18"/>
                <w:lang w:val="de-DE"/>
              </w:rPr>
            </w:r>
            <w:r w:rsidRPr="0063268B">
              <w:rPr>
                <w:sz w:val="18"/>
                <w:szCs w:val="18"/>
                <w:lang w:val="de-DE"/>
              </w:rPr>
              <w:fldChar w:fldCharType="separate"/>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fldChar w:fldCharType="end"/>
            </w:r>
            <w:r w:rsidRPr="0063268B">
              <w:rPr>
                <w:sz w:val="18"/>
                <w:szCs w:val="18"/>
                <w:lang w:val="de-DE"/>
              </w:rPr>
              <w:t xml:space="preserve">, Land </w:t>
            </w:r>
            <w:r w:rsidRPr="0063268B">
              <w:rPr>
                <w:sz w:val="18"/>
                <w:szCs w:val="18"/>
                <w:lang w:val="de-DE"/>
              </w:rPr>
              <w:fldChar w:fldCharType="begin">
                <w:ffData>
                  <w:name w:val="Testo8"/>
                  <w:enabled/>
                  <w:calcOnExit w:val="0"/>
                  <w:textInput/>
                </w:ffData>
              </w:fldChar>
            </w:r>
            <w:r w:rsidRPr="0063268B">
              <w:rPr>
                <w:sz w:val="18"/>
                <w:szCs w:val="18"/>
                <w:lang w:val="de-DE"/>
              </w:rPr>
              <w:instrText xml:space="preserve"> FORMTEXT </w:instrText>
            </w:r>
            <w:r w:rsidRPr="0063268B">
              <w:rPr>
                <w:sz w:val="18"/>
                <w:szCs w:val="18"/>
                <w:lang w:val="de-DE"/>
              </w:rPr>
            </w:r>
            <w:r w:rsidRPr="0063268B">
              <w:rPr>
                <w:sz w:val="18"/>
                <w:szCs w:val="18"/>
                <w:lang w:val="de-DE"/>
              </w:rPr>
              <w:fldChar w:fldCharType="separate"/>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fldChar w:fldCharType="end"/>
            </w:r>
            <w:r w:rsidRPr="0063268B">
              <w:rPr>
                <w:sz w:val="18"/>
                <w:szCs w:val="18"/>
                <w:lang w:val="de-DE"/>
              </w:rPr>
              <w:t>,</w:t>
            </w:r>
          </w:p>
          <w:p w14:paraId="5746BED6" w14:textId="77777777" w:rsidR="000807B2" w:rsidRPr="0063268B" w:rsidRDefault="000807B2" w:rsidP="00CF7067">
            <w:pPr>
              <w:spacing w:line="360" w:lineRule="auto"/>
              <w:jc w:val="both"/>
              <w:rPr>
                <w:sz w:val="18"/>
                <w:szCs w:val="18"/>
                <w:lang w:val="de-DE"/>
              </w:rPr>
            </w:pPr>
            <w:r w:rsidRPr="0063268B">
              <w:rPr>
                <w:sz w:val="18"/>
                <w:szCs w:val="18"/>
                <w:lang w:val="de-DE"/>
              </w:rPr>
              <w:t xml:space="preserve">Anschrift: </w:t>
            </w:r>
            <w:r w:rsidRPr="0063268B">
              <w:rPr>
                <w:sz w:val="18"/>
                <w:szCs w:val="18"/>
                <w:lang w:val="de-DE"/>
              </w:rPr>
              <w:fldChar w:fldCharType="begin">
                <w:ffData>
                  <w:name w:val="Testo17"/>
                  <w:enabled/>
                  <w:calcOnExit w:val="0"/>
                  <w:textInput/>
                </w:ffData>
              </w:fldChar>
            </w:r>
            <w:r w:rsidRPr="0063268B">
              <w:rPr>
                <w:sz w:val="18"/>
                <w:szCs w:val="18"/>
                <w:lang w:val="de-DE"/>
              </w:rPr>
              <w:instrText xml:space="preserve"> FORMTEXT </w:instrText>
            </w:r>
            <w:r w:rsidRPr="0063268B">
              <w:rPr>
                <w:sz w:val="18"/>
                <w:szCs w:val="18"/>
                <w:lang w:val="de-DE"/>
              </w:rPr>
            </w:r>
            <w:r w:rsidRPr="0063268B">
              <w:rPr>
                <w:sz w:val="18"/>
                <w:szCs w:val="18"/>
                <w:lang w:val="de-DE"/>
              </w:rPr>
              <w:fldChar w:fldCharType="separate"/>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fldChar w:fldCharType="end"/>
            </w:r>
            <w:r w:rsidRPr="0063268B">
              <w:rPr>
                <w:sz w:val="18"/>
                <w:szCs w:val="18"/>
                <w:lang w:val="de-DE"/>
              </w:rPr>
              <w:t>;</w:t>
            </w:r>
          </w:p>
          <w:p w14:paraId="5013F780" w14:textId="77777777" w:rsidR="000807B2" w:rsidRPr="0063268B" w:rsidRDefault="000807B2" w:rsidP="00CF7067">
            <w:pPr>
              <w:spacing w:line="360" w:lineRule="auto"/>
              <w:jc w:val="both"/>
              <w:rPr>
                <w:sz w:val="18"/>
                <w:szCs w:val="18"/>
                <w:lang w:val="de-DE"/>
              </w:rPr>
            </w:pPr>
          </w:p>
          <w:p w14:paraId="0510AD8F" w14:textId="65255EFB" w:rsidR="000807B2" w:rsidRPr="00B7489A" w:rsidRDefault="00EF4605" w:rsidP="00EF4605">
            <w:pPr>
              <w:spacing w:line="360" w:lineRule="auto"/>
              <w:jc w:val="both"/>
              <w:rPr>
                <w:b/>
                <w:bCs/>
                <w:iCs/>
                <w:sz w:val="18"/>
                <w:szCs w:val="18"/>
                <w:lang w:val="de-DE"/>
              </w:rPr>
            </w:pPr>
            <w:r w:rsidRPr="0063268B">
              <w:rPr>
                <w:sz w:val="18"/>
                <w:szCs w:val="18"/>
                <w:lang w:val="de-DE"/>
              </w:rPr>
              <w:fldChar w:fldCharType="begin">
                <w:ffData>
                  <w:name w:val="Testo17"/>
                  <w:enabled/>
                  <w:calcOnExit w:val="0"/>
                  <w:textInput/>
                </w:ffData>
              </w:fldChar>
            </w:r>
            <w:r w:rsidRPr="0063268B">
              <w:rPr>
                <w:sz w:val="18"/>
                <w:szCs w:val="18"/>
                <w:lang w:val="de-DE"/>
              </w:rPr>
              <w:instrText xml:space="preserve"> FORMTEXT </w:instrText>
            </w:r>
            <w:r w:rsidRPr="0063268B">
              <w:rPr>
                <w:sz w:val="18"/>
                <w:szCs w:val="18"/>
                <w:lang w:val="de-DE"/>
              </w:rPr>
            </w:r>
            <w:r w:rsidRPr="0063268B">
              <w:rPr>
                <w:sz w:val="18"/>
                <w:szCs w:val="18"/>
                <w:lang w:val="de-DE"/>
              </w:rPr>
              <w:fldChar w:fldCharType="separate"/>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t> </w:t>
            </w:r>
            <w:r w:rsidRPr="0063268B">
              <w:rPr>
                <w:sz w:val="18"/>
                <w:szCs w:val="18"/>
                <w:lang w:val="de-DE"/>
              </w:rPr>
              <w:fldChar w:fldCharType="end"/>
            </w:r>
          </w:p>
        </w:tc>
      </w:tr>
    </w:tbl>
    <w:p w14:paraId="6476568D" w14:textId="77777777" w:rsidR="000807B2" w:rsidRDefault="000807B2" w:rsidP="00445B9E">
      <w:pPr>
        <w:spacing w:line="360" w:lineRule="auto"/>
        <w:jc w:val="both"/>
        <w:rPr>
          <w:b/>
          <w:sz w:val="18"/>
          <w:szCs w:val="18"/>
          <w:lang w:val="de-DE"/>
        </w:rPr>
      </w:pPr>
    </w:p>
    <w:p w14:paraId="2AE3553C" w14:textId="77777777" w:rsidR="000807B2" w:rsidRPr="00B7489A" w:rsidRDefault="000807B2" w:rsidP="00445B9E">
      <w:pPr>
        <w:spacing w:line="360" w:lineRule="auto"/>
        <w:jc w:val="both"/>
        <w:rPr>
          <w:b/>
          <w:sz w:val="18"/>
          <w:szCs w:val="18"/>
          <w:lang w:val="de-DE"/>
        </w:rPr>
      </w:pPr>
    </w:p>
    <w:p w14:paraId="6E49BBDB" w14:textId="77777777" w:rsidR="00445B9E" w:rsidRPr="00B7489A" w:rsidRDefault="00445B9E" w:rsidP="00445B9E">
      <w:pPr>
        <w:spacing w:line="360" w:lineRule="auto"/>
        <w:jc w:val="both"/>
        <w:rPr>
          <w:sz w:val="18"/>
          <w:szCs w:val="18"/>
          <w:lang w:val="de-DE"/>
        </w:rPr>
      </w:pPr>
      <w:r w:rsidRPr="00B7489A">
        <w:rPr>
          <w:sz w:val="18"/>
          <w:szCs w:val="18"/>
          <w:lang w:val="de-DE"/>
        </w:rPr>
        <w:t>Er/Sie</w:t>
      </w:r>
    </w:p>
    <w:p w14:paraId="1DB8B154" w14:textId="77777777" w:rsidR="00F05E39" w:rsidRPr="00B7489A" w:rsidRDefault="00F05E39" w:rsidP="00F05E39">
      <w:pPr>
        <w:spacing w:line="360" w:lineRule="auto"/>
        <w:jc w:val="center"/>
        <w:rPr>
          <w:b/>
          <w:sz w:val="18"/>
          <w:szCs w:val="18"/>
          <w:lang w:val="de-DE"/>
        </w:rPr>
      </w:pPr>
      <w:r w:rsidRPr="00B7489A">
        <w:rPr>
          <w:b/>
          <w:sz w:val="18"/>
          <w:szCs w:val="18"/>
          <w:lang w:val="de-DE"/>
        </w:rPr>
        <w:t>ERKLÄRT</w:t>
      </w:r>
    </w:p>
    <w:p w14:paraId="5177A53A" w14:textId="77777777" w:rsidR="00F05E39" w:rsidRPr="00B7489A" w:rsidRDefault="00F05E39" w:rsidP="00F05E39">
      <w:pPr>
        <w:pStyle w:val="sche3"/>
        <w:autoSpaceDE/>
        <w:spacing w:line="360" w:lineRule="auto"/>
        <w:ind w:left="546" w:hanging="262"/>
        <w:jc w:val="center"/>
        <w:rPr>
          <w:bCs/>
          <w:sz w:val="18"/>
          <w:szCs w:val="18"/>
          <w:lang w:val="de-DE"/>
        </w:rPr>
      </w:pPr>
    </w:p>
    <w:p w14:paraId="760A875F" w14:textId="77777777" w:rsidR="00F05E39" w:rsidRPr="00B7489A" w:rsidRDefault="00F05E39" w:rsidP="00F05E39">
      <w:pPr>
        <w:spacing w:line="360" w:lineRule="auto"/>
        <w:rPr>
          <w:sz w:val="18"/>
          <w:szCs w:val="18"/>
          <w:lang w:val="de-DE"/>
        </w:rPr>
      </w:pPr>
      <w:r w:rsidRPr="00B7489A">
        <w:rPr>
          <w:sz w:val="18"/>
          <w:szCs w:val="18"/>
          <w:lang w:val="de-DE"/>
        </w:rPr>
        <w:t>dass das Unternehmen</w:t>
      </w:r>
      <w:r w:rsidR="00EF5869" w:rsidRPr="00B7489A">
        <w:rPr>
          <w:sz w:val="18"/>
          <w:szCs w:val="18"/>
          <w:lang w:val="de-DE"/>
        </w:rPr>
        <w:t xml:space="preserve"> oder </w:t>
      </w:r>
      <w:r w:rsidRPr="00B7489A">
        <w:rPr>
          <w:sz w:val="18"/>
          <w:szCs w:val="18"/>
          <w:lang w:val="de-DE"/>
        </w:rPr>
        <w:t xml:space="preserve">Konsortium </w:t>
      </w:r>
      <w:r w:rsidR="00F3496D" w:rsidRPr="00B7489A">
        <w:rPr>
          <w:sz w:val="18"/>
          <w:szCs w:val="18"/>
          <w:lang w:val="de-DE"/>
        </w:rPr>
        <w:t>am Verfahren</w:t>
      </w:r>
      <w:r w:rsidRPr="00B7489A">
        <w:rPr>
          <w:sz w:val="18"/>
          <w:szCs w:val="18"/>
          <w:lang w:val="de-DE"/>
        </w:rPr>
        <w:t xml:space="preserve"> teilnimmt</w:t>
      </w:r>
      <w:r w:rsidR="002402FD" w:rsidRPr="00B7489A">
        <w:rPr>
          <w:sz w:val="18"/>
          <w:szCs w:val="18"/>
          <w:lang w:val="de-DE"/>
        </w:rPr>
        <w:t>:</w:t>
      </w:r>
    </w:p>
    <w:p w14:paraId="0CF83788" w14:textId="77777777" w:rsidR="00F05E39" w:rsidRPr="00B7489A" w:rsidRDefault="00F05E39" w:rsidP="00F05E39">
      <w:pPr>
        <w:pStyle w:val="sche3"/>
        <w:autoSpaceDE/>
        <w:spacing w:line="360" w:lineRule="auto"/>
        <w:ind w:left="546" w:hanging="262"/>
        <w:rPr>
          <w:bCs/>
          <w:sz w:val="18"/>
          <w:szCs w:val="18"/>
          <w:lang w:val="de-DE"/>
        </w:rPr>
      </w:pPr>
      <w:r w:rsidRPr="00B7489A">
        <w:rPr>
          <w:bCs/>
          <w:sz w:val="18"/>
          <w:szCs w:val="18"/>
          <w:lang w:val="de-DE"/>
        </w:rPr>
        <w:t xml:space="preserve"> </w:t>
      </w:r>
    </w:p>
    <w:p w14:paraId="2977252A" w14:textId="77777777" w:rsidR="00F05E39" w:rsidRPr="00E32F80" w:rsidRDefault="00F05E39" w:rsidP="00F05E39">
      <w:pPr>
        <w:pStyle w:val="sche3"/>
        <w:autoSpaceDE/>
        <w:rPr>
          <w:b/>
          <w:sz w:val="18"/>
          <w:szCs w:val="18"/>
          <w:lang w:val="de-DE"/>
        </w:rPr>
      </w:pPr>
      <w:r w:rsidRPr="00B7489A">
        <w:rPr>
          <w:sz w:val="18"/>
          <w:szCs w:val="18"/>
          <w:lang w:val="de-DE"/>
        </w:rPr>
        <w:fldChar w:fldCharType="begin">
          <w:ffData>
            <w:name w:val="Controllo135"/>
            <w:enabled/>
            <w:calcOnExit w:val="0"/>
            <w:checkBox>
              <w:sizeAuto/>
              <w:default w:val="0"/>
            </w:checkBox>
          </w:ffData>
        </w:fldChar>
      </w:r>
      <w:r w:rsidRPr="00B7489A">
        <w:rPr>
          <w:sz w:val="18"/>
          <w:szCs w:val="18"/>
          <w:lang w:val="de-DE"/>
        </w:rPr>
        <w:instrText xml:space="preserve"> FORMCHECKBOX </w:instrText>
      </w:r>
      <w:r w:rsidRPr="00B7489A">
        <w:rPr>
          <w:sz w:val="18"/>
          <w:szCs w:val="18"/>
          <w:lang w:val="de-DE"/>
        </w:rPr>
      </w:r>
      <w:r w:rsidRPr="00B7489A">
        <w:rPr>
          <w:sz w:val="18"/>
          <w:szCs w:val="18"/>
          <w:lang w:val="de-DE"/>
        </w:rPr>
        <w:fldChar w:fldCharType="separate"/>
      </w:r>
      <w:r w:rsidRPr="00B7489A">
        <w:rPr>
          <w:sz w:val="18"/>
          <w:szCs w:val="18"/>
          <w:lang w:val="de-DE"/>
        </w:rPr>
        <w:fldChar w:fldCharType="end"/>
      </w:r>
      <w:r w:rsidRPr="00B7489A">
        <w:rPr>
          <w:sz w:val="18"/>
          <w:szCs w:val="18"/>
          <w:lang w:val="de-DE"/>
        </w:rPr>
        <w:t xml:space="preserve"> </w:t>
      </w:r>
      <w:r w:rsidR="000E7EFA" w:rsidRPr="00B7489A">
        <w:rPr>
          <w:sz w:val="18"/>
          <w:szCs w:val="18"/>
          <w:lang w:val="de-DE"/>
        </w:rPr>
        <w:t xml:space="preserve">als </w:t>
      </w:r>
      <w:r w:rsidR="000E7EFA" w:rsidRPr="00E32F80">
        <w:rPr>
          <w:b/>
          <w:sz w:val="18"/>
          <w:szCs w:val="18"/>
          <w:lang w:val="de-DE"/>
        </w:rPr>
        <w:t>einzelnes U</w:t>
      </w:r>
      <w:r w:rsidRPr="00E32F80">
        <w:rPr>
          <w:b/>
          <w:sz w:val="18"/>
          <w:szCs w:val="18"/>
          <w:lang w:val="de-DE"/>
        </w:rPr>
        <w:t>nternehmen</w:t>
      </w:r>
    </w:p>
    <w:p w14:paraId="5AD97E0B" w14:textId="77777777" w:rsidR="00F05E39" w:rsidRPr="00E32F80" w:rsidRDefault="00F05E39" w:rsidP="00F05E39">
      <w:pPr>
        <w:pStyle w:val="sche3"/>
        <w:autoSpaceDE/>
        <w:rPr>
          <w:b/>
          <w:sz w:val="18"/>
          <w:szCs w:val="18"/>
          <w:lang w:val="de-DE"/>
        </w:rPr>
      </w:pPr>
    </w:p>
    <w:p w14:paraId="2F918158" w14:textId="57A80AEA" w:rsidR="005B4F41" w:rsidRPr="00E32F80" w:rsidRDefault="006D5F8B" w:rsidP="00F05E39">
      <w:pPr>
        <w:pStyle w:val="sche3"/>
        <w:autoSpaceDE/>
        <w:ind w:left="284"/>
        <w:rPr>
          <w:sz w:val="18"/>
          <w:szCs w:val="18"/>
          <w:lang w:val="de-DE"/>
        </w:rPr>
      </w:pPr>
      <w:r>
        <w:rPr>
          <w:sz w:val="18"/>
          <w:szCs w:val="18"/>
          <w:lang w:val="de-DE"/>
        </w:rPr>
        <w:t>o</w:t>
      </w:r>
      <w:r w:rsidR="00F05E39" w:rsidRPr="00E32F80">
        <w:rPr>
          <w:sz w:val="18"/>
          <w:szCs w:val="18"/>
          <w:lang w:val="de-DE"/>
        </w:rPr>
        <w:t>der</w:t>
      </w:r>
    </w:p>
    <w:p w14:paraId="64C55844" w14:textId="35EBBBD4" w:rsidR="00F05E39" w:rsidRPr="00E32F80" w:rsidRDefault="00F05E39" w:rsidP="00F05E39">
      <w:pPr>
        <w:pStyle w:val="sche3"/>
        <w:autoSpaceDE/>
        <w:ind w:left="284"/>
        <w:rPr>
          <w:sz w:val="18"/>
          <w:szCs w:val="18"/>
          <w:lang w:val="de-DE"/>
        </w:rPr>
      </w:pPr>
      <w:r w:rsidRPr="00E32F80">
        <w:rPr>
          <w:sz w:val="18"/>
          <w:szCs w:val="18"/>
          <w:lang w:val="de-DE"/>
        </w:rPr>
        <w:t xml:space="preserve"> </w:t>
      </w:r>
    </w:p>
    <w:p w14:paraId="47707C9F" w14:textId="489BD794" w:rsidR="00E27CD7" w:rsidRPr="00E32F80" w:rsidRDefault="00E27CD7" w:rsidP="00E27CD7">
      <w:pPr>
        <w:pStyle w:val="sche3"/>
        <w:autoSpaceDE/>
        <w:spacing w:line="360" w:lineRule="auto"/>
        <w:ind w:left="284" w:hanging="284"/>
        <w:rPr>
          <w:sz w:val="18"/>
          <w:szCs w:val="18"/>
          <w:lang w:val="de-DE"/>
        </w:rPr>
      </w:pPr>
      <w:r w:rsidRPr="00E32F80">
        <w:rPr>
          <w:sz w:val="18"/>
          <w:szCs w:val="18"/>
          <w:lang w:val="de-DE"/>
        </w:rPr>
        <w:fldChar w:fldCharType="begin">
          <w:ffData>
            <w:name w:val="Kontrollkästchen1"/>
            <w:enabled/>
            <w:calcOnExit w:val="0"/>
            <w:checkBox>
              <w:sizeAuto/>
              <w:default w:val="0"/>
              <w:checked w:val="0"/>
            </w:checkBox>
          </w:ffData>
        </w:fldChar>
      </w:r>
      <w:r w:rsidRPr="00E32F80">
        <w:rPr>
          <w:sz w:val="18"/>
          <w:szCs w:val="18"/>
          <w:lang w:val="de-DE"/>
        </w:rPr>
        <w:instrText xml:space="preserve"> FORMCHECKBOX </w:instrText>
      </w:r>
      <w:r w:rsidRPr="00E32F80">
        <w:rPr>
          <w:sz w:val="18"/>
          <w:szCs w:val="18"/>
          <w:lang w:val="de-DE"/>
        </w:rPr>
      </w:r>
      <w:r w:rsidRPr="00E32F80">
        <w:rPr>
          <w:sz w:val="18"/>
          <w:szCs w:val="18"/>
          <w:lang w:val="de-DE"/>
        </w:rPr>
        <w:fldChar w:fldCharType="separate"/>
      </w:r>
      <w:r w:rsidRPr="00E32F80">
        <w:rPr>
          <w:sz w:val="18"/>
          <w:szCs w:val="18"/>
          <w:lang w:val="de-DE"/>
        </w:rPr>
        <w:fldChar w:fldCharType="end"/>
      </w:r>
      <w:r w:rsidRPr="00E32F80">
        <w:rPr>
          <w:sz w:val="18"/>
          <w:szCs w:val="18"/>
          <w:lang w:val="de-DE"/>
        </w:rPr>
        <w:tab/>
      </w:r>
      <w:r w:rsidRPr="00E32F80">
        <w:rPr>
          <w:b/>
          <w:sz w:val="18"/>
          <w:szCs w:val="18"/>
          <w:lang w:val="de-DE"/>
        </w:rPr>
        <w:t xml:space="preserve">als federführendes Unternehmen eines </w:t>
      </w:r>
      <w:r w:rsidRPr="006D5F8B">
        <w:rPr>
          <w:b/>
          <w:sz w:val="18"/>
          <w:szCs w:val="18"/>
          <w:u w:val="single"/>
          <w:lang w:val="de-DE"/>
        </w:rPr>
        <w:t xml:space="preserve">gewöhnlichen </w:t>
      </w:r>
      <w:r w:rsidRPr="00E32F80">
        <w:rPr>
          <w:b/>
          <w:sz w:val="18"/>
          <w:szCs w:val="18"/>
          <w:u w:val="single"/>
          <w:lang w:val="de-DE"/>
        </w:rPr>
        <w:t>Konsortiums</w:t>
      </w:r>
      <w:r w:rsidRPr="006D5F8B">
        <w:rPr>
          <w:b/>
          <w:sz w:val="18"/>
          <w:szCs w:val="18"/>
          <w:lang w:val="de-DE"/>
        </w:rPr>
        <w:t xml:space="preserve"> </w:t>
      </w:r>
      <w:r w:rsidRPr="006D5F8B">
        <w:rPr>
          <w:bCs/>
          <w:sz w:val="18"/>
          <w:szCs w:val="18"/>
          <w:lang w:val="de-DE"/>
        </w:rPr>
        <w:t>gemäß Art. 2602 ZGB</w:t>
      </w:r>
      <w:r w:rsidRPr="00E32F80">
        <w:rPr>
          <w:sz w:val="18"/>
          <w:szCs w:val="18"/>
          <w:lang w:val="de-DE"/>
        </w:rPr>
        <w:t xml:space="preserve"> nach Art. </w:t>
      </w:r>
      <w:r w:rsidR="005B4F41" w:rsidRPr="00E32F80">
        <w:rPr>
          <w:sz w:val="18"/>
          <w:szCs w:val="18"/>
          <w:lang w:val="de-DE"/>
        </w:rPr>
        <w:t>65 Abs</w:t>
      </w:r>
      <w:r w:rsidR="00ED3AC3" w:rsidRPr="00E32F80">
        <w:rPr>
          <w:sz w:val="18"/>
          <w:szCs w:val="18"/>
          <w:lang w:val="de-DE"/>
        </w:rPr>
        <w:t>atz</w:t>
      </w:r>
      <w:r w:rsidR="005B4F41" w:rsidRPr="00E32F80">
        <w:rPr>
          <w:sz w:val="18"/>
          <w:szCs w:val="18"/>
          <w:lang w:val="de-DE"/>
        </w:rPr>
        <w:t xml:space="preserve"> 2 Buchst. f) </w:t>
      </w:r>
      <w:proofErr w:type="spellStart"/>
      <w:r w:rsidR="005B4F41" w:rsidRPr="00E32F80">
        <w:rPr>
          <w:sz w:val="18"/>
          <w:szCs w:val="18"/>
          <w:lang w:val="de-DE"/>
        </w:rPr>
        <w:t>GvD</w:t>
      </w:r>
      <w:proofErr w:type="spellEnd"/>
      <w:r w:rsidR="005B4F41" w:rsidRPr="00E32F80">
        <w:rPr>
          <w:sz w:val="18"/>
          <w:szCs w:val="18"/>
          <w:lang w:val="de-DE"/>
        </w:rPr>
        <w:t xml:space="preserve"> Nr. 36/2023 </w:t>
      </w:r>
      <w:r w:rsidRPr="00E32F80">
        <w:rPr>
          <w:rStyle w:val="EndnoteReference"/>
          <w:rFonts w:cs="Arial"/>
          <w:sz w:val="18"/>
          <w:szCs w:val="18"/>
          <w:lang w:val="de-DE"/>
        </w:rPr>
        <w:endnoteReference w:id="4"/>
      </w:r>
      <w:r w:rsidRPr="00E32F80">
        <w:rPr>
          <w:sz w:val="18"/>
          <w:szCs w:val="18"/>
          <w:lang w:val="de-DE"/>
        </w:rPr>
        <w:t>:</w:t>
      </w:r>
    </w:p>
    <w:p w14:paraId="2E6C1C76" w14:textId="77777777" w:rsidR="00737421" w:rsidRPr="00E32F80" w:rsidRDefault="00737421" w:rsidP="00E27CD7">
      <w:pPr>
        <w:pStyle w:val="sche3"/>
        <w:autoSpaceDE/>
        <w:spacing w:line="360" w:lineRule="auto"/>
        <w:ind w:left="284" w:hanging="284"/>
        <w:rPr>
          <w:sz w:val="18"/>
          <w:szCs w:val="18"/>
          <w:lang w:val="de-DE"/>
        </w:rPr>
      </w:pPr>
    </w:p>
    <w:p w14:paraId="756E3EE4" w14:textId="20FEBD01" w:rsidR="00ED3AC3" w:rsidRDefault="00ED3AC3" w:rsidP="00ED3AC3">
      <w:pPr>
        <w:pStyle w:val="sche3"/>
        <w:spacing w:line="360" w:lineRule="auto"/>
        <w:ind w:left="284" w:hanging="284"/>
        <w:rPr>
          <w:sz w:val="18"/>
          <w:szCs w:val="18"/>
          <w:lang w:val="de-DE"/>
        </w:rPr>
      </w:pPr>
      <w:r w:rsidRPr="00E32F80">
        <w:rPr>
          <w:sz w:val="18"/>
          <w:szCs w:val="18"/>
          <w:lang w:val="de-DE"/>
        </w:rPr>
        <w:fldChar w:fldCharType="begin">
          <w:ffData>
            <w:name w:val="Kontrollkästchen1"/>
            <w:enabled/>
            <w:calcOnExit w:val="0"/>
            <w:checkBox>
              <w:sizeAuto/>
              <w:default w:val="0"/>
              <w:checked w:val="0"/>
            </w:checkBox>
          </w:ffData>
        </w:fldChar>
      </w:r>
      <w:r w:rsidRPr="00E32F80">
        <w:rPr>
          <w:sz w:val="18"/>
          <w:szCs w:val="18"/>
          <w:lang w:val="de-DE"/>
        </w:rPr>
        <w:instrText xml:space="preserve"> FORMCHECKBOX </w:instrText>
      </w:r>
      <w:r w:rsidRPr="00E32F80">
        <w:rPr>
          <w:sz w:val="18"/>
          <w:szCs w:val="18"/>
          <w:lang w:val="de-DE"/>
        </w:rPr>
      </w:r>
      <w:r w:rsidRPr="00E32F80">
        <w:rPr>
          <w:sz w:val="18"/>
          <w:szCs w:val="18"/>
          <w:lang w:val="de-DE"/>
        </w:rPr>
        <w:fldChar w:fldCharType="separate"/>
      </w:r>
      <w:r w:rsidRPr="00E32F80">
        <w:rPr>
          <w:sz w:val="18"/>
          <w:szCs w:val="18"/>
          <w:lang w:val="de-DE"/>
        </w:rPr>
        <w:fldChar w:fldCharType="end"/>
      </w:r>
      <w:r w:rsidRPr="00E32F80">
        <w:rPr>
          <w:sz w:val="18"/>
          <w:szCs w:val="18"/>
          <w:lang w:val="de-DE"/>
        </w:rPr>
        <w:tab/>
      </w:r>
      <w:r w:rsidRPr="00E32F80">
        <w:rPr>
          <w:b/>
          <w:sz w:val="18"/>
          <w:szCs w:val="18"/>
          <w:lang w:val="de-DE"/>
        </w:rPr>
        <w:t xml:space="preserve">als federführendes Unternehmen einer </w:t>
      </w:r>
      <w:r w:rsidRPr="00E32F80">
        <w:rPr>
          <w:b/>
          <w:sz w:val="18"/>
          <w:szCs w:val="18"/>
          <w:u w:val="single"/>
          <w:lang w:val="de-DE"/>
        </w:rPr>
        <w:t>Bietergemeinschaft</w:t>
      </w:r>
      <w:r w:rsidRPr="00E32F80">
        <w:rPr>
          <w:sz w:val="18"/>
          <w:szCs w:val="18"/>
          <w:lang w:val="de-DE"/>
        </w:rPr>
        <w:t xml:space="preserve"> (BG) gemäß Art.</w:t>
      </w:r>
      <w:r w:rsidR="00737421" w:rsidRPr="00E32F80">
        <w:rPr>
          <w:sz w:val="18"/>
          <w:szCs w:val="18"/>
          <w:lang w:val="de-DE"/>
        </w:rPr>
        <w:t xml:space="preserve"> 65 Absatz 2 Buchst. </w:t>
      </w:r>
      <w:r w:rsidR="00625799" w:rsidRPr="00E32F80">
        <w:rPr>
          <w:sz w:val="18"/>
          <w:szCs w:val="18"/>
          <w:lang w:val="de-DE"/>
        </w:rPr>
        <w:t>e</w:t>
      </w:r>
      <w:r w:rsidR="00737421" w:rsidRPr="00E32F80">
        <w:rPr>
          <w:sz w:val="18"/>
          <w:szCs w:val="18"/>
          <w:lang w:val="de-DE"/>
        </w:rPr>
        <w:t xml:space="preserve">) </w:t>
      </w:r>
      <w:proofErr w:type="spellStart"/>
      <w:r w:rsidR="00737421" w:rsidRPr="00E32F80">
        <w:rPr>
          <w:sz w:val="18"/>
          <w:szCs w:val="18"/>
          <w:lang w:val="de-DE"/>
        </w:rPr>
        <w:t>GvD</w:t>
      </w:r>
      <w:proofErr w:type="spellEnd"/>
      <w:r w:rsidR="00737421" w:rsidRPr="00E32F80">
        <w:rPr>
          <w:sz w:val="18"/>
          <w:szCs w:val="18"/>
          <w:lang w:val="de-DE"/>
        </w:rPr>
        <w:t xml:space="preserve"> Nr. 36/2023</w:t>
      </w:r>
      <w:r w:rsidRPr="00E32F80">
        <w:rPr>
          <w:rStyle w:val="EndnoteReference"/>
          <w:rFonts w:cs="Arial"/>
          <w:sz w:val="18"/>
          <w:szCs w:val="18"/>
          <w:lang w:val="de-DE"/>
        </w:rPr>
        <w:endnoteReference w:id="5"/>
      </w:r>
      <w:r w:rsidRPr="00E32F80">
        <w:rPr>
          <w:sz w:val="18"/>
          <w:szCs w:val="18"/>
          <w:lang w:val="de-DE"/>
        </w:rPr>
        <w:t>:</w:t>
      </w:r>
    </w:p>
    <w:p w14:paraId="4DC4C15B" w14:textId="77777777" w:rsidR="00017B78" w:rsidRDefault="00017B78" w:rsidP="00ED3AC3">
      <w:pPr>
        <w:pStyle w:val="sche3"/>
        <w:spacing w:line="360" w:lineRule="auto"/>
        <w:ind w:left="284" w:hanging="284"/>
        <w:rPr>
          <w:sz w:val="18"/>
          <w:szCs w:val="18"/>
          <w:lang w:val="de-DE"/>
        </w:rPr>
      </w:pPr>
    </w:p>
    <w:p w14:paraId="61737048" w14:textId="4E874D27" w:rsidR="00017B78" w:rsidRPr="00E32F80" w:rsidRDefault="00017B78" w:rsidP="00017B78">
      <w:pPr>
        <w:pStyle w:val="sche3"/>
        <w:spacing w:line="360" w:lineRule="auto"/>
        <w:ind w:left="284" w:hanging="284"/>
        <w:rPr>
          <w:sz w:val="18"/>
          <w:szCs w:val="18"/>
          <w:lang w:val="de-DE"/>
        </w:rPr>
      </w:pPr>
      <w:r w:rsidRPr="00B7489A">
        <w:rPr>
          <w:sz w:val="18"/>
          <w:szCs w:val="18"/>
          <w:lang w:val="de-DE"/>
        </w:rPr>
        <w:fldChar w:fldCharType="begin">
          <w:ffData>
            <w:name w:val="Kontrollkästchen1"/>
            <w:enabled/>
            <w:calcOnExit w:val="0"/>
            <w:checkBox>
              <w:sizeAuto/>
              <w:default w:val="0"/>
              <w:checked w:val="0"/>
            </w:checkBox>
          </w:ffData>
        </w:fldChar>
      </w:r>
      <w:r w:rsidRPr="00B7489A">
        <w:rPr>
          <w:sz w:val="18"/>
          <w:szCs w:val="18"/>
          <w:lang w:val="de-DE"/>
        </w:rPr>
        <w:instrText xml:space="preserve"> FORMCHECKBOX </w:instrText>
      </w:r>
      <w:r w:rsidRPr="00B7489A">
        <w:rPr>
          <w:sz w:val="18"/>
          <w:szCs w:val="18"/>
          <w:lang w:val="de-DE"/>
        </w:rPr>
      </w:r>
      <w:r w:rsidRPr="00B7489A">
        <w:rPr>
          <w:sz w:val="18"/>
          <w:szCs w:val="18"/>
          <w:lang w:val="de-DE"/>
        </w:rPr>
        <w:fldChar w:fldCharType="separate"/>
      </w:r>
      <w:r w:rsidRPr="00B7489A">
        <w:rPr>
          <w:sz w:val="18"/>
          <w:szCs w:val="18"/>
          <w:lang w:val="de-DE"/>
        </w:rPr>
        <w:fldChar w:fldCharType="end"/>
      </w:r>
      <w:r w:rsidRPr="00B7489A">
        <w:rPr>
          <w:sz w:val="18"/>
          <w:szCs w:val="18"/>
          <w:lang w:val="de-DE"/>
        </w:rPr>
        <w:tab/>
      </w:r>
      <w:r w:rsidRPr="00B7489A">
        <w:rPr>
          <w:b/>
          <w:sz w:val="18"/>
          <w:szCs w:val="18"/>
          <w:lang w:val="de-DE"/>
        </w:rPr>
        <w:t xml:space="preserve">als federführendes Unternehmen eines </w:t>
      </w:r>
      <w:r w:rsidRPr="00E32F80">
        <w:rPr>
          <w:b/>
          <w:sz w:val="18"/>
          <w:szCs w:val="18"/>
          <w:u w:val="single"/>
          <w:lang w:val="de-DE"/>
        </w:rPr>
        <w:t>Unternehmensnetzwerks</w:t>
      </w:r>
      <w:r w:rsidRPr="00E32F80">
        <w:rPr>
          <w:sz w:val="18"/>
          <w:szCs w:val="18"/>
          <w:lang w:val="de-DE"/>
        </w:rPr>
        <w:t xml:space="preserve"> mit Netzwerksvertrag gemäß Art. </w:t>
      </w:r>
      <w:r w:rsidR="003912EB" w:rsidRPr="00E32F80">
        <w:rPr>
          <w:sz w:val="18"/>
          <w:szCs w:val="18"/>
          <w:lang w:val="de-DE"/>
        </w:rPr>
        <w:t xml:space="preserve">65 Absatz 2 Buchst. g) </w:t>
      </w:r>
      <w:proofErr w:type="spellStart"/>
      <w:r w:rsidR="003912EB" w:rsidRPr="00E32F80">
        <w:rPr>
          <w:sz w:val="18"/>
          <w:szCs w:val="18"/>
          <w:lang w:val="de-DE"/>
        </w:rPr>
        <w:t>GvD</w:t>
      </w:r>
      <w:proofErr w:type="spellEnd"/>
      <w:r w:rsidR="003912EB" w:rsidRPr="00E32F80">
        <w:rPr>
          <w:sz w:val="18"/>
          <w:szCs w:val="18"/>
          <w:lang w:val="de-DE"/>
        </w:rPr>
        <w:t xml:space="preserve"> Nr. 36/2023</w:t>
      </w:r>
      <w:r w:rsidRPr="00E32F80">
        <w:rPr>
          <w:rStyle w:val="EndnoteReference"/>
          <w:rFonts w:cs="Arial"/>
          <w:sz w:val="18"/>
          <w:szCs w:val="18"/>
          <w:lang w:val="de-DE"/>
        </w:rPr>
        <w:endnoteReference w:id="6"/>
      </w:r>
      <w:r w:rsidRPr="00E32F80">
        <w:rPr>
          <w:sz w:val="18"/>
          <w:szCs w:val="18"/>
          <w:lang w:val="de-DE"/>
        </w:rPr>
        <w:t>:</w:t>
      </w:r>
    </w:p>
    <w:p w14:paraId="2029E6B2" w14:textId="77777777" w:rsidR="000454F5" w:rsidRPr="00E32F80" w:rsidRDefault="000454F5" w:rsidP="000454F5">
      <w:pPr>
        <w:pStyle w:val="sche3"/>
        <w:spacing w:line="360" w:lineRule="auto"/>
        <w:ind w:left="284" w:hanging="284"/>
        <w:rPr>
          <w:sz w:val="18"/>
          <w:szCs w:val="18"/>
          <w:lang w:val="de-DE"/>
        </w:rPr>
      </w:pPr>
    </w:p>
    <w:p w14:paraId="2E28E379" w14:textId="392C9CCF" w:rsidR="000454F5" w:rsidRPr="00B7489A" w:rsidRDefault="000454F5" w:rsidP="000454F5">
      <w:pPr>
        <w:pStyle w:val="sche3"/>
        <w:spacing w:line="360" w:lineRule="auto"/>
        <w:ind w:left="284" w:hanging="284"/>
        <w:rPr>
          <w:sz w:val="18"/>
          <w:szCs w:val="18"/>
          <w:lang w:val="de-DE"/>
        </w:rPr>
      </w:pPr>
      <w:r w:rsidRPr="00E32F80">
        <w:rPr>
          <w:sz w:val="18"/>
          <w:szCs w:val="18"/>
          <w:lang w:val="de-DE"/>
        </w:rPr>
        <w:fldChar w:fldCharType="begin">
          <w:ffData>
            <w:name w:val="Controllo131"/>
            <w:enabled/>
            <w:calcOnExit w:val="0"/>
            <w:checkBox>
              <w:sizeAuto/>
              <w:default w:val="0"/>
            </w:checkBox>
          </w:ffData>
        </w:fldChar>
      </w:r>
      <w:r w:rsidRPr="00E32F80">
        <w:rPr>
          <w:sz w:val="18"/>
          <w:szCs w:val="18"/>
          <w:lang w:val="de-DE"/>
        </w:rPr>
        <w:instrText xml:space="preserve"> FORMCHECKBOX </w:instrText>
      </w:r>
      <w:r w:rsidRPr="00E32F80">
        <w:rPr>
          <w:sz w:val="18"/>
          <w:szCs w:val="18"/>
          <w:lang w:val="de-DE"/>
        </w:rPr>
      </w:r>
      <w:r w:rsidRPr="00E32F80">
        <w:rPr>
          <w:sz w:val="18"/>
          <w:szCs w:val="18"/>
          <w:lang w:val="de-DE"/>
        </w:rPr>
        <w:fldChar w:fldCharType="separate"/>
      </w:r>
      <w:r w:rsidRPr="00E32F80">
        <w:rPr>
          <w:sz w:val="18"/>
          <w:szCs w:val="18"/>
          <w:lang w:val="de-DE"/>
        </w:rPr>
        <w:fldChar w:fldCharType="end"/>
      </w:r>
      <w:r w:rsidRPr="00E32F80">
        <w:rPr>
          <w:sz w:val="18"/>
          <w:szCs w:val="18"/>
          <w:lang w:val="de-DE"/>
        </w:rPr>
        <w:tab/>
      </w:r>
      <w:r w:rsidRPr="00E32F80">
        <w:rPr>
          <w:b/>
          <w:sz w:val="18"/>
          <w:szCs w:val="18"/>
          <w:lang w:val="de-DE"/>
        </w:rPr>
        <w:t xml:space="preserve">als federführendes Unternehmen einer </w:t>
      </w:r>
      <w:r w:rsidRPr="00E32F80">
        <w:rPr>
          <w:b/>
          <w:sz w:val="18"/>
          <w:szCs w:val="18"/>
          <w:u w:val="single"/>
          <w:lang w:val="de-DE"/>
        </w:rPr>
        <w:t>Europä</w:t>
      </w:r>
      <w:r w:rsidRPr="00E32F80">
        <w:rPr>
          <w:lang w:val="de-DE" w:eastAsia="it-IT"/>
        </w:rPr>
        <w:softHyphen/>
      </w:r>
      <w:r w:rsidRPr="00E32F80">
        <w:rPr>
          <w:b/>
          <w:sz w:val="18"/>
          <w:szCs w:val="18"/>
          <w:u w:val="single"/>
          <w:lang w:val="de-DE"/>
        </w:rPr>
        <w:t>ischen Wirtschaftlichen Interessensvereinigung (EWIV)</w:t>
      </w:r>
      <w:r w:rsidRPr="00E32F80">
        <w:rPr>
          <w:sz w:val="18"/>
          <w:szCs w:val="18"/>
          <w:lang w:val="de-DE"/>
        </w:rPr>
        <w:t xml:space="preserve"> gemäß </w:t>
      </w:r>
      <w:proofErr w:type="spellStart"/>
      <w:r w:rsidRPr="00E32F80">
        <w:rPr>
          <w:sz w:val="18"/>
          <w:szCs w:val="18"/>
          <w:lang w:val="de-DE"/>
        </w:rPr>
        <w:t>GvD</w:t>
      </w:r>
      <w:proofErr w:type="spellEnd"/>
      <w:r w:rsidRPr="00E32F80">
        <w:rPr>
          <w:sz w:val="18"/>
          <w:szCs w:val="18"/>
          <w:lang w:val="de-DE"/>
        </w:rPr>
        <w:t xml:space="preserve"> vom 23.07.1991, Nr. 240, nach Art. </w:t>
      </w:r>
      <w:r w:rsidR="00E35B5D" w:rsidRPr="00E32F80">
        <w:rPr>
          <w:sz w:val="18"/>
          <w:szCs w:val="18"/>
          <w:lang w:val="de-DE"/>
        </w:rPr>
        <w:t xml:space="preserve">65 Absatz 2 Buchst. h) </w:t>
      </w:r>
      <w:proofErr w:type="spellStart"/>
      <w:r w:rsidR="00E35B5D" w:rsidRPr="00E32F80">
        <w:rPr>
          <w:sz w:val="18"/>
          <w:szCs w:val="18"/>
          <w:lang w:val="de-DE"/>
        </w:rPr>
        <w:t>GvD</w:t>
      </w:r>
      <w:proofErr w:type="spellEnd"/>
      <w:r w:rsidR="00E35B5D" w:rsidRPr="00E32F80">
        <w:rPr>
          <w:sz w:val="18"/>
          <w:szCs w:val="18"/>
          <w:lang w:val="de-DE"/>
        </w:rPr>
        <w:t xml:space="preserve"> Nr. 36/2023 </w:t>
      </w:r>
      <w:r w:rsidRPr="00E32F80">
        <w:rPr>
          <w:rStyle w:val="EndnoteReference"/>
          <w:rFonts w:cs="Arial"/>
          <w:sz w:val="18"/>
          <w:szCs w:val="18"/>
          <w:lang w:val="de-DE"/>
        </w:rPr>
        <w:endnoteReference w:id="7"/>
      </w:r>
      <w:r w:rsidRPr="00E32F80">
        <w:rPr>
          <w:sz w:val="18"/>
          <w:szCs w:val="18"/>
          <w:lang w:val="de-DE"/>
        </w:rPr>
        <w:t>:</w:t>
      </w:r>
    </w:p>
    <w:p w14:paraId="64811787" w14:textId="77777777" w:rsidR="00E27CD7" w:rsidRPr="00B7489A" w:rsidRDefault="00E27CD7" w:rsidP="00A87AA2">
      <w:pPr>
        <w:pStyle w:val="sche3"/>
        <w:autoSpaceDE/>
        <w:rPr>
          <w:sz w:val="18"/>
          <w:szCs w:val="18"/>
          <w:lang w:val="de-DE"/>
        </w:rPr>
      </w:pPr>
    </w:p>
    <w:p w14:paraId="01D8149B" w14:textId="77777777" w:rsidR="001F7846" w:rsidRPr="00B7489A" w:rsidRDefault="001F7846" w:rsidP="00F05E39">
      <w:pPr>
        <w:pStyle w:val="sche3"/>
        <w:autoSpaceDE/>
        <w:ind w:left="284"/>
        <w:rPr>
          <w:sz w:val="18"/>
          <w:szCs w:val="18"/>
          <w:lang w:val="de-DE"/>
        </w:rPr>
      </w:pPr>
    </w:p>
    <w:p w14:paraId="7966E179" w14:textId="7D0B217B" w:rsidR="00F05E39" w:rsidRDefault="00F05E39" w:rsidP="003A4E06">
      <w:pPr>
        <w:pStyle w:val="sche3"/>
        <w:spacing w:line="360" w:lineRule="auto"/>
        <w:rPr>
          <w:b/>
          <w:sz w:val="18"/>
          <w:szCs w:val="18"/>
          <w:lang w:val="de-DE"/>
        </w:rPr>
      </w:pPr>
      <w:bookmarkStart w:id="13" w:name="_Hlk527364151"/>
      <w:r w:rsidRPr="00B7489A">
        <w:rPr>
          <w:sz w:val="18"/>
          <w:szCs w:val="18"/>
          <w:lang w:val="de-DE"/>
        </w:rPr>
        <w:t xml:space="preserve">mit </w:t>
      </w:r>
      <w:r w:rsidR="008B6F34" w:rsidRPr="00B7489A">
        <w:rPr>
          <w:b/>
          <w:sz w:val="18"/>
          <w:szCs w:val="18"/>
          <w:lang w:val="de-DE"/>
        </w:rPr>
        <w:t xml:space="preserve">folgenden </w:t>
      </w:r>
      <w:r w:rsidR="001F7846" w:rsidRPr="00B7489A">
        <w:rPr>
          <w:b/>
          <w:sz w:val="18"/>
          <w:szCs w:val="18"/>
          <w:lang w:val="de-DE"/>
        </w:rPr>
        <w:t>U</w:t>
      </w:r>
      <w:r w:rsidRPr="00B7489A">
        <w:rPr>
          <w:b/>
          <w:sz w:val="18"/>
          <w:szCs w:val="18"/>
          <w:lang w:val="de-DE"/>
        </w:rPr>
        <w:t>nternehmen</w:t>
      </w:r>
      <w:r w:rsidR="003A4E06" w:rsidRPr="00B7489A">
        <w:rPr>
          <w:b/>
          <w:sz w:val="18"/>
          <w:szCs w:val="18"/>
          <w:lang w:val="de-DE"/>
        </w:rPr>
        <w:t>:</w:t>
      </w:r>
      <w:bookmarkStart w:id="14" w:name="_Hlk527364159"/>
      <w:bookmarkEnd w:id="13"/>
    </w:p>
    <w:p w14:paraId="2F106AFD" w14:textId="77777777" w:rsidR="008F760B" w:rsidRPr="00B7489A" w:rsidRDefault="008F760B" w:rsidP="003A4E06">
      <w:pPr>
        <w:pStyle w:val="sche3"/>
        <w:spacing w:line="360" w:lineRule="auto"/>
        <w:rPr>
          <w:sz w:val="18"/>
          <w:szCs w:val="18"/>
          <w:lang w:val="de-DE"/>
        </w:rPr>
      </w:pPr>
    </w:p>
    <w:p w14:paraId="7AE4D93D" w14:textId="77777777" w:rsidR="00F05E39" w:rsidRPr="00B7489A" w:rsidRDefault="004D1F91" w:rsidP="00F05E39">
      <w:pPr>
        <w:pBdr>
          <w:top w:val="single" w:sz="4" w:space="1" w:color="auto"/>
          <w:left w:val="single" w:sz="4" w:space="4" w:color="auto"/>
          <w:bottom w:val="single" w:sz="4" w:space="1" w:color="auto"/>
          <w:right w:val="single" w:sz="4" w:space="4" w:color="auto"/>
        </w:pBdr>
        <w:spacing w:line="360" w:lineRule="auto"/>
        <w:jc w:val="both"/>
        <w:rPr>
          <w:b/>
          <w:sz w:val="18"/>
          <w:szCs w:val="18"/>
          <w:lang w:val="de-DE"/>
        </w:rPr>
      </w:pPr>
      <w:r w:rsidRPr="00B7489A">
        <w:rPr>
          <w:b/>
          <w:sz w:val="18"/>
          <w:szCs w:val="18"/>
          <w:lang w:val="de-DE"/>
        </w:rPr>
        <w:t xml:space="preserve">Die </w:t>
      </w:r>
      <w:r w:rsidR="00A27013" w:rsidRPr="00B7489A">
        <w:rPr>
          <w:b/>
          <w:sz w:val="18"/>
          <w:szCs w:val="18"/>
          <w:lang w:val="de-DE"/>
        </w:rPr>
        <w:t xml:space="preserve">Daten </w:t>
      </w:r>
      <w:r w:rsidR="00A27013" w:rsidRPr="00B7489A">
        <w:rPr>
          <w:b/>
          <w:sz w:val="18"/>
          <w:szCs w:val="18"/>
          <w:u w:val="single"/>
          <w:lang w:val="de-DE"/>
        </w:rPr>
        <w:t>aller</w:t>
      </w:r>
      <w:r w:rsidR="00A27013" w:rsidRPr="00B7489A">
        <w:rPr>
          <w:b/>
          <w:sz w:val="18"/>
          <w:szCs w:val="18"/>
          <w:lang w:val="de-DE"/>
        </w:rPr>
        <w:t xml:space="preserve"> anderen </w:t>
      </w:r>
      <w:r w:rsidRPr="00B7489A">
        <w:rPr>
          <w:b/>
          <w:sz w:val="18"/>
          <w:szCs w:val="18"/>
          <w:lang w:val="de-DE"/>
        </w:rPr>
        <w:t>am Verfahren teilnehmenden</w:t>
      </w:r>
      <w:r w:rsidR="002E7BA4" w:rsidRPr="00B7489A">
        <w:rPr>
          <w:b/>
          <w:sz w:val="18"/>
          <w:szCs w:val="18"/>
          <w:lang w:val="de-DE"/>
        </w:rPr>
        <w:t>, mitbietenden</w:t>
      </w:r>
      <w:r w:rsidRPr="00B7489A">
        <w:rPr>
          <w:b/>
          <w:sz w:val="18"/>
          <w:szCs w:val="18"/>
          <w:lang w:val="de-DE"/>
        </w:rPr>
        <w:t xml:space="preserve"> </w:t>
      </w:r>
      <w:r w:rsidR="00F05E39" w:rsidRPr="00B7489A">
        <w:rPr>
          <w:b/>
          <w:sz w:val="18"/>
          <w:szCs w:val="18"/>
          <w:lang w:val="de-DE"/>
        </w:rPr>
        <w:t xml:space="preserve">Mitglieder der </w:t>
      </w:r>
      <w:r w:rsidR="00EB2F1E" w:rsidRPr="00B7489A">
        <w:rPr>
          <w:b/>
          <w:sz w:val="18"/>
          <w:szCs w:val="18"/>
          <w:lang w:val="de-DE"/>
        </w:rPr>
        <w:t>BG</w:t>
      </w:r>
      <w:r w:rsidR="00416C2F" w:rsidRPr="00B7489A">
        <w:rPr>
          <w:b/>
          <w:sz w:val="18"/>
          <w:szCs w:val="18"/>
          <w:lang w:val="de-DE"/>
        </w:rPr>
        <w:t>, des Konsortiums</w:t>
      </w:r>
      <w:r w:rsidR="00A27013" w:rsidRPr="00B7489A">
        <w:rPr>
          <w:b/>
          <w:sz w:val="18"/>
          <w:szCs w:val="18"/>
          <w:lang w:val="de-DE"/>
        </w:rPr>
        <w:t xml:space="preserve">, </w:t>
      </w:r>
      <w:r w:rsidR="00F05E39" w:rsidRPr="00B7489A">
        <w:rPr>
          <w:b/>
          <w:sz w:val="18"/>
          <w:szCs w:val="18"/>
          <w:lang w:val="de-DE"/>
        </w:rPr>
        <w:t>des Unternehmensnetzwerks</w:t>
      </w:r>
      <w:r w:rsidR="00416C2F" w:rsidRPr="00B7489A">
        <w:rPr>
          <w:b/>
          <w:sz w:val="18"/>
          <w:szCs w:val="18"/>
          <w:lang w:val="de-DE"/>
        </w:rPr>
        <w:t xml:space="preserve"> </w:t>
      </w:r>
      <w:r w:rsidRPr="00B7489A">
        <w:rPr>
          <w:b/>
          <w:sz w:val="18"/>
          <w:szCs w:val="18"/>
          <w:lang w:val="de-DE"/>
        </w:rPr>
        <w:t>und</w:t>
      </w:r>
      <w:r w:rsidR="00416C2F" w:rsidRPr="00B7489A">
        <w:rPr>
          <w:b/>
          <w:sz w:val="18"/>
          <w:szCs w:val="18"/>
          <w:lang w:val="de-DE"/>
        </w:rPr>
        <w:t xml:space="preserve"> </w:t>
      </w:r>
      <w:r w:rsidR="00A27013" w:rsidRPr="00B7489A">
        <w:rPr>
          <w:b/>
          <w:sz w:val="18"/>
          <w:szCs w:val="18"/>
          <w:lang w:val="de-DE"/>
        </w:rPr>
        <w:t>etwaige</w:t>
      </w:r>
      <w:r w:rsidR="00416C2F" w:rsidRPr="00B7489A">
        <w:rPr>
          <w:b/>
          <w:sz w:val="18"/>
          <w:szCs w:val="18"/>
          <w:lang w:val="de-DE"/>
        </w:rPr>
        <w:t xml:space="preserve"> </w:t>
      </w:r>
      <w:r w:rsidR="003D7805" w:rsidRPr="00B7489A">
        <w:rPr>
          <w:b/>
          <w:sz w:val="18"/>
          <w:szCs w:val="18"/>
          <w:lang w:val="de-DE"/>
        </w:rPr>
        <w:t>kooptierte</w:t>
      </w:r>
      <w:r w:rsidR="00416C2F" w:rsidRPr="00B7489A">
        <w:rPr>
          <w:b/>
          <w:sz w:val="18"/>
          <w:szCs w:val="18"/>
          <w:lang w:val="de-DE"/>
        </w:rPr>
        <w:t xml:space="preserve"> Unternehmen hier anführen</w:t>
      </w:r>
      <w:r w:rsidR="002A7A49" w:rsidRPr="00B7489A">
        <w:rPr>
          <w:rStyle w:val="EndnoteReference"/>
          <w:b/>
          <w:sz w:val="18"/>
          <w:szCs w:val="18"/>
          <w:lang w:val="de-DE"/>
        </w:rPr>
        <w:endnoteReference w:id="8"/>
      </w:r>
      <w:r w:rsidR="00416C2F" w:rsidRPr="00B7489A">
        <w:rPr>
          <w:b/>
          <w:sz w:val="18"/>
          <w:szCs w:val="18"/>
          <w:lang w:val="de-DE"/>
        </w:rPr>
        <w:t xml:space="preserve">: </w:t>
      </w:r>
    </w:p>
    <w:p w14:paraId="386EE3C9" w14:textId="77777777" w:rsidR="00202513" w:rsidRPr="00B7489A" w:rsidRDefault="00202513" w:rsidP="00F05E39">
      <w:pPr>
        <w:pBdr>
          <w:top w:val="single" w:sz="4" w:space="1" w:color="auto"/>
          <w:left w:val="single" w:sz="4" w:space="4" w:color="auto"/>
          <w:bottom w:val="single" w:sz="4" w:space="1" w:color="auto"/>
          <w:right w:val="single" w:sz="4" w:space="4" w:color="auto"/>
        </w:pBdr>
        <w:spacing w:line="360" w:lineRule="auto"/>
        <w:jc w:val="both"/>
        <w:rPr>
          <w:b/>
          <w:sz w:val="18"/>
          <w:szCs w:val="18"/>
          <w:lang w:val="de-DE"/>
        </w:rPr>
      </w:pPr>
    </w:p>
    <w:p w14:paraId="11255BC8" w14:textId="77777777" w:rsidR="00A27013" w:rsidRPr="00B7489A" w:rsidRDefault="00A27013" w:rsidP="00202513">
      <w:pPr>
        <w:pBdr>
          <w:top w:val="single" w:sz="4" w:space="1" w:color="auto"/>
          <w:left w:val="single" w:sz="4" w:space="4" w:color="auto"/>
          <w:bottom w:val="single" w:sz="4" w:space="1" w:color="auto"/>
          <w:right w:val="single" w:sz="4" w:space="4" w:color="auto"/>
        </w:pBdr>
        <w:spacing w:line="360" w:lineRule="auto"/>
        <w:jc w:val="both"/>
        <w:rPr>
          <w:sz w:val="18"/>
          <w:szCs w:val="18"/>
          <w:lang w:val="de-DE"/>
        </w:rPr>
      </w:pPr>
      <w:r w:rsidRPr="00B7489A">
        <w:rPr>
          <w:sz w:val="18"/>
          <w:szCs w:val="18"/>
          <w:lang w:val="de-DE"/>
        </w:rPr>
        <w:t>Bezeichnung oder Firma:</w:t>
      </w:r>
    </w:p>
    <w:p w14:paraId="613EBF40" w14:textId="77777777" w:rsidR="00202513" w:rsidRPr="00B7489A" w:rsidRDefault="00202513" w:rsidP="00202513">
      <w:pPr>
        <w:pBdr>
          <w:top w:val="single" w:sz="4" w:space="1" w:color="auto"/>
          <w:left w:val="single" w:sz="4" w:space="4" w:color="auto"/>
          <w:bottom w:val="single" w:sz="4" w:space="1" w:color="auto"/>
          <w:right w:val="single" w:sz="4" w:space="4" w:color="auto"/>
        </w:pBdr>
        <w:spacing w:line="360" w:lineRule="auto"/>
        <w:jc w:val="both"/>
        <w:rPr>
          <w:sz w:val="18"/>
          <w:szCs w:val="18"/>
          <w:lang w:val="de-DE"/>
        </w:rPr>
      </w:pPr>
      <w:r w:rsidRPr="00B7489A">
        <w:rPr>
          <w:sz w:val="18"/>
          <w:szCs w:val="18"/>
          <w:lang w:val="de-DE"/>
        </w:rPr>
        <w:t xml:space="preserve">Steuernummer: </w:t>
      </w:r>
      <w:r w:rsidRPr="00B7489A">
        <w:rPr>
          <w:sz w:val="18"/>
          <w:szCs w:val="18"/>
          <w:lang w:val="de-DE"/>
        </w:rPr>
        <w:fldChar w:fldCharType="begin">
          <w:ffData>
            <w:name w:val="Testo58"/>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00A27013" w:rsidRPr="00B7489A">
        <w:rPr>
          <w:sz w:val="18"/>
          <w:szCs w:val="18"/>
          <w:lang w:val="de-DE"/>
        </w:rPr>
        <w:t>,</w:t>
      </w:r>
      <w:r w:rsidRPr="00B7489A">
        <w:rPr>
          <w:sz w:val="18"/>
          <w:szCs w:val="18"/>
          <w:lang w:val="de-DE"/>
        </w:rPr>
        <w:t xml:space="preserve"> </w:t>
      </w:r>
      <w:r w:rsidRPr="00B7489A">
        <w:rPr>
          <w:sz w:val="18"/>
          <w:szCs w:val="18"/>
          <w:lang w:val="de-DE"/>
        </w:rPr>
        <w:tab/>
      </w:r>
      <w:r w:rsidRPr="00B7489A">
        <w:rPr>
          <w:sz w:val="18"/>
          <w:szCs w:val="18"/>
          <w:lang w:val="de-DE"/>
        </w:rPr>
        <w:tab/>
      </w:r>
      <w:r w:rsidRPr="00B7489A">
        <w:rPr>
          <w:sz w:val="18"/>
          <w:szCs w:val="18"/>
          <w:lang w:val="de-DE"/>
        </w:rPr>
        <w:tab/>
      </w:r>
      <w:r w:rsidRPr="00B7489A">
        <w:rPr>
          <w:sz w:val="18"/>
          <w:szCs w:val="18"/>
          <w:lang w:val="de-DE"/>
        </w:rPr>
        <w:tab/>
        <w:t>MwSt</w:t>
      </w:r>
      <w:r w:rsidR="002402FD" w:rsidRPr="00B7489A">
        <w:rPr>
          <w:sz w:val="18"/>
          <w:szCs w:val="18"/>
          <w:lang w:val="de-DE"/>
        </w:rPr>
        <w:t>.</w:t>
      </w:r>
      <w:r w:rsidRPr="00B7489A">
        <w:rPr>
          <w:sz w:val="18"/>
          <w:szCs w:val="18"/>
          <w:lang w:val="de-DE"/>
        </w:rPr>
        <w:t xml:space="preserve">- Nr.: </w:t>
      </w:r>
      <w:r w:rsidRPr="00B7489A">
        <w:rPr>
          <w:sz w:val="18"/>
          <w:szCs w:val="18"/>
          <w:lang w:val="de-DE"/>
        </w:rPr>
        <w:fldChar w:fldCharType="begin">
          <w:ffData>
            <w:name w:val="Testo59"/>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00A27013" w:rsidRPr="00B7489A">
        <w:rPr>
          <w:sz w:val="18"/>
          <w:szCs w:val="18"/>
          <w:lang w:val="de-DE"/>
        </w:rPr>
        <w:t>,</w:t>
      </w:r>
    </w:p>
    <w:p w14:paraId="3F3BF1E9" w14:textId="77777777" w:rsidR="00202513" w:rsidRPr="00B7489A" w:rsidRDefault="00202513" w:rsidP="00202513">
      <w:pPr>
        <w:pBdr>
          <w:top w:val="single" w:sz="4" w:space="1" w:color="auto"/>
          <w:left w:val="single" w:sz="4" w:space="4" w:color="auto"/>
          <w:bottom w:val="single" w:sz="4" w:space="1" w:color="auto"/>
          <w:right w:val="single" w:sz="4" w:space="4" w:color="auto"/>
        </w:pBdr>
        <w:spacing w:line="360" w:lineRule="auto"/>
        <w:jc w:val="both"/>
        <w:rPr>
          <w:sz w:val="18"/>
          <w:szCs w:val="18"/>
          <w:lang w:val="de-DE"/>
        </w:rPr>
      </w:pPr>
      <w:r w:rsidRPr="00B7489A">
        <w:rPr>
          <w:sz w:val="18"/>
          <w:szCs w:val="18"/>
          <w:lang w:val="de-DE"/>
        </w:rPr>
        <w:t xml:space="preserve">mit Rechtssitz in der Gemeinde </w:t>
      </w:r>
      <w:r w:rsidRPr="00B7489A">
        <w:rPr>
          <w:sz w:val="18"/>
          <w:szCs w:val="18"/>
          <w:lang w:val="de-DE"/>
        </w:rPr>
        <w:fldChar w:fldCharType="begin">
          <w:ffData>
            <w:name w:val="Testo8"/>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Pr="00B7489A">
        <w:rPr>
          <w:sz w:val="18"/>
          <w:szCs w:val="18"/>
          <w:lang w:val="de-DE"/>
        </w:rPr>
        <w:t>, Provinz (</w:t>
      </w:r>
      <w:r w:rsidRPr="00B7489A">
        <w:rPr>
          <w:sz w:val="18"/>
          <w:szCs w:val="18"/>
          <w:lang w:val="de-DE"/>
        </w:rPr>
        <w:fldChar w:fldCharType="begin">
          <w:ffData>
            <w:name w:val="Testo14"/>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Pr="00B7489A">
        <w:rPr>
          <w:sz w:val="18"/>
          <w:szCs w:val="18"/>
          <w:lang w:val="de-DE"/>
        </w:rPr>
        <w:t xml:space="preserve">), PLZ </w:t>
      </w:r>
      <w:r w:rsidRPr="00B7489A">
        <w:rPr>
          <w:sz w:val="18"/>
          <w:szCs w:val="18"/>
          <w:lang w:val="de-DE"/>
        </w:rPr>
        <w:fldChar w:fldCharType="begin">
          <w:ffData>
            <w:name w:val="Testo15"/>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Pr="00B7489A">
        <w:rPr>
          <w:sz w:val="18"/>
          <w:szCs w:val="18"/>
          <w:lang w:val="de-DE"/>
        </w:rPr>
        <w:t>, Land</w:t>
      </w:r>
      <w:r w:rsidR="005E0D83" w:rsidRPr="00B7489A">
        <w:rPr>
          <w:sz w:val="18"/>
          <w:szCs w:val="18"/>
          <w:lang w:val="de-DE"/>
        </w:rPr>
        <w:t xml:space="preserve"> </w:t>
      </w:r>
      <w:r w:rsidR="005E0D83" w:rsidRPr="00B7489A">
        <w:rPr>
          <w:sz w:val="18"/>
          <w:szCs w:val="18"/>
          <w:lang w:val="de-DE"/>
        </w:rPr>
        <w:fldChar w:fldCharType="begin">
          <w:ffData>
            <w:name w:val="Testo15"/>
            <w:enabled/>
            <w:calcOnExit w:val="0"/>
            <w:textInput/>
          </w:ffData>
        </w:fldChar>
      </w:r>
      <w:r w:rsidR="005E0D83" w:rsidRPr="00B7489A">
        <w:rPr>
          <w:sz w:val="18"/>
          <w:szCs w:val="18"/>
          <w:lang w:val="de-DE"/>
        </w:rPr>
        <w:instrText xml:space="preserve"> FORMTEXT </w:instrText>
      </w:r>
      <w:r w:rsidR="005E0D83" w:rsidRPr="00B7489A">
        <w:rPr>
          <w:sz w:val="18"/>
          <w:szCs w:val="18"/>
          <w:lang w:val="de-DE"/>
        </w:rPr>
      </w:r>
      <w:r w:rsidR="005E0D83" w:rsidRPr="00B7489A">
        <w:rPr>
          <w:sz w:val="18"/>
          <w:szCs w:val="18"/>
          <w:lang w:val="de-DE"/>
        </w:rPr>
        <w:fldChar w:fldCharType="separate"/>
      </w:r>
      <w:r w:rsidR="005E0D83" w:rsidRPr="00B7489A">
        <w:rPr>
          <w:sz w:val="18"/>
          <w:szCs w:val="18"/>
          <w:lang w:val="de-DE"/>
        </w:rPr>
        <w:t> </w:t>
      </w:r>
      <w:r w:rsidR="005E0D83" w:rsidRPr="00B7489A">
        <w:rPr>
          <w:sz w:val="18"/>
          <w:szCs w:val="18"/>
          <w:lang w:val="de-DE"/>
        </w:rPr>
        <w:t> </w:t>
      </w:r>
      <w:r w:rsidR="005E0D83" w:rsidRPr="00B7489A">
        <w:rPr>
          <w:sz w:val="18"/>
          <w:szCs w:val="18"/>
          <w:lang w:val="de-DE"/>
        </w:rPr>
        <w:t> </w:t>
      </w:r>
      <w:r w:rsidR="005E0D83" w:rsidRPr="00B7489A">
        <w:rPr>
          <w:sz w:val="18"/>
          <w:szCs w:val="18"/>
          <w:lang w:val="de-DE"/>
        </w:rPr>
        <w:t> </w:t>
      </w:r>
      <w:r w:rsidR="005E0D83" w:rsidRPr="00B7489A">
        <w:rPr>
          <w:sz w:val="18"/>
          <w:szCs w:val="18"/>
          <w:lang w:val="de-DE"/>
        </w:rPr>
        <w:t> </w:t>
      </w:r>
      <w:r w:rsidR="005E0D83" w:rsidRPr="00B7489A">
        <w:rPr>
          <w:sz w:val="18"/>
          <w:szCs w:val="18"/>
          <w:lang w:val="de-DE"/>
        </w:rPr>
        <w:fldChar w:fldCharType="end"/>
      </w:r>
      <w:r w:rsidR="00A27013" w:rsidRPr="00B7489A">
        <w:rPr>
          <w:sz w:val="18"/>
          <w:szCs w:val="18"/>
          <w:lang w:val="de-DE"/>
        </w:rPr>
        <w:t>,</w:t>
      </w:r>
    </w:p>
    <w:p w14:paraId="79BC548D" w14:textId="77777777" w:rsidR="00202513" w:rsidRPr="00B7489A" w:rsidRDefault="00202513" w:rsidP="00202513">
      <w:pPr>
        <w:pBdr>
          <w:top w:val="single" w:sz="4" w:space="1" w:color="auto"/>
          <w:left w:val="single" w:sz="4" w:space="4" w:color="auto"/>
          <w:bottom w:val="single" w:sz="4" w:space="1" w:color="auto"/>
          <w:right w:val="single" w:sz="4" w:space="4" w:color="auto"/>
        </w:pBdr>
        <w:spacing w:line="360" w:lineRule="auto"/>
        <w:jc w:val="both"/>
        <w:rPr>
          <w:sz w:val="18"/>
          <w:szCs w:val="18"/>
          <w:lang w:val="de-DE"/>
        </w:rPr>
      </w:pPr>
      <w:r w:rsidRPr="00B7489A">
        <w:rPr>
          <w:sz w:val="18"/>
          <w:szCs w:val="18"/>
          <w:lang w:val="de-DE"/>
        </w:rPr>
        <w:t>Anschrift</w:t>
      </w:r>
      <w:r w:rsidR="00A27013" w:rsidRPr="00B7489A">
        <w:rPr>
          <w:sz w:val="18"/>
          <w:szCs w:val="18"/>
          <w:lang w:val="de-DE"/>
        </w:rPr>
        <w:t>:</w:t>
      </w:r>
      <w:r w:rsidRPr="00B7489A">
        <w:rPr>
          <w:sz w:val="18"/>
          <w:szCs w:val="18"/>
          <w:lang w:val="de-DE"/>
        </w:rPr>
        <w:t xml:space="preserve"> </w:t>
      </w:r>
      <w:r w:rsidRPr="00B7489A">
        <w:rPr>
          <w:sz w:val="18"/>
          <w:szCs w:val="18"/>
          <w:lang w:val="de-DE"/>
        </w:rPr>
        <w:fldChar w:fldCharType="begin">
          <w:ffData>
            <w:name w:val="Testo17"/>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00A27013" w:rsidRPr="00B7489A">
        <w:rPr>
          <w:sz w:val="18"/>
          <w:szCs w:val="18"/>
          <w:lang w:val="de-DE"/>
        </w:rPr>
        <w:t>;</w:t>
      </w:r>
    </w:p>
    <w:p w14:paraId="4904AE6B" w14:textId="77777777" w:rsidR="00202513" w:rsidRPr="00B7489A" w:rsidRDefault="00202513" w:rsidP="00F05E39">
      <w:pPr>
        <w:pBdr>
          <w:top w:val="single" w:sz="4" w:space="1" w:color="auto"/>
          <w:left w:val="single" w:sz="4" w:space="4" w:color="auto"/>
          <w:bottom w:val="single" w:sz="4" w:space="1" w:color="auto"/>
          <w:right w:val="single" w:sz="4" w:space="4" w:color="auto"/>
        </w:pBdr>
        <w:spacing w:line="360" w:lineRule="auto"/>
        <w:jc w:val="both"/>
        <w:rPr>
          <w:b/>
          <w:sz w:val="18"/>
          <w:szCs w:val="18"/>
          <w:lang w:val="de-DE"/>
        </w:rPr>
      </w:pPr>
    </w:p>
    <w:p w14:paraId="53A408D3" w14:textId="77777777" w:rsidR="00A27013" w:rsidRPr="00B7489A" w:rsidRDefault="00A27013" w:rsidP="00202513">
      <w:pPr>
        <w:pBdr>
          <w:top w:val="single" w:sz="4" w:space="1" w:color="auto"/>
          <w:left w:val="single" w:sz="4" w:space="4" w:color="auto"/>
          <w:bottom w:val="single" w:sz="4" w:space="1" w:color="auto"/>
          <w:right w:val="single" w:sz="4" w:space="4" w:color="auto"/>
        </w:pBdr>
        <w:spacing w:line="360" w:lineRule="auto"/>
        <w:jc w:val="both"/>
        <w:rPr>
          <w:sz w:val="18"/>
          <w:szCs w:val="18"/>
          <w:lang w:val="de-DE"/>
        </w:rPr>
      </w:pPr>
      <w:r w:rsidRPr="00B7489A">
        <w:rPr>
          <w:sz w:val="18"/>
          <w:szCs w:val="18"/>
          <w:lang w:val="de-DE"/>
        </w:rPr>
        <w:t>Bezeichnung oder Firma</w:t>
      </w:r>
      <w:r w:rsidR="00EF5869" w:rsidRPr="00B7489A">
        <w:rPr>
          <w:sz w:val="18"/>
          <w:szCs w:val="18"/>
          <w:lang w:val="de-DE"/>
        </w:rPr>
        <w:t>:</w:t>
      </w:r>
      <w:r w:rsidRPr="00B7489A">
        <w:rPr>
          <w:sz w:val="18"/>
          <w:szCs w:val="18"/>
          <w:lang w:val="de-DE"/>
        </w:rPr>
        <w:t xml:space="preserve"> </w:t>
      </w:r>
    </w:p>
    <w:p w14:paraId="56F36B34" w14:textId="77777777" w:rsidR="00202513" w:rsidRPr="00B7489A" w:rsidRDefault="00202513" w:rsidP="00202513">
      <w:pPr>
        <w:pBdr>
          <w:top w:val="single" w:sz="4" w:space="1" w:color="auto"/>
          <w:left w:val="single" w:sz="4" w:space="4" w:color="auto"/>
          <w:bottom w:val="single" w:sz="4" w:space="1" w:color="auto"/>
          <w:right w:val="single" w:sz="4" w:space="4" w:color="auto"/>
        </w:pBdr>
        <w:spacing w:line="360" w:lineRule="auto"/>
        <w:jc w:val="both"/>
        <w:rPr>
          <w:sz w:val="18"/>
          <w:szCs w:val="18"/>
          <w:lang w:val="de-DE"/>
        </w:rPr>
      </w:pPr>
      <w:r w:rsidRPr="00B7489A">
        <w:rPr>
          <w:sz w:val="18"/>
          <w:szCs w:val="18"/>
          <w:lang w:val="de-DE"/>
        </w:rPr>
        <w:t xml:space="preserve">Steuernummer: </w:t>
      </w:r>
      <w:r w:rsidRPr="00B7489A">
        <w:rPr>
          <w:sz w:val="18"/>
          <w:szCs w:val="18"/>
          <w:lang w:val="de-DE"/>
        </w:rPr>
        <w:fldChar w:fldCharType="begin">
          <w:ffData>
            <w:name w:val="Testo58"/>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00A27013" w:rsidRPr="00B7489A">
        <w:rPr>
          <w:sz w:val="18"/>
          <w:szCs w:val="18"/>
          <w:lang w:val="de-DE"/>
        </w:rPr>
        <w:t>,</w:t>
      </w:r>
      <w:r w:rsidRPr="00B7489A">
        <w:rPr>
          <w:sz w:val="18"/>
          <w:szCs w:val="18"/>
          <w:lang w:val="de-DE"/>
        </w:rPr>
        <w:t xml:space="preserve"> </w:t>
      </w:r>
      <w:r w:rsidRPr="00B7489A">
        <w:rPr>
          <w:sz w:val="18"/>
          <w:szCs w:val="18"/>
          <w:lang w:val="de-DE"/>
        </w:rPr>
        <w:tab/>
      </w:r>
      <w:r w:rsidRPr="00B7489A">
        <w:rPr>
          <w:sz w:val="18"/>
          <w:szCs w:val="18"/>
          <w:lang w:val="de-DE"/>
        </w:rPr>
        <w:tab/>
      </w:r>
      <w:r w:rsidRPr="00B7489A">
        <w:rPr>
          <w:sz w:val="18"/>
          <w:szCs w:val="18"/>
          <w:lang w:val="de-DE"/>
        </w:rPr>
        <w:tab/>
      </w:r>
      <w:r w:rsidRPr="00B7489A">
        <w:rPr>
          <w:sz w:val="18"/>
          <w:szCs w:val="18"/>
          <w:lang w:val="de-DE"/>
        </w:rPr>
        <w:tab/>
        <w:t>MwSt</w:t>
      </w:r>
      <w:r w:rsidR="002402FD" w:rsidRPr="00B7489A">
        <w:rPr>
          <w:sz w:val="18"/>
          <w:szCs w:val="18"/>
          <w:lang w:val="de-DE"/>
        </w:rPr>
        <w:t>.</w:t>
      </w:r>
      <w:r w:rsidRPr="00B7489A">
        <w:rPr>
          <w:sz w:val="18"/>
          <w:szCs w:val="18"/>
          <w:lang w:val="de-DE"/>
        </w:rPr>
        <w:t xml:space="preserve">- Nr.: </w:t>
      </w:r>
      <w:r w:rsidRPr="00B7489A">
        <w:rPr>
          <w:sz w:val="18"/>
          <w:szCs w:val="18"/>
          <w:lang w:val="de-DE"/>
        </w:rPr>
        <w:fldChar w:fldCharType="begin">
          <w:ffData>
            <w:name w:val="Testo59"/>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00A27013" w:rsidRPr="00B7489A">
        <w:rPr>
          <w:sz w:val="18"/>
          <w:szCs w:val="18"/>
          <w:lang w:val="de-DE"/>
        </w:rPr>
        <w:t>,</w:t>
      </w:r>
    </w:p>
    <w:p w14:paraId="5364A0F3" w14:textId="77777777" w:rsidR="00202513" w:rsidRPr="00B7489A" w:rsidRDefault="00202513" w:rsidP="00202513">
      <w:pPr>
        <w:pBdr>
          <w:top w:val="single" w:sz="4" w:space="1" w:color="auto"/>
          <w:left w:val="single" w:sz="4" w:space="4" w:color="auto"/>
          <w:bottom w:val="single" w:sz="4" w:space="1" w:color="auto"/>
          <w:right w:val="single" w:sz="4" w:space="4" w:color="auto"/>
        </w:pBdr>
        <w:spacing w:line="360" w:lineRule="auto"/>
        <w:jc w:val="both"/>
        <w:rPr>
          <w:sz w:val="18"/>
          <w:szCs w:val="18"/>
          <w:lang w:val="de-DE"/>
        </w:rPr>
      </w:pPr>
      <w:r w:rsidRPr="00B7489A">
        <w:rPr>
          <w:sz w:val="18"/>
          <w:szCs w:val="18"/>
          <w:lang w:val="de-DE"/>
        </w:rPr>
        <w:t xml:space="preserve">mit Rechtssitz in der Gemeinde </w:t>
      </w:r>
      <w:r w:rsidRPr="00B7489A">
        <w:rPr>
          <w:sz w:val="18"/>
          <w:szCs w:val="18"/>
          <w:lang w:val="de-DE"/>
        </w:rPr>
        <w:fldChar w:fldCharType="begin">
          <w:ffData>
            <w:name w:val="Testo8"/>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Pr="00B7489A">
        <w:rPr>
          <w:sz w:val="18"/>
          <w:szCs w:val="18"/>
          <w:lang w:val="de-DE"/>
        </w:rPr>
        <w:t>, Provinz (</w:t>
      </w:r>
      <w:r w:rsidRPr="00B7489A">
        <w:rPr>
          <w:sz w:val="18"/>
          <w:szCs w:val="18"/>
          <w:lang w:val="de-DE"/>
        </w:rPr>
        <w:fldChar w:fldCharType="begin">
          <w:ffData>
            <w:name w:val="Testo14"/>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Pr="00B7489A">
        <w:rPr>
          <w:sz w:val="18"/>
          <w:szCs w:val="18"/>
          <w:lang w:val="de-DE"/>
        </w:rPr>
        <w:t xml:space="preserve">), PLZ </w:t>
      </w:r>
      <w:r w:rsidRPr="00B7489A">
        <w:rPr>
          <w:sz w:val="18"/>
          <w:szCs w:val="18"/>
          <w:lang w:val="de-DE"/>
        </w:rPr>
        <w:fldChar w:fldCharType="begin">
          <w:ffData>
            <w:name w:val="Testo15"/>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Pr="00B7489A">
        <w:rPr>
          <w:sz w:val="18"/>
          <w:szCs w:val="18"/>
          <w:lang w:val="de-DE"/>
        </w:rPr>
        <w:t xml:space="preserve">, Land </w:t>
      </w:r>
      <w:r w:rsidRPr="00B7489A">
        <w:rPr>
          <w:sz w:val="18"/>
          <w:szCs w:val="18"/>
          <w:lang w:val="de-DE"/>
        </w:rPr>
        <w:fldChar w:fldCharType="begin">
          <w:ffData>
            <w:name w:val="Testo8"/>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00A27013" w:rsidRPr="00B7489A">
        <w:rPr>
          <w:sz w:val="18"/>
          <w:szCs w:val="18"/>
          <w:lang w:val="de-DE"/>
        </w:rPr>
        <w:t>,</w:t>
      </w:r>
    </w:p>
    <w:p w14:paraId="567F7C2B" w14:textId="77777777" w:rsidR="00202513" w:rsidRPr="00B7489A" w:rsidRDefault="00202513" w:rsidP="00202513">
      <w:pPr>
        <w:pBdr>
          <w:top w:val="single" w:sz="4" w:space="1" w:color="auto"/>
          <w:left w:val="single" w:sz="4" w:space="4" w:color="auto"/>
          <w:bottom w:val="single" w:sz="4" w:space="1" w:color="auto"/>
          <w:right w:val="single" w:sz="4" w:space="4" w:color="auto"/>
        </w:pBdr>
        <w:spacing w:line="360" w:lineRule="auto"/>
        <w:jc w:val="both"/>
        <w:rPr>
          <w:sz w:val="18"/>
          <w:szCs w:val="18"/>
          <w:lang w:val="de-DE"/>
        </w:rPr>
      </w:pPr>
      <w:r w:rsidRPr="00B7489A">
        <w:rPr>
          <w:sz w:val="18"/>
          <w:szCs w:val="18"/>
          <w:lang w:val="de-DE"/>
        </w:rPr>
        <w:t>Anschrift</w:t>
      </w:r>
      <w:r w:rsidR="00A27013" w:rsidRPr="00B7489A">
        <w:rPr>
          <w:sz w:val="18"/>
          <w:szCs w:val="18"/>
          <w:lang w:val="de-DE"/>
        </w:rPr>
        <w:t>:</w:t>
      </w:r>
      <w:r w:rsidRPr="00B7489A">
        <w:rPr>
          <w:sz w:val="18"/>
          <w:szCs w:val="18"/>
          <w:lang w:val="de-DE"/>
        </w:rPr>
        <w:t xml:space="preserve"> </w:t>
      </w:r>
      <w:r w:rsidRPr="00B7489A">
        <w:rPr>
          <w:sz w:val="18"/>
          <w:szCs w:val="18"/>
          <w:lang w:val="de-DE"/>
        </w:rPr>
        <w:fldChar w:fldCharType="begin">
          <w:ffData>
            <w:name w:val="Testo17"/>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Pr="00B7489A">
        <w:rPr>
          <w:sz w:val="18"/>
          <w:szCs w:val="18"/>
          <w:lang w:val="de-DE"/>
        </w:rPr>
        <w:t>;</w:t>
      </w:r>
    </w:p>
    <w:p w14:paraId="73CB5B0E" w14:textId="77777777" w:rsidR="00202513" w:rsidRPr="00B7489A" w:rsidRDefault="00202513" w:rsidP="00F05E39">
      <w:pPr>
        <w:pBdr>
          <w:top w:val="single" w:sz="4" w:space="1" w:color="auto"/>
          <w:left w:val="single" w:sz="4" w:space="4" w:color="auto"/>
          <w:bottom w:val="single" w:sz="4" w:space="1" w:color="auto"/>
          <w:right w:val="single" w:sz="4" w:space="4" w:color="auto"/>
        </w:pBdr>
        <w:spacing w:line="360" w:lineRule="auto"/>
        <w:jc w:val="both"/>
        <w:rPr>
          <w:b/>
          <w:sz w:val="18"/>
          <w:szCs w:val="18"/>
          <w:lang w:val="de-DE"/>
        </w:rPr>
      </w:pPr>
    </w:p>
    <w:p w14:paraId="5B711554" w14:textId="77777777" w:rsidR="00F05E39" w:rsidRPr="00B7489A" w:rsidRDefault="00F05E39" w:rsidP="00F05E39">
      <w:pPr>
        <w:pBdr>
          <w:top w:val="single" w:sz="4" w:space="1" w:color="auto"/>
          <w:left w:val="single" w:sz="4" w:space="4" w:color="auto"/>
          <w:bottom w:val="single" w:sz="4" w:space="1" w:color="auto"/>
          <w:right w:val="single" w:sz="4" w:space="4" w:color="auto"/>
        </w:pBdr>
        <w:spacing w:line="360" w:lineRule="auto"/>
        <w:jc w:val="both"/>
        <w:rPr>
          <w:b/>
          <w:sz w:val="18"/>
          <w:szCs w:val="18"/>
          <w:lang w:val="de-DE"/>
        </w:rPr>
      </w:pPr>
      <w:r w:rsidRPr="00B7489A">
        <w:rPr>
          <w:b/>
          <w:sz w:val="18"/>
          <w:szCs w:val="18"/>
          <w:lang w:val="de-DE"/>
        </w:rPr>
        <w:fldChar w:fldCharType="begin">
          <w:ffData>
            <w:name w:val="Text31"/>
            <w:enabled/>
            <w:calcOnExit w:val="0"/>
            <w:textInput/>
          </w:ffData>
        </w:fldChar>
      </w:r>
      <w:bookmarkStart w:id="15" w:name="Text31"/>
      <w:r w:rsidRPr="00B7489A">
        <w:rPr>
          <w:b/>
          <w:sz w:val="18"/>
          <w:szCs w:val="18"/>
          <w:lang w:val="de-DE"/>
        </w:rPr>
        <w:instrText xml:space="preserve"> FORMTEXT </w:instrText>
      </w:r>
      <w:r w:rsidRPr="00B7489A">
        <w:rPr>
          <w:b/>
          <w:sz w:val="18"/>
          <w:szCs w:val="18"/>
          <w:lang w:val="de-DE"/>
        </w:rPr>
      </w:r>
      <w:r w:rsidRPr="00B7489A">
        <w:rPr>
          <w:b/>
          <w:sz w:val="18"/>
          <w:szCs w:val="18"/>
          <w:lang w:val="de-DE"/>
        </w:rPr>
        <w:fldChar w:fldCharType="separate"/>
      </w:r>
      <w:r w:rsidRPr="00B7489A">
        <w:rPr>
          <w:b/>
          <w:sz w:val="18"/>
          <w:szCs w:val="18"/>
          <w:lang w:val="de-DE"/>
        </w:rPr>
        <w:t> </w:t>
      </w:r>
      <w:r w:rsidRPr="00B7489A">
        <w:rPr>
          <w:b/>
          <w:sz w:val="18"/>
          <w:szCs w:val="18"/>
          <w:lang w:val="de-DE"/>
        </w:rPr>
        <w:t> </w:t>
      </w:r>
      <w:r w:rsidRPr="00B7489A">
        <w:rPr>
          <w:b/>
          <w:sz w:val="18"/>
          <w:szCs w:val="18"/>
          <w:lang w:val="de-DE"/>
        </w:rPr>
        <w:t> </w:t>
      </w:r>
      <w:r w:rsidRPr="00B7489A">
        <w:rPr>
          <w:b/>
          <w:sz w:val="18"/>
          <w:szCs w:val="18"/>
          <w:lang w:val="de-DE"/>
        </w:rPr>
        <w:t> </w:t>
      </w:r>
      <w:r w:rsidRPr="00B7489A">
        <w:rPr>
          <w:b/>
          <w:sz w:val="18"/>
          <w:szCs w:val="18"/>
          <w:lang w:val="de-DE"/>
        </w:rPr>
        <w:t> </w:t>
      </w:r>
      <w:r w:rsidRPr="00B7489A">
        <w:rPr>
          <w:b/>
          <w:sz w:val="18"/>
          <w:szCs w:val="18"/>
          <w:lang w:val="de-DE"/>
        </w:rPr>
        <w:fldChar w:fldCharType="end"/>
      </w:r>
      <w:bookmarkEnd w:id="15"/>
    </w:p>
    <w:bookmarkEnd w:id="14"/>
    <w:p w14:paraId="1C4C316D" w14:textId="77777777" w:rsidR="00F05E39" w:rsidRPr="00B7489A" w:rsidRDefault="00F05E39" w:rsidP="00A27013">
      <w:pPr>
        <w:spacing w:line="360" w:lineRule="auto"/>
        <w:jc w:val="both"/>
        <w:rPr>
          <w:sz w:val="18"/>
          <w:szCs w:val="18"/>
          <w:lang w:val="de-DE"/>
        </w:rPr>
      </w:pPr>
    </w:p>
    <w:p w14:paraId="3210EA61" w14:textId="77777777" w:rsidR="00A27013" w:rsidRPr="00B7489A" w:rsidRDefault="00A27013" w:rsidP="00A27013">
      <w:pPr>
        <w:spacing w:line="360" w:lineRule="auto"/>
        <w:jc w:val="both"/>
        <w:rPr>
          <w:sz w:val="18"/>
          <w:szCs w:val="18"/>
          <w:lang w:val="de-DE"/>
        </w:rPr>
      </w:pPr>
      <w:r w:rsidRPr="00B7489A">
        <w:rPr>
          <w:sz w:val="18"/>
          <w:szCs w:val="18"/>
          <w:lang w:val="de-DE"/>
        </w:rPr>
        <w:t>Er/Sie</w:t>
      </w:r>
    </w:p>
    <w:p w14:paraId="4DFC6587" w14:textId="77777777" w:rsidR="00F05E39" w:rsidRPr="00B7489A" w:rsidRDefault="00F05E39" w:rsidP="00F05E39">
      <w:pPr>
        <w:pStyle w:val="Stile1"/>
        <w:spacing w:line="360" w:lineRule="auto"/>
        <w:jc w:val="center"/>
        <w:rPr>
          <w:rFonts w:ascii="Arial" w:hAnsi="Arial" w:cs="Arial"/>
          <w:b/>
          <w:bCs/>
          <w:sz w:val="18"/>
          <w:szCs w:val="18"/>
        </w:rPr>
      </w:pPr>
      <w:r w:rsidRPr="00B7489A">
        <w:rPr>
          <w:rFonts w:ascii="Arial" w:hAnsi="Arial" w:cs="Arial"/>
          <w:b/>
          <w:sz w:val="18"/>
          <w:szCs w:val="18"/>
        </w:rPr>
        <w:t>VERPFLICHTET SICH</w:t>
      </w:r>
    </w:p>
    <w:p w14:paraId="66CFC129" w14:textId="77777777" w:rsidR="00F05E39" w:rsidRPr="00B7489A" w:rsidRDefault="00F05E39" w:rsidP="00F05E39">
      <w:pPr>
        <w:spacing w:line="360" w:lineRule="auto"/>
        <w:ind w:firstLine="426"/>
        <w:jc w:val="both"/>
        <w:rPr>
          <w:sz w:val="18"/>
          <w:szCs w:val="18"/>
          <w:lang w:val="de-DE"/>
        </w:rPr>
      </w:pPr>
    </w:p>
    <w:p w14:paraId="4B3228EC" w14:textId="77777777" w:rsidR="00F05E39" w:rsidRPr="00B7489A" w:rsidRDefault="00202513" w:rsidP="00967FD5">
      <w:pPr>
        <w:numPr>
          <w:ilvl w:val="0"/>
          <w:numId w:val="2"/>
        </w:numPr>
        <w:tabs>
          <w:tab w:val="clear" w:pos="360"/>
          <w:tab w:val="num" w:pos="567"/>
          <w:tab w:val="left" w:pos="851"/>
        </w:tabs>
        <w:spacing w:line="360" w:lineRule="auto"/>
        <w:ind w:left="567" w:hanging="567"/>
        <w:jc w:val="both"/>
        <w:rPr>
          <w:sz w:val="18"/>
          <w:szCs w:val="18"/>
          <w:lang w:val="de-DE"/>
        </w:rPr>
      </w:pPr>
      <w:bookmarkStart w:id="16" w:name="_Hlk527364204"/>
      <w:r w:rsidRPr="00B7489A">
        <w:rPr>
          <w:i/>
          <w:sz w:val="18"/>
          <w:szCs w:val="18"/>
          <w:lang w:val="de-DE"/>
        </w:rPr>
        <w:t xml:space="preserve">(bei </w:t>
      </w:r>
      <w:r w:rsidR="003A4E06" w:rsidRPr="00B7489A">
        <w:rPr>
          <w:i/>
          <w:sz w:val="18"/>
          <w:szCs w:val="18"/>
          <w:lang w:val="de-DE"/>
        </w:rPr>
        <w:t xml:space="preserve">noch </w:t>
      </w:r>
      <w:r w:rsidRPr="00B7489A">
        <w:rPr>
          <w:i/>
          <w:sz w:val="18"/>
          <w:szCs w:val="18"/>
          <w:lang w:val="de-DE"/>
        </w:rPr>
        <w:t xml:space="preserve">zu </w:t>
      </w:r>
      <w:r w:rsidR="00E9761E" w:rsidRPr="00B7489A">
        <w:rPr>
          <w:i/>
          <w:sz w:val="18"/>
          <w:szCs w:val="18"/>
          <w:lang w:val="de-DE"/>
        </w:rPr>
        <w:t>bildende</w:t>
      </w:r>
      <w:r w:rsidR="00864263" w:rsidRPr="00B7489A">
        <w:rPr>
          <w:i/>
          <w:sz w:val="18"/>
          <w:szCs w:val="18"/>
          <w:lang w:val="de-DE"/>
        </w:rPr>
        <w:t>n</w:t>
      </w:r>
      <w:r w:rsidR="00E9761E" w:rsidRPr="00B7489A">
        <w:rPr>
          <w:i/>
          <w:sz w:val="18"/>
          <w:szCs w:val="18"/>
          <w:lang w:val="de-DE"/>
        </w:rPr>
        <w:t xml:space="preserve"> Zusammenschlüssen</w:t>
      </w:r>
      <w:r w:rsidRPr="00B7489A">
        <w:rPr>
          <w:i/>
          <w:sz w:val="18"/>
          <w:szCs w:val="18"/>
          <w:lang w:val="de-DE"/>
        </w:rPr>
        <w:t>)</w:t>
      </w:r>
      <w:r w:rsidR="003A4E06" w:rsidRPr="00B7489A">
        <w:rPr>
          <w:i/>
          <w:sz w:val="18"/>
          <w:szCs w:val="18"/>
          <w:lang w:val="de-DE"/>
        </w:rPr>
        <w:t xml:space="preserve"> </w:t>
      </w:r>
      <w:r w:rsidR="004961DC" w:rsidRPr="00B7489A">
        <w:rPr>
          <w:sz w:val="18"/>
          <w:szCs w:val="18"/>
          <w:lang w:val="de-DE"/>
        </w:rPr>
        <w:t>bei</w:t>
      </w:r>
      <w:r w:rsidR="003A4E06" w:rsidRPr="00B7489A">
        <w:rPr>
          <w:sz w:val="18"/>
          <w:szCs w:val="18"/>
          <w:lang w:val="de-DE"/>
        </w:rPr>
        <w:t xml:space="preserve"> Zuschlagserteilung </w:t>
      </w:r>
      <w:r w:rsidR="004961DC" w:rsidRPr="00B7489A">
        <w:rPr>
          <w:sz w:val="18"/>
          <w:szCs w:val="18"/>
          <w:lang w:val="de-DE"/>
        </w:rPr>
        <w:t>die gemeinsame Sondervollmacht mit Vertretungsbefugnis, die aus öffentlicher Urkunde</w:t>
      </w:r>
      <w:r w:rsidR="00E9761E" w:rsidRPr="00B7489A">
        <w:rPr>
          <w:sz w:val="18"/>
          <w:szCs w:val="18"/>
          <w:lang w:val="de-DE"/>
        </w:rPr>
        <w:t xml:space="preserve">, </w:t>
      </w:r>
      <w:r w:rsidR="004961DC" w:rsidRPr="00B7489A">
        <w:rPr>
          <w:sz w:val="18"/>
          <w:szCs w:val="18"/>
          <w:lang w:val="de-DE"/>
        </w:rPr>
        <w:t xml:space="preserve">beglaubigter Privaturkunde oder aus deren beglaubigter Abschrift hervorgeht, </w:t>
      </w:r>
      <w:r w:rsidR="00E9761E" w:rsidRPr="00B7489A">
        <w:rPr>
          <w:sz w:val="18"/>
          <w:szCs w:val="18"/>
          <w:lang w:val="de-DE"/>
        </w:rPr>
        <w:t>zeitgerecht einzureichen</w:t>
      </w:r>
      <w:r w:rsidR="004961DC" w:rsidRPr="00B7489A">
        <w:rPr>
          <w:sz w:val="18"/>
          <w:szCs w:val="18"/>
          <w:lang w:val="de-DE"/>
        </w:rPr>
        <w:t>;</w:t>
      </w:r>
    </w:p>
    <w:p w14:paraId="5E58B635" w14:textId="77777777" w:rsidR="00202513" w:rsidRPr="00B7489A" w:rsidRDefault="00202513" w:rsidP="00A57FB3">
      <w:pPr>
        <w:tabs>
          <w:tab w:val="left" w:pos="426"/>
          <w:tab w:val="num" w:pos="567"/>
        </w:tabs>
        <w:spacing w:line="360" w:lineRule="auto"/>
        <w:ind w:left="567" w:hanging="425"/>
        <w:jc w:val="both"/>
        <w:rPr>
          <w:sz w:val="18"/>
          <w:szCs w:val="18"/>
          <w:lang w:val="de-DE"/>
        </w:rPr>
      </w:pPr>
    </w:p>
    <w:p w14:paraId="73D079CC" w14:textId="77777777" w:rsidR="00684F7B" w:rsidRPr="00C90C9F" w:rsidRDefault="00F05E39" w:rsidP="00166223">
      <w:pPr>
        <w:widowControl w:val="0"/>
        <w:numPr>
          <w:ilvl w:val="0"/>
          <w:numId w:val="2"/>
        </w:numPr>
        <w:tabs>
          <w:tab w:val="clear" w:pos="360"/>
          <w:tab w:val="num" w:pos="567"/>
        </w:tabs>
        <w:autoSpaceDE w:val="0"/>
        <w:spacing w:line="360" w:lineRule="auto"/>
        <w:ind w:right="-286" w:hanging="425"/>
        <w:jc w:val="both"/>
        <w:rPr>
          <w:color w:val="FF0000"/>
          <w:sz w:val="18"/>
          <w:szCs w:val="18"/>
          <w:lang w:val="de-DE"/>
        </w:rPr>
      </w:pPr>
      <w:r w:rsidRPr="00C90C9F">
        <w:rPr>
          <w:sz w:val="18"/>
          <w:szCs w:val="18"/>
          <w:lang w:val="de-DE"/>
        </w:rPr>
        <w:t>(</w:t>
      </w:r>
      <w:r w:rsidRPr="00C90C9F">
        <w:rPr>
          <w:i/>
          <w:sz w:val="18"/>
          <w:szCs w:val="18"/>
          <w:lang w:val="de-DE"/>
        </w:rPr>
        <w:t>bei</w:t>
      </w:r>
      <w:r w:rsidR="003A4E06" w:rsidRPr="00C90C9F">
        <w:rPr>
          <w:i/>
          <w:sz w:val="18"/>
          <w:szCs w:val="18"/>
          <w:lang w:val="de-DE"/>
        </w:rPr>
        <w:t xml:space="preserve"> noch</w:t>
      </w:r>
      <w:r w:rsidRPr="00C90C9F">
        <w:rPr>
          <w:i/>
          <w:sz w:val="18"/>
          <w:szCs w:val="18"/>
          <w:lang w:val="de-DE"/>
        </w:rPr>
        <w:t xml:space="preserve"> zu </w:t>
      </w:r>
      <w:r w:rsidR="00E9761E" w:rsidRPr="00C90C9F">
        <w:rPr>
          <w:i/>
          <w:sz w:val="18"/>
          <w:szCs w:val="18"/>
          <w:lang w:val="de-DE"/>
        </w:rPr>
        <w:t>bildenden</w:t>
      </w:r>
      <w:r w:rsidRPr="00C90C9F">
        <w:rPr>
          <w:i/>
          <w:sz w:val="18"/>
          <w:szCs w:val="18"/>
          <w:lang w:val="de-DE"/>
        </w:rPr>
        <w:t xml:space="preserve"> oder bereits </w:t>
      </w:r>
      <w:r w:rsidR="00E9761E" w:rsidRPr="00C90C9F">
        <w:rPr>
          <w:i/>
          <w:sz w:val="18"/>
          <w:szCs w:val="18"/>
          <w:lang w:val="de-DE"/>
        </w:rPr>
        <w:t>gebildeten</w:t>
      </w:r>
      <w:r w:rsidRPr="00C90C9F">
        <w:rPr>
          <w:i/>
          <w:sz w:val="18"/>
          <w:szCs w:val="18"/>
          <w:lang w:val="de-DE"/>
        </w:rPr>
        <w:t xml:space="preserve"> </w:t>
      </w:r>
      <w:r w:rsidR="00E9761E" w:rsidRPr="00C90C9F">
        <w:rPr>
          <w:i/>
          <w:sz w:val="18"/>
          <w:szCs w:val="18"/>
          <w:lang w:val="de-DE"/>
        </w:rPr>
        <w:t>Zusammenschlüssen</w:t>
      </w:r>
      <w:r w:rsidRPr="00C90C9F">
        <w:rPr>
          <w:sz w:val="18"/>
          <w:szCs w:val="18"/>
          <w:lang w:val="de-DE"/>
        </w:rPr>
        <w:t xml:space="preserve">) von jedem Unternehmen des Zusammenschlusses </w:t>
      </w:r>
      <w:r w:rsidR="00CF06E4" w:rsidRPr="00C90C9F">
        <w:rPr>
          <w:sz w:val="18"/>
          <w:szCs w:val="18"/>
          <w:lang w:val="de-DE"/>
        </w:rPr>
        <w:t xml:space="preserve">getrennt </w:t>
      </w:r>
      <w:r w:rsidRPr="00C90C9F">
        <w:rPr>
          <w:sz w:val="18"/>
          <w:szCs w:val="18"/>
          <w:lang w:val="de-DE"/>
        </w:rPr>
        <w:t xml:space="preserve">ausgestellte Rechnungen </w:t>
      </w:r>
      <w:r w:rsidR="00E9761E" w:rsidRPr="00C90C9F">
        <w:rPr>
          <w:sz w:val="18"/>
          <w:szCs w:val="18"/>
          <w:lang w:val="de-DE"/>
        </w:rPr>
        <w:t>einzureichen</w:t>
      </w:r>
      <w:r w:rsidR="00CF06E4" w:rsidRPr="00C90C9F">
        <w:rPr>
          <w:sz w:val="18"/>
          <w:szCs w:val="18"/>
          <w:lang w:val="de-DE"/>
        </w:rPr>
        <w:t xml:space="preserve">, </w:t>
      </w:r>
      <w:r w:rsidR="009416FA" w:rsidRPr="00C90C9F">
        <w:rPr>
          <w:sz w:val="18"/>
          <w:szCs w:val="18"/>
          <w:lang w:val="de-DE"/>
        </w:rPr>
        <w:t>wobei die</w:t>
      </w:r>
      <w:r w:rsidR="00CF06E4" w:rsidRPr="00C90C9F">
        <w:rPr>
          <w:sz w:val="18"/>
          <w:szCs w:val="18"/>
          <w:lang w:val="de-DE"/>
        </w:rPr>
        <w:t xml:space="preserve"> </w:t>
      </w:r>
      <w:r w:rsidR="00E9761E" w:rsidRPr="00C90C9F">
        <w:rPr>
          <w:sz w:val="18"/>
          <w:szCs w:val="18"/>
          <w:lang w:val="de-DE"/>
        </w:rPr>
        <w:t>Begleichung</w:t>
      </w:r>
      <w:r w:rsidR="009416FA" w:rsidRPr="00C90C9F">
        <w:rPr>
          <w:sz w:val="18"/>
          <w:szCs w:val="18"/>
          <w:lang w:val="de-DE"/>
        </w:rPr>
        <w:t xml:space="preserve"> für die erklärten Teile der Leistung</w:t>
      </w:r>
      <w:r w:rsidR="00CF06E4" w:rsidRPr="00C90C9F">
        <w:rPr>
          <w:sz w:val="18"/>
          <w:szCs w:val="18"/>
          <w:lang w:val="de-DE"/>
        </w:rPr>
        <w:t xml:space="preserve"> direkt an die Unternehmen </w:t>
      </w:r>
      <w:r w:rsidRPr="00C90C9F">
        <w:rPr>
          <w:sz w:val="18"/>
          <w:szCs w:val="18"/>
          <w:lang w:val="de-DE"/>
        </w:rPr>
        <w:t>erfolg</w:t>
      </w:r>
      <w:r w:rsidR="00CF06E4" w:rsidRPr="00C90C9F">
        <w:rPr>
          <w:sz w:val="18"/>
          <w:szCs w:val="18"/>
          <w:lang w:val="de-DE"/>
        </w:rPr>
        <w:t xml:space="preserve">t, </w:t>
      </w:r>
      <w:r w:rsidR="009416FA" w:rsidRPr="00C90C9F">
        <w:rPr>
          <w:sz w:val="18"/>
          <w:szCs w:val="18"/>
          <w:lang w:val="de-DE"/>
        </w:rPr>
        <w:t>wobei</w:t>
      </w:r>
      <w:r w:rsidRPr="00C90C9F">
        <w:rPr>
          <w:sz w:val="18"/>
          <w:szCs w:val="18"/>
          <w:lang w:val="de-DE"/>
        </w:rPr>
        <w:t xml:space="preserve"> die Rechnungen der </w:t>
      </w:r>
      <w:r w:rsidR="002E7BA4" w:rsidRPr="00C90C9F">
        <w:rPr>
          <w:sz w:val="18"/>
          <w:szCs w:val="18"/>
          <w:lang w:val="de-DE"/>
        </w:rPr>
        <w:t>mitbietenden Unternehmen</w:t>
      </w:r>
      <w:r w:rsidRPr="00C90C9F">
        <w:rPr>
          <w:sz w:val="18"/>
          <w:szCs w:val="18"/>
          <w:lang w:val="de-DE"/>
        </w:rPr>
        <w:t xml:space="preserve"> stets vom federführenden Unternehmen zur Annahme gegengezeichnet </w:t>
      </w:r>
      <w:r w:rsidR="009416FA" w:rsidRPr="00C90C9F">
        <w:rPr>
          <w:sz w:val="18"/>
          <w:szCs w:val="18"/>
          <w:lang w:val="de-DE"/>
        </w:rPr>
        <w:t>sein müssen</w:t>
      </w:r>
      <w:r w:rsidRPr="00C90C9F">
        <w:rPr>
          <w:sz w:val="18"/>
          <w:szCs w:val="18"/>
          <w:lang w:val="de-DE"/>
        </w:rPr>
        <w:t xml:space="preserve"> (bei Streitigkeiten zwischen den Unternehmen </w:t>
      </w:r>
      <w:r w:rsidR="00597FCE" w:rsidRPr="00C90C9F">
        <w:rPr>
          <w:sz w:val="18"/>
          <w:szCs w:val="18"/>
          <w:lang w:val="de-DE"/>
        </w:rPr>
        <w:t>des Zusammenschlusses</w:t>
      </w:r>
      <w:r w:rsidRPr="00C90C9F">
        <w:rPr>
          <w:sz w:val="18"/>
          <w:szCs w:val="18"/>
          <w:lang w:val="de-DE"/>
        </w:rPr>
        <w:t xml:space="preserve"> </w:t>
      </w:r>
      <w:r w:rsidR="009416FA" w:rsidRPr="00C90C9F">
        <w:rPr>
          <w:sz w:val="18"/>
          <w:szCs w:val="18"/>
          <w:lang w:val="de-DE"/>
        </w:rPr>
        <w:t>zu</w:t>
      </w:r>
      <w:r w:rsidRPr="00C90C9F">
        <w:rPr>
          <w:sz w:val="18"/>
          <w:szCs w:val="18"/>
          <w:lang w:val="de-DE"/>
        </w:rPr>
        <w:t xml:space="preserve"> Forderungen bestimmt der Verantwortliche für die Vertragsausführung </w:t>
      </w:r>
      <w:r w:rsidR="00914C84" w:rsidRPr="00C90C9F">
        <w:rPr>
          <w:sz w:val="18"/>
          <w:szCs w:val="18"/>
          <w:lang w:val="de-DE"/>
        </w:rPr>
        <w:t>die Höhe</w:t>
      </w:r>
      <w:r w:rsidRPr="00C90C9F">
        <w:rPr>
          <w:sz w:val="18"/>
          <w:szCs w:val="18"/>
          <w:lang w:val="de-DE"/>
        </w:rPr>
        <w:t xml:space="preserve"> der den einzelnen Unternehmen zustehenden Forderungen);</w:t>
      </w:r>
    </w:p>
    <w:p w14:paraId="1FDD87D7" w14:textId="77777777" w:rsidR="00684F7B" w:rsidRPr="00C90C9F" w:rsidRDefault="00684F7B" w:rsidP="00684F7B">
      <w:pPr>
        <w:pStyle w:val="ListParagraph"/>
        <w:rPr>
          <w:sz w:val="18"/>
          <w:szCs w:val="18"/>
          <w:lang w:val="de-DE"/>
        </w:rPr>
      </w:pPr>
    </w:p>
    <w:p w14:paraId="2333B196" w14:textId="165CDAC8" w:rsidR="00F05E39" w:rsidRPr="00EF4605" w:rsidRDefault="00F05E39" w:rsidP="00D33D1C">
      <w:pPr>
        <w:widowControl w:val="0"/>
        <w:numPr>
          <w:ilvl w:val="0"/>
          <w:numId w:val="2"/>
        </w:numPr>
        <w:tabs>
          <w:tab w:val="clear" w:pos="360"/>
          <w:tab w:val="num" w:pos="567"/>
        </w:tabs>
        <w:autoSpaceDE w:val="0"/>
        <w:spacing w:line="360" w:lineRule="auto"/>
        <w:ind w:right="-286" w:hanging="425"/>
        <w:jc w:val="both"/>
        <w:rPr>
          <w:sz w:val="18"/>
          <w:szCs w:val="18"/>
          <w:lang w:val="de-DE"/>
        </w:rPr>
      </w:pPr>
      <w:r w:rsidRPr="00EF4605">
        <w:rPr>
          <w:sz w:val="18"/>
          <w:szCs w:val="18"/>
          <w:lang w:val="de-DE"/>
        </w:rPr>
        <w:t>(</w:t>
      </w:r>
      <w:r w:rsidR="00E9761E" w:rsidRPr="00EF4605">
        <w:rPr>
          <w:i/>
          <w:sz w:val="18"/>
          <w:szCs w:val="18"/>
          <w:lang w:val="de-DE"/>
        </w:rPr>
        <w:t>bei noch zu bildenden oder bereits gebildeten Zusammenschlüssen</w:t>
      </w:r>
      <w:r w:rsidRPr="00EF4605">
        <w:rPr>
          <w:sz w:val="18"/>
          <w:szCs w:val="18"/>
          <w:lang w:val="de-DE"/>
        </w:rPr>
        <w:t>)</w:t>
      </w:r>
      <w:r w:rsidRPr="00EF4605">
        <w:rPr>
          <w:i/>
          <w:iCs/>
          <w:sz w:val="18"/>
          <w:szCs w:val="18"/>
          <w:lang w:val="de-DE"/>
        </w:rPr>
        <w:t xml:space="preserve"> </w:t>
      </w:r>
      <w:r w:rsidRPr="00EF4605">
        <w:rPr>
          <w:sz w:val="18"/>
          <w:szCs w:val="18"/>
          <w:lang w:val="de-DE"/>
        </w:rPr>
        <w:t>die</w:t>
      </w:r>
      <w:r w:rsidR="00914C84" w:rsidRPr="00EF4605">
        <w:rPr>
          <w:sz w:val="18"/>
          <w:szCs w:val="18"/>
          <w:lang w:val="de-DE"/>
        </w:rPr>
        <w:t xml:space="preserve"> Teile der</w:t>
      </w:r>
      <w:r w:rsidRPr="00EF4605">
        <w:rPr>
          <w:sz w:val="18"/>
          <w:szCs w:val="18"/>
          <w:lang w:val="de-DE"/>
        </w:rPr>
        <w:t xml:space="preserve"> </w:t>
      </w:r>
      <w:r w:rsidR="009416FA" w:rsidRPr="00EF4605">
        <w:rPr>
          <w:sz w:val="18"/>
          <w:szCs w:val="18"/>
          <w:lang w:val="de-DE"/>
        </w:rPr>
        <w:t>Dienstleistung oder der Lieferung auszuführen</w:t>
      </w:r>
      <w:r w:rsidR="004960F3" w:rsidRPr="00EF4605">
        <w:rPr>
          <w:sz w:val="18"/>
          <w:szCs w:val="18"/>
          <w:lang w:val="de-DE"/>
        </w:rPr>
        <w:t>, die</w:t>
      </w:r>
      <w:r w:rsidRPr="00EF4605">
        <w:rPr>
          <w:sz w:val="18"/>
          <w:szCs w:val="18"/>
          <w:lang w:val="de-DE"/>
        </w:rPr>
        <w:t xml:space="preserve"> von den einzelnen</w:t>
      </w:r>
      <w:r w:rsidR="004960F3" w:rsidRPr="00EF4605">
        <w:rPr>
          <w:sz w:val="18"/>
          <w:szCs w:val="18"/>
          <w:lang w:val="de-DE"/>
        </w:rPr>
        <w:t xml:space="preserve"> in BG, Konsortium oder Netzwerk</w:t>
      </w:r>
      <w:r w:rsidRPr="00EF4605">
        <w:rPr>
          <w:sz w:val="18"/>
          <w:szCs w:val="18"/>
          <w:lang w:val="de-DE"/>
        </w:rPr>
        <w:t xml:space="preserve"> zusammengesch</w:t>
      </w:r>
      <w:r w:rsidR="0033536D" w:rsidRPr="00EF4605">
        <w:rPr>
          <w:sz w:val="18"/>
          <w:szCs w:val="18"/>
          <w:lang w:val="de-DE"/>
        </w:rPr>
        <w:t xml:space="preserve">lossenen </w:t>
      </w:r>
      <w:r w:rsidR="000032A8" w:rsidRPr="00EF4605">
        <w:rPr>
          <w:sz w:val="18"/>
          <w:szCs w:val="18"/>
          <w:lang w:val="de-DE"/>
        </w:rPr>
        <w:t>Unternehmen</w:t>
      </w:r>
      <w:r w:rsidR="004960F3" w:rsidRPr="00EF4605">
        <w:rPr>
          <w:sz w:val="18"/>
          <w:szCs w:val="18"/>
          <w:lang w:val="de-DE"/>
        </w:rPr>
        <w:t xml:space="preserve"> ausgeführt werden,</w:t>
      </w:r>
      <w:r w:rsidRPr="00EF4605">
        <w:rPr>
          <w:sz w:val="18"/>
          <w:szCs w:val="18"/>
          <w:lang w:val="de-DE"/>
        </w:rPr>
        <w:t xml:space="preserve"> wie </w:t>
      </w:r>
      <w:r w:rsidR="00183813" w:rsidRPr="00EF4605">
        <w:rPr>
          <w:sz w:val="18"/>
          <w:szCs w:val="18"/>
          <w:lang w:val="de-DE"/>
        </w:rPr>
        <w:t>in der Folge</w:t>
      </w:r>
      <w:r w:rsidRPr="00EF4605">
        <w:rPr>
          <w:sz w:val="18"/>
          <w:szCs w:val="18"/>
          <w:lang w:val="de-DE"/>
        </w:rPr>
        <w:t xml:space="preserve"> angegeben</w:t>
      </w:r>
      <w:r w:rsidR="0096308F" w:rsidRPr="00EF4605">
        <w:rPr>
          <w:rStyle w:val="EndnoteReference"/>
          <w:rFonts w:cs="Arial"/>
          <w:sz w:val="18"/>
          <w:szCs w:val="18"/>
          <w:lang w:val="de-DE"/>
        </w:rPr>
        <w:endnoteReference w:id="9"/>
      </w:r>
      <w:r w:rsidR="004960F3" w:rsidRPr="00EF4605">
        <w:rPr>
          <w:sz w:val="18"/>
          <w:szCs w:val="18"/>
          <w:lang w:val="de-DE"/>
        </w:rPr>
        <w:t xml:space="preserve">. Er/Sie </w:t>
      </w:r>
      <w:r w:rsidR="00416C2F" w:rsidRPr="00EF4605">
        <w:rPr>
          <w:sz w:val="18"/>
          <w:szCs w:val="18"/>
          <w:lang w:val="de-DE"/>
        </w:rPr>
        <w:t xml:space="preserve">erklärt </w:t>
      </w:r>
      <w:r w:rsidR="004960F3" w:rsidRPr="00EF4605">
        <w:rPr>
          <w:sz w:val="18"/>
          <w:szCs w:val="18"/>
          <w:lang w:val="de-DE"/>
        </w:rPr>
        <w:t>zudem</w:t>
      </w:r>
      <w:r w:rsidR="00416C2F" w:rsidRPr="00EF4605">
        <w:rPr>
          <w:sz w:val="18"/>
          <w:szCs w:val="18"/>
          <w:lang w:val="de-DE"/>
        </w:rPr>
        <w:t xml:space="preserve">, </w:t>
      </w:r>
      <w:r w:rsidR="00416C2F" w:rsidRPr="00EF4605">
        <w:rPr>
          <w:b/>
          <w:sz w:val="18"/>
          <w:szCs w:val="18"/>
          <w:lang w:val="de-DE"/>
        </w:rPr>
        <w:t xml:space="preserve">dass </w:t>
      </w:r>
      <w:r w:rsidR="004960F3" w:rsidRPr="00EF4605">
        <w:rPr>
          <w:b/>
          <w:sz w:val="18"/>
          <w:szCs w:val="18"/>
          <w:lang w:val="de-DE"/>
        </w:rPr>
        <w:t>der Zusammenschluss</w:t>
      </w:r>
      <w:r w:rsidR="005C072B" w:rsidRPr="00EF4605">
        <w:rPr>
          <w:b/>
          <w:sz w:val="18"/>
          <w:szCs w:val="18"/>
          <w:lang w:val="de-DE"/>
        </w:rPr>
        <w:t>, das Konsortium oder Netzwerk</w:t>
      </w:r>
      <w:r w:rsidR="004960F3" w:rsidRPr="00EF4605">
        <w:rPr>
          <w:b/>
          <w:sz w:val="18"/>
          <w:szCs w:val="18"/>
          <w:lang w:val="de-DE"/>
        </w:rPr>
        <w:t xml:space="preserve"> insgesamt</w:t>
      </w:r>
      <w:r w:rsidR="0033536D" w:rsidRPr="00EF4605">
        <w:rPr>
          <w:b/>
          <w:sz w:val="18"/>
          <w:szCs w:val="18"/>
          <w:lang w:val="de-DE"/>
        </w:rPr>
        <w:t xml:space="preserve"> für den gesamten Auftrag qualifiziert ist</w:t>
      </w:r>
      <w:r w:rsidR="005C072B" w:rsidRPr="00EF4605">
        <w:rPr>
          <w:b/>
          <w:sz w:val="18"/>
          <w:szCs w:val="18"/>
          <w:lang w:val="de-DE"/>
        </w:rPr>
        <w:t xml:space="preserve"> und die einzelnen Mitglieder im Besitz der Voraussetzungen gemäß der </w:t>
      </w:r>
      <w:r w:rsidR="007540D3" w:rsidRPr="00EF4605">
        <w:rPr>
          <w:b/>
          <w:sz w:val="18"/>
          <w:szCs w:val="18"/>
          <w:lang w:val="de-DE"/>
        </w:rPr>
        <w:t>Ausschreibungsbedingungen</w:t>
      </w:r>
      <w:r w:rsidR="005C072B" w:rsidRPr="00EF4605">
        <w:rPr>
          <w:b/>
          <w:sz w:val="18"/>
          <w:szCs w:val="18"/>
          <w:lang w:val="de-DE"/>
        </w:rPr>
        <w:t xml:space="preserve"> angeführten Ausführungsanteile sind</w:t>
      </w:r>
      <w:r w:rsidR="0033536D" w:rsidRPr="00EF4605">
        <w:rPr>
          <w:sz w:val="18"/>
          <w:szCs w:val="18"/>
          <w:lang w:val="de-DE"/>
        </w:rPr>
        <w:t>.</w:t>
      </w:r>
      <w:r w:rsidR="007540D3" w:rsidRPr="00EF4605">
        <w:rPr>
          <w:sz w:val="18"/>
          <w:szCs w:val="18"/>
          <w:lang w:val="de-DE"/>
        </w:rPr>
        <w:t xml:space="preserve"> </w:t>
      </w:r>
      <w:bookmarkEnd w:id="16"/>
    </w:p>
    <w:p w14:paraId="553EC758" w14:textId="77777777" w:rsidR="0076545B" w:rsidRDefault="0076545B" w:rsidP="0076545B">
      <w:pPr>
        <w:widowControl w:val="0"/>
        <w:autoSpaceDE w:val="0"/>
        <w:spacing w:line="360" w:lineRule="auto"/>
        <w:ind w:left="360" w:right="-286"/>
        <w:jc w:val="both"/>
        <w:rPr>
          <w:sz w:val="18"/>
          <w:szCs w:val="18"/>
          <w:lang w:val="de-DE"/>
        </w:rPr>
      </w:pPr>
      <w:r w:rsidRPr="002B31BF">
        <w:rPr>
          <w:sz w:val="18"/>
          <w:szCs w:val="18"/>
          <w:lang w:val="de-DE"/>
        </w:rPr>
        <w:t>Im Falle der Teilnahme von Bietergemeinschaften, gewöhnliche Konsortien, EWIV, Unternehmensnetzwerken, müssen die obenstehenden Anforderung, entsprechend den Ausführungsquoten sein</w:t>
      </w:r>
    </w:p>
    <w:p w14:paraId="211D72C2" w14:textId="77777777" w:rsidR="00EF4605" w:rsidRDefault="00EF4605" w:rsidP="0076545B">
      <w:pPr>
        <w:widowControl w:val="0"/>
        <w:autoSpaceDE w:val="0"/>
        <w:spacing w:line="360" w:lineRule="auto"/>
        <w:ind w:left="360" w:right="-286"/>
        <w:jc w:val="both"/>
        <w:rPr>
          <w:sz w:val="18"/>
          <w:szCs w:val="18"/>
          <w:lang w:val="de-DE"/>
        </w:rPr>
      </w:pPr>
    </w:p>
    <w:p w14:paraId="70F86D47" w14:textId="391ABA44" w:rsidR="00EF4605" w:rsidRPr="00CA1E24" w:rsidRDefault="00EF4605" w:rsidP="00EF4605">
      <w:pPr>
        <w:pStyle w:val="Stile1"/>
        <w:pBdr>
          <w:top w:val="single" w:sz="4" w:space="1" w:color="auto"/>
          <w:left w:val="single" w:sz="4" w:space="4" w:color="auto"/>
          <w:bottom w:val="single" w:sz="4" w:space="1" w:color="auto"/>
          <w:right w:val="single" w:sz="4" w:space="4" w:color="auto"/>
        </w:pBdr>
        <w:spacing w:line="360" w:lineRule="auto"/>
        <w:ind w:left="426"/>
        <w:rPr>
          <w:rFonts w:ascii="Arial" w:hAnsi="Arial" w:cs="Arial"/>
          <w:b/>
          <w:bCs/>
          <w:sz w:val="18"/>
          <w:szCs w:val="18"/>
          <w:u w:val="single"/>
        </w:rPr>
      </w:pPr>
      <w:r w:rsidRPr="00CA1E24">
        <w:rPr>
          <w:rFonts w:ascii="Arial" w:hAnsi="Arial" w:cs="Arial"/>
          <w:b/>
          <w:bCs/>
          <w:sz w:val="18"/>
          <w:szCs w:val="18"/>
          <w:u w:val="single"/>
        </w:rPr>
        <w:lastRenderedPageBreak/>
        <w:t>Ausführungsanteil:</w:t>
      </w:r>
    </w:p>
    <w:p w14:paraId="51402121" w14:textId="4B860F97" w:rsidR="00EF4605" w:rsidRPr="00CA1E24" w:rsidRDefault="00EF4605" w:rsidP="00EF4605">
      <w:pPr>
        <w:pStyle w:val="Stile1"/>
        <w:pBdr>
          <w:top w:val="single" w:sz="4" w:space="1" w:color="auto"/>
          <w:left w:val="single" w:sz="4" w:space="4" w:color="auto"/>
          <w:bottom w:val="single" w:sz="4" w:space="1" w:color="auto"/>
          <w:right w:val="single" w:sz="4" w:space="4" w:color="auto"/>
        </w:pBdr>
        <w:spacing w:line="360" w:lineRule="auto"/>
        <w:ind w:left="426"/>
        <w:rPr>
          <w:rFonts w:ascii="Arial" w:hAnsi="Arial" w:cs="Arial"/>
          <w:sz w:val="18"/>
          <w:szCs w:val="18"/>
        </w:rPr>
      </w:pPr>
      <w:r w:rsidRPr="00CA1E24">
        <w:rPr>
          <w:rFonts w:ascii="Arial" w:hAnsi="Arial" w:cs="Arial"/>
          <w:sz w:val="18"/>
          <w:szCs w:val="18"/>
        </w:rPr>
        <w:t>Im Falle der Teilnahme von Bietergemeinschaften, gewöhnliche Konsortien,</w:t>
      </w:r>
      <w:r w:rsidR="00E0123A" w:rsidRPr="00CA1E24">
        <w:rPr>
          <w:rFonts w:ascii="Arial" w:hAnsi="Arial" w:cs="Arial"/>
          <w:sz w:val="18"/>
          <w:szCs w:val="18"/>
        </w:rPr>
        <w:t xml:space="preserve"> </w:t>
      </w:r>
      <w:proofErr w:type="spellStart"/>
      <w:r w:rsidR="00E0123A" w:rsidRPr="00CA1E24">
        <w:rPr>
          <w:rFonts w:ascii="Arial" w:hAnsi="Arial" w:cs="Arial"/>
          <w:sz w:val="18"/>
          <w:szCs w:val="18"/>
        </w:rPr>
        <w:t>Konsorien</w:t>
      </w:r>
      <w:proofErr w:type="spellEnd"/>
      <w:r w:rsidR="00E0123A" w:rsidRPr="00CA1E24">
        <w:rPr>
          <w:rFonts w:ascii="Arial" w:hAnsi="Arial" w:cs="Arial"/>
          <w:sz w:val="18"/>
          <w:szCs w:val="18"/>
        </w:rPr>
        <w:t xml:space="preserve"> gemäß Art. 65, Abs. 2 Buchst. b), c) und d), </w:t>
      </w:r>
      <w:r w:rsidRPr="00CA1E24">
        <w:rPr>
          <w:rFonts w:ascii="Arial" w:hAnsi="Arial" w:cs="Arial"/>
          <w:sz w:val="18"/>
          <w:szCs w:val="18"/>
        </w:rPr>
        <w:t xml:space="preserve">EWIV, Unternehmensnetzwerken, </w:t>
      </w:r>
      <w:r w:rsidR="00E0123A" w:rsidRPr="00CA1E24">
        <w:rPr>
          <w:rFonts w:ascii="Arial" w:hAnsi="Arial" w:cs="Arial"/>
          <w:sz w:val="18"/>
          <w:szCs w:val="18"/>
        </w:rPr>
        <w:t xml:space="preserve">werden die Ausführungsquoten wie in der nachstehenden Tabelle angegeben zugeteilt:  </w:t>
      </w:r>
    </w:p>
    <w:p w14:paraId="5253B94C" w14:textId="77777777" w:rsidR="00EF4605" w:rsidRPr="00416435" w:rsidRDefault="00EF4605" w:rsidP="00EF4605">
      <w:pPr>
        <w:widowControl w:val="0"/>
        <w:autoSpaceDE w:val="0"/>
        <w:spacing w:line="360" w:lineRule="auto"/>
        <w:ind w:right="-286"/>
        <w:jc w:val="both"/>
        <w:rPr>
          <w:color w:val="FF0000"/>
          <w:sz w:val="18"/>
          <w:szCs w:val="18"/>
          <w:lang w:val="de-DE"/>
        </w:rPr>
      </w:pPr>
    </w:p>
    <w:tbl>
      <w:tblPr>
        <w:tblW w:w="618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30"/>
        <w:gridCol w:w="3050"/>
      </w:tblGrid>
      <w:tr w:rsidR="00E32F80" w:rsidRPr="00E32F80" w14:paraId="7D17F15C" w14:textId="77777777" w:rsidTr="00E32F80">
        <w:trPr>
          <w:cantSplit/>
          <w:trHeight w:val="985"/>
        </w:trPr>
        <w:tc>
          <w:tcPr>
            <w:tcW w:w="3130" w:type="dxa"/>
            <w:tcBorders>
              <w:top w:val="single" w:sz="4" w:space="0" w:color="auto"/>
              <w:left w:val="single" w:sz="4" w:space="0" w:color="auto"/>
              <w:bottom w:val="single" w:sz="4" w:space="0" w:color="auto"/>
              <w:right w:val="single" w:sz="4" w:space="0" w:color="auto"/>
            </w:tcBorders>
            <w:vAlign w:val="center"/>
          </w:tcPr>
          <w:p w14:paraId="10625A4C" w14:textId="77777777" w:rsidR="00E32F80" w:rsidRPr="00E32F80" w:rsidRDefault="00E32F80" w:rsidP="002B6071">
            <w:pPr>
              <w:pStyle w:val="Footer"/>
              <w:jc w:val="both"/>
              <w:rPr>
                <w:sz w:val="18"/>
                <w:szCs w:val="18"/>
                <w:lang w:val="de-DE"/>
              </w:rPr>
            </w:pPr>
            <w:r w:rsidRPr="00E32F80">
              <w:rPr>
                <w:b/>
                <w:sz w:val="18"/>
                <w:szCs w:val="18"/>
                <w:lang w:val="de-DE"/>
              </w:rPr>
              <w:t>Unternehmen</w:t>
            </w:r>
          </w:p>
          <w:p w14:paraId="282ED214" w14:textId="77777777" w:rsidR="00E32F80" w:rsidRPr="00E32F80" w:rsidRDefault="00E32F80" w:rsidP="002B6071">
            <w:pPr>
              <w:pStyle w:val="Footer"/>
              <w:jc w:val="both"/>
              <w:rPr>
                <w:sz w:val="18"/>
                <w:szCs w:val="18"/>
                <w:lang w:val="de-DE"/>
              </w:rPr>
            </w:pPr>
          </w:p>
        </w:tc>
        <w:tc>
          <w:tcPr>
            <w:tcW w:w="3050" w:type="dxa"/>
            <w:tcBorders>
              <w:top w:val="single" w:sz="4" w:space="0" w:color="auto"/>
              <w:left w:val="single" w:sz="4" w:space="0" w:color="auto"/>
              <w:bottom w:val="single" w:sz="4" w:space="0" w:color="auto"/>
              <w:right w:val="single" w:sz="4" w:space="0" w:color="auto"/>
            </w:tcBorders>
            <w:vAlign w:val="center"/>
          </w:tcPr>
          <w:p w14:paraId="13715008" w14:textId="77777777" w:rsidR="00E32F80" w:rsidRPr="00E32F80" w:rsidRDefault="00E32F80" w:rsidP="00676EC9">
            <w:pPr>
              <w:pStyle w:val="Footer"/>
              <w:jc w:val="both"/>
              <w:rPr>
                <w:sz w:val="18"/>
                <w:szCs w:val="18"/>
                <w:lang w:val="de-DE"/>
              </w:rPr>
            </w:pPr>
            <w:r w:rsidRPr="00E32F80">
              <w:rPr>
                <w:b/>
                <w:sz w:val="18"/>
                <w:szCs w:val="18"/>
                <w:lang w:val="de-DE"/>
              </w:rPr>
              <w:t>Ausführungsanteil in %</w:t>
            </w:r>
          </w:p>
        </w:tc>
      </w:tr>
      <w:tr w:rsidR="00E32F80" w:rsidRPr="00E32F80" w14:paraId="4473EEE0" w14:textId="77777777" w:rsidTr="00E32F80">
        <w:trPr>
          <w:trHeight w:val="21"/>
        </w:trPr>
        <w:tc>
          <w:tcPr>
            <w:tcW w:w="3130" w:type="dxa"/>
            <w:tcBorders>
              <w:top w:val="single" w:sz="4" w:space="0" w:color="auto"/>
              <w:left w:val="single" w:sz="4" w:space="0" w:color="auto"/>
              <w:bottom w:val="single" w:sz="4" w:space="0" w:color="auto"/>
              <w:right w:val="single" w:sz="4" w:space="0" w:color="auto"/>
            </w:tcBorders>
          </w:tcPr>
          <w:p w14:paraId="1A9347F1" w14:textId="77777777" w:rsidR="00E32F80" w:rsidRPr="00E32F80" w:rsidRDefault="00E32F80" w:rsidP="002B6071">
            <w:pPr>
              <w:pStyle w:val="Footer"/>
              <w:jc w:val="both"/>
              <w:rPr>
                <w:sz w:val="18"/>
                <w:szCs w:val="18"/>
                <w:lang w:val="de-DE"/>
              </w:rPr>
            </w:pPr>
            <w:r w:rsidRPr="00E32F80">
              <w:rPr>
                <w:sz w:val="18"/>
                <w:szCs w:val="18"/>
                <w:lang w:val="de-DE"/>
              </w:rPr>
              <w:fldChar w:fldCharType="begin">
                <w:ffData>
                  <w:name w:val="Testo74"/>
                  <w:enabled/>
                  <w:calcOnExit w:val="0"/>
                  <w:textInput/>
                </w:ffData>
              </w:fldChar>
            </w:r>
            <w:r w:rsidRPr="00E32F80">
              <w:rPr>
                <w:sz w:val="18"/>
                <w:szCs w:val="18"/>
                <w:lang w:val="de-DE"/>
              </w:rPr>
              <w:instrText xml:space="preserve"> FORMTEXT </w:instrText>
            </w:r>
            <w:r w:rsidRPr="00E32F80">
              <w:rPr>
                <w:sz w:val="18"/>
                <w:szCs w:val="18"/>
                <w:lang w:val="de-DE"/>
              </w:rPr>
            </w:r>
            <w:r w:rsidRPr="00E32F80">
              <w:rPr>
                <w:sz w:val="18"/>
                <w:szCs w:val="18"/>
                <w:lang w:val="de-DE"/>
              </w:rPr>
              <w:fldChar w:fldCharType="separate"/>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fldChar w:fldCharType="end"/>
            </w:r>
          </w:p>
        </w:tc>
        <w:tc>
          <w:tcPr>
            <w:tcW w:w="3050" w:type="dxa"/>
            <w:tcBorders>
              <w:top w:val="single" w:sz="4" w:space="0" w:color="auto"/>
              <w:left w:val="single" w:sz="4" w:space="0" w:color="auto"/>
              <w:bottom w:val="single" w:sz="4" w:space="0" w:color="auto"/>
              <w:right w:val="single" w:sz="4" w:space="0" w:color="auto"/>
            </w:tcBorders>
          </w:tcPr>
          <w:p w14:paraId="4DF17DCD" w14:textId="77777777" w:rsidR="00E32F80" w:rsidRPr="00E32F80" w:rsidRDefault="00E32F80" w:rsidP="002B6071">
            <w:pPr>
              <w:pStyle w:val="Footer"/>
              <w:jc w:val="both"/>
              <w:rPr>
                <w:b/>
                <w:sz w:val="18"/>
                <w:szCs w:val="18"/>
                <w:bdr w:val="single" w:sz="4" w:space="0" w:color="auto" w:frame="1"/>
                <w:lang w:val="de-DE"/>
              </w:rPr>
            </w:pPr>
            <w:r w:rsidRPr="00E32F80">
              <w:rPr>
                <w:sz w:val="18"/>
                <w:szCs w:val="18"/>
                <w:lang w:val="de-DE"/>
              </w:rPr>
              <w:fldChar w:fldCharType="begin">
                <w:ffData>
                  <w:name w:val="Testo74"/>
                  <w:enabled/>
                  <w:calcOnExit w:val="0"/>
                  <w:textInput/>
                </w:ffData>
              </w:fldChar>
            </w:r>
            <w:r w:rsidRPr="00E32F80">
              <w:rPr>
                <w:sz w:val="18"/>
                <w:szCs w:val="18"/>
                <w:lang w:val="de-DE"/>
              </w:rPr>
              <w:instrText xml:space="preserve"> FORMTEXT </w:instrText>
            </w:r>
            <w:r w:rsidRPr="00E32F80">
              <w:rPr>
                <w:sz w:val="18"/>
                <w:szCs w:val="18"/>
                <w:lang w:val="de-DE"/>
              </w:rPr>
            </w:r>
            <w:r w:rsidRPr="00E32F80">
              <w:rPr>
                <w:sz w:val="18"/>
                <w:szCs w:val="18"/>
                <w:lang w:val="de-DE"/>
              </w:rPr>
              <w:fldChar w:fldCharType="separate"/>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fldChar w:fldCharType="end"/>
            </w:r>
          </w:p>
        </w:tc>
      </w:tr>
      <w:tr w:rsidR="00E32F80" w:rsidRPr="00E32F80" w14:paraId="72D603C1" w14:textId="77777777" w:rsidTr="00E32F80">
        <w:trPr>
          <w:trHeight w:val="21"/>
        </w:trPr>
        <w:tc>
          <w:tcPr>
            <w:tcW w:w="3130" w:type="dxa"/>
            <w:tcBorders>
              <w:top w:val="single" w:sz="4" w:space="0" w:color="auto"/>
              <w:left w:val="single" w:sz="4" w:space="0" w:color="auto"/>
              <w:bottom w:val="single" w:sz="4" w:space="0" w:color="auto"/>
              <w:right w:val="single" w:sz="4" w:space="0" w:color="auto"/>
            </w:tcBorders>
          </w:tcPr>
          <w:p w14:paraId="2E9FD334" w14:textId="77777777" w:rsidR="00E32F80" w:rsidRPr="00E32F80" w:rsidRDefault="00E32F80" w:rsidP="002B6071">
            <w:pPr>
              <w:pStyle w:val="Footer"/>
              <w:jc w:val="both"/>
              <w:rPr>
                <w:sz w:val="18"/>
                <w:szCs w:val="18"/>
                <w:lang w:val="de-DE"/>
              </w:rPr>
            </w:pPr>
            <w:r w:rsidRPr="00E32F80">
              <w:rPr>
                <w:sz w:val="18"/>
                <w:szCs w:val="18"/>
                <w:lang w:val="de-DE"/>
              </w:rPr>
              <w:fldChar w:fldCharType="begin">
                <w:ffData>
                  <w:name w:val="Testo74"/>
                  <w:enabled/>
                  <w:calcOnExit w:val="0"/>
                  <w:textInput/>
                </w:ffData>
              </w:fldChar>
            </w:r>
            <w:r w:rsidRPr="00E32F80">
              <w:rPr>
                <w:sz w:val="18"/>
                <w:szCs w:val="18"/>
                <w:lang w:val="de-DE"/>
              </w:rPr>
              <w:instrText xml:space="preserve"> FORMTEXT </w:instrText>
            </w:r>
            <w:r w:rsidRPr="00E32F80">
              <w:rPr>
                <w:sz w:val="18"/>
                <w:szCs w:val="18"/>
                <w:lang w:val="de-DE"/>
              </w:rPr>
            </w:r>
            <w:r w:rsidRPr="00E32F80">
              <w:rPr>
                <w:sz w:val="18"/>
                <w:szCs w:val="18"/>
                <w:lang w:val="de-DE"/>
              </w:rPr>
              <w:fldChar w:fldCharType="separate"/>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fldChar w:fldCharType="end"/>
            </w:r>
          </w:p>
        </w:tc>
        <w:tc>
          <w:tcPr>
            <w:tcW w:w="3050" w:type="dxa"/>
            <w:tcBorders>
              <w:top w:val="single" w:sz="4" w:space="0" w:color="auto"/>
              <w:left w:val="single" w:sz="4" w:space="0" w:color="auto"/>
              <w:bottom w:val="single" w:sz="4" w:space="0" w:color="auto"/>
              <w:right w:val="single" w:sz="4" w:space="0" w:color="auto"/>
            </w:tcBorders>
          </w:tcPr>
          <w:p w14:paraId="083BA282" w14:textId="77777777" w:rsidR="00E32F80" w:rsidRPr="00E32F80" w:rsidRDefault="00E32F80" w:rsidP="002B6071">
            <w:pPr>
              <w:pStyle w:val="Footer"/>
              <w:jc w:val="both"/>
              <w:rPr>
                <w:b/>
                <w:sz w:val="18"/>
                <w:szCs w:val="18"/>
                <w:bdr w:val="single" w:sz="4" w:space="0" w:color="auto" w:frame="1"/>
                <w:lang w:val="de-DE"/>
              </w:rPr>
            </w:pPr>
            <w:r w:rsidRPr="00E32F80">
              <w:rPr>
                <w:sz w:val="18"/>
                <w:szCs w:val="18"/>
                <w:lang w:val="de-DE"/>
              </w:rPr>
              <w:fldChar w:fldCharType="begin">
                <w:ffData>
                  <w:name w:val="Testo74"/>
                  <w:enabled/>
                  <w:calcOnExit w:val="0"/>
                  <w:textInput/>
                </w:ffData>
              </w:fldChar>
            </w:r>
            <w:r w:rsidRPr="00E32F80">
              <w:rPr>
                <w:sz w:val="18"/>
                <w:szCs w:val="18"/>
                <w:lang w:val="de-DE"/>
              </w:rPr>
              <w:instrText xml:space="preserve"> FORMTEXT </w:instrText>
            </w:r>
            <w:r w:rsidRPr="00E32F80">
              <w:rPr>
                <w:sz w:val="18"/>
                <w:szCs w:val="18"/>
                <w:lang w:val="de-DE"/>
              </w:rPr>
            </w:r>
            <w:r w:rsidRPr="00E32F80">
              <w:rPr>
                <w:sz w:val="18"/>
                <w:szCs w:val="18"/>
                <w:lang w:val="de-DE"/>
              </w:rPr>
              <w:fldChar w:fldCharType="separate"/>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fldChar w:fldCharType="end"/>
            </w:r>
          </w:p>
        </w:tc>
      </w:tr>
      <w:tr w:rsidR="00E32F80" w:rsidRPr="00E32F80" w14:paraId="199A4F4D" w14:textId="77777777" w:rsidTr="00E32F80">
        <w:trPr>
          <w:trHeight w:val="21"/>
        </w:trPr>
        <w:tc>
          <w:tcPr>
            <w:tcW w:w="3130" w:type="dxa"/>
            <w:tcBorders>
              <w:top w:val="single" w:sz="4" w:space="0" w:color="auto"/>
              <w:left w:val="single" w:sz="4" w:space="0" w:color="auto"/>
              <w:bottom w:val="single" w:sz="4" w:space="0" w:color="auto"/>
              <w:right w:val="single" w:sz="4" w:space="0" w:color="auto"/>
            </w:tcBorders>
          </w:tcPr>
          <w:p w14:paraId="175AFB9A" w14:textId="77777777" w:rsidR="00E32F80" w:rsidRPr="00E32F80" w:rsidRDefault="00E32F80" w:rsidP="002B6071">
            <w:pPr>
              <w:pStyle w:val="Footer"/>
              <w:jc w:val="both"/>
              <w:rPr>
                <w:sz w:val="18"/>
                <w:szCs w:val="18"/>
                <w:lang w:val="de-DE"/>
              </w:rPr>
            </w:pPr>
            <w:r w:rsidRPr="00E32F80">
              <w:rPr>
                <w:sz w:val="18"/>
                <w:szCs w:val="18"/>
                <w:lang w:val="de-DE"/>
              </w:rPr>
              <w:fldChar w:fldCharType="begin">
                <w:ffData>
                  <w:name w:val="Testo74"/>
                  <w:enabled/>
                  <w:calcOnExit w:val="0"/>
                  <w:textInput/>
                </w:ffData>
              </w:fldChar>
            </w:r>
            <w:r w:rsidRPr="00E32F80">
              <w:rPr>
                <w:sz w:val="18"/>
                <w:szCs w:val="18"/>
                <w:lang w:val="de-DE"/>
              </w:rPr>
              <w:instrText xml:space="preserve"> FORMTEXT </w:instrText>
            </w:r>
            <w:r w:rsidRPr="00E32F80">
              <w:rPr>
                <w:sz w:val="18"/>
                <w:szCs w:val="18"/>
                <w:lang w:val="de-DE"/>
              </w:rPr>
            </w:r>
            <w:r w:rsidRPr="00E32F80">
              <w:rPr>
                <w:sz w:val="18"/>
                <w:szCs w:val="18"/>
                <w:lang w:val="de-DE"/>
              </w:rPr>
              <w:fldChar w:fldCharType="separate"/>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fldChar w:fldCharType="end"/>
            </w:r>
          </w:p>
        </w:tc>
        <w:tc>
          <w:tcPr>
            <w:tcW w:w="3050" w:type="dxa"/>
            <w:tcBorders>
              <w:top w:val="single" w:sz="4" w:space="0" w:color="auto"/>
              <w:left w:val="single" w:sz="4" w:space="0" w:color="auto"/>
              <w:bottom w:val="single" w:sz="4" w:space="0" w:color="auto"/>
              <w:right w:val="single" w:sz="4" w:space="0" w:color="auto"/>
            </w:tcBorders>
          </w:tcPr>
          <w:p w14:paraId="0DD759BD" w14:textId="77777777" w:rsidR="00E32F80" w:rsidRPr="00E32F80" w:rsidRDefault="00E32F80" w:rsidP="002B6071">
            <w:pPr>
              <w:pStyle w:val="Footer"/>
              <w:jc w:val="both"/>
              <w:rPr>
                <w:b/>
                <w:sz w:val="18"/>
                <w:szCs w:val="18"/>
                <w:bdr w:val="single" w:sz="4" w:space="0" w:color="auto" w:frame="1"/>
                <w:lang w:val="de-DE"/>
              </w:rPr>
            </w:pPr>
            <w:r w:rsidRPr="00E32F80">
              <w:rPr>
                <w:sz w:val="18"/>
                <w:szCs w:val="18"/>
                <w:lang w:val="de-DE"/>
              </w:rPr>
              <w:fldChar w:fldCharType="begin">
                <w:ffData>
                  <w:name w:val="Testo74"/>
                  <w:enabled/>
                  <w:calcOnExit w:val="0"/>
                  <w:textInput/>
                </w:ffData>
              </w:fldChar>
            </w:r>
            <w:r w:rsidRPr="00E32F80">
              <w:rPr>
                <w:sz w:val="18"/>
                <w:szCs w:val="18"/>
                <w:lang w:val="de-DE"/>
              </w:rPr>
              <w:instrText xml:space="preserve"> FORMTEXT </w:instrText>
            </w:r>
            <w:r w:rsidRPr="00E32F80">
              <w:rPr>
                <w:sz w:val="18"/>
                <w:szCs w:val="18"/>
                <w:lang w:val="de-DE"/>
              </w:rPr>
            </w:r>
            <w:r w:rsidRPr="00E32F80">
              <w:rPr>
                <w:sz w:val="18"/>
                <w:szCs w:val="18"/>
                <w:lang w:val="de-DE"/>
              </w:rPr>
              <w:fldChar w:fldCharType="separate"/>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fldChar w:fldCharType="end"/>
            </w:r>
          </w:p>
        </w:tc>
      </w:tr>
      <w:tr w:rsidR="00E32F80" w:rsidRPr="00E32F80" w14:paraId="489EDEF8" w14:textId="77777777" w:rsidTr="00E32F80">
        <w:trPr>
          <w:trHeight w:val="21"/>
        </w:trPr>
        <w:tc>
          <w:tcPr>
            <w:tcW w:w="3130" w:type="dxa"/>
            <w:tcBorders>
              <w:top w:val="single" w:sz="4" w:space="0" w:color="auto"/>
              <w:left w:val="single" w:sz="4" w:space="0" w:color="auto"/>
              <w:bottom w:val="single" w:sz="4" w:space="0" w:color="auto"/>
              <w:right w:val="single" w:sz="4" w:space="0" w:color="auto"/>
            </w:tcBorders>
          </w:tcPr>
          <w:p w14:paraId="4FE0F3D2" w14:textId="77777777" w:rsidR="00E32F80" w:rsidRPr="00E32F80" w:rsidRDefault="00E32F80" w:rsidP="002B6071">
            <w:pPr>
              <w:pStyle w:val="Footer"/>
              <w:jc w:val="both"/>
              <w:rPr>
                <w:sz w:val="18"/>
                <w:szCs w:val="18"/>
                <w:lang w:val="de-DE"/>
              </w:rPr>
            </w:pPr>
            <w:r w:rsidRPr="00E32F80">
              <w:rPr>
                <w:sz w:val="18"/>
                <w:szCs w:val="18"/>
                <w:lang w:val="de-DE"/>
              </w:rPr>
              <w:fldChar w:fldCharType="begin">
                <w:ffData>
                  <w:name w:val="Testo74"/>
                  <w:enabled/>
                  <w:calcOnExit w:val="0"/>
                  <w:textInput/>
                </w:ffData>
              </w:fldChar>
            </w:r>
            <w:r w:rsidRPr="00E32F80">
              <w:rPr>
                <w:sz w:val="18"/>
                <w:szCs w:val="18"/>
                <w:lang w:val="de-DE"/>
              </w:rPr>
              <w:instrText xml:space="preserve"> FORMTEXT </w:instrText>
            </w:r>
            <w:r w:rsidRPr="00E32F80">
              <w:rPr>
                <w:sz w:val="18"/>
                <w:szCs w:val="18"/>
                <w:lang w:val="de-DE"/>
              </w:rPr>
            </w:r>
            <w:r w:rsidRPr="00E32F80">
              <w:rPr>
                <w:sz w:val="18"/>
                <w:szCs w:val="18"/>
                <w:lang w:val="de-DE"/>
              </w:rPr>
              <w:fldChar w:fldCharType="separate"/>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fldChar w:fldCharType="end"/>
            </w:r>
          </w:p>
        </w:tc>
        <w:tc>
          <w:tcPr>
            <w:tcW w:w="3050" w:type="dxa"/>
            <w:tcBorders>
              <w:top w:val="single" w:sz="4" w:space="0" w:color="auto"/>
              <w:left w:val="single" w:sz="4" w:space="0" w:color="auto"/>
              <w:bottom w:val="single" w:sz="4" w:space="0" w:color="auto"/>
              <w:right w:val="single" w:sz="4" w:space="0" w:color="auto"/>
            </w:tcBorders>
          </w:tcPr>
          <w:p w14:paraId="2623DB40" w14:textId="77777777" w:rsidR="00E32F80" w:rsidRPr="00E32F80" w:rsidRDefault="00E32F80" w:rsidP="002B6071">
            <w:pPr>
              <w:pStyle w:val="Footer"/>
              <w:jc w:val="both"/>
              <w:rPr>
                <w:b/>
                <w:sz w:val="18"/>
                <w:szCs w:val="18"/>
                <w:bdr w:val="single" w:sz="4" w:space="0" w:color="auto" w:frame="1"/>
                <w:lang w:val="de-DE"/>
              </w:rPr>
            </w:pPr>
            <w:r w:rsidRPr="00E32F80">
              <w:rPr>
                <w:sz w:val="18"/>
                <w:szCs w:val="18"/>
                <w:lang w:val="de-DE"/>
              </w:rPr>
              <w:fldChar w:fldCharType="begin">
                <w:ffData>
                  <w:name w:val="Testo74"/>
                  <w:enabled/>
                  <w:calcOnExit w:val="0"/>
                  <w:textInput/>
                </w:ffData>
              </w:fldChar>
            </w:r>
            <w:r w:rsidRPr="00E32F80">
              <w:rPr>
                <w:sz w:val="18"/>
                <w:szCs w:val="18"/>
                <w:lang w:val="de-DE"/>
              </w:rPr>
              <w:instrText xml:space="preserve"> FORMTEXT </w:instrText>
            </w:r>
            <w:r w:rsidRPr="00E32F80">
              <w:rPr>
                <w:sz w:val="18"/>
                <w:szCs w:val="18"/>
                <w:lang w:val="de-DE"/>
              </w:rPr>
            </w:r>
            <w:r w:rsidRPr="00E32F80">
              <w:rPr>
                <w:sz w:val="18"/>
                <w:szCs w:val="18"/>
                <w:lang w:val="de-DE"/>
              </w:rPr>
              <w:fldChar w:fldCharType="separate"/>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fldChar w:fldCharType="end"/>
            </w:r>
          </w:p>
        </w:tc>
      </w:tr>
      <w:tr w:rsidR="00E32F80" w:rsidRPr="00E32F80" w14:paraId="27D8C962" w14:textId="77777777" w:rsidTr="00E32F80">
        <w:trPr>
          <w:trHeight w:val="21"/>
        </w:trPr>
        <w:tc>
          <w:tcPr>
            <w:tcW w:w="3130" w:type="dxa"/>
            <w:tcBorders>
              <w:top w:val="single" w:sz="4" w:space="0" w:color="auto"/>
              <w:left w:val="single" w:sz="4" w:space="0" w:color="auto"/>
              <w:bottom w:val="single" w:sz="4" w:space="0" w:color="auto"/>
              <w:right w:val="single" w:sz="4" w:space="0" w:color="auto"/>
            </w:tcBorders>
          </w:tcPr>
          <w:p w14:paraId="11DCBD31" w14:textId="77777777" w:rsidR="00E32F80" w:rsidRPr="00E32F80" w:rsidRDefault="00E32F80" w:rsidP="002B6071">
            <w:pPr>
              <w:pStyle w:val="Footer"/>
              <w:jc w:val="both"/>
              <w:rPr>
                <w:sz w:val="18"/>
                <w:szCs w:val="18"/>
                <w:lang w:val="de-DE"/>
              </w:rPr>
            </w:pPr>
            <w:r w:rsidRPr="00E32F80">
              <w:rPr>
                <w:sz w:val="18"/>
                <w:szCs w:val="18"/>
                <w:lang w:val="de-DE"/>
              </w:rPr>
              <w:fldChar w:fldCharType="begin">
                <w:ffData>
                  <w:name w:val="Testo74"/>
                  <w:enabled/>
                  <w:calcOnExit w:val="0"/>
                  <w:textInput/>
                </w:ffData>
              </w:fldChar>
            </w:r>
            <w:r w:rsidRPr="00E32F80">
              <w:rPr>
                <w:sz w:val="18"/>
                <w:szCs w:val="18"/>
                <w:lang w:val="de-DE"/>
              </w:rPr>
              <w:instrText xml:space="preserve"> FORMTEXT </w:instrText>
            </w:r>
            <w:r w:rsidRPr="00E32F80">
              <w:rPr>
                <w:sz w:val="18"/>
                <w:szCs w:val="18"/>
                <w:lang w:val="de-DE"/>
              </w:rPr>
            </w:r>
            <w:r w:rsidRPr="00E32F80">
              <w:rPr>
                <w:sz w:val="18"/>
                <w:szCs w:val="18"/>
                <w:lang w:val="de-DE"/>
              </w:rPr>
              <w:fldChar w:fldCharType="separate"/>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fldChar w:fldCharType="end"/>
            </w:r>
          </w:p>
        </w:tc>
        <w:tc>
          <w:tcPr>
            <w:tcW w:w="3050" w:type="dxa"/>
            <w:tcBorders>
              <w:top w:val="single" w:sz="4" w:space="0" w:color="auto"/>
              <w:left w:val="single" w:sz="4" w:space="0" w:color="auto"/>
              <w:bottom w:val="single" w:sz="4" w:space="0" w:color="auto"/>
              <w:right w:val="single" w:sz="4" w:space="0" w:color="auto"/>
            </w:tcBorders>
          </w:tcPr>
          <w:p w14:paraId="6E8CBA6D" w14:textId="77777777" w:rsidR="00E32F80" w:rsidRPr="00E32F80" w:rsidRDefault="00E32F80" w:rsidP="002B6071">
            <w:pPr>
              <w:pStyle w:val="Footer"/>
              <w:jc w:val="both"/>
              <w:rPr>
                <w:b/>
                <w:sz w:val="18"/>
                <w:szCs w:val="18"/>
                <w:bdr w:val="single" w:sz="4" w:space="0" w:color="auto" w:frame="1"/>
                <w:lang w:val="de-DE"/>
              </w:rPr>
            </w:pPr>
            <w:r w:rsidRPr="00E32F80">
              <w:rPr>
                <w:sz w:val="18"/>
                <w:szCs w:val="18"/>
                <w:lang w:val="de-DE"/>
              </w:rPr>
              <w:fldChar w:fldCharType="begin">
                <w:ffData>
                  <w:name w:val="Testo74"/>
                  <w:enabled/>
                  <w:calcOnExit w:val="0"/>
                  <w:textInput/>
                </w:ffData>
              </w:fldChar>
            </w:r>
            <w:r w:rsidRPr="00E32F80">
              <w:rPr>
                <w:sz w:val="18"/>
                <w:szCs w:val="18"/>
                <w:lang w:val="de-DE"/>
              </w:rPr>
              <w:instrText xml:space="preserve"> FORMTEXT </w:instrText>
            </w:r>
            <w:r w:rsidRPr="00E32F80">
              <w:rPr>
                <w:sz w:val="18"/>
                <w:szCs w:val="18"/>
                <w:lang w:val="de-DE"/>
              </w:rPr>
            </w:r>
            <w:r w:rsidRPr="00E32F80">
              <w:rPr>
                <w:sz w:val="18"/>
                <w:szCs w:val="18"/>
                <w:lang w:val="de-DE"/>
              </w:rPr>
              <w:fldChar w:fldCharType="separate"/>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fldChar w:fldCharType="end"/>
            </w:r>
          </w:p>
        </w:tc>
      </w:tr>
    </w:tbl>
    <w:p w14:paraId="42B269BA" w14:textId="77777777" w:rsidR="00AE62CE" w:rsidRPr="00E32F80" w:rsidRDefault="00AE62CE" w:rsidP="007A56BE">
      <w:pPr>
        <w:spacing w:line="360" w:lineRule="auto"/>
        <w:jc w:val="both"/>
        <w:rPr>
          <w:sz w:val="18"/>
          <w:szCs w:val="18"/>
          <w:lang w:val="de-DE"/>
        </w:rPr>
      </w:pPr>
    </w:p>
    <w:tbl>
      <w:tblPr>
        <w:tblW w:w="9214"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14"/>
      </w:tblGrid>
      <w:tr w:rsidR="00E32F80" w:rsidRPr="00E32F80" w14:paraId="2B5C7F34" w14:textId="77777777" w:rsidTr="00355B62">
        <w:tc>
          <w:tcPr>
            <w:tcW w:w="9214" w:type="dxa"/>
          </w:tcPr>
          <w:p w14:paraId="518ED617" w14:textId="77777777" w:rsidR="00F05E39" w:rsidRPr="00E32F80" w:rsidRDefault="00F05E39" w:rsidP="004B375A">
            <w:pPr>
              <w:spacing w:line="360" w:lineRule="auto"/>
              <w:jc w:val="both"/>
              <w:rPr>
                <w:b/>
                <w:sz w:val="18"/>
                <w:szCs w:val="18"/>
                <w:lang w:val="de-DE"/>
              </w:rPr>
            </w:pPr>
          </w:p>
          <w:p w14:paraId="6FB8222B" w14:textId="77777777" w:rsidR="00F05E39" w:rsidRPr="00E32F80" w:rsidRDefault="00F05E39" w:rsidP="004B375A">
            <w:pPr>
              <w:spacing w:line="360" w:lineRule="auto"/>
              <w:jc w:val="both"/>
              <w:rPr>
                <w:b/>
                <w:sz w:val="18"/>
                <w:szCs w:val="18"/>
                <w:lang w:val="de-DE"/>
              </w:rPr>
            </w:pPr>
            <w:r w:rsidRPr="00E32F80">
              <w:rPr>
                <w:b/>
                <w:sz w:val="18"/>
                <w:szCs w:val="18"/>
                <w:lang w:val="de-DE"/>
              </w:rPr>
              <w:t xml:space="preserve">Weitere mitbietende </w:t>
            </w:r>
            <w:r w:rsidR="006C3C38" w:rsidRPr="00E32F80">
              <w:rPr>
                <w:b/>
                <w:sz w:val="18"/>
                <w:szCs w:val="18"/>
                <w:lang w:val="de-DE"/>
              </w:rPr>
              <w:t>Unternehmen</w:t>
            </w:r>
            <w:r w:rsidRPr="00E32F80">
              <w:rPr>
                <w:b/>
                <w:sz w:val="18"/>
                <w:szCs w:val="18"/>
                <w:lang w:val="de-DE"/>
              </w:rPr>
              <w:t xml:space="preserve"> mit entsprechenden Anteilen oder </w:t>
            </w:r>
            <w:r w:rsidR="002E7BA4" w:rsidRPr="00E32F80">
              <w:rPr>
                <w:b/>
                <w:sz w:val="18"/>
                <w:szCs w:val="18"/>
                <w:lang w:val="de-DE"/>
              </w:rPr>
              <w:t>Leistungsp</w:t>
            </w:r>
            <w:r w:rsidRPr="00E32F80">
              <w:rPr>
                <w:b/>
                <w:sz w:val="18"/>
                <w:szCs w:val="18"/>
                <w:lang w:val="de-DE"/>
              </w:rPr>
              <w:t xml:space="preserve">rozentsätzen </w:t>
            </w:r>
          </w:p>
          <w:p w14:paraId="0603C875" w14:textId="77777777" w:rsidR="00F05E39" w:rsidRPr="00E32F80" w:rsidRDefault="00F05E39" w:rsidP="004B375A">
            <w:pPr>
              <w:spacing w:line="360" w:lineRule="auto"/>
              <w:jc w:val="both"/>
              <w:rPr>
                <w:sz w:val="18"/>
                <w:szCs w:val="18"/>
                <w:lang w:val="de-DE"/>
              </w:rPr>
            </w:pPr>
            <w:r w:rsidRPr="00E32F80">
              <w:rPr>
                <w:sz w:val="18"/>
                <w:szCs w:val="18"/>
                <w:lang w:val="de-DE"/>
              </w:rPr>
              <w:fldChar w:fldCharType="begin">
                <w:ffData>
                  <w:name w:val="Testo74"/>
                  <w:enabled/>
                  <w:calcOnExit w:val="0"/>
                  <w:textInput/>
                </w:ffData>
              </w:fldChar>
            </w:r>
            <w:r w:rsidRPr="00E32F80">
              <w:rPr>
                <w:sz w:val="18"/>
                <w:szCs w:val="18"/>
                <w:lang w:val="de-DE"/>
              </w:rPr>
              <w:instrText xml:space="preserve"> FORMTEXT </w:instrText>
            </w:r>
            <w:r w:rsidRPr="00E32F80">
              <w:rPr>
                <w:sz w:val="18"/>
                <w:szCs w:val="18"/>
                <w:lang w:val="de-DE"/>
              </w:rPr>
            </w:r>
            <w:r w:rsidRPr="00E32F80">
              <w:rPr>
                <w:sz w:val="18"/>
                <w:szCs w:val="18"/>
                <w:lang w:val="de-DE"/>
              </w:rPr>
              <w:fldChar w:fldCharType="separate"/>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t> </w:t>
            </w:r>
            <w:r w:rsidRPr="00E32F80">
              <w:rPr>
                <w:sz w:val="18"/>
                <w:szCs w:val="18"/>
                <w:lang w:val="de-DE"/>
              </w:rPr>
              <w:fldChar w:fldCharType="end"/>
            </w:r>
          </w:p>
          <w:p w14:paraId="5A2DD54B" w14:textId="77777777" w:rsidR="00F05E39" w:rsidRPr="00E32F80" w:rsidRDefault="00F05E39" w:rsidP="004B375A">
            <w:pPr>
              <w:spacing w:line="360" w:lineRule="auto"/>
              <w:ind w:left="709"/>
              <w:jc w:val="both"/>
              <w:rPr>
                <w:sz w:val="18"/>
                <w:szCs w:val="18"/>
                <w:lang w:val="de-DE"/>
              </w:rPr>
            </w:pPr>
          </w:p>
        </w:tc>
      </w:tr>
    </w:tbl>
    <w:p w14:paraId="12D770CB" w14:textId="77777777" w:rsidR="00AE62CE" w:rsidRPr="00B7489A" w:rsidRDefault="00AE62CE" w:rsidP="00E965C7">
      <w:pPr>
        <w:spacing w:line="360" w:lineRule="auto"/>
        <w:ind w:left="709" w:right="-2"/>
        <w:jc w:val="both"/>
        <w:rPr>
          <w:color w:val="FF0000"/>
          <w:sz w:val="18"/>
          <w:szCs w:val="18"/>
          <w:lang w:val="de-DE"/>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6"/>
      </w:tblGrid>
      <w:tr w:rsidR="00F05E39" w:rsidRPr="00B7489A" w14:paraId="443ECA19" w14:textId="77777777" w:rsidTr="00E965C7">
        <w:tc>
          <w:tcPr>
            <w:tcW w:w="9776" w:type="dxa"/>
          </w:tcPr>
          <w:p w14:paraId="6E0EE0E7" w14:textId="77777777" w:rsidR="00F05E39" w:rsidRPr="00B7489A" w:rsidRDefault="00F05E39" w:rsidP="00E965C7">
            <w:pPr>
              <w:pStyle w:val="sche3"/>
              <w:spacing w:line="360" w:lineRule="auto"/>
              <w:ind w:right="-2"/>
              <w:rPr>
                <w:sz w:val="18"/>
                <w:szCs w:val="18"/>
                <w:lang w:val="de-DE"/>
              </w:rPr>
            </w:pPr>
          </w:p>
          <w:p w14:paraId="4BD6F0DC" w14:textId="77777777" w:rsidR="00F05E39" w:rsidRPr="00B7489A" w:rsidRDefault="00F05E39" w:rsidP="00E965C7">
            <w:pPr>
              <w:pStyle w:val="sche3"/>
              <w:spacing w:line="360" w:lineRule="auto"/>
              <w:ind w:right="-2"/>
              <w:rPr>
                <w:b/>
                <w:i/>
                <w:sz w:val="18"/>
                <w:szCs w:val="18"/>
                <w:lang w:val="de-DE"/>
              </w:rPr>
            </w:pPr>
            <w:r w:rsidRPr="00B7489A">
              <w:rPr>
                <w:b/>
                <w:i/>
                <w:sz w:val="18"/>
                <w:szCs w:val="18"/>
                <w:lang w:val="de-DE"/>
              </w:rPr>
              <w:t>ANMERKUNGEN</w:t>
            </w:r>
          </w:p>
          <w:p w14:paraId="0FE2F3FA" w14:textId="77777777" w:rsidR="00F05E39" w:rsidRPr="00B7489A" w:rsidRDefault="00F05E39" w:rsidP="00E965C7">
            <w:pPr>
              <w:pStyle w:val="sche3"/>
              <w:spacing w:line="360" w:lineRule="auto"/>
              <w:ind w:right="-2"/>
              <w:rPr>
                <w:sz w:val="18"/>
                <w:szCs w:val="18"/>
                <w:lang w:val="de-DE"/>
              </w:rPr>
            </w:pPr>
            <w:r w:rsidRPr="00B7489A">
              <w:rPr>
                <w:sz w:val="18"/>
                <w:szCs w:val="18"/>
                <w:lang w:val="de-DE"/>
              </w:rPr>
              <w:fldChar w:fldCharType="begin">
                <w:ffData>
                  <w:name w:val="Testo119"/>
                  <w:enabled/>
                  <w:calcOnExit w:val="0"/>
                  <w:textInput/>
                </w:ffData>
              </w:fldChar>
            </w:r>
            <w:bookmarkStart w:id="17" w:name="Testo119"/>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bookmarkEnd w:id="17"/>
          </w:p>
          <w:p w14:paraId="10B67F50" w14:textId="77777777" w:rsidR="00F05E39" w:rsidRPr="00B7489A" w:rsidRDefault="00F05E39" w:rsidP="00E965C7">
            <w:pPr>
              <w:pStyle w:val="sche3"/>
              <w:spacing w:line="360" w:lineRule="auto"/>
              <w:ind w:right="-2"/>
              <w:rPr>
                <w:sz w:val="18"/>
                <w:szCs w:val="18"/>
                <w:lang w:val="de-DE"/>
              </w:rPr>
            </w:pPr>
          </w:p>
        </w:tc>
      </w:tr>
    </w:tbl>
    <w:p w14:paraId="37DBF71A" w14:textId="77777777" w:rsidR="00F05E39" w:rsidRPr="00B7489A" w:rsidRDefault="00F05E39" w:rsidP="00F05E39">
      <w:pPr>
        <w:pStyle w:val="sche3"/>
        <w:spacing w:line="360" w:lineRule="auto"/>
        <w:rPr>
          <w:sz w:val="18"/>
          <w:szCs w:val="18"/>
          <w:lang w:val="de-DE"/>
        </w:rPr>
      </w:pPr>
    </w:p>
    <w:p w14:paraId="0CA36801" w14:textId="77777777" w:rsidR="00F05E39" w:rsidRPr="00B7489A" w:rsidRDefault="00F05E39" w:rsidP="00E965C7">
      <w:pPr>
        <w:pStyle w:val="sche3"/>
        <w:tabs>
          <w:tab w:val="left" w:pos="180"/>
          <w:tab w:val="left" w:pos="540"/>
          <w:tab w:val="left" w:pos="9498"/>
        </w:tabs>
        <w:spacing w:line="360" w:lineRule="auto"/>
        <w:rPr>
          <w:b/>
          <w:sz w:val="18"/>
          <w:szCs w:val="18"/>
          <w:lang w:val="de-DE"/>
        </w:rPr>
      </w:pPr>
      <w:r w:rsidRPr="00B7489A">
        <w:rPr>
          <w:color w:val="FF0000"/>
          <w:sz w:val="18"/>
          <w:szCs w:val="18"/>
          <w:lang w:val="de-DE"/>
        </w:rPr>
        <w:br w:type="page"/>
      </w:r>
    </w:p>
    <w:p w14:paraId="73D9B3BE" w14:textId="77777777" w:rsidR="00F05E39" w:rsidRPr="00B7489A" w:rsidRDefault="00F05E39" w:rsidP="00F05E39">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de-DE"/>
        </w:rPr>
      </w:pPr>
    </w:p>
    <w:p w14:paraId="01D187DF" w14:textId="77777777" w:rsidR="00F05E39" w:rsidRPr="00B7489A" w:rsidRDefault="00F05E39" w:rsidP="00F05E39">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de-DE"/>
        </w:rPr>
      </w:pPr>
      <w:r w:rsidRPr="00B7489A">
        <w:rPr>
          <w:b/>
          <w:bCs/>
          <w:i/>
          <w:iCs/>
          <w:sz w:val="18"/>
          <w:szCs w:val="18"/>
          <w:lang w:val="de-DE"/>
        </w:rPr>
        <w:t>Teil II</w:t>
      </w:r>
    </w:p>
    <w:p w14:paraId="5E5635A0" w14:textId="77777777" w:rsidR="00F05E39" w:rsidRPr="00B7489A" w:rsidRDefault="00F05E39" w:rsidP="00F05E39">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de-DE"/>
        </w:rPr>
      </w:pPr>
      <w:r w:rsidRPr="00B7489A">
        <w:rPr>
          <w:b/>
          <w:i/>
          <w:sz w:val="18"/>
          <w:szCs w:val="18"/>
          <w:lang w:val="de-DE"/>
        </w:rPr>
        <w:t>ANGABEN ZUM ERKLÄRENDEN UNTERNEHMEN</w:t>
      </w:r>
      <w:r w:rsidRPr="00B7489A">
        <w:rPr>
          <w:rStyle w:val="Caratterenotadichiusura"/>
          <w:rFonts w:cs="Arial"/>
          <w:b/>
          <w:bCs/>
          <w:i/>
          <w:iCs/>
          <w:sz w:val="18"/>
          <w:szCs w:val="18"/>
          <w:lang w:val="de-DE"/>
        </w:rPr>
        <w:endnoteReference w:id="10"/>
      </w:r>
    </w:p>
    <w:p w14:paraId="2C541D23" w14:textId="77777777" w:rsidR="00F05E39" w:rsidRPr="00B7489A" w:rsidRDefault="00F05E39" w:rsidP="00F05E39">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ind w:left="284" w:hanging="284"/>
        <w:rPr>
          <w:b/>
          <w:bCs/>
          <w:i/>
          <w:iCs/>
          <w:sz w:val="18"/>
          <w:szCs w:val="18"/>
          <w:lang w:val="de-DE"/>
        </w:rPr>
      </w:pPr>
    </w:p>
    <w:p w14:paraId="31EE824F" w14:textId="77777777" w:rsidR="00F23CC0" w:rsidRPr="00B7489A" w:rsidRDefault="00F23CC0" w:rsidP="00F23CC0">
      <w:pPr>
        <w:pStyle w:val="sche3"/>
        <w:spacing w:line="360" w:lineRule="auto"/>
        <w:ind w:left="-142" w:firstLine="1"/>
        <w:rPr>
          <w:bCs/>
          <w:sz w:val="18"/>
          <w:szCs w:val="18"/>
          <w:lang w:val="de-DE"/>
        </w:rPr>
      </w:pPr>
    </w:p>
    <w:p w14:paraId="2609EC30" w14:textId="77777777" w:rsidR="00F05E39" w:rsidRPr="00B7489A" w:rsidRDefault="00F23CC0" w:rsidP="00F23CC0">
      <w:pPr>
        <w:pStyle w:val="sche3"/>
        <w:spacing w:line="360" w:lineRule="auto"/>
        <w:ind w:left="-142" w:firstLine="1"/>
        <w:rPr>
          <w:bCs/>
          <w:sz w:val="18"/>
          <w:szCs w:val="18"/>
          <w:lang w:val="de-DE"/>
        </w:rPr>
      </w:pPr>
      <w:r w:rsidRPr="00B7489A">
        <w:rPr>
          <w:bCs/>
          <w:sz w:val="18"/>
          <w:szCs w:val="18"/>
          <w:lang w:val="de-DE"/>
        </w:rPr>
        <w:t>Er/Sie</w:t>
      </w:r>
    </w:p>
    <w:p w14:paraId="65B6BEF5" w14:textId="77777777" w:rsidR="00F05E39" w:rsidRPr="00B7489A" w:rsidRDefault="00F05E39" w:rsidP="00F05E39">
      <w:pPr>
        <w:spacing w:line="360" w:lineRule="auto"/>
        <w:jc w:val="center"/>
        <w:rPr>
          <w:b/>
          <w:bCs/>
          <w:sz w:val="18"/>
          <w:szCs w:val="18"/>
          <w:lang w:val="de-DE"/>
        </w:rPr>
      </w:pPr>
      <w:r w:rsidRPr="00B7489A">
        <w:rPr>
          <w:b/>
          <w:sz w:val="18"/>
          <w:szCs w:val="18"/>
          <w:lang w:val="de-DE"/>
        </w:rPr>
        <w:t>ERKLÄRT</w:t>
      </w:r>
      <w:r w:rsidRPr="00B7489A">
        <w:rPr>
          <w:rStyle w:val="EndnoteReference"/>
          <w:rFonts w:cs="Arial"/>
          <w:b/>
          <w:bCs/>
          <w:sz w:val="18"/>
          <w:szCs w:val="18"/>
          <w:lang w:val="de-DE"/>
        </w:rPr>
        <w:endnoteReference w:id="11"/>
      </w:r>
    </w:p>
    <w:p w14:paraId="2EC8AED2" w14:textId="77777777" w:rsidR="00F05E39" w:rsidRPr="00B7489A" w:rsidRDefault="00F05E39" w:rsidP="00F05E39">
      <w:pPr>
        <w:autoSpaceDE w:val="0"/>
        <w:spacing w:line="360" w:lineRule="auto"/>
        <w:ind w:left="426" w:hanging="426"/>
        <w:jc w:val="both"/>
        <w:rPr>
          <w:sz w:val="18"/>
          <w:szCs w:val="18"/>
          <w:shd w:val="clear" w:color="auto" w:fill="FFFF00"/>
          <w:lang w:val="de-DE"/>
        </w:rPr>
      </w:pPr>
    </w:p>
    <w:bookmarkStart w:id="18" w:name="Controllo59"/>
    <w:p w14:paraId="63E784C1" w14:textId="6A7FB0CC" w:rsidR="00F05E39" w:rsidRPr="006B6B89" w:rsidRDefault="00F05E39" w:rsidP="00F05E39">
      <w:pPr>
        <w:pStyle w:val="sche3"/>
        <w:spacing w:line="360" w:lineRule="auto"/>
        <w:ind w:left="426" w:hanging="426"/>
        <w:rPr>
          <w:sz w:val="18"/>
          <w:szCs w:val="18"/>
          <w:lang w:val="de-DE"/>
        </w:rPr>
      </w:pPr>
      <w:r w:rsidRPr="00B7489A">
        <w:rPr>
          <w:rFonts w:eastAsia="Arial Unicode MS"/>
          <w:sz w:val="18"/>
          <w:szCs w:val="18"/>
          <w:lang w:val="de-DE"/>
        </w:rPr>
        <w:fldChar w:fldCharType="begin">
          <w:ffData>
            <w:name w:val="Controllo59"/>
            <w:enabled/>
            <w:calcOnExit w:val="0"/>
            <w:checkBox>
              <w:sizeAuto/>
              <w:default w:val="0"/>
              <w:checked w:val="0"/>
            </w:checkBox>
          </w:ffData>
        </w:fldChar>
      </w:r>
      <w:r w:rsidRPr="00B7489A">
        <w:rPr>
          <w:rFonts w:eastAsia="Arial Unicode MS"/>
          <w:sz w:val="18"/>
          <w:szCs w:val="18"/>
          <w:lang w:val="de-DE"/>
        </w:rPr>
        <w:instrText xml:space="preserve"> FORMCHECKBOX </w:instrText>
      </w:r>
      <w:r w:rsidRPr="00B7489A">
        <w:rPr>
          <w:rFonts w:eastAsia="Arial Unicode MS"/>
          <w:sz w:val="18"/>
          <w:szCs w:val="18"/>
          <w:lang w:val="de-DE"/>
        </w:rPr>
      </w:r>
      <w:r w:rsidRPr="00B7489A">
        <w:rPr>
          <w:rFonts w:eastAsia="Arial Unicode MS"/>
          <w:sz w:val="18"/>
          <w:szCs w:val="18"/>
          <w:lang w:val="de-DE"/>
        </w:rPr>
        <w:fldChar w:fldCharType="separate"/>
      </w:r>
      <w:r w:rsidRPr="00B7489A">
        <w:rPr>
          <w:rFonts w:eastAsia="Arial Unicode MS"/>
          <w:sz w:val="18"/>
          <w:szCs w:val="18"/>
          <w:lang w:val="de-DE"/>
        </w:rPr>
        <w:fldChar w:fldCharType="end"/>
      </w:r>
      <w:bookmarkEnd w:id="18"/>
      <w:r w:rsidRPr="00B7489A">
        <w:rPr>
          <w:rFonts w:eastAsia="Arial Unicode MS"/>
          <w:sz w:val="18"/>
          <w:szCs w:val="18"/>
          <w:lang w:val="de-DE"/>
        </w:rPr>
        <w:tab/>
      </w:r>
      <w:bookmarkStart w:id="19" w:name="_Hlk81576991"/>
      <w:r w:rsidRPr="00B7489A">
        <w:rPr>
          <w:sz w:val="18"/>
          <w:szCs w:val="18"/>
          <w:lang w:val="de-DE"/>
        </w:rPr>
        <w:t>(</w:t>
      </w:r>
      <w:r w:rsidR="00F23CC0" w:rsidRPr="00B7489A">
        <w:rPr>
          <w:sz w:val="18"/>
          <w:szCs w:val="18"/>
          <w:lang w:val="de-DE"/>
        </w:rPr>
        <w:t xml:space="preserve">im Falle von </w:t>
      </w:r>
      <w:r w:rsidRPr="00B7489A">
        <w:rPr>
          <w:sz w:val="18"/>
          <w:szCs w:val="18"/>
          <w:lang w:val="de-DE"/>
        </w:rPr>
        <w:t xml:space="preserve">Unternehmen mit Sitz in Italien) </w:t>
      </w:r>
      <w:r w:rsidR="006F09DB" w:rsidRPr="00B7489A">
        <w:rPr>
          <w:sz w:val="18"/>
          <w:szCs w:val="18"/>
          <w:lang w:val="de-DE"/>
        </w:rPr>
        <w:t xml:space="preserve">dass das Unternehmen </w:t>
      </w:r>
      <w:r w:rsidR="00045134" w:rsidRPr="00B7489A">
        <w:rPr>
          <w:sz w:val="18"/>
          <w:szCs w:val="18"/>
          <w:lang w:val="de-DE"/>
        </w:rPr>
        <w:t>in</w:t>
      </w:r>
      <w:r w:rsidRPr="00B7489A">
        <w:rPr>
          <w:sz w:val="18"/>
          <w:szCs w:val="18"/>
          <w:lang w:val="de-DE"/>
        </w:rPr>
        <w:t xml:space="preserve"> der </w:t>
      </w:r>
      <w:r w:rsidRPr="00B7489A">
        <w:rPr>
          <w:sz w:val="18"/>
          <w:szCs w:val="18"/>
          <w:lang w:val="de-DE" w:eastAsia="de-DE"/>
        </w:rPr>
        <w:t xml:space="preserve">Handels-, Industrie-, Handwerks- und Landwirtschaftskammer in  </w:t>
      </w:r>
      <w:r w:rsidRPr="00B7489A">
        <w:rPr>
          <w:sz w:val="18"/>
          <w:szCs w:val="18"/>
          <w:lang w:val="de-DE"/>
        </w:rPr>
        <w:fldChar w:fldCharType="begin">
          <w:ffData>
            <w:name w:val="Testo90"/>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Pr="00B7489A">
        <w:rPr>
          <w:sz w:val="18"/>
          <w:szCs w:val="18"/>
          <w:lang w:val="de-DE"/>
        </w:rPr>
        <w:t xml:space="preserve"> (</w:t>
      </w:r>
      <w:r w:rsidRPr="00B7489A">
        <w:rPr>
          <w:sz w:val="18"/>
          <w:szCs w:val="18"/>
          <w:lang w:val="de-DE"/>
        </w:rPr>
        <w:fldChar w:fldCharType="begin">
          <w:ffData>
            <w:name w:val="Testo91"/>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Pr="00B7489A">
        <w:rPr>
          <w:sz w:val="18"/>
          <w:szCs w:val="18"/>
          <w:lang w:val="de-DE"/>
        </w:rPr>
        <w:t xml:space="preserve">) für die Tätigkeit </w:t>
      </w:r>
      <w:r w:rsidRPr="00B7489A">
        <w:rPr>
          <w:rFonts w:eastAsia="Arial Unicode MS"/>
          <w:sz w:val="18"/>
          <w:szCs w:val="18"/>
          <w:lang w:val="de-DE"/>
        </w:rPr>
        <w:fldChar w:fldCharType="begin">
          <w:ffData>
            <w:name w:val="Testo33"/>
            <w:enabled/>
            <w:calcOnExit w:val="0"/>
            <w:textInput/>
          </w:ffData>
        </w:fldChar>
      </w:r>
      <w:r w:rsidRPr="00B7489A">
        <w:rPr>
          <w:rFonts w:eastAsia="Arial Unicode MS"/>
          <w:sz w:val="18"/>
          <w:szCs w:val="18"/>
          <w:lang w:val="de-DE"/>
        </w:rPr>
        <w:instrText xml:space="preserve"> FORMTEXT </w:instrText>
      </w:r>
      <w:r w:rsidRPr="00B7489A">
        <w:rPr>
          <w:rFonts w:eastAsia="Arial Unicode MS"/>
          <w:sz w:val="18"/>
          <w:szCs w:val="18"/>
          <w:lang w:val="de-DE"/>
        </w:rPr>
      </w:r>
      <w:r w:rsidRPr="00B7489A">
        <w:rPr>
          <w:rFonts w:eastAsia="Arial Unicode MS"/>
          <w:sz w:val="18"/>
          <w:szCs w:val="18"/>
          <w:lang w:val="de-DE"/>
        </w:rPr>
        <w:fldChar w:fldCharType="separate"/>
      </w:r>
      <w:r w:rsidRPr="00B7489A">
        <w:rPr>
          <w:rFonts w:eastAsia="Arial Unicode MS"/>
          <w:sz w:val="18"/>
          <w:szCs w:val="18"/>
          <w:lang w:val="de-DE"/>
        </w:rPr>
        <w:t> </w:t>
      </w:r>
      <w:r w:rsidRPr="00B7489A">
        <w:rPr>
          <w:rFonts w:eastAsia="Arial Unicode MS"/>
          <w:sz w:val="18"/>
          <w:szCs w:val="18"/>
          <w:lang w:val="de-DE"/>
        </w:rPr>
        <w:t> </w:t>
      </w:r>
      <w:r w:rsidRPr="00B7489A">
        <w:rPr>
          <w:rFonts w:eastAsia="Arial Unicode MS"/>
          <w:sz w:val="18"/>
          <w:szCs w:val="18"/>
          <w:lang w:val="de-DE"/>
        </w:rPr>
        <w:t> </w:t>
      </w:r>
      <w:r w:rsidRPr="00B7489A">
        <w:rPr>
          <w:rFonts w:eastAsia="Arial Unicode MS"/>
          <w:sz w:val="18"/>
          <w:szCs w:val="18"/>
          <w:lang w:val="de-DE"/>
        </w:rPr>
        <w:t> </w:t>
      </w:r>
      <w:r w:rsidRPr="00B7489A">
        <w:rPr>
          <w:rFonts w:eastAsia="Arial Unicode MS"/>
          <w:sz w:val="18"/>
          <w:szCs w:val="18"/>
          <w:lang w:val="de-DE"/>
        </w:rPr>
        <w:t> </w:t>
      </w:r>
      <w:r w:rsidRPr="00B7489A">
        <w:rPr>
          <w:rFonts w:eastAsia="Arial Unicode MS"/>
          <w:sz w:val="18"/>
          <w:szCs w:val="18"/>
          <w:lang w:val="de-DE"/>
        </w:rPr>
        <w:fldChar w:fldCharType="end"/>
      </w:r>
      <w:r w:rsidR="00C3541D">
        <w:rPr>
          <w:rFonts w:eastAsia="Arial Unicode MS"/>
          <w:sz w:val="18"/>
          <w:szCs w:val="18"/>
          <w:lang w:val="de-DE"/>
        </w:rPr>
        <w:t>,</w:t>
      </w:r>
      <w:r w:rsidR="00045134" w:rsidRPr="00B7489A">
        <w:rPr>
          <w:rFonts w:eastAsia="Arial Unicode MS"/>
          <w:sz w:val="18"/>
          <w:szCs w:val="18"/>
          <w:lang w:val="de-DE"/>
        </w:rPr>
        <w:t xml:space="preserve"> </w:t>
      </w:r>
      <w:r w:rsidR="00045134" w:rsidRPr="00B7489A">
        <w:rPr>
          <w:sz w:val="18"/>
          <w:szCs w:val="18"/>
          <w:lang w:val="de-DE"/>
        </w:rPr>
        <w:t xml:space="preserve">in </w:t>
      </w:r>
      <w:r w:rsidR="00C3541D">
        <w:rPr>
          <w:sz w:val="18"/>
          <w:szCs w:val="18"/>
          <w:lang w:val="de-DE"/>
        </w:rPr>
        <w:t>Einklang</w:t>
      </w:r>
      <w:r w:rsidRPr="00B7489A">
        <w:rPr>
          <w:sz w:val="18"/>
          <w:szCs w:val="18"/>
          <w:lang w:val="de-DE"/>
        </w:rPr>
        <w:t xml:space="preserve"> mit dem </w:t>
      </w:r>
      <w:r w:rsidR="00045134" w:rsidRPr="00B7489A">
        <w:rPr>
          <w:sz w:val="18"/>
          <w:szCs w:val="18"/>
          <w:lang w:val="de-DE"/>
        </w:rPr>
        <w:t>Ausschreibungsg</w:t>
      </w:r>
      <w:r w:rsidRPr="00B7489A">
        <w:rPr>
          <w:sz w:val="18"/>
          <w:szCs w:val="18"/>
          <w:lang w:val="de-DE"/>
        </w:rPr>
        <w:t>egenstand</w:t>
      </w:r>
      <w:r w:rsidR="00C3541D">
        <w:rPr>
          <w:sz w:val="18"/>
          <w:szCs w:val="18"/>
          <w:lang w:val="de-DE"/>
        </w:rPr>
        <w:t>,</w:t>
      </w:r>
      <w:r w:rsidR="00045134" w:rsidRPr="00B7489A">
        <w:rPr>
          <w:sz w:val="18"/>
          <w:szCs w:val="18"/>
          <w:lang w:val="de-DE"/>
        </w:rPr>
        <w:t xml:space="preserve"> </w:t>
      </w:r>
      <w:r w:rsidR="00045134" w:rsidRPr="006B6B89">
        <w:rPr>
          <w:sz w:val="18"/>
          <w:szCs w:val="18"/>
          <w:lang w:val="de-DE"/>
        </w:rPr>
        <w:t>eingetragen ist</w:t>
      </w:r>
      <w:r w:rsidR="00FD7DDE" w:rsidRPr="006B6B89">
        <w:rPr>
          <w:sz w:val="18"/>
          <w:szCs w:val="18"/>
          <w:lang w:val="de-DE"/>
        </w:rPr>
        <w:t>;</w:t>
      </w:r>
    </w:p>
    <w:bookmarkEnd w:id="19"/>
    <w:p w14:paraId="43DCD17B" w14:textId="77777777" w:rsidR="00F05E39" w:rsidRPr="006B6B89" w:rsidRDefault="00F05E39" w:rsidP="00F05E39">
      <w:pPr>
        <w:pStyle w:val="sche3"/>
        <w:spacing w:line="360" w:lineRule="auto"/>
        <w:ind w:left="426" w:hanging="426"/>
        <w:rPr>
          <w:sz w:val="18"/>
          <w:szCs w:val="18"/>
          <w:lang w:val="de-DE"/>
        </w:rPr>
      </w:pPr>
    </w:p>
    <w:p w14:paraId="095D2EB5" w14:textId="43960635" w:rsidR="00F05E39" w:rsidRPr="006B6B89" w:rsidRDefault="00F05E39" w:rsidP="00F05E39">
      <w:pPr>
        <w:autoSpaceDE w:val="0"/>
        <w:spacing w:line="360" w:lineRule="auto"/>
        <w:ind w:left="426" w:hanging="426"/>
        <w:jc w:val="both"/>
        <w:rPr>
          <w:sz w:val="18"/>
          <w:szCs w:val="18"/>
          <w:lang w:val="de-DE"/>
        </w:rPr>
      </w:pPr>
      <w:r w:rsidRPr="006B6B89">
        <w:rPr>
          <w:sz w:val="18"/>
          <w:szCs w:val="18"/>
          <w:lang w:val="de-DE"/>
        </w:rPr>
        <w:fldChar w:fldCharType="begin">
          <w:ffData>
            <w:name w:val="Controllo143"/>
            <w:enabled/>
            <w:calcOnExit w:val="0"/>
            <w:checkBox>
              <w:sizeAuto/>
              <w:default w:val="0"/>
            </w:checkBox>
          </w:ffData>
        </w:fldChar>
      </w:r>
      <w:r w:rsidRPr="006B6B89">
        <w:rPr>
          <w:sz w:val="18"/>
          <w:szCs w:val="18"/>
          <w:lang w:val="de-DE"/>
        </w:rPr>
        <w:instrText xml:space="preserve"> FORMCHECKBOX </w:instrText>
      </w:r>
      <w:r w:rsidRPr="006B6B89">
        <w:rPr>
          <w:sz w:val="18"/>
          <w:szCs w:val="18"/>
          <w:lang w:val="de-DE"/>
        </w:rPr>
      </w:r>
      <w:r w:rsidRPr="006B6B89">
        <w:rPr>
          <w:sz w:val="18"/>
          <w:szCs w:val="18"/>
          <w:lang w:val="de-DE"/>
        </w:rPr>
        <w:fldChar w:fldCharType="separate"/>
      </w:r>
      <w:r w:rsidRPr="006B6B89">
        <w:rPr>
          <w:sz w:val="18"/>
          <w:szCs w:val="18"/>
          <w:lang w:val="de-DE"/>
        </w:rPr>
        <w:fldChar w:fldCharType="end"/>
      </w:r>
      <w:r w:rsidRPr="006B6B89">
        <w:rPr>
          <w:sz w:val="18"/>
          <w:szCs w:val="18"/>
          <w:lang w:val="de-DE"/>
        </w:rPr>
        <w:tab/>
        <w:t>(</w:t>
      </w:r>
      <w:r w:rsidR="00F23CC0" w:rsidRPr="006B6B89">
        <w:rPr>
          <w:sz w:val="18"/>
          <w:szCs w:val="18"/>
          <w:lang w:val="de-DE"/>
        </w:rPr>
        <w:t xml:space="preserve">im Falle von </w:t>
      </w:r>
      <w:r w:rsidRPr="006B6B89">
        <w:rPr>
          <w:sz w:val="18"/>
          <w:szCs w:val="18"/>
          <w:lang w:val="de-DE" w:eastAsia="de-DE"/>
        </w:rPr>
        <w:t>Organisation</w:t>
      </w:r>
      <w:r w:rsidR="00723751" w:rsidRPr="006B6B89">
        <w:rPr>
          <w:sz w:val="18"/>
          <w:szCs w:val="18"/>
          <w:lang w:val="de-DE" w:eastAsia="de-DE"/>
        </w:rPr>
        <w:t xml:space="preserve"> des Dritten Sektors oder, je nach Fall, einer Freiwilligenorganisation, einer Sozialförderungsvereinigung, einer philanthropischen </w:t>
      </w:r>
      <w:r w:rsidR="00FD7DDE" w:rsidRPr="006B6B89">
        <w:rPr>
          <w:sz w:val="18"/>
          <w:szCs w:val="18"/>
          <w:lang w:val="de-DE" w:eastAsia="de-DE"/>
        </w:rPr>
        <w:t>Organisation</w:t>
      </w:r>
      <w:r w:rsidR="00723751" w:rsidRPr="006B6B89">
        <w:rPr>
          <w:sz w:val="18"/>
          <w:szCs w:val="18"/>
          <w:lang w:val="de-DE" w:eastAsia="de-DE"/>
        </w:rPr>
        <w:t>, eines Vereinsnetzwerks</w:t>
      </w:r>
      <w:r w:rsidR="00FD7DDE" w:rsidRPr="006B6B89">
        <w:rPr>
          <w:sz w:val="18"/>
          <w:szCs w:val="18"/>
          <w:lang w:val="de-DE" w:eastAsia="de-DE"/>
        </w:rPr>
        <w:t>)</w:t>
      </w:r>
      <w:r w:rsidR="00723751" w:rsidRPr="006B6B89">
        <w:rPr>
          <w:sz w:val="18"/>
          <w:szCs w:val="18"/>
          <w:lang w:val="de-DE" w:eastAsia="de-DE"/>
        </w:rPr>
        <w:t xml:space="preserve"> muss die Registrierung im folgenden Register RUNTS</w:t>
      </w:r>
      <w:r w:rsidR="00FD7DDE" w:rsidRPr="006B6B89">
        <w:rPr>
          <w:sz w:val="18"/>
          <w:szCs w:val="18"/>
          <w:lang w:val="de-DE" w:eastAsia="de-DE"/>
        </w:rPr>
        <w:t xml:space="preserve"> erfolgen</w:t>
      </w:r>
      <w:r w:rsidRPr="006B6B89">
        <w:rPr>
          <w:sz w:val="18"/>
          <w:szCs w:val="18"/>
          <w:lang w:val="de-DE"/>
        </w:rPr>
        <w:t xml:space="preserve">: </w:t>
      </w:r>
      <w:r w:rsidRPr="006B6B89">
        <w:rPr>
          <w:sz w:val="18"/>
          <w:szCs w:val="18"/>
          <w:lang w:val="de-DE"/>
        </w:rPr>
        <w:fldChar w:fldCharType="begin">
          <w:ffData>
            <w:name w:val="Testo93"/>
            <w:enabled/>
            <w:calcOnExit w:val="0"/>
            <w:textInput/>
          </w:ffData>
        </w:fldChar>
      </w:r>
      <w:r w:rsidRPr="006B6B89">
        <w:rPr>
          <w:sz w:val="18"/>
          <w:szCs w:val="18"/>
          <w:lang w:val="de-DE"/>
        </w:rPr>
        <w:instrText xml:space="preserve"> FORMTEXT </w:instrText>
      </w:r>
      <w:r w:rsidRPr="006B6B89">
        <w:rPr>
          <w:sz w:val="18"/>
          <w:szCs w:val="18"/>
          <w:lang w:val="de-DE"/>
        </w:rPr>
      </w:r>
      <w:r w:rsidRPr="006B6B89">
        <w:rPr>
          <w:sz w:val="18"/>
          <w:szCs w:val="18"/>
          <w:lang w:val="de-DE"/>
        </w:rPr>
        <w:fldChar w:fldCharType="separate"/>
      </w:r>
      <w:r w:rsidRPr="006B6B89">
        <w:rPr>
          <w:sz w:val="18"/>
          <w:szCs w:val="18"/>
          <w:lang w:val="de-DE"/>
        </w:rPr>
        <w:t> </w:t>
      </w:r>
      <w:r w:rsidRPr="006B6B89">
        <w:rPr>
          <w:sz w:val="18"/>
          <w:szCs w:val="18"/>
          <w:lang w:val="de-DE"/>
        </w:rPr>
        <w:t> </w:t>
      </w:r>
      <w:r w:rsidRPr="006B6B89">
        <w:rPr>
          <w:sz w:val="18"/>
          <w:szCs w:val="18"/>
          <w:lang w:val="de-DE"/>
        </w:rPr>
        <w:t> </w:t>
      </w:r>
      <w:r w:rsidRPr="006B6B89">
        <w:rPr>
          <w:sz w:val="18"/>
          <w:szCs w:val="18"/>
          <w:lang w:val="de-DE"/>
        </w:rPr>
        <w:t> </w:t>
      </w:r>
      <w:r w:rsidRPr="006B6B89">
        <w:rPr>
          <w:sz w:val="18"/>
          <w:szCs w:val="18"/>
          <w:lang w:val="de-DE"/>
        </w:rPr>
        <w:t> </w:t>
      </w:r>
      <w:r w:rsidRPr="006B6B89">
        <w:rPr>
          <w:sz w:val="18"/>
          <w:szCs w:val="18"/>
          <w:lang w:val="de-DE"/>
        </w:rPr>
        <w:fldChar w:fldCharType="end"/>
      </w:r>
      <w:r w:rsidR="00FD7DDE" w:rsidRPr="006B6B89">
        <w:rPr>
          <w:sz w:val="18"/>
          <w:szCs w:val="18"/>
          <w:lang w:val="de-DE"/>
        </w:rPr>
        <w:t>;</w:t>
      </w:r>
    </w:p>
    <w:p w14:paraId="56D5931E" w14:textId="77777777" w:rsidR="00F05E39" w:rsidRPr="006B6B89" w:rsidRDefault="00F05E39" w:rsidP="00F05E39">
      <w:pPr>
        <w:autoSpaceDE w:val="0"/>
        <w:spacing w:line="360" w:lineRule="auto"/>
        <w:ind w:left="426" w:hanging="426"/>
        <w:jc w:val="both"/>
        <w:rPr>
          <w:sz w:val="18"/>
          <w:szCs w:val="18"/>
          <w:lang w:val="de-DE"/>
        </w:rPr>
      </w:pPr>
    </w:p>
    <w:p w14:paraId="5A79DD08" w14:textId="2112938B" w:rsidR="00F05E39" w:rsidRPr="006B6B89" w:rsidRDefault="00F05E39" w:rsidP="00F05E39">
      <w:pPr>
        <w:autoSpaceDE w:val="0"/>
        <w:spacing w:line="360" w:lineRule="auto"/>
        <w:ind w:left="426" w:hanging="426"/>
        <w:jc w:val="both"/>
        <w:rPr>
          <w:sz w:val="18"/>
          <w:szCs w:val="18"/>
          <w:lang w:val="de-DE"/>
        </w:rPr>
      </w:pPr>
      <w:r w:rsidRPr="006B6B89">
        <w:rPr>
          <w:rFonts w:eastAsia="Arial Unicode MS"/>
          <w:sz w:val="18"/>
          <w:szCs w:val="18"/>
          <w:lang w:val="de-DE"/>
        </w:rPr>
        <w:fldChar w:fldCharType="begin">
          <w:ffData>
            <w:name w:val="Controllo124"/>
            <w:enabled/>
            <w:calcOnExit w:val="0"/>
            <w:checkBox>
              <w:sizeAuto/>
              <w:default w:val="0"/>
              <w:checked w:val="0"/>
            </w:checkBox>
          </w:ffData>
        </w:fldChar>
      </w:r>
      <w:r w:rsidRPr="006B6B89">
        <w:rPr>
          <w:rFonts w:eastAsia="Arial Unicode MS"/>
          <w:sz w:val="18"/>
          <w:szCs w:val="18"/>
          <w:lang w:val="de-DE"/>
        </w:rPr>
        <w:instrText xml:space="preserve"> FORMCHECKBOX </w:instrText>
      </w:r>
      <w:r w:rsidRPr="006B6B89">
        <w:rPr>
          <w:rFonts w:eastAsia="Arial Unicode MS"/>
          <w:sz w:val="18"/>
          <w:szCs w:val="18"/>
          <w:lang w:val="de-DE"/>
        </w:rPr>
      </w:r>
      <w:r w:rsidRPr="006B6B89">
        <w:rPr>
          <w:rFonts w:eastAsia="Arial Unicode MS"/>
          <w:sz w:val="18"/>
          <w:szCs w:val="18"/>
          <w:lang w:val="de-DE"/>
        </w:rPr>
        <w:fldChar w:fldCharType="separate"/>
      </w:r>
      <w:r w:rsidRPr="006B6B89">
        <w:rPr>
          <w:rFonts w:eastAsia="Arial Unicode MS"/>
          <w:sz w:val="18"/>
          <w:szCs w:val="18"/>
          <w:lang w:val="de-DE"/>
        </w:rPr>
        <w:fldChar w:fldCharType="end"/>
      </w:r>
      <w:r w:rsidRPr="006B6B89">
        <w:rPr>
          <w:rFonts w:eastAsia="Arial Unicode MS"/>
          <w:sz w:val="18"/>
          <w:szCs w:val="18"/>
          <w:lang w:val="de-DE"/>
        </w:rPr>
        <w:tab/>
      </w:r>
      <w:r w:rsidRPr="006B6B89">
        <w:rPr>
          <w:sz w:val="18"/>
          <w:szCs w:val="18"/>
          <w:lang w:val="de-DE"/>
        </w:rPr>
        <w:t>(</w:t>
      </w:r>
      <w:r w:rsidR="00F23CC0" w:rsidRPr="006B6B89">
        <w:rPr>
          <w:sz w:val="18"/>
          <w:szCs w:val="18"/>
          <w:lang w:val="de-DE"/>
        </w:rPr>
        <w:t>im Falle von</w:t>
      </w:r>
      <w:r w:rsidRPr="006B6B89">
        <w:rPr>
          <w:sz w:val="18"/>
          <w:szCs w:val="18"/>
          <w:lang w:val="de-DE"/>
        </w:rPr>
        <w:t xml:space="preserve"> Unternehmen mit Sitz im Ausland) </w:t>
      </w:r>
      <w:r w:rsidR="00045134" w:rsidRPr="006B6B89">
        <w:rPr>
          <w:sz w:val="18"/>
          <w:szCs w:val="18"/>
          <w:lang w:val="de-DE"/>
        </w:rPr>
        <w:t xml:space="preserve">dass das Unternehmen </w:t>
      </w:r>
      <w:r w:rsidRPr="006B6B89">
        <w:rPr>
          <w:sz w:val="18"/>
          <w:szCs w:val="18"/>
          <w:lang w:val="de-DE"/>
        </w:rPr>
        <w:t>i</w:t>
      </w:r>
      <w:r w:rsidR="00045134" w:rsidRPr="006B6B89">
        <w:rPr>
          <w:sz w:val="18"/>
          <w:szCs w:val="18"/>
          <w:lang w:val="de-DE"/>
        </w:rPr>
        <w:t>n</w:t>
      </w:r>
      <w:r w:rsidRPr="006B6B89">
        <w:rPr>
          <w:sz w:val="18"/>
          <w:szCs w:val="18"/>
          <w:lang w:val="de-DE"/>
        </w:rPr>
        <w:t xml:space="preserve"> folgende</w:t>
      </w:r>
      <w:r w:rsidR="00045134" w:rsidRPr="006B6B89">
        <w:rPr>
          <w:sz w:val="18"/>
          <w:szCs w:val="18"/>
          <w:lang w:val="de-DE"/>
        </w:rPr>
        <w:t>m</w:t>
      </w:r>
      <w:r w:rsidRPr="006B6B89">
        <w:rPr>
          <w:sz w:val="18"/>
          <w:szCs w:val="18"/>
          <w:lang w:val="de-DE"/>
        </w:rPr>
        <w:t xml:space="preserve"> Verzeichnis oder </w:t>
      </w:r>
      <w:r w:rsidR="00045134" w:rsidRPr="006B6B89">
        <w:rPr>
          <w:sz w:val="18"/>
          <w:szCs w:val="18"/>
          <w:lang w:val="de-DE"/>
        </w:rPr>
        <w:t xml:space="preserve">in </w:t>
      </w:r>
      <w:r w:rsidRPr="006B6B89">
        <w:rPr>
          <w:sz w:val="18"/>
          <w:szCs w:val="18"/>
          <w:lang w:val="de-DE"/>
        </w:rPr>
        <w:t>folgende</w:t>
      </w:r>
      <w:r w:rsidR="00045134" w:rsidRPr="006B6B89">
        <w:rPr>
          <w:sz w:val="18"/>
          <w:szCs w:val="18"/>
          <w:lang w:val="de-DE"/>
        </w:rPr>
        <w:t>r</w:t>
      </w:r>
      <w:r w:rsidRPr="006B6B89">
        <w:rPr>
          <w:sz w:val="18"/>
          <w:szCs w:val="18"/>
          <w:lang w:val="de-DE"/>
        </w:rPr>
        <w:t xml:space="preserve"> offizielle</w:t>
      </w:r>
      <w:r w:rsidR="000C4836" w:rsidRPr="006B6B89">
        <w:rPr>
          <w:sz w:val="18"/>
          <w:szCs w:val="18"/>
          <w:lang w:val="de-DE"/>
        </w:rPr>
        <w:t>r</w:t>
      </w:r>
      <w:r w:rsidRPr="006B6B89">
        <w:rPr>
          <w:sz w:val="18"/>
          <w:szCs w:val="18"/>
          <w:lang w:val="de-DE"/>
        </w:rPr>
        <w:t xml:space="preserve"> Liste des Zugehörigkeitsstaats eingetragen </w:t>
      </w:r>
      <w:r w:rsidR="00045134" w:rsidRPr="006B6B89">
        <w:rPr>
          <w:sz w:val="18"/>
          <w:szCs w:val="18"/>
          <w:lang w:val="de-DE"/>
        </w:rPr>
        <w:t>ist</w:t>
      </w:r>
      <w:r w:rsidRPr="006B6B89">
        <w:rPr>
          <w:rFonts w:eastAsia="Arial Unicode MS"/>
          <w:sz w:val="18"/>
          <w:szCs w:val="18"/>
          <w:lang w:val="de-DE"/>
        </w:rPr>
        <w:t xml:space="preserve">: </w:t>
      </w:r>
      <w:r w:rsidRPr="006B6B89">
        <w:rPr>
          <w:sz w:val="18"/>
          <w:szCs w:val="18"/>
          <w:lang w:val="de-DE"/>
        </w:rPr>
        <w:fldChar w:fldCharType="begin">
          <w:ffData>
            <w:name w:val="Testo33"/>
            <w:enabled/>
            <w:calcOnExit w:val="0"/>
            <w:textInput/>
          </w:ffData>
        </w:fldChar>
      </w:r>
      <w:r w:rsidRPr="006B6B89">
        <w:rPr>
          <w:sz w:val="18"/>
          <w:szCs w:val="18"/>
          <w:lang w:val="de-DE"/>
        </w:rPr>
        <w:instrText xml:space="preserve"> FORMTEXT </w:instrText>
      </w:r>
      <w:r w:rsidRPr="006B6B89">
        <w:rPr>
          <w:sz w:val="18"/>
          <w:szCs w:val="18"/>
          <w:lang w:val="de-DE"/>
        </w:rPr>
      </w:r>
      <w:r w:rsidRPr="006B6B89">
        <w:rPr>
          <w:sz w:val="18"/>
          <w:szCs w:val="18"/>
          <w:lang w:val="de-DE"/>
        </w:rPr>
        <w:fldChar w:fldCharType="separate"/>
      </w:r>
      <w:r w:rsidRPr="006B6B89">
        <w:rPr>
          <w:sz w:val="18"/>
          <w:szCs w:val="18"/>
          <w:lang w:val="de-DE"/>
        </w:rPr>
        <w:t> </w:t>
      </w:r>
      <w:r w:rsidRPr="006B6B89">
        <w:rPr>
          <w:sz w:val="18"/>
          <w:szCs w:val="18"/>
          <w:lang w:val="de-DE"/>
        </w:rPr>
        <w:t> </w:t>
      </w:r>
      <w:r w:rsidRPr="006B6B89">
        <w:rPr>
          <w:sz w:val="18"/>
          <w:szCs w:val="18"/>
          <w:lang w:val="de-DE"/>
        </w:rPr>
        <w:t> </w:t>
      </w:r>
      <w:r w:rsidRPr="006B6B89">
        <w:rPr>
          <w:sz w:val="18"/>
          <w:szCs w:val="18"/>
          <w:lang w:val="de-DE"/>
        </w:rPr>
        <w:t> </w:t>
      </w:r>
      <w:r w:rsidRPr="006B6B89">
        <w:rPr>
          <w:sz w:val="18"/>
          <w:szCs w:val="18"/>
          <w:lang w:val="de-DE"/>
        </w:rPr>
        <w:t> </w:t>
      </w:r>
      <w:r w:rsidRPr="006B6B89">
        <w:rPr>
          <w:sz w:val="18"/>
          <w:szCs w:val="18"/>
          <w:lang w:val="de-DE"/>
        </w:rPr>
        <w:fldChar w:fldCharType="end"/>
      </w:r>
      <w:r w:rsidR="00FD7DDE" w:rsidRPr="006B6B89">
        <w:rPr>
          <w:sz w:val="18"/>
          <w:szCs w:val="18"/>
          <w:lang w:val="de-DE"/>
        </w:rPr>
        <w:t>;</w:t>
      </w:r>
    </w:p>
    <w:p w14:paraId="5BDCD65A" w14:textId="77777777" w:rsidR="006F0C3C" w:rsidRDefault="006F0C3C" w:rsidP="00F05E39">
      <w:pPr>
        <w:autoSpaceDE w:val="0"/>
        <w:spacing w:line="360" w:lineRule="auto"/>
        <w:ind w:left="426" w:hanging="426"/>
        <w:jc w:val="both"/>
        <w:rPr>
          <w:b/>
          <w:bCs/>
          <w:sz w:val="18"/>
          <w:szCs w:val="18"/>
          <w:lang w:val="de-DE"/>
        </w:rPr>
      </w:pPr>
    </w:p>
    <w:p w14:paraId="5778849A" w14:textId="77777777" w:rsidR="006F0C3C" w:rsidRDefault="006F0C3C" w:rsidP="006F0C3C">
      <w:pPr>
        <w:autoSpaceDE w:val="0"/>
        <w:spacing w:line="360" w:lineRule="auto"/>
        <w:ind w:left="426" w:hanging="426"/>
        <w:rPr>
          <w:sz w:val="18"/>
          <w:szCs w:val="18"/>
          <w:lang w:val="de-DE"/>
        </w:rPr>
      </w:pPr>
      <w:r w:rsidRPr="006F0C3C">
        <w:rPr>
          <w:b/>
          <w:bCs/>
          <w:sz w:val="18"/>
          <w:szCs w:val="18"/>
          <w:lang w:val="de-DE"/>
        </w:rPr>
        <w:t>Ansprechpartner für Cybersicherheit:</w:t>
      </w:r>
    </w:p>
    <w:p w14:paraId="7C1D660C" w14:textId="70A1C05E" w:rsidR="00373FFE" w:rsidRPr="006F0C3C" w:rsidRDefault="006F0C3C" w:rsidP="006F0C3C">
      <w:pPr>
        <w:autoSpaceDE w:val="0"/>
        <w:spacing w:line="360" w:lineRule="auto"/>
        <w:rPr>
          <w:sz w:val="18"/>
          <w:szCs w:val="18"/>
          <w:lang w:val="de-DE"/>
        </w:rPr>
      </w:pPr>
      <w:r w:rsidRPr="006F0C3C">
        <w:rPr>
          <w:sz w:val="18"/>
          <w:szCs w:val="18"/>
          <w:lang w:val="de-DE"/>
        </w:rPr>
        <w:t>Gemäß der Verordnung ACN Nr. 21007/24 erklärt der Auftragnehmer, dass die folgende Person / die folgenden Personen</w:t>
      </w:r>
      <w:r>
        <w:rPr>
          <w:sz w:val="18"/>
          <w:szCs w:val="18"/>
          <w:lang w:val="de-DE"/>
        </w:rPr>
        <w:t xml:space="preserve"> </w:t>
      </w:r>
      <w:r w:rsidRPr="006F0C3C">
        <w:rPr>
          <w:sz w:val="18"/>
          <w:szCs w:val="18"/>
          <w:lang w:val="de-DE"/>
        </w:rPr>
        <w:t>als Ansprechpartner für Cybersicherheit benannt wird / werden:</w:t>
      </w:r>
    </w:p>
    <w:p w14:paraId="567C763B" w14:textId="77777777" w:rsidR="006F0C3C" w:rsidRPr="006F0C3C" w:rsidRDefault="006F0C3C" w:rsidP="006F0C3C">
      <w:pPr>
        <w:autoSpaceDE w:val="0"/>
        <w:spacing w:line="360" w:lineRule="auto"/>
        <w:rPr>
          <w:sz w:val="18"/>
          <w:szCs w:val="18"/>
          <w:lang w:val="de-DE"/>
        </w:rPr>
      </w:pPr>
      <w:r w:rsidRPr="006F0C3C">
        <w:rPr>
          <w:sz w:val="18"/>
          <w:szCs w:val="18"/>
          <w:lang w:val="de-DE"/>
        </w:rPr>
        <w:t xml:space="preserve">Name: </w:t>
      </w:r>
      <w:r w:rsidRPr="006F0C3C">
        <w:rPr>
          <w:sz w:val="18"/>
          <w:szCs w:val="18"/>
          <w:lang w:val="de-DE"/>
        </w:rPr>
        <w:fldChar w:fldCharType="begin">
          <w:ffData>
            <w:name w:val="Testo33"/>
            <w:enabled/>
            <w:calcOnExit w:val="0"/>
            <w:textInput/>
          </w:ffData>
        </w:fldChar>
      </w:r>
      <w:r w:rsidRPr="006F0C3C">
        <w:rPr>
          <w:sz w:val="18"/>
          <w:szCs w:val="18"/>
          <w:lang w:val="de-DE"/>
        </w:rPr>
        <w:instrText xml:space="preserve"> FORMTEXT </w:instrText>
      </w:r>
      <w:r w:rsidRPr="006F0C3C">
        <w:rPr>
          <w:sz w:val="18"/>
          <w:szCs w:val="18"/>
          <w:lang w:val="de-DE"/>
        </w:rPr>
      </w:r>
      <w:r w:rsidRPr="006F0C3C">
        <w:rPr>
          <w:sz w:val="18"/>
          <w:szCs w:val="18"/>
          <w:lang w:val="de-DE"/>
        </w:rPr>
        <w:fldChar w:fldCharType="separate"/>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fldChar w:fldCharType="end"/>
      </w:r>
      <w:r w:rsidRPr="006F0C3C">
        <w:rPr>
          <w:sz w:val="18"/>
          <w:szCs w:val="18"/>
          <w:lang w:val="de-DE"/>
        </w:rPr>
        <w:t xml:space="preserve">; Nachname: </w:t>
      </w:r>
      <w:r w:rsidRPr="006F0C3C">
        <w:rPr>
          <w:sz w:val="18"/>
          <w:szCs w:val="18"/>
          <w:lang w:val="de-DE"/>
        </w:rPr>
        <w:fldChar w:fldCharType="begin">
          <w:ffData>
            <w:name w:val="Testo33"/>
            <w:enabled/>
            <w:calcOnExit w:val="0"/>
            <w:textInput/>
          </w:ffData>
        </w:fldChar>
      </w:r>
      <w:r w:rsidRPr="006F0C3C">
        <w:rPr>
          <w:sz w:val="18"/>
          <w:szCs w:val="18"/>
          <w:lang w:val="de-DE"/>
        </w:rPr>
        <w:instrText xml:space="preserve"> FORMTEXT </w:instrText>
      </w:r>
      <w:r w:rsidRPr="006F0C3C">
        <w:rPr>
          <w:sz w:val="18"/>
          <w:szCs w:val="18"/>
          <w:lang w:val="de-DE"/>
        </w:rPr>
      </w:r>
      <w:r w:rsidRPr="006F0C3C">
        <w:rPr>
          <w:sz w:val="18"/>
          <w:szCs w:val="18"/>
          <w:lang w:val="de-DE"/>
        </w:rPr>
        <w:fldChar w:fldCharType="separate"/>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fldChar w:fldCharType="end"/>
      </w:r>
      <w:r w:rsidRPr="006F0C3C">
        <w:rPr>
          <w:sz w:val="18"/>
          <w:szCs w:val="18"/>
          <w:lang w:val="de-DE"/>
        </w:rPr>
        <w:t xml:space="preserve">; Geburtsdatum: </w:t>
      </w:r>
      <w:r w:rsidRPr="006F0C3C">
        <w:rPr>
          <w:sz w:val="18"/>
          <w:szCs w:val="18"/>
          <w:lang w:val="de-DE"/>
        </w:rPr>
        <w:fldChar w:fldCharType="begin">
          <w:ffData>
            <w:name w:val="Testo33"/>
            <w:enabled/>
            <w:calcOnExit w:val="0"/>
            <w:textInput/>
          </w:ffData>
        </w:fldChar>
      </w:r>
      <w:r w:rsidRPr="006F0C3C">
        <w:rPr>
          <w:sz w:val="18"/>
          <w:szCs w:val="18"/>
          <w:lang w:val="de-DE"/>
        </w:rPr>
        <w:instrText xml:space="preserve"> FORMTEXT </w:instrText>
      </w:r>
      <w:r w:rsidRPr="006F0C3C">
        <w:rPr>
          <w:sz w:val="18"/>
          <w:szCs w:val="18"/>
          <w:lang w:val="de-DE"/>
        </w:rPr>
      </w:r>
      <w:r w:rsidRPr="006F0C3C">
        <w:rPr>
          <w:sz w:val="18"/>
          <w:szCs w:val="18"/>
          <w:lang w:val="de-DE"/>
        </w:rPr>
        <w:fldChar w:fldCharType="separate"/>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fldChar w:fldCharType="end"/>
      </w:r>
      <w:r w:rsidRPr="006F0C3C">
        <w:rPr>
          <w:sz w:val="18"/>
          <w:szCs w:val="18"/>
          <w:lang w:val="de-DE"/>
        </w:rPr>
        <w:t xml:space="preserve">; Steuernummer: </w:t>
      </w:r>
      <w:r w:rsidRPr="006F0C3C">
        <w:rPr>
          <w:sz w:val="18"/>
          <w:szCs w:val="18"/>
          <w:lang w:val="de-DE"/>
        </w:rPr>
        <w:fldChar w:fldCharType="begin">
          <w:ffData>
            <w:name w:val="Testo33"/>
            <w:enabled/>
            <w:calcOnExit w:val="0"/>
            <w:textInput/>
          </w:ffData>
        </w:fldChar>
      </w:r>
      <w:r w:rsidRPr="006F0C3C">
        <w:rPr>
          <w:sz w:val="18"/>
          <w:szCs w:val="18"/>
          <w:lang w:val="de-DE"/>
        </w:rPr>
        <w:instrText xml:space="preserve"> FORMTEXT </w:instrText>
      </w:r>
      <w:r w:rsidRPr="006F0C3C">
        <w:rPr>
          <w:sz w:val="18"/>
          <w:szCs w:val="18"/>
          <w:lang w:val="de-DE"/>
        </w:rPr>
      </w:r>
      <w:r w:rsidRPr="006F0C3C">
        <w:rPr>
          <w:sz w:val="18"/>
          <w:szCs w:val="18"/>
          <w:lang w:val="de-DE"/>
        </w:rPr>
        <w:fldChar w:fldCharType="separate"/>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fldChar w:fldCharType="end"/>
      </w:r>
      <w:r w:rsidRPr="006F0C3C">
        <w:rPr>
          <w:sz w:val="18"/>
          <w:szCs w:val="18"/>
          <w:lang w:val="de-DE"/>
        </w:rPr>
        <w:t xml:space="preserve">    </w:t>
      </w:r>
    </w:p>
    <w:p w14:paraId="7E19623F" w14:textId="77777777" w:rsidR="006F0C3C" w:rsidRDefault="006F0C3C" w:rsidP="00F05E39">
      <w:pPr>
        <w:autoSpaceDE w:val="0"/>
        <w:spacing w:line="360" w:lineRule="auto"/>
        <w:ind w:left="426" w:hanging="426"/>
        <w:jc w:val="both"/>
        <w:rPr>
          <w:b/>
          <w:bCs/>
          <w:sz w:val="22"/>
          <w:szCs w:val="22"/>
          <w:lang w:val="de-DE"/>
        </w:rPr>
      </w:pPr>
    </w:p>
    <w:p w14:paraId="367119BB" w14:textId="338B3267" w:rsidR="00443FC4" w:rsidRPr="006B6B89" w:rsidRDefault="00443FC4" w:rsidP="00F05E39">
      <w:pPr>
        <w:autoSpaceDE w:val="0"/>
        <w:spacing w:line="360" w:lineRule="auto"/>
        <w:ind w:left="426" w:hanging="426"/>
        <w:jc w:val="both"/>
        <w:rPr>
          <w:b/>
          <w:bCs/>
          <w:sz w:val="22"/>
          <w:szCs w:val="22"/>
          <w:lang w:val="de-DE"/>
        </w:rPr>
      </w:pPr>
      <w:r w:rsidRPr="006B6B89">
        <w:rPr>
          <w:b/>
          <w:bCs/>
          <w:sz w:val="22"/>
          <w:szCs w:val="22"/>
          <w:lang w:val="de-DE"/>
        </w:rPr>
        <w:t xml:space="preserve">TATSÄCHLICHER BESITZER (verpflichtend) </w:t>
      </w:r>
    </w:p>
    <w:p w14:paraId="64BBA946" w14:textId="1FD7E489" w:rsidR="00F62DEE" w:rsidRPr="006B6B89" w:rsidRDefault="00373FFE" w:rsidP="000C4836">
      <w:pPr>
        <w:pBdr>
          <w:top w:val="single" w:sz="4" w:space="1" w:color="auto"/>
          <w:left w:val="single" w:sz="4" w:space="4" w:color="auto"/>
          <w:bottom w:val="single" w:sz="4" w:space="1" w:color="auto"/>
          <w:right w:val="single" w:sz="4" w:space="4" w:color="auto"/>
        </w:pBdr>
        <w:autoSpaceDE w:val="0"/>
        <w:spacing w:line="360" w:lineRule="auto"/>
        <w:ind w:left="426" w:hanging="426"/>
        <w:jc w:val="both"/>
        <w:rPr>
          <w:rFonts w:ascii="Calibri" w:hAnsi="Calibri" w:cs="Calibri"/>
          <w:b/>
          <w:bCs/>
          <w:sz w:val="18"/>
          <w:szCs w:val="18"/>
          <w:lang w:val="de-DE" w:eastAsia="en-US"/>
        </w:rPr>
      </w:pPr>
      <w:r w:rsidRPr="006B6B89">
        <w:rPr>
          <w:b/>
          <w:bCs/>
          <w:sz w:val="18"/>
          <w:szCs w:val="18"/>
          <w:lang w:val="de-DE"/>
        </w:rPr>
        <w:t xml:space="preserve">- </w:t>
      </w:r>
      <w:r w:rsidRPr="006B6B89">
        <w:rPr>
          <w:b/>
          <w:bCs/>
          <w:sz w:val="18"/>
          <w:szCs w:val="18"/>
          <w:lang w:val="de-DE"/>
        </w:rPr>
        <w:tab/>
      </w:r>
      <w:r w:rsidR="00F62DEE" w:rsidRPr="006B6B89">
        <w:rPr>
          <w:b/>
          <w:bCs/>
          <w:sz w:val="18"/>
          <w:szCs w:val="18"/>
          <w:lang w:val="de-DE"/>
        </w:rPr>
        <w:t xml:space="preserve">in Kenntnis der strafrechtlichen Verantwortung im Sinne von Art. 55, Absatz 2 des </w:t>
      </w:r>
      <w:proofErr w:type="spellStart"/>
      <w:r w:rsidR="00F62DEE" w:rsidRPr="006B6B89">
        <w:rPr>
          <w:b/>
          <w:bCs/>
          <w:sz w:val="18"/>
          <w:szCs w:val="18"/>
          <w:lang w:val="de-DE"/>
        </w:rPr>
        <w:t>GvD</w:t>
      </w:r>
      <w:proofErr w:type="spellEnd"/>
      <w:r w:rsidR="00F62DEE" w:rsidRPr="006B6B89">
        <w:rPr>
          <w:b/>
          <w:bCs/>
          <w:sz w:val="18"/>
          <w:szCs w:val="18"/>
          <w:lang w:val="de-DE"/>
        </w:rPr>
        <w:t xml:space="preserve"> Nr. 231 vom 21. November 2007, erklärt dass, </w:t>
      </w:r>
      <w:r w:rsidR="00426A61" w:rsidRPr="006B6B89">
        <w:rPr>
          <w:b/>
          <w:bCs/>
          <w:sz w:val="18"/>
          <w:szCs w:val="18"/>
          <w:lang w:val="de-DE"/>
        </w:rPr>
        <w:t>bei fehlenden oder unwahren Erklärungen</w:t>
      </w:r>
      <w:r w:rsidR="00F62DEE" w:rsidRPr="006B6B89">
        <w:rPr>
          <w:b/>
          <w:bCs/>
          <w:sz w:val="18"/>
          <w:szCs w:val="18"/>
          <w:lang w:val="de-DE"/>
        </w:rPr>
        <w:t xml:space="preserve">, der wirtschaftliche Eigentümer im Sinne des </w:t>
      </w:r>
      <w:proofErr w:type="spellStart"/>
      <w:r w:rsidR="00F62DEE" w:rsidRPr="006B6B89">
        <w:rPr>
          <w:b/>
          <w:bCs/>
          <w:sz w:val="18"/>
          <w:szCs w:val="18"/>
          <w:lang w:val="de-DE"/>
        </w:rPr>
        <w:t>GvD</w:t>
      </w:r>
      <w:proofErr w:type="spellEnd"/>
      <w:r w:rsidR="00F62DEE" w:rsidRPr="006B6B89">
        <w:rPr>
          <w:b/>
          <w:bCs/>
          <w:sz w:val="18"/>
          <w:szCs w:val="18"/>
          <w:lang w:val="de-DE"/>
        </w:rPr>
        <w:t xml:space="preserve"> Nr. 231/2007 folgendes/folgende Subjekte ist/sind: </w:t>
      </w:r>
    </w:p>
    <w:p w14:paraId="19647ED6" w14:textId="673A851F" w:rsidR="00373FFE" w:rsidRPr="006B6B89" w:rsidRDefault="00373FFE" w:rsidP="000C4836">
      <w:pPr>
        <w:pBdr>
          <w:top w:val="single" w:sz="4" w:space="1" w:color="auto"/>
          <w:left w:val="single" w:sz="4" w:space="4" w:color="auto"/>
          <w:bottom w:val="single" w:sz="4" w:space="1" w:color="auto"/>
          <w:right w:val="single" w:sz="4" w:space="4" w:color="auto"/>
        </w:pBdr>
        <w:autoSpaceDE w:val="0"/>
        <w:spacing w:line="360" w:lineRule="auto"/>
        <w:ind w:left="426" w:hanging="426"/>
        <w:jc w:val="both"/>
        <w:rPr>
          <w:b/>
          <w:bCs/>
          <w:sz w:val="18"/>
          <w:szCs w:val="18"/>
          <w:lang w:val="de-DE"/>
        </w:rPr>
      </w:pPr>
      <w:r w:rsidRPr="006B6B89">
        <w:rPr>
          <w:b/>
          <w:bCs/>
          <w:sz w:val="18"/>
          <w:szCs w:val="18"/>
          <w:lang w:val="de-DE"/>
        </w:rPr>
        <w:t>Name:</w:t>
      </w:r>
      <w:r w:rsidR="002F38C7" w:rsidRPr="006B6B89">
        <w:rPr>
          <w:b/>
          <w:bCs/>
          <w:sz w:val="18"/>
          <w:szCs w:val="18"/>
          <w:lang w:val="de-DE"/>
        </w:rPr>
        <w:t xml:space="preserve"> </w:t>
      </w:r>
      <w:r w:rsidR="002F38C7" w:rsidRPr="006B6B89">
        <w:rPr>
          <w:b/>
          <w:bCs/>
          <w:sz w:val="18"/>
          <w:szCs w:val="18"/>
          <w:lang w:val="de-DE"/>
        </w:rPr>
        <w:fldChar w:fldCharType="begin">
          <w:ffData>
            <w:name w:val="Testo33"/>
            <w:enabled/>
            <w:calcOnExit w:val="0"/>
            <w:textInput/>
          </w:ffData>
        </w:fldChar>
      </w:r>
      <w:r w:rsidR="002F38C7" w:rsidRPr="006B6B89">
        <w:rPr>
          <w:b/>
          <w:bCs/>
          <w:sz w:val="18"/>
          <w:szCs w:val="18"/>
          <w:lang w:val="de-DE"/>
        </w:rPr>
        <w:instrText xml:space="preserve"> FORMTEXT </w:instrText>
      </w:r>
      <w:r w:rsidR="002F38C7" w:rsidRPr="006B6B89">
        <w:rPr>
          <w:b/>
          <w:bCs/>
          <w:sz w:val="18"/>
          <w:szCs w:val="18"/>
          <w:lang w:val="de-DE"/>
        </w:rPr>
      </w:r>
      <w:r w:rsidR="002F38C7" w:rsidRPr="006B6B89">
        <w:rPr>
          <w:b/>
          <w:bCs/>
          <w:sz w:val="18"/>
          <w:szCs w:val="18"/>
          <w:lang w:val="de-DE"/>
        </w:rPr>
        <w:fldChar w:fldCharType="separate"/>
      </w:r>
      <w:r w:rsidR="002F38C7" w:rsidRPr="006B6B89">
        <w:rPr>
          <w:b/>
          <w:bCs/>
          <w:sz w:val="18"/>
          <w:szCs w:val="18"/>
          <w:lang w:val="de-DE"/>
        </w:rPr>
        <w:t> </w:t>
      </w:r>
      <w:r w:rsidR="002F38C7" w:rsidRPr="006B6B89">
        <w:rPr>
          <w:b/>
          <w:bCs/>
          <w:sz w:val="18"/>
          <w:szCs w:val="18"/>
          <w:lang w:val="de-DE"/>
        </w:rPr>
        <w:t> </w:t>
      </w:r>
      <w:r w:rsidR="002F38C7" w:rsidRPr="006B6B89">
        <w:rPr>
          <w:b/>
          <w:bCs/>
          <w:sz w:val="18"/>
          <w:szCs w:val="18"/>
          <w:lang w:val="de-DE"/>
        </w:rPr>
        <w:t> </w:t>
      </w:r>
      <w:r w:rsidR="002F38C7" w:rsidRPr="006B6B89">
        <w:rPr>
          <w:b/>
          <w:bCs/>
          <w:sz w:val="18"/>
          <w:szCs w:val="18"/>
          <w:lang w:val="de-DE"/>
        </w:rPr>
        <w:t> </w:t>
      </w:r>
      <w:r w:rsidR="002F38C7" w:rsidRPr="006B6B89">
        <w:rPr>
          <w:b/>
          <w:bCs/>
          <w:sz w:val="18"/>
          <w:szCs w:val="18"/>
          <w:lang w:val="de-DE"/>
        </w:rPr>
        <w:t> </w:t>
      </w:r>
      <w:r w:rsidR="002F38C7" w:rsidRPr="006B6B89">
        <w:rPr>
          <w:b/>
          <w:bCs/>
          <w:sz w:val="18"/>
          <w:szCs w:val="18"/>
          <w:lang w:val="de-DE"/>
        </w:rPr>
        <w:fldChar w:fldCharType="end"/>
      </w:r>
      <w:r w:rsidRPr="006B6B89">
        <w:rPr>
          <w:b/>
          <w:bCs/>
          <w:sz w:val="18"/>
          <w:szCs w:val="18"/>
          <w:lang w:val="de-DE"/>
        </w:rPr>
        <w:t>; Nachname:</w:t>
      </w:r>
      <w:r w:rsidR="002F38C7" w:rsidRPr="006B6B89">
        <w:rPr>
          <w:b/>
          <w:bCs/>
          <w:sz w:val="18"/>
          <w:szCs w:val="18"/>
          <w:lang w:val="de-DE"/>
        </w:rPr>
        <w:t xml:space="preserve"> </w:t>
      </w:r>
      <w:r w:rsidR="002F38C7" w:rsidRPr="006B6B89">
        <w:rPr>
          <w:b/>
          <w:bCs/>
          <w:sz w:val="18"/>
          <w:szCs w:val="18"/>
          <w:lang w:val="de-DE"/>
        </w:rPr>
        <w:fldChar w:fldCharType="begin">
          <w:ffData>
            <w:name w:val="Testo33"/>
            <w:enabled/>
            <w:calcOnExit w:val="0"/>
            <w:textInput/>
          </w:ffData>
        </w:fldChar>
      </w:r>
      <w:r w:rsidR="002F38C7" w:rsidRPr="006B6B89">
        <w:rPr>
          <w:b/>
          <w:bCs/>
          <w:sz w:val="18"/>
          <w:szCs w:val="18"/>
          <w:lang w:val="de-DE"/>
        </w:rPr>
        <w:instrText xml:space="preserve"> FORMTEXT </w:instrText>
      </w:r>
      <w:r w:rsidR="002F38C7" w:rsidRPr="006B6B89">
        <w:rPr>
          <w:b/>
          <w:bCs/>
          <w:sz w:val="18"/>
          <w:szCs w:val="18"/>
          <w:lang w:val="de-DE"/>
        </w:rPr>
      </w:r>
      <w:r w:rsidR="002F38C7" w:rsidRPr="006B6B89">
        <w:rPr>
          <w:b/>
          <w:bCs/>
          <w:sz w:val="18"/>
          <w:szCs w:val="18"/>
          <w:lang w:val="de-DE"/>
        </w:rPr>
        <w:fldChar w:fldCharType="separate"/>
      </w:r>
      <w:r w:rsidR="002F38C7" w:rsidRPr="006B6B89">
        <w:rPr>
          <w:b/>
          <w:bCs/>
          <w:sz w:val="18"/>
          <w:szCs w:val="18"/>
          <w:lang w:val="de-DE"/>
        </w:rPr>
        <w:t> </w:t>
      </w:r>
      <w:r w:rsidR="002F38C7" w:rsidRPr="006B6B89">
        <w:rPr>
          <w:b/>
          <w:bCs/>
          <w:sz w:val="18"/>
          <w:szCs w:val="18"/>
          <w:lang w:val="de-DE"/>
        </w:rPr>
        <w:t> </w:t>
      </w:r>
      <w:r w:rsidR="002F38C7" w:rsidRPr="006B6B89">
        <w:rPr>
          <w:b/>
          <w:bCs/>
          <w:sz w:val="18"/>
          <w:szCs w:val="18"/>
          <w:lang w:val="de-DE"/>
        </w:rPr>
        <w:t> </w:t>
      </w:r>
      <w:r w:rsidR="002F38C7" w:rsidRPr="006B6B89">
        <w:rPr>
          <w:b/>
          <w:bCs/>
          <w:sz w:val="18"/>
          <w:szCs w:val="18"/>
          <w:lang w:val="de-DE"/>
        </w:rPr>
        <w:t> </w:t>
      </w:r>
      <w:r w:rsidR="002F38C7" w:rsidRPr="006B6B89">
        <w:rPr>
          <w:b/>
          <w:bCs/>
          <w:sz w:val="18"/>
          <w:szCs w:val="18"/>
          <w:lang w:val="de-DE"/>
        </w:rPr>
        <w:t> </w:t>
      </w:r>
      <w:r w:rsidR="002F38C7" w:rsidRPr="006B6B89">
        <w:rPr>
          <w:b/>
          <w:bCs/>
          <w:sz w:val="18"/>
          <w:szCs w:val="18"/>
          <w:lang w:val="de-DE"/>
        </w:rPr>
        <w:fldChar w:fldCharType="end"/>
      </w:r>
      <w:r w:rsidRPr="006B6B89">
        <w:rPr>
          <w:b/>
          <w:bCs/>
          <w:sz w:val="18"/>
          <w:szCs w:val="18"/>
          <w:lang w:val="de-DE"/>
        </w:rPr>
        <w:t>; Geburtsdatum:</w:t>
      </w:r>
      <w:r w:rsidR="002F38C7" w:rsidRPr="006B6B89">
        <w:rPr>
          <w:b/>
          <w:bCs/>
          <w:sz w:val="18"/>
          <w:szCs w:val="18"/>
          <w:lang w:val="de-DE"/>
        </w:rPr>
        <w:t xml:space="preserve"> </w:t>
      </w:r>
      <w:r w:rsidR="002F38C7" w:rsidRPr="006B6B89">
        <w:rPr>
          <w:b/>
          <w:bCs/>
          <w:sz w:val="18"/>
          <w:szCs w:val="18"/>
          <w:lang w:val="de-DE"/>
        </w:rPr>
        <w:fldChar w:fldCharType="begin">
          <w:ffData>
            <w:name w:val="Testo33"/>
            <w:enabled/>
            <w:calcOnExit w:val="0"/>
            <w:textInput/>
          </w:ffData>
        </w:fldChar>
      </w:r>
      <w:r w:rsidR="002F38C7" w:rsidRPr="006B6B89">
        <w:rPr>
          <w:b/>
          <w:bCs/>
          <w:sz w:val="18"/>
          <w:szCs w:val="18"/>
          <w:lang w:val="de-DE"/>
        </w:rPr>
        <w:instrText xml:space="preserve"> FORMTEXT </w:instrText>
      </w:r>
      <w:r w:rsidR="002F38C7" w:rsidRPr="006B6B89">
        <w:rPr>
          <w:b/>
          <w:bCs/>
          <w:sz w:val="18"/>
          <w:szCs w:val="18"/>
          <w:lang w:val="de-DE"/>
        </w:rPr>
      </w:r>
      <w:r w:rsidR="002F38C7" w:rsidRPr="006B6B89">
        <w:rPr>
          <w:b/>
          <w:bCs/>
          <w:sz w:val="18"/>
          <w:szCs w:val="18"/>
          <w:lang w:val="de-DE"/>
        </w:rPr>
        <w:fldChar w:fldCharType="separate"/>
      </w:r>
      <w:r w:rsidR="002F38C7" w:rsidRPr="006B6B89">
        <w:rPr>
          <w:b/>
          <w:bCs/>
          <w:sz w:val="18"/>
          <w:szCs w:val="18"/>
          <w:lang w:val="de-DE"/>
        </w:rPr>
        <w:t> </w:t>
      </w:r>
      <w:r w:rsidR="002F38C7" w:rsidRPr="006B6B89">
        <w:rPr>
          <w:b/>
          <w:bCs/>
          <w:sz w:val="18"/>
          <w:szCs w:val="18"/>
          <w:lang w:val="de-DE"/>
        </w:rPr>
        <w:t> </w:t>
      </w:r>
      <w:r w:rsidR="002F38C7" w:rsidRPr="006B6B89">
        <w:rPr>
          <w:b/>
          <w:bCs/>
          <w:sz w:val="18"/>
          <w:szCs w:val="18"/>
          <w:lang w:val="de-DE"/>
        </w:rPr>
        <w:t> </w:t>
      </w:r>
      <w:r w:rsidR="002F38C7" w:rsidRPr="006B6B89">
        <w:rPr>
          <w:b/>
          <w:bCs/>
          <w:sz w:val="18"/>
          <w:szCs w:val="18"/>
          <w:lang w:val="de-DE"/>
        </w:rPr>
        <w:t> </w:t>
      </w:r>
      <w:r w:rsidR="002F38C7" w:rsidRPr="006B6B89">
        <w:rPr>
          <w:b/>
          <w:bCs/>
          <w:sz w:val="18"/>
          <w:szCs w:val="18"/>
          <w:lang w:val="de-DE"/>
        </w:rPr>
        <w:t> </w:t>
      </w:r>
      <w:r w:rsidR="002F38C7" w:rsidRPr="006B6B89">
        <w:rPr>
          <w:b/>
          <w:bCs/>
          <w:sz w:val="18"/>
          <w:szCs w:val="18"/>
          <w:lang w:val="de-DE"/>
        </w:rPr>
        <w:fldChar w:fldCharType="end"/>
      </w:r>
      <w:r w:rsidRPr="006B6B89">
        <w:rPr>
          <w:b/>
          <w:bCs/>
          <w:sz w:val="18"/>
          <w:szCs w:val="18"/>
          <w:lang w:val="de-DE"/>
        </w:rPr>
        <w:t xml:space="preserve">; Steuernummer: </w:t>
      </w:r>
      <w:r w:rsidR="002F38C7" w:rsidRPr="006B6B89">
        <w:rPr>
          <w:b/>
          <w:bCs/>
          <w:sz w:val="18"/>
          <w:szCs w:val="18"/>
          <w:lang w:val="de-DE"/>
        </w:rPr>
        <w:fldChar w:fldCharType="begin">
          <w:ffData>
            <w:name w:val="Testo33"/>
            <w:enabled/>
            <w:calcOnExit w:val="0"/>
            <w:textInput/>
          </w:ffData>
        </w:fldChar>
      </w:r>
      <w:r w:rsidR="002F38C7" w:rsidRPr="006B6B89">
        <w:rPr>
          <w:b/>
          <w:bCs/>
          <w:sz w:val="18"/>
          <w:szCs w:val="18"/>
          <w:lang w:val="de-DE"/>
        </w:rPr>
        <w:instrText xml:space="preserve"> FORMTEXT </w:instrText>
      </w:r>
      <w:r w:rsidR="002F38C7" w:rsidRPr="006B6B89">
        <w:rPr>
          <w:b/>
          <w:bCs/>
          <w:sz w:val="18"/>
          <w:szCs w:val="18"/>
          <w:lang w:val="de-DE"/>
        </w:rPr>
      </w:r>
      <w:r w:rsidR="002F38C7" w:rsidRPr="006B6B89">
        <w:rPr>
          <w:b/>
          <w:bCs/>
          <w:sz w:val="18"/>
          <w:szCs w:val="18"/>
          <w:lang w:val="de-DE"/>
        </w:rPr>
        <w:fldChar w:fldCharType="separate"/>
      </w:r>
      <w:r w:rsidR="002F38C7" w:rsidRPr="006B6B89">
        <w:rPr>
          <w:b/>
          <w:bCs/>
          <w:sz w:val="18"/>
          <w:szCs w:val="18"/>
          <w:lang w:val="de-DE"/>
        </w:rPr>
        <w:t> </w:t>
      </w:r>
      <w:r w:rsidR="002F38C7" w:rsidRPr="006B6B89">
        <w:rPr>
          <w:b/>
          <w:bCs/>
          <w:sz w:val="18"/>
          <w:szCs w:val="18"/>
          <w:lang w:val="de-DE"/>
        </w:rPr>
        <w:t> </w:t>
      </w:r>
      <w:r w:rsidR="002F38C7" w:rsidRPr="006B6B89">
        <w:rPr>
          <w:b/>
          <w:bCs/>
          <w:sz w:val="18"/>
          <w:szCs w:val="18"/>
          <w:lang w:val="de-DE"/>
        </w:rPr>
        <w:t> </w:t>
      </w:r>
      <w:r w:rsidR="002F38C7" w:rsidRPr="006B6B89">
        <w:rPr>
          <w:b/>
          <w:bCs/>
          <w:sz w:val="18"/>
          <w:szCs w:val="18"/>
          <w:lang w:val="de-DE"/>
        </w:rPr>
        <w:t> </w:t>
      </w:r>
      <w:r w:rsidR="002F38C7" w:rsidRPr="006B6B89">
        <w:rPr>
          <w:b/>
          <w:bCs/>
          <w:sz w:val="18"/>
          <w:szCs w:val="18"/>
          <w:lang w:val="de-DE"/>
        </w:rPr>
        <w:t> </w:t>
      </w:r>
      <w:r w:rsidR="002F38C7" w:rsidRPr="006B6B89">
        <w:rPr>
          <w:b/>
          <w:bCs/>
          <w:sz w:val="18"/>
          <w:szCs w:val="18"/>
          <w:lang w:val="de-DE"/>
        </w:rPr>
        <w:fldChar w:fldCharType="end"/>
      </w:r>
      <w:r w:rsidRPr="006B6B89">
        <w:rPr>
          <w:b/>
          <w:bCs/>
          <w:sz w:val="18"/>
          <w:szCs w:val="18"/>
          <w:lang w:val="de-DE"/>
        </w:rPr>
        <w:t xml:space="preserve">    </w:t>
      </w:r>
    </w:p>
    <w:p w14:paraId="7920603F" w14:textId="4BFA3E5B" w:rsidR="00463E9E" w:rsidRPr="006B6B89" w:rsidRDefault="00463E9E" w:rsidP="000C4836">
      <w:pPr>
        <w:pBdr>
          <w:top w:val="single" w:sz="4" w:space="1" w:color="auto"/>
          <w:left w:val="single" w:sz="4" w:space="4" w:color="auto"/>
          <w:bottom w:val="single" w:sz="4" w:space="1" w:color="auto"/>
          <w:right w:val="single" w:sz="4" w:space="4" w:color="auto"/>
        </w:pBdr>
        <w:autoSpaceDE w:val="0"/>
        <w:spacing w:line="360" w:lineRule="auto"/>
        <w:ind w:left="426" w:hanging="426"/>
        <w:jc w:val="both"/>
        <w:rPr>
          <w:b/>
          <w:bCs/>
          <w:sz w:val="18"/>
          <w:szCs w:val="18"/>
          <w:lang w:val="de-DE"/>
        </w:rPr>
      </w:pPr>
      <w:r w:rsidRPr="006B6B89">
        <w:rPr>
          <w:b/>
          <w:bCs/>
          <w:sz w:val="18"/>
          <w:szCs w:val="18"/>
          <w:lang w:val="de-DE"/>
        </w:rPr>
        <w:fldChar w:fldCharType="begin">
          <w:ffData>
            <w:name w:val="Testo33"/>
            <w:enabled/>
            <w:calcOnExit w:val="0"/>
            <w:textInput/>
          </w:ffData>
        </w:fldChar>
      </w:r>
      <w:r w:rsidRPr="006B6B89">
        <w:rPr>
          <w:b/>
          <w:bCs/>
          <w:sz w:val="18"/>
          <w:szCs w:val="18"/>
          <w:lang w:val="de-DE"/>
        </w:rPr>
        <w:instrText xml:space="preserve"> FORMTEXT </w:instrText>
      </w:r>
      <w:r w:rsidRPr="006B6B89">
        <w:rPr>
          <w:b/>
          <w:bCs/>
          <w:sz w:val="18"/>
          <w:szCs w:val="18"/>
          <w:lang w:val="de-DE"/>
        </w:rPr>
      </w:r>
      <w:r w:rsidRPr="006B6B89">
        <w:rPr>
          <w:b/>
          <w:bCs/>
          <w:sz w:val="18"/>
          <w:szCs w:val="18"/>
          <w:lang w:val="de-DE"/>
        </w:rPr>
        <w:fldChar w:fldCharType="separate"/>
      </w:r>
      <w:r w:rsidRPr="006B6B89">
        <w:rPr>
          <w:b/>
          <w:bCs/>
          <w:sz w:val="18"/>
          <w:szCs w:val="18"/>
          <w:lang w:val="de-DE"/>
        </w:rPr>
        <w:t> </w:t>
      </w:r>
      <w:r w:rsidRPr="006B6B89">
        <w:rPr>
          <w:b/>
          <w:bCs/>
          <w:sz w:val="18"/>
          <w:szCs w:val="18"/>
          <w:lang w:val="de-DE"/>
        </w:rPr>
        <w:t> </w:t>
      </w:r>
      <w:r w:rsidRPr="006B6B89">
        <w:rPr>
          <w:b/>
          <w:bCs/>
          <w:sz w:val="18"/>
          <w:szCs w:val="18"/>
          <w:lang w:val="de-DE"/>
        </w:rPr>
        <w:t> </w:t>
      </w:r>
      <w:r w:rsidRPr="006B6B89">
        <w:rPr>
          <w:b/>
          <w:bCs/>
          <w:sz w:val="18"/>
          <w:szCs w:val="18"/>
          <w:lang w:val="de-DE"/>
        </w:rPr>
        <w:t> </w:t>
      </w:r>
      <w:r w:rsidRPr="006B6B89">
        <w:rPr>
          <w:b/>
          <w:bCs/>
          <w:sz w:val="18"/>
          <w:szCs w:val="18"/>
          <w:lang w:val="de-DE"/>
        </w:rPr>
        <w:t> </w:t>
      </w:r>
      <w:r w:rsidRPr="006B6B89">
        <w:rPr>
          <w:b/>
          <w:bCs/>
          <w:sz w:val="18"/>
          <w:szCs w:val="18"/>
          <w:lang w:val="de-DE"/>
        </w:rPr>
        <w:fldChar w:fldCharType="end"/>
      </w:r>
    </w:p>
    <w:p w14:paraId="37C771D1" w14:textId="77777777" w:rsidR="0063123E" w:rsidRPr="006B6B89" w:rsidRDefault="0063123E" w:rsidP="0063123E">
      <w:pPr>
        <w:pBdr>
          <w:top w:val="single" w:sz="4" w:space="1" w:color="auto"/>
          <w:left w:val="single" w:sz="4" w:space="4" w:color="auto"/>
          <w:bottom w:val="single" w:sz="4" w:space="1" w:color="auto"/>
          <w:right w:val="single" w:sz="4" w:space="4" w:color="auto"/>
        </w:pBdr>
        <w:autoSpaceDE w:val="0"/>
        <w:spacing w:line="360" w:lineRule="auto"/>
        <w:jc w:val="both"/>
        <w:rPr>
          <w:sz w:val="18"/>
          <w:szCs w:val="18"/>
          <w:lang w:val="it-IT"/>
        </w:rPr>
      </w:pPr>
      <w:r w:rsidRPr="006B6B89">
        <w:rPr>
          <w:b/>
          <w:bCs/>
          <w:sz w:val="18"/>
          <w:szCs w:val="18"/>
          <w:lang w:val="de-DE"/>
        </w:rPr>
        <w:t xml:space="preserve">Nationalität: </w:t>
      </w:r>
      <w:r w:rsidRPr="006B6B89">
        <w:rPr>
          <w:b/>
          <w:bCs/>
          <w:sz w:val="18"/>
          <w:szCs w:val="18"/>
          <w:lang w:val="it-IT"/>
        </w:rPr>
        <w:fldChar w:fldCharType="begin">
          <w:ffData>
            <w:name w:val="Testo33"/>
            <w:enabled/>
            <w:calcOnExit w:val="0"/>
            <w:textInput/>
          </w:ffData>
        </w:fldChar>
      </w:r>
      <w:r w:rsidRPr="006B6B89">
        <w:rPr>
          <w:b/>
          <w:bCs/>
          <w:sz w:val="18"/>
          <w:szCs w:val="18"/>
          <w:lang w:val="it-IT"/>
        </w:rPr>
        <w:instrText xml:space="preserve"> FORMTEXT </w:instrText>
      </w:r>
      <w:r w:rsidRPr="006B6B89">
        <w:rPr>
          <w:b/>
          <w:bCs/>
          <w:sz w:val="18"/>
          <w:szCs w:val="18"/>
          <w:lang w:val="it-IT"/>
        </w:rPr>
      </w:r>
      <w:r w:rsidRPr="006B6B89">
        <w:rPr>
          <w:b/>
          <w:bCs/>
          <w:sz w:val="18"/>
          <w:szCs w:val="18"/>
          <w:lang w:val="it-IT"/>
        </w:rPr>
        <w:fldChar w:fldCharType="separate"/>
      </w:r>
      <w:r w:rsidRPr="006B6B89">
        <w:rPr>
          <w:lang w:val="it-IT"/>
        </w:rPr>
        <w:t> </w:t>
      </w:r>
      <w:r w:rsidRPr="006B6B89">
        <w:rPr>
          <w:lang w:val="it-IT"/>
        </w:rPr>
        <w:t> </w:t>
      </w:r>
      <w:r w:rsidRPr="006B6B89">
        <w:rPr>
          <w:lang w:val="it-IT"/>
        </w:rPr>
        <w:t> </w:t>
      </w:r>
      <w:r w:rsidRPr="006B6B89">
        <w:rPr>
          <w:lang w:val="it-IT"/>
        </w:rPr>
        <w:t> </w:t>
      </w:r>
      <w:r w:rsidRPr="006B6B89">
        <w:rPr>
          <w:lang w:val="it-IT"/>
        </w:rPr>
        <w:t> </w:t>
      </w:r>
      <w:r w:rsidRPr="006B6B89">
        <w:rPr>
          <w:b/>
          <w:bCs/>
          <w:sz w:val="18"/>
          <w:szCs w:val="18"/>
          <w:lang w:val="it-IT"/>
        </w:rPr>
        <w:fldChar w:fldCharType="end"/>
      </w:r>
    </w:p>
    <w:p w14:paraId="78C1638D" w14:textId="7CCE58C1" w:rsidR="0063123E" w:rsidRDefault="0063123E" w:rsidP="0063123E">
      <w:pPr>
        <w:pBdr>
          <w:top w:val="single" w:sz="4" w:space="1" w:color="auto"/>
          <w:left w:val="single" w:sz="4" w:space="4" w:color="auto"/>
          <w:bottom w:val="single" w:sz="4" w:space="1" w:color="auto"/>
          <w:right w:val="single" w:sz="4" w:space="4" w:color="auto"/>
        </w:pBdr>
        <w:autoSpaceDE w:val="0"/>
        <w:spacing w:line="360" w:lineRule="auto"/>
        <w:jc w:val="both"/>
        <w:rPr>
          <w:b/>
          <w:bCs/>
          <w:sz w:val="18"/>
          <w:szCs w:val="18"/>
          <w:lang w:val="de-DE"/>
        </w:rPr>
      </w:pPr>
      <w:r w:rsidRPr="006B6B89">
        <w:rPr>
          <w:b/>
          <w:bCs/>
          <w:sz w:val="18"/>
          <w:szCs w:val="18"/>
          <w:lang w:val="it-IT"/>
        </w:rPr>
        <w:fldChar w:fldCharType="begin">
          <w:ffData>
            <w:name w:val="Testo33"/>
            <w:enabled/>
            <w:calcOnExit w:val="0"/>
            <w:textInput/>
          </w:ffData>
        </w:fldChar>
      </w:r>
      <w:r w:rsidRPr="006B6B89">
        <w:rPr>
          <w:b/>
          <w:bCs/>
          <w:sz w:val="18"/>
          <w:szCs w:val="18"/>
          <w:lang w:val="it-IT"/>
        </w:rPr>
        <w:instrText xml:space="preserve"> FORMTEXT </w:instrText>
      </w:r>
      <w:r w:rsidRPr="006B6B89">
        <w:rPr>
          <w:b/>
          <w:bCs/>
          <w:sz w:val="18"/>
          <w:szCs w:val="18"/>
          <w:lang w:val="it-IT"/>
        </w:rPr>
      </w:r>
      <w:r w:rsidRPr="006B6B89">
        <w:rPr>
          <w:b/>
          <w:bCs/>
          <w:sz w:val="18"/>
          <w:szCs w:val="18"/>
          <w:lang w:val="it-IT"/>
        </w:rPr>
        <w:fldChar w:fldCharType="separate"/>
      </w:r>
      <w:r w:rsidRPr="006B6B89">
        <w:rPr>
          <w:lang w:val="it-IT"/>
        </w:rPr>
        <w:t> </w:t>
      </w:r>
      <w:r w:rsidRPr="006B6B89">
        <w:rPr>
          <w:lang w:val="it-IT"/>
        </w:rPr>
        <w:t> </w:t>
      </w:r>
      <w:r w:rsidRPr="006B6B89">
        <w:rPr>
          <w:lang w:val="it-IT"/>
        </w:rPr>
        <w:t> </w:t>
      </w:r>
      <w:r w:rsidRPr="006B6B89">
        <w:rPr>
          <w:lang w:val="it-IT"/>
        </w:rPr>
        <w:t> </w:t>
      </w:r>
      <w:r w:rsidRPr="006B6B89">
        <w:rPr>
          <w:lang w:val="it-IT"/>
        </w:rPr>
        <w:t> </w:t>
      </w:r>
      <w:r w:rsidRPr="006B6B89">
        <w:rPr>
          <w:b/>
          <w:bCs/>
          <w:sz w:val="18"/>
          <w:szCs w:val="18"/>
          <w:lang w:val="it-IT"/>
        </w:rPr>
        <w:fldChar w:fldCharType="end"/>
      </w:r>
    </w:p>
    <w:p w14:paraId="37F41172" w14:textId="77777777" w:rsidR="0063123E" w:rsidRPr="00CA1E24" w:rsidRDefault="0063123E" w:rsidP="000C4836">
      <w:pPr>
        <w:pBdr>
          <w:top w:val="single" w:sz="4" w:space="1" w:color="auto"/>
          <w:left w:val="single" w:sz="4" w:space="4" w:color="auto"/>
          <w:bottom w:val="single" w:sz="4" w:space="1" w:color="auto"/>
          <w:right w:val="single" w:sz="4" w:space="4" w:color="auto"/>
        </w:pBdr>
        <w:autoSpaceDE w:val="0"/>
        <w:spacing w:line="360" w:lineRule="auto"/>
        <w:ind w:left="426" w:hanging="426"/>
        <w:jc w:val="both"/>
        <w:rPr>
          <w:b/>
          <w:bCs/>
          <w:sz w:val="18"/>
          <w:szCs w:val="18"/>
          <w:lang w:val="de-DE"/>
        </w:rPr>
      </w:pPr>
    </w:p>
    <w:p w14:paraId="3F628406" w14:textId="3EE81163" w:rsidR="00373FFE" w:rsidRPr="00CA1E24" w:rsidRDefault="00373FFE" w:rsidP="00373FFE">
      <w:pPr>
        <w:autoSpaceDE w:val="0"/>
        <w:spacing w:line="360" w:lineRule="auto"/>
        <w:ind w:left="426" w:hanging="426"/>
        <w:jc w:val="both"/>
        <w:rPr>
          <w:b/>
          <w:bCs/>
          <w:sz w:val="18"/>
          <w:szCs w:val="18"/>
          <w:lang w:val="de-DE"/>
        </w:rPr>
      </w:pPr>
      <w:r w:rsidRPr="00CA1E24">
        <w:rPr>
          <w:b/>
          <w:bCs/>
          <w:sz w:val="18"/>
          <w:szCs w:val="18"/>
          <w:lang w:val="de-DE"/>
        </w:rPr>
        <w:t xml:space="preserve">  </w:t>
      </w:r>
    </w:p>
    <w:p w14:paraId="775C7E56" w14:textId="1FDFA0E3" w:rsidR="00373FFE" w:rsidRPr="00373FFE" w:rsidRDefault="00373FFE" w:rsidP="00373FFE">
      <w:pPr>
        <w:autoSpaceDE w:val="0"/>
        <w:spacing w:line="360" w:lineRule="auto"/>
        <w:ind w:left="426" w:hanging="426"/>
        <w:jc w:val="both"/>
        <w:rPr>
          <w:sz w:val="18"/>
          <w:szCs w:val="18"/>
          <w:lang w:val="de-DE"/>
        </w:rPr>
      </w:pPr>
    </w:p>
    <w:p w14:paraId="6E895C84" w14:textId="77777777" w:rsidR="00F05E39" w:rsidRPr="00B7489A" w:rsidRDefault="00F05E39" w:rsidP="00F05E39">
      <w:pPr>
        <w:autoSpaceDE w:val="0"/>
        <w:spacing w:line="360" w:lineRule="auto"/>
        <w:jc w:val="center"/>
        <w:rPr>
          <w:rFonts w:eastAsia="Arial Unicode MS"/>
          <w:b/>
          <w:sz w:val="18"/>
          <w:szCs w:val="18"/>
          <w:lang w:val="de-DE"/>
        </w:rPr>
      </w:pPr>
      <w:r w:rsidRPr="00B7489A">
        <w:rPr>
          <w:b/>
          <w:sz w:val="18"/>
          <w:szCs w:val="18"/>
          <w:lang w:val="de-DE"/>
        </w:rPr>
        <w:t>BESTÄTIGT FOLGENDE DATEN</w:t>
      </w:r>
    </w:p>
    <w:p w14:paraId="26AF2193" w14:textId="77777777" w:rsidR="00F05E39" w:rsidRPr="00B7489A" w:rsidRDefault="00F05E39" w:rsidP="00F05E39">
      <w:pPr>
        <w:autoSpaceDE w:val="0"/>
        <w:spacing w:line="360" w:lineRule="auto"/>
        <w:jc w:val="both"/>
        <w:rPr>
          <w:rFonts w:eastAsia="Arial Unicode MS"/>
          <w:sz w:val="18"/>
          <w:szCs w:val="18"/>
          <w:lang w:val="de-DE"/>
        </w:rPr>
      </w:pPr>
      <w:r w:rsidRPr="00B7489A">
        <w:rPr>
          <w:rFonts w:eastAsia="Arial Unicode MS"/>
          <w:sz w:val="18"/>
          <w:szCs w:val="18"/>
          <w:lang w:val="de-DE"/>
        </w:rPr>
        <w:t>Eintragungsnummer</w:t>
      </w:r>
      <w:r w:rsidR="00EF07B0" w:rsidRPr="00B7489A">
        <w:rPr>
          <w:rFonts w:eastAsia="Arial Unicode MS"/>
          <w:sz w:val="18"/>
          <w:szCs w:val="18"/>
          <w:lang w:val="de-DE"/>
        </w:rPr>
        <w:t>:</w:t>
      </w:r>
      <w:r w:rsidRPr="00B7489A">
        <w:rPr>
          <w:rFonts w:eastAsia="Arial Unicode MS"/>
          <w:sz w:val="18"/>
          <w:szCs w:val="18"/>
          <w:lang w:val="de-DE"/>
        </w:rPr>
        <w:t xml:space="preserve"> </w:t>
      </w:r>
      <w:r w:rsidRPr="00B7489A">
        <w:rPr>
          <w:rFonts w:eastAsia="Arial Unicode MS"/>
          <w:sz w:val="18"/>
          <w:szCs w:val="18"/>
          <w:lang w:val="de-DE"/>
        </w:rPr>
        <w:fldChar w:fldCharType="begin">
          <w:ffData>
            <w:name w:val="Testo33"/>
            <w:enabled/>
            <w:calcOnExit w:val="0"/>
            <w:textInput/>
          </w:ffData>
        </w:fldChar>
      </w:r>
      <w:r w:rsidRPr="00B7489A">
        <w:rPr>
          <w:rFonts w:eastAsia="Arial Unicode MS"/>
          <w:sz w:val="18"/>
          <w:szCs w:val="18"/>
          <w:lang w:val="de-DE"/>
        </w:rPr>
        <w:instrText xml:space="preserve"> FORMTEXT </w:instrText>
      </w:r>
      <w:r w:rsidRPr="00B7489A">
        <w:rPr>
          <w:rFonts w:eastAsia="Arial Unicode MS"/>
          <w:sz w:val="18"/>
          <w:szCs w:val="18"/>
          <w:lang w:val="de-DE"/>
        </w:rPr>
      </w:r>
      <w:r w:rsidRPr="00B7489A">
        <w:rPr>
          <w:rFonts w:eastAsia="Arial Unicode MS"/>
          <w:sz w:val="18"/>
          <w:szCs w:val="18"/>
          <w:lang w:val="de-DE"/>
        </w:rPr>
        <w:fldChar w:fldCharType="separate"/>
      </w:r>
      <w:r w:rsidRPr="00B7489A">
        <w:rPr>
          <w:rFonts w:eastAsia="Arial Unicode MS"/>
          <w:sz w:val="18"/>
          <w:szCs w:val="18"/>
          <w:lang w:val="de-DE"/>
        </w:rPr>
        <w:t> </w:t>
      </w:r>
      <w:r w:rsidRPr="00B7489A">
        <w:rPr>
          <w:rFonts w:eastAsia="Arial Unicode MS"/>
          <w:sz w:val="18"/>
          <w:szCs w:val="18"/>
          <w:lang w:val="de-DE"/>
        </w:rPr>
        <w:t> </w:t>
      </w:r>
      <w:r w:rsidRPr="00B7489A">
        <w:rPr>
          <w:rFonts w:eastAsia="Arial Unicode MS"/>
          <w:sz w:val="18"/>
          <w:szCs w:val="18"/>
          <w:lang w:val="de-DE"/>
        </w:rPr>
        <w:t> </w:t>
      </w:r>
      <w:r w:rsidRPr="00B7489A">
        <w:rPr>
          <w:rFonts w:eastAsia="Arial Unicode MS"/>
          <w:sz w:val="18"/>
          <w:szCs w:val="18"/>
          <w:lang w:val="de-DE"/>
        </w:rPr>
        <w:t> </w:t>
      </w:r>
      <w:r w:rsidRPr="00B7489A">
        <w:rPr>
          <w:rFonts w:eastAsia="Arial Unicode MS"/>
          <w:sz w:val="18"/>
          <w:szCs w:val="18"/>
          <w:lang w:val="de-DE"/>
        </w:rPr>
        <w:t> </w:t>
      </w:r>
      <w:r w:rsidRPr="00B7489A">
        <w:rPr>
          <w:rFonts w:eastAsia="Arial Unicode MS"/>
          <w:sz w:val="18"/>
          <w:szCs w:val="18"/>
          <w:lang w:val="de-DE"/>
        </w:rPr>
        <w:fldChar w:fldCharType="end"/>
      </w:r>
      <w:r w:rsidR="0095747A" w:rsidRPr="00B7489A">
        <w:rPr>
          <w:rFonts w:eastAsia="Arial Unicode MS"/>
          <w:sz w:val="18"/>
          <w:szCs w:val="18"/>
          <w:lang w:val="de-DE"/>
        </w:rPr>
        <w:t>,</w:t>
      </w:r>
    </w:p>
    <w:p w14:paraId="27A7D45A" w14:textId="77777777" w:rsidR="00F05E39" w:rsidRPr="00B7489A" w:rsidRDefault="00F05E39" w:rsidP="00F05E39">
      <w:pPr>
        <w:autoSpaceDE w:val="0"/>
        <w:spacing w:line="360" w:lineRule="auto"/>
        <w:jc w:val="both"/>
        <w:rPr>
          <w:rFonts w:eastAsia="Arial Unicode MS"/>
          <w:sz w:val="18"/>
          <w:szCs w:val="18"/>
          <w:lang w:val="de-DE"/>
        </w:rPr>
      </w:pPr>
      <w:r w:rsidRPr="00B7489A">
        <w:rPr>
          <w:rFonts w:eastAsia="Arial Unicode MS"/>
          <w:sz w:val="18"/>
          <w:szCs w:val="18"/>
          <w:lang w:val="de-DE"/>
        </w:rPr>
        <w:t>Eintragungsdatum</w:t>
      </w:r>
      <w:r w:rsidR="00EF07B0" w:rsidRPr="00B7489A">
        <w:rPr>
          <w:rFonts w:eastAsia="Arial Unicode MS"/>
          <w:sz w:val="18"/>
          <w:szCs w:val="18"/>
          <w:lang w:val="de-DE"/>
        </w:rPr>
        <w:t>:</w:t>
      </w:r>
      <w:r w:rsidRPr="00B7489A">
        <w:rPr>
          <w:rFonts w:eastAsia="Arial Unicode MS"/>
          <w:sz w:val="18"/>
          <w:szCs w:val="18"/>
          <w:lang w:val="de-DE"/>
        </w:rPr>
        <w:t xml:space="preserve"> </w:t>
      </w:r>
      <w:r w:rsidRPr="00B7489A">
        <w:rPr>
          <w:rFonts w:eastAsia="Arial Unicode MS"/>
          <w:sz w:val="18"/>
          <w:szCs w:val="18"/>
          <w:lang w:val="de-DE"/>
        </w:rPr>
        <w:fldChar w:fldCharType="begin">
          <w:ffData>
            <w:name w:val="Testo33"/>
            <w:enabled/>
            <w:calcOnExit w:val="0"/>
            <w:textInput/>
          </w:ffData>
        </w:fldChar>
      </w:r>
      <w:r w:rsidRPr="00B7489A">
        <w:rPr>
          <w:rFonts w:eastAsia="Arial Unicode MS"/>
          <w:sz w:val="18"/>
          <w:szCs w:val="18"/>
          <w:lang w:val="de-DE"/>
        </w:rPr>
        <w:instrText xml:space="preserve"> FORMTEXT </w:instrText>
      </w:r>
      <w:r w:rsidRPr="00B7489A">
        <w:rPr>
          <w:rFonts w:eastAsia="Arial Unicode MS"/>
          <w:sz w:val="18"/>
          <w:szCs w:val="18"/>
          <w:lang w:val="de-DE"/>
        </w:rPr>
      </w:r>
      <w:r w:rsidRPr="00B7489A">
        <w:rPr>
          <w:rFonts w:eastAsia="Arial Unicode MS"/>
          <w:sz w:val="18"/>
          <w:szCs w:val="18"/>
          <w:lang w:val="de-DE"/>
        </w:rPr>
        <w:fldChar w:fldCharType="separate"/>
      </w:r>
      <w:r w:rsidRPr="00B7489A">
        <w:rPr>
          <w:rFonts w:eastAsia="Arial Unicode MS"/>
          <w:sz w:val="18"/>
          <w:szCs w:val="18"/>
          <w:lang w:val="de-DE"/>
        </w:rPr>
        <w:t> </w:t>
      </w:r>
      <w:r w:rsidRPr="00B7489A">
        <w:rPr>
          <w:rFonts w:eastAsia="Arial Unicode MS"/>
          <w:sz w:val="18"/>
          <w:szCs w:val="18"/>
          <w:lang w:val="de-DE"/>
        </w:rPr>
        <w:t> </w:t>
      </w:r>
      <w:r w:rsidRPr="00B7489A">
        <w:rPr>
          <w:rFonts w:eastAsia="Arial Unicode MS"/>
          <w:sz w:val="18"/>
          <w:szCs w:val="18"/>
          <w:lang w:val="de-DE"/>
        </w:rPr>
        <w:t> </w:t>
      </w:r>
      <w:r w:rsidRPr="00B7489A">
        <w:rPr>
          <w:rFonts w:eastAsia="Arial Unicode MS"/>
          <w:sz w:val="18"/>
          <w:szCs w:val="18"/>
          <w:lang w:val="de-DE"/>
        </w:rPr>
        <w:t> </w:t>
      </w:r>
      <w:r w:rsidRPr="00B7489A">
        <w:rPr>
          <w:rFonts w:eastAsia="Arial Unicode MS"/>
          <w:sz w:val="18"/>
          <w:szCs w:val="18"/>
          <w:lang w:val="de-DE"/>
        </w:rPr>
        <w:t> </w:t>
      </w:r>
      <w:r w:rsidRPr="00B7489A">
        <w:rPr>
          <w:rFonts w:eastAsia="Arial Unicode MS"/>
          <w:sz w:val="18"/>
          <w:szCs w:val="18"/>
          <w:lang w:val="de-DE"/>
        </w:rPr>
        <w:fldChar w:fldCharType="end"/>
      </w:r>
      <w:r w:rsidR="0095747A" w:rsidRPr="00B7489A">
        <w:rPr>
          <w:rFonts w:eastAsia="Arial Unicode MS"/>
          <w:sz w:val="18"/>
          <w:szCs w:val="18"/>
          <w:lang w:val="de-DE"/>
        </w:rPr>
        <w:t>,</w:t>
      </w:r>
    </w:p>
    <w:p w14:paraId="6C8A5344" w14:textId="77777777" w:rsidR="00F05E39" w:rsidRPr="00B7489A" w:rsidRDefault="006F09DB" w:rsidP="00F05E39">
      <w:pPr>
        <w:autoSpaceDE w:val="0"/>
        <w:spacing w:line="360" w:lineRule="auto"/>
        <w:jc w:val="both"/>
        <w:rPr>
          <w:rFonts w:eastAsia="Arial Unicode MS"/>
          <w:sz w:val="18"/>
          <w:szCs w:val="18"/>
          <w:lang w:val="de-DE"/>
        </w:rPr>
      </w:pPr>
      <w:r w:rsidRPr="00B7489A">
        <w:rPr>
          <w:sz w:val="18"/>
          <w:szCs w:val="18"/>
          <w:lang w:val="de-DE"/>
        </w:rPr>
        <w:t xml:space="preserve">Dauer der </w:t>
      </w:r>
      <w:r w:rsidR="0095747A" w:rsidRPr="00B7489A">
        <w:rPr>
          <w:sz w:val="18"/>
          <w:szCs w:val="18"/>
          <w:lang w:val="de-DE"/>
        </w:rPr>
        <w:t>Firm</w:t>
      </w:r>
      <w:r w:rsidRPr="00B7489A">
        <w:rPr>
          <w:sz w:val="18"/>
          <w:szCs w:val="18"/>
          <w:lang w:val="de-DE"/>
        </w:rPr>
        <w:t>a</w:t>
      </w:r>
      <w:r w:rsidR="00EF07B0" w:rsidRPr="00B7489A">
        <w:rPr>
          <w:sz w:val="18"/>
          <w:szCs w:val="18"/>
          <w:lang w:val="de-DE"/>
        </w:rPr>
        <w:t xml:space="preserve"> (</w:t>
      </w:r>
      <w:r w:rsidR="00F05E39" w:rsidRPr="00B7489A">
        <w:rPr>
          <w:sz w:val="18"/>
          <w:szCs w:val="18"/>
          <w:lang w:val="de-DE"/>
        </w:rPr>
        <w:t>Enddatum</w:t>
      </w:r>
      <w:r w:rsidR="00EF07B0" w:rsidRPr="00B7489A">
        <w:rPr>
          <w:sz w:val="18"/>
          <w:szCs w:val="18"/>
          <w:lang w:val="de-DE"/>
        </w:rPr>
        <w:t>)</w:t>
      </w:r>
      <w:r w:rsidR="00EF07B0" w:rsidRPr="00B7489A">
        <w:rPr>
          <w:rFonts w:eastAsia="Arial Unicode MS"/>
          <w:sz w:val="18"/>
          <w:szCs w:val="18"/>
          <w:lang w:val="de-DE"/>
        </w:rPr>
        <w:t>:</w:t>
      </w:r>
      <w:r w:rsidR="00F05E39" w:rsidRPr="00B7489A">
        <w:rPr>
          <w:rFonts w:eastAsia="Arial Unicode MS"/>
          <w:sz w:val="18"/>
          <w:szCs w:val="18"/>
          <w:lang w:val="de-DE"/>
        </w:rPr>
        <w:t xml:space="preserve"> </w:t>
      </w:r>
      <w:r w:rsidR="00F05E39" w:rsidRPr="00B7489A">
        <w:rPr>
          <w:rFonts w:eastAsia="Arial Unicode MS"/>
          <w:sz w:val="18"/>
          <w:szCs w:val="18"/>
          <w:lang w:val="de-DE"/>
        </w:rPr>
        <w:fldChar w:fldCharType="begin">
          <w:ffData>
            <w:name w:val="Testo33"/>
            <w:enabled/>
            <w:calcOnExit w:val="0"/>
            <w:textInput/>
          </w:ffData>
        </w:fldChar>
      </w:r>
      <w:r w:rsidR="00F05E39" w:rsidRPr="00B7489A">
        <w:rPr>
          <w:rFonts w:eastAsia="Arial Unicode MS"/>
          <w:sz w:val="18"/>
          <w:szCs w:val="18"/>
          <w:lang w:val="de-DE"/>
        </w:rPr>
        <w:instrText xml:space="preserve"> FORMTEXT </w:instrText>
      </w:r>
      <w:r w:rsidR="00F05E39" w:rsidRPr="00B7489A">
        <w:rPr>
          <w:rFonts w:eastAsia="Arial Unicode MS"/>
          <w:sz w:val="18"/>
          <w:szCs w:val="18"/>
          <w:lang w:val="de-DE"/>
        </w:rPr>
      </w:r>
      <w:r w:rsidR="00F05E39" w:rsidRPr="00B7489A">
        <w:rPr>
          <w:rFonts w:eastAsia="Arial Unicode MS"/>
          <w:sz w:val="18"/>
          <w:szCs w:val="18"/>
          <w:lang w:val="de-DE"/>
        </w:rPr>
        <w:fldChar w:fldCharType="separate"/>
      </w:r>
      <w:r w:rsidR="00F05E39" w:rsidRPr="00B7489A">
        <w:rPr>
          <w:rFonts w:eastAsia="Arial Unicode MS"/>
          <w:sz w:val="18"/>
          <w:szCs w:val="18"/>
          <w:lang w:val="de-DE"/>
        </w:rPr>
        <w:t> </w:t>
      </w:r>
      <w:r w:rsidR="00F05E39" w:rsidRPr="00B7489A">
        <w:rPr>
          <w:rFonts w:eastAsia="Arial Unicode MS"/>
          <w:sz w:val="18"/>
          <w:szCs w:val="18"/>
          <w:lang w:val="de-DE"/>
        </w:rPr>
        <w:t> </w:t>
      </w:r>
      <w:r w:rsidR="00F05E39" w:rsidRPr="00B7489A">
        <w:rPr>
          <w:rFonts w:eastAsia="Arial Unicode MS"/>
          <w:sz w:val="18"/>
          <w:szCs w:val="18"/>
          <w:lang w:val="de-DE"/>
        </w:rPr>
        <w:t> </w:t>
      </w:r>
      <w:r w:rsidR="00F05E39" w:rsidRPr="00B7489A">
        <w:rPr>
          <w:rFonts w:eastAsia="Arial Unicode MS"/>
          <w:sz w:val="18"/>
          <w:szCs w:val="18"/>
          <w:lang w:val="de-DE"/>
        </w:rPr>
        <w:t> </w:t>
      </w:r>
      <w:r w:rsidR="00F05E39" w:rsidRPr="00B7489A">
        <w:rPr>
          <w:rFonts w:eastAsia="Arial Unicode MS"/>
          <w:sz w:val="18"/>
          <w:szCs w:val="18"/>
          <w:lang w:val="de-DE"/>
        </w:rPr>
        <w:t> </w:t>
      </w:r>
      <w:r w:rsidR="00F05E39" w:rsidRPr="00B7489A">
        <w:rPr>
          <w:rFonts w:eastAsia="Arial Unicode MS"/>
          <w:sz w:val="18"/>
          <w:szCs w:val="18"/>
          <w:lang w:val="de-DE"/>
        </w:rPr>
        <w:fldChar w:fldCharType="end"/>
      </w:r>
      <w:r w:rsidR="00EF07B0" w:rsidRPr="00B7489A">
        <w:rPr>
          <w:rFonts w:eastAsia="Arial Unicode MS"/>
          <w:sz w:val="18"/>
          <w:szCs w:val="18"/>
          <w:lang w:val="de-DE"/>
        </w:rPr>
        <w:t>,</w:t>
      </w:r>
    </w:p>
    <w:p w14:paraId="11A937FD" w14:textId="77777777" w:rsidR="00F05E39" w:rsidRPr="00B7489A" w:rsidRDefault="00EF07B0" w:rsidP="00F05E39">
      <w:pPr>
        <w:autoSpaceDE w:val="0"/>
        <w:spacing w:line="360" w:lineRule="auto"/>
        <w:jc w:val="both"/>
        <w:rPr>
          <w:sz w:val="18"/>
          <w:szCs w:val="18"/>
          <w:lang w:val="de-DE"/>
        </w:rPr>
      </w:pPr>
      <w:r w:rsidRPr="00B7489A">
        <w:rPr>
          <w:rFonts w:eastAsia="Arial Unicode MS"/>
          <w:sz w:val="18"/>
          <w:szCs w:val="18"/>
          <w:lang w:val="de-DE"/>
        </w:rPr>
        <w:t>Firma:</w:t>
      </w:r>
      <w:r w:rsidR="00F05E39" w:rsidRPr="00B7489A">
        <w:rPr>
          <w:rFonts w:eastAsia="Arial Unicode MS"/>
          <w:sz w:val="18"/>
          <w:szCs w:val="18"/>
          <w:lang w:val="de-DE"/>
        </w:rPr>
        <w:t xml:space="preserve"> </w:t>
      </w:r>
      <w:r w:rsidR="00F05E39" w:rsidRPr="00B7489A">
        <w:rPr>
          <w:rFonts w:eastAsia="Arial Unicode MS"/>
          <w:sz w:val="18"/>
          <w:szCs w:val="18"/>
          <w:lang w:val="de-DE"/>
        </w:rPr>
        <w:fldChar w:fldCharType="begin">
          <w:ffData>
            <w:name w:val="Testo33"/>
            <w:enabled/>
            <w:calcOnExit w:val="0"/>
            <w:textInput/>
          </w:ffData>
        </w:fldChar>
      </w:r>
      <w:r w:rsidR="00F05E39" w:rsidRPr="00B7489A">
        <w:rPr>
          <w:rFonts w:eastAsia="Arial Unicode MS"/>
          <w:sz w:val="18"/>
          <w:szCs w:val="18"/>
          <w:lang w:val="de-DE"/>
        </w:rPr>
        <w:instrText xml:space="preserve"> FORMTEXT </w:instrText>
      </w:r>
      <w:r w:rsidR="00F05E39" w:rsidRPr="00B7489A">
        <w:rPr>
          <w:rFonts w:eastAsia="Arial Unicode MS"/>
          <w:sz w:val="18"/>
          <w:szCs w:val="18"/>
          <w:lang w:val="de-DE"/>
        </w:rPr>
      </w:r>
      <w:r w:rsidR="00F05E39" w:rsidRPr="00B7489A">
        <w:rPr>
          <w:rFonts w:eastAsia="Arial Unicode MS"/>
          <w:sz w:val="18"/>
          <w:szCs w:val="18"/>
          <w:lang w:val="de-DE"/>
        </w:rPr>
        <w:fldChar w:fldCharType="separate"/>
      </w:r>
      <w:r w:rsidR="00F05E39" w:rsidRPr="00B7489A">
        <w:rPr>
          <w:rFonts w:eastAsia="Arial Unicode MS"/>
          <w:sz w:val="18"/>
          <w:szCs w:val="18"/>
          <w:lang w:val="de-DE"/>
        </w:rPr>
        <w:t> </w:t>
      </w:r>
      <w:r w:rsidR="00F05E39" w:rsidRPr="00B7489A">
        <w:rPr>
          <w:rFonts w:eastAsia="Arial Unicode MS"/>
          <w:sz w:val="18"/>
          <w:szCs w:val="18"/>
          <w:lang w:val="de-DE"/>
        </w:rPr>
        <w:t> </w:t>
      </w:r>
      <w:r w:rsidR="00F05E39" w:rsidRPr="00B7489A">
        <w:rPr>
          <w:rFonts w:eastAsia="Arial Unicode MS"/>
          <w:sz w:val="18"/>
          <w:szCs w:val="18"/>
          <w:lang w:val="de-DE"/>
        </w:rPr>
        <w:t> </w:t>
      </w:r>
      <w:r w:rsidR="00F05E39" w:rsidRPr="00B7489A">
        <w:rPr>
          <w:rFonts w:eastAsia="Arial Unicode MS"/>
          <w:sz w:val="18"/>
          <w:szCs w:val="18"/>
          <w:lang w:val="de-DE"/>
        </w:rPr>
        <w:t> </w:t>
      </w:r>
      <w:r w:rsidR="00F05E39" w:rsidRPr="00B7489A">
        <w:rPr>
          <w:rFonts w:eastAsia="Arial Unicode MS"/>
          <w:sz w:val="18"/>
          <w:szCs w:val="18"/>
          <w:lang w:val="de-DE"/>
        </w:rPr>
        <w:t> </w:t>
      </w:r>
      <w:r w:rsidR="00F05E39" w:rsidRPr="00B7489A">
        <w:rPr>
          <w:rFonts w:eastAsia="Arial Unicode MS"/>
          <w:sz w:val="18"/>
          <w:szCs w:val="18"/>
          <w:lang w:val="de-DE"/>
        </w:rPr>
        <w:fldChar w:fldCharType="end"/>
      </w:r>
    </w:p>
    <w:p w14:paraId="23D5A81F" w14:textId="77777777" w:rsidR="001013C3" w:rsidRPr="00B7489A" w:rsidRDefault="001013C3" w:rsidP="001013C3">
      <w:pPr>
        <w:pStyle w:val="sche3"/>
        <w:autoSpaceDE/>
        <w:autoSpaceDN w:val="0"/>
        <w:spacing w:line="360" w:lineRule="auto"/>
        <w:jc w:val="center"/>
        <w:rPr>
          <w:b/>
          <w:bCs/>
          <w:sz w:val="18"/>
          <w:szCs w:val="18"/>
          <w:lang w:val="de-DE"/>
        </w:rPr>
      </w:pPr>
      <w:r w:rsidRPr="00B7489A">
        <w:rPr>
          <w:b/>
          <w:bCs/>
          <w:sz w:val="18"/>
          <w:szCs w:val="18"/>
          <w:lang w:val="de-DE"/>
        </w:rPr>
        <w:t>UND ERKLÄRT</w:t>
      </w:r>
    </w:p>
    <w:p w14:paraId="569F847A" w14:textId="77777777" w:rsidR="001013C3" w:rsidRPr="00B7489A" w:rsidRDefault="001013C3" w:rsidP="0095747A">
      <w:pPr>
        <w:pStyle w:val="sche3"/>
        <w:autoSpaceDE/>
        <w:autoSpaceDN w:val="0"/>
        <w:spacing w:line="360" w:lineRule="auto"/>
        <w:ind w:left="425"/>
        <w:rPr>
          <w:sz w:val="18"/>
          <w:szCs w:val="18"/>
          <w:lang w:val="de-DE"/>
        </w:rPr>
      </w:pPr>
    </w:p>
    <w:p w14:paraId="40AA26A5" w14:textId="58B569B2" w:rsidR="00CF7067" w:rsidRDefault="001013C3" w:rsidP="0095747A">
      <w:pPr>
        <w:autoSpaceDE w:val="0"/>
        <w:spacing w:line="360" w:lineRule="auto"/>
        <w:ind w:left="284" w:hanging="283"/>
        <w:jc w:val="both"/>
        <w:rPr>
          <w:sz w:val="18"/>
          <w:szCs w:val="18"/>
          <w:lang w:val="de-DE"/>
        </w:rPr>
      </w:pPr>
      <w:r w:rsidRPr="00B7489A">
        <w:rPr>
          <w:rFonts w:eastAsia="Arial Unicode MS"/>
          <w:sz w:val="18"/>
          <w:szCs w:val="18"/>
          <w:lang w:val="de-DE"/>
        </w:rPr>
        <w:lastRenderedPageBreak/>
        <w:fldChar w:fldCharType="begin">
          <w:ffData>
            <w:name w:val="Controllo59"/>
            <w:enabled/>
            <w:calcOnExit w:val="0"/>
            <w:checkBox>
              <w:sizeAuto/>
              <w:default w:val="0"/>
              <w:checked w:val="0"/>
            </w:checkBox>
          </w:ffData>
        </w:fldChar>
      </w:r>
      <w:r w:rsidRPr="00B7489A">
        <w:rPr>
          <w:rFonts w:eastAsia="Arial Unicode MS"/>
          <w:sz w:val="18"/>
          <w:szCs w:val="18"/>
          <w:lang w:val="de-DE"/>
        </w:rPr>
        <w:instrText xml:space="preserve"> FORMCHECKBOX </w:instrText>
      </w:r>
      <w:r w:rsidRPr="00B7489A">
        <w:rPr>
          <w:rFonts w:eastAsia="Arial Unicode MS"/>
          <w:sz w:val="18"/>
          <w:szCs w:val="18"/>
          <w:lang w:val="de-DE"/>
        </w:rPr>
      </w:r>
      <w:r w:rsidRPr="00B7489A">
        <w:rPr>
          <w:rFonts w:eastAsia="Arial Unicode MS"/>
          <w:sz w:val="18"/>
          <w:szCs w:val="18"/>
          <w:lang w:val="de-DE"/>
        </w:rPr>
        <w:fldChar w:fldCharType="separate"/>
      </w:r>
      <w:r w:rsidRPr="00B7489A">
        <w:rPr>
          <w:rFonts w:eastAsia="Arial Unicode MS"/>
          <w:sz w:val="18"/>
          <w:szCs w:val="18"/>
          <w:lang w:val="de-DE"/>
        </w:rPr>
        <w:fldChar w:fldCharType="end"/>
      </w:r>
      <w:r w:rsidRPr="00B7489A">
        <w:rPr>
          <w:rFonts w:eastAsia="Arial Unicode MS"/>
          <w:sz w:val="18"/>
          <w:szCs w:val="18"/>
          <w:lang w:val="de-DE"/>
        </w:rPr>
        <w:tab/>
      </w:r>
      <w:bookmarkStart w:id="20" w:name="_Hlk527364305"/>
      <w:r w:rsidR="00E90254" w:rsidRPr="00B7489A">
        <w:rPr>
          <w:rFonts w:eastAsia="Arial Unicode MS"/>
          <w:sz w:val="18"/>
          <w:szCs w:val="18"/>
          <w:lang w:val="de-DE"/>
        </w:rPr>
        <w:t xml:space="preserve">dass das Unternehmen </w:t>
      </w:r>
      <w:r w:rsidR="00E94013" w:rsidRPr="00B7489A">
        <w:rPr>
          <w:sz w:val="18"/>
          <w:szCs w:val="18"/>
          <w:lang w:val="de-DE"/>
        </w:rPr>
        <w:t xml:space="preserve">ein Kleinst-, </w:t>
      </w:r>
      <w:r w:rsidR="00E90254" w:rsidRPr="00B7489A">
        <w:rPr>
          <w:sz w:val="18"/>
          <w:szCs w:val="18"/>
          <w:lang w:val="de-DE"/>
        </w:rPr>
        <w:t>kleines</w:t>
      </w:r>
      <w:r w:rsidR="00E94013" w:rsidRPr="00B7489A">
        <w:rPr>
          <w:sz w:val="18"/>
          <w:szCs w:val="18"/>
          <w:lang w:val="de-DE"/>
        </w:rPr>
        <w:t xml:space="preserve"> oder </w:t>
      </w:r>
      <w:r w:rsidR="00E90254" w:rsidRPr="00B7489A">
        <w:rPr>
          <w:sz w:val="18"/>
          <w:szCs w:val="18"/>
          <w:lang w:val="de-DE"/>
        </w:rPr>
        <w:t>mittleres U</w:t>
      </w:r>
      <w:r w:rsidR="00E94013" w:rsidRPr="00B7489A">
        <w:rPr>
          <w:sz w:val="18"/>
          <w:szCs w:val="18"/>
          <w:lang w:val="de-DE"/>
        </w:rPr>
        <w:t>nternehmen gemäß Empfehlung der Kommission</w:t>
      </w:r>
      <w:r w:rsidR="00CF7067">
        <w:rPr>
          <w:sz w:val="18"/>
          <w:szCs w:val="18"/>
          <w:lang w:val="de-DE"/>
        </w:rPr>
        <w:t xml:space="preserve"> der Europäischen Gemeinschaften </w:t>
      </w:r>
      <w:r w:rsidR="00E94013" w:rsidRPr="00B7489A">
        <w:rPr>
          <w:sz w:val="18"/>
          <w:szCs w:val="18"/>
          <w:lang w:val="de-DE"/>
        </w:rPr>
        <w:t>Nr. 2003/361/EG vom 6. Mai 2003</w:t>
      </w:r>
      <w:r w:rsidR="00CF7067">
        <w:rPr>
          <w:sz w:val="18"/>
          <w:szCs w:val="18"/>
          <w:lang w:val="de-DE"/>
        </w:rPr>
        <w:t xml:space="preserve"> ist</w:t>
      </w:r>
      <w:r w:rsidR="00CF7067">
        <w:rPr>
          <w:rStyle w:val="EndnoteReference"/>
          <w:sz w:val="18"/>
          <w:szCs w:val="18"/>
          <w:lang w:val="de-DE"/>
        </w:rPr>
        <w:endnoteReference w:id="12"/>
      </w:r>
      <w:r w:rsidR="00CF7067">
        <w:rPr>
          <w:sz w:val="18"/>
          <w:szCs w:val="18"/>
          <w:lang w:val="de-DE"/>
        </w:rPr>
        <w:t>.</w:t>
      </w:r>
    </w:p>
    <w:p w14:paraId="1D727D27" w14:textId="77777777" w:rsidR="003B184B" w:rsidRPr="006F0C3C" w:rsidRDefault="003B184B" w:rsidP="001C07DB">
      <w:pPr>
        <w:autoSpaceDE w:val="0"/>
        <w:spacing w:line="360" w:lineRule="auto"/>
        <w:jc w:val="both"/>
        <w:rPr>
          <w:sz w:val="18"/>
          <w:szCs w:val="18"/>
          <w:highlight w:val="green"/>
          <w:lang w:val="de-DE"/>
        </w:rPr>
      </w:pPr>
      <w:bookmarkStart w:id="21" w:name="_Hlk102463965"/>
      <w:bookmarkStart w:id="22" w:name="_Hlk527364315"/>
      <w:bookmarkEnd w:id="20"/>
    </w:p>
    <w:bookmarkStart w:id="23" w:name="_Hlk135239647"/>
    <w:p w14:paraId="32124EB7" w14:textId="5726232E" w:rsidR="00926061" w:rsidRPr="006F0C3C" w:rsidRDefault="00926061" w:rsidP="00926061">
      <w:pPr>
        <w:spacing w:line="360" w:lineRule="auto"/>
        <w:ind w:left="426"/>
        <w:jc w:val="center"/>
        <w:rPr>
          <w:rFonts w:eastAsia="Arial Unicode MS"/>
          <w:sz w:val="18"/>
          <w:szCs w:val="18"/>
          <w:lang w:val="de-DE"/>
        </w:rPr>
      </w:pPr>
      <w:r w:rsidRPr="006F0C3C">
        <w:fldChar w:fldCharType="begin">
          <w:ffData>
            <w:name w:val=""/>
            <w:enabled/>
            <w:calcOnExit w:val="0"/>
            <w:checkBox>
              <w:sizeAuto/>
              <w:default w:val="0"/>
            </w:checkBox>
          </w:ffData>
        </w:fldChar>
      </w:r>
      <w:r w:rsidRPr="006F0C3C">
        <w:rPr>
          <w:sz w:val="18"/>
          <w:szCs w:val="18"/>
          <w:lang w:val="de-DE"/>
        </w:rPr>
        <w:instrText>FORMCHECKBOX</w:instrText>
      </w:r>
      <w:r w:rsidRPr="006F0C3C">
        <w:rPr>
          <w:sz w:val="18"/>
          <w:szCs w:val="18"/>
        </w:rPr>
      </w:r>
      <w:r w:rsidRPr="006F0C3C">
        <w:rPr>
          <w:sz w:val="18"/>
          <w:szCs w:val="18"/>
        </w:rPr>
        <w:fldChar w:fldCharType="separate"/>
      </w:r>
      <w:r w:rsidRPr="006F0C3C">
        <w:rPr>
          <w:sz w:val="18"/>
          <w:szCs w:val="18"/>
        </w:rPr>
        <w:fldChar w:fldCharType="end"/>
      </w:r>
      <w:bookmarkEnd w:id="23"/>
      <w:r w:rsidRPr="006F0C3C">
        <w:rPr>
          <w:rFonts w:eastAsia="Arial Unicode MS"/>
          <w:b/>
          <w:sz w:val="18"/>
          <w:szCs w:val="18"/>
          <w:lang w:val="de-DE"/>
        </w:rPr>
        <w:t xml:space="preserve"> (für in Italien ansässige Wirtschaftsteilnehmer)</w:t>
      </w:r>
    </w:p>
    <w:p w14:paraId="03629DD2" w14:textId="282C1F2D" w:rsidR="00926061" w:rsidRPr="006F0C3C" w:rsidRDefault="00926061" w:rsidP="00926061">
      <w:pPr>
        <w:spacing w:line="360" w:lineRule="auto"/>
        <w:ind w:left="284" w:hanging="284"/>
        <w:jc w:val="both"/>
        <w:rPr>
          <w:sz w:val="18"/>
          <w:szCs w:val="18"/>
          <w:lang w:val="de-DE"/>
        </w:rPr>
      </w:pPr>
      <w:r w:rsidRPr="006F0C3C">
        <w:rPr>
          <w:iCs/>
          <w:sz w:val="18"/>
          <w:szCs w:val="18"/>
          <w:lang w:val="it-IT"/>
        </w:rPr>
        <w:fldChar w:fldCharType="begin">
          <w:ffData>
            <w:name w:val="Controllo143"/>
            <w:enabled/>
            <w:calcOnExit w:val="0"/>
            <w:checkBox>
              <w:sizeAuto/>
              <w:default w:val="0"/>
            </w:checkBox>
          </w:ffData>
        </w:fldChar>
      </w:r>
      <w:r w:rsidRPr="006F0C3C">
        <w:rPr>
          <w:iCs/>
          <w:sz w:val="18"/>
          <w:szCs w:val="18"/>
          <w:lang w:val="de-DE"/>
        </w:rPr>
        <w:instrText xml:space="preserve"> FORMCHECKBOX </w:instrText>
      </w:r>
      <w:r w:rsidRPr="006F0C3C">
        <w:rPr>
          <w:iCs/>
          <w:sz w:val="18"/>
          <w:szCs w:val="18"/>
          <w:lang w:val="it-IT"/>
        </w:rPr>
      </w:r>
      <w:r w:rsidRPr="006F0C3C">
        <w:rPr>
          <w:iCs/>
          <w:sz w:val="18"/>
          <w:szCs w:val="18"/>
          <w:lang w:val="it-IT"/>
        </w:rPr>
        <w:fldChar w:fldCharType="separate"/>
      </w:r>
      <w:r w:rsidRPr="006F0C3C">
        <w:rPr>
          <w:iCs/>
          <w:sz w:val="18"/>
          <w:szCs w:val="18"/>
          <w:lang w:val="it-IT"/>
        </w:rPr>
        <w:fldChar w:fldCharType="end"/>
      </w:r>
      <w:r w:rsidRPr="006F0C3C">
        <w:rPr>
          <w:iCs/>
          <w:sz w:val="18"/>
          <w:szCs w:val="18"/>
          <w:lang w:val="de-DE"/>
        </w:rPr>
        <w:t xml:space="preserve"> a) ein öf</w:t>
      </w:r>
      <w:r w:rsidRPr="006F0C3C">
        <w:rPr>
          <w:sz w:val="18"/>
          <w:szCs w:val="18"/>
          <w:lang w:val="de-DE"/>
        </w:rPr>
        <w:t xml:space="preserve">fentliches oder privates Unternehmen zu sein, das </w:t>
      </w:r>
      <w:r w:rsidRPr="006F0C3C">
        <w:rPr>
          <w:b/>
          <w:bCs/>
          <w:sz w:val="18"/>
          <w:szCs w:val="18"/>
          <w:lang w:val="de-DE"/>
        </w:rPr>
        <w:t>zum 31.12.202</w:t>
      </w:r>
      <w:r w:rsidR="00BC7501" w:rsidRPr="006F0C3C">
        <w:rPr>
          <w:b/>
          <w:bCs/>
          <w:sz w:val="18"/>
          <w:szCs w:val="18"/>
          <w:lang w:val="de-DE"/>
        </w:rPr>
        <w:t>3</w:t>
      </w:r>
      <w:r w:rsidRPr="006F0C3C">
        <w:rPr>
          <w:b/>
          <w:bCs/>
          <w:sz w:val="18"/>
          <w:szCs w:val="18"/>
          <w:lang w:val="de-DE"/>
        </w:rPr>
        <w:t xml:space="preserve"> über 50 Mitarbeiter beschäftigte</w:t>
      </w:r>
      <w:r w:rsidRPr="006F0C3C">
        <w:rPr>
          <w:sz w:val="18"/>
          <w:szCs w:val="18"/>
          <w:lang w:val="de-DE"/>
        </w:rPr>
        <w:t xml:space="preserve">, und daher </w:t>
      </w:r>
      <w:r w:rsidRPr="006F0C3C">
        <w:rPr>
          <w:sz w:val="18"/>
          <w:szCs w:val="18"/>
          <w:u w:val="single"/>
          <w:lang w:val="de-DE"/>
        </w:rPr>
        <w:t xml:space="preserve">verpflichtet </w:t>
      </w:r>
      <w:r w:rsidRPr="006F0C3C">
        <w:rPr>
          <w:sz w:val="18"/>
          <w:szCs w:val="18"/>
          <w:lang w:val="de-DE"/>
        </w:rPr>
        <w:t xml:space="preserve">zu sein, </w:t>
      </w:r>
      <w:r w:rsidRPr="006F0C3C">
        <w:rPr>
          <w:rFonts w:eastAsia="Arial Unicode MS"/>
          <w:sz w:val="18"/>
          <w:szCs w:val="18"/>
          <w:lang w:val="de-DE"/>
        </w:rPr>
        <w:t>mindestens</w:t>
      </w:r>
      <w:r w:rsidRPr="006F0C3C">
        <w:rPr>
          <w:sz w:val="18"/>
          <w:szCs w:val="18"/>
          <w:lang w:val="de-DE"/>
        </w:rPr>
        <w:t xml:space="preserve"> alle zwei Jahre einen Bericht über den Personalstand im Sinne von Art. 46 des </w:t>
      </w:r>
      <w:proofErr w:type="spellStart"/>
      <w:r w:rsidRPr="006F0C3C">
        <w:rPr>
          <w:sz w:val="18"/>
          <w:szCs w:val="18"/>
          <w:lang w:val="de-DE"/>
        </w:rPr>
        <w:t>GvD</w:t>
      </w:r>
      <w:proofErr w:type="spellEnd"/>
      <w:r w:rsidRPr="006F0C3C">
        <w:rPr>
          <w:sz w:val="18"/>
          <w:szCs w:val="18"/>
          <w:lang w:val="de-DE"/>
        </w:rPr>
        <w:t xml:space="preserve"> 198/2006 zu verfassen;</w:t>
      </w:r>
    </w:p>
    <w:p w14:paraId="794D44DF" w14:textId="77777777" w:rsidR="00926061" w:rsidRPr="006F0C3C" w:rsidRDefault="00926061" w:rsidP="00926061">
      <w:pPr>
        <w:spacing w:line="360" w:lineRule="auto"/>
        <w:ind w:left="284" w:hanging="284"/>
        <w:jc w:val="center"/>
        <w:rPr>
          <w:sz w:val="18"/>
          <w:szCs w:val="18"/>
          <w:lang w:val="de-DE"/>
        </w:rPr>
      </w:pPr>
      <w:r w:rsidRPr="006F0C3C">
        <w:rPr>
          <w:sz w:val="18"/>
          <w:szCs w:val="18"/>
          <w:lang w:val="de-DE"/>
        </w:rPr>
        <w:t>oder</w:t>
      </w:r>
    </w:p>
    <w:p w14:paraId="24581912" w14:textId="13198DDC" w:rsidR="00926061" w:rsidRPr="006F0C3C" w:rsidRDefault="00926061" w:rsidP="00926061">
      <w:pPr>
        <w:spacing w:line="360" w:lineRule="auto"/>
        <w:ind w:left="284" w:hanging="284"/>
        <w:jc w:val="both"/>
        <w:rPr>
          <w:iCs/>
          <w:sz w:val="18"/>
          <w:szCs w:val="18"/>
          <w:lang w:val="de-DE"/>
        </w:rPr>
      </w:pPr>
      <w:r w:rsidRPr="006F0C3C">
        <w:rPr>
          <w:iCs/>
          <w:sz w:val="18"/>
          <w:szCs w:val="18"/>
          <w:lang w:val="it-IT"/>
        </w:rPr>
        <w:fldChar w:fldCharType="begin">
          <w:ffData>
            <w:name w:val="Controllo59"/>
            <w:enabled/>
            <w:calcOnExit w:val="0"/>
            <w:checkBox>
              <w:sizeAuto/>
              <w:default w:val="0"/>
              <w:checked w:val="0"/>
            </w:checkBox>
          </w:ffData>
        </w:fldChar>
      </w:r>
      <w:r w:rsidRPr="006F0C3C">
        <w:rPr>
          <w:iCs/>
          <w:sz w:val="18"/>
          <w:szCs w:val="18"/>
          <w:lang w:val="de-DE"/>
        </w:rPr>
        <w:instrText xml:space="preserve"> FORMCHECKBOX </w:instrText>
      </w:r>
      <w:r w:rsidRPr="006F0C3C">
        <w:rPr>
          <w:iCs/>
          <w:sz w:val="18"/>
          <w:szCs w:val="18"/>
          <w:lang w:val="it-IT"/>
        </w:rPr>
      </w:r>
      <w:r w:rsidRPr="006F0C3C">
        <w:rPr>
          <w:iCs/>
          <w:sz w:val="18"/>
          <w:szCs w:val="18"/>
          <w:lang w:val="it-IT"/>
        </w:rPr>
        <w:fldChar w:fldCharType="separate"/>
      </w:r>
      <w:r w:rsidRPr="006F0C3C">
        <w:rPr>
          <w:iCs/>
          <w:sz w:val="18"/>
          <w:szCs w:val="18"/>
          <w:lang w:val="it-IT"/>
        </w:rPr>
        <w:fldChar w:fldCharType="end"/>
      </w:r>
      <w:r w:rsidRPr="006F0C3C">
        <w:rPr>
          <w:iCs/>
          <w:sz w:val="18"/>
          <w:szCs w:val="18"/>
          <w:lang w:val="de-DE"/>
        </w:rPr>
        <w:t xml:space="preserve"> b) ein öffentliches oder privates Unternehmen zu sein, das </w:t>
      </w:r>
      <w:r w:rsidRPr="006F0C3C">
        <w:rPr>
          <w:b/>
          <w:bCs/>
          <w:iCs/>
          <w:sz w:val="18"/>
          <w:szCs w:val="18"/>
          <w:lang w:val="de-DE"/>
        </w:rPr>
        <w:t>zum 31.12.202</w:t>
      </w:r>
      <w:r w:rsidR="00BC7501" w:rsidRPr="006F0C3C">
        <w:rPr>
          <w:b/>
          <w:bCs/>
          <w:iCs/>
          <w:sz w:val="18"/>
          <w:szCs w:val="18"/>
          <w:lang w:val="de-DE"/>
        </w:rPr>
        <w:t>3</w:t>
      </w:r>
      <w:r w:rsidRPr="006F0C3C">
        <w:rPr>
          <w:b/>
          <w:bCs/>
          <w:iCs/>
          <w:sz w:val="18"/>
          <w:szCs w:val="18"/>
          <w:lang w:val="de-DE"/>
        </w:rPr>
        <w:t xml:space="preserve"> NICHT über 50 Mitarbeiter beschäftigte</w:t>
      </w:r>
      <w:r w:rsidRPr="006F0C3C">
        <w:rPr>
          <w:iCs/>
          <w:sz w:val="18"/>
          <w:szCs w:val="18"/>
          <w:lang w:val="de-DE"/>
        </w:rPr>
        <w:t xml:space="preserve"> und damit nicht verpflichtet zu sein, mindestens alle zwei Jahre einen Bericht über den Personalstand im Sinne von Art. 46 des </w:t>
      </w:r>
      <w:proofErr w:type="spellStart"/>
      <w:r w:rsidRPr="006F0C3C">
        <w:rPr>
          <w:iCs/>
          <w:sz w:val="18"/>
          <w:szCs w:val="18"/>
          <w:lang w:val="de-DE"/>
        </w:rPr>
        <w:t>GvD</w:t>
      </w:r>
      <w:proofErr w:type="spellEnd"/>
      <w:r w:rsidRPr="006F0C3C">
        <w:rPr>
          <w:iCs/>
          <w:sz w:val="18"/>
          <w:szCs w:val="18"/>
          <w:lang w:val="de-DE"/>
        </w:rPr>
        <w:t xml:space="preserve"> 198/2006 zu verfassen; und daher</w:t>
      </w:r>
    </w:p>
    <w:p w14:paraId="62C69D55" w14:textId="77777777" w:rsidR="00926061" w:rsidRPr="006F0C3C" w:rsidRDefault="00926061" w:rsidP="00926061">
      <w:pPr>
        <w:spacing w:line="360" w:lineRule="auto"/>
        <w:ind w:left="851" w:hanging="567"/>
        <w:jc w:val="both"/>
        <w:rPr>
          <w:b/>
          <w:bCs/>
          <w:sz w:val="18"/>
          <w:szCs w:val="18"/>
          <w:u w:val="single"/>
          <w:lang w:val="de-DE"/>
        </w:rPr>
      </w:pPr>
      <w:r w:rsidRPr="006F0C3C">
        <w:rPr>
          <w:rFonts w:eastAsia="Arial Unicode MS"/>
          <w:sz w:val="18"/>
          <w:szCs w:val="18"/>
          <w:lang w:val="de-DE"/>
        </w:rPr>
        <w:fldChar w:fldCharType="begin">
          <w:ffData>
            <w:name w:val="Controllo59"/>
            <w:enabled/>
            <w:calcOnExit w:val="0"/>
            <w:checkBox>
              <w:sizeAuto/>
              <w:default w:val="0"/>
              <w:checked w:val="0"/>
            </w:checkBox>
          </w:ffData>
        </w:fldChar>
      </w:r>
      <w:r w:rsidRPr="006F0C3C">
        <w:rPr>
          <w:rFonts w:eastAsia="Arial Unicode MS"/>
          <w:sz w:val="18"/>
          <w:szCs w:val="18"/>
          <w:lang w:val="de-DE"/>
        </w:rPr>
        <w:instrText xml:space="preserve"> FORMCHECKBOX </w:instrText>
      </w:r>
      <w:r w:rsidRPr="006F0C3C">
        <w:rPr>
          <w:rFonts w:eastAsia="Arial Unicode MS"/>
          <w:sz w:val="18"/>
          <w:szCs w:val="18"/>
          <w:lang w:val="de-DE"/>
        </w:rPr>
      </w:r>
      <w:r w:rsidRPr="006F0C3C">
        <w:rPr>
          <w:rFonts w:eastAsia="Arial Unicode MS"/>
          <w:sz w:val="18"/>
          <w:szCs w:val="18"/>
          <w:lang w:val="de-DE"/>
        </w:rPr>
        <w:fldChar w:fldCharType="separate"/>
      </w:r>
      <w:r w:rsidRPr="006F0C3C">
        <w:rPr>
          <w:rFonts w:eastAsia="Arial Unicode MS"/>
          <w:sz w:val="18"/>
          <w:szCs w:val="18"/>
          <w:lang w:val="de-DE"/>
        </w:rPr>
        <w:fldChar w:fldCharType="end"/>
      </w:r>
      <w:r w:rsidRPr="006F0C3C">
        <w:rPr>
          <w:rFonts w:eastAsia="Arial Unicode MS"/>
          <w:sz w:val="18"/>
          <w:szCs w:val="18"/>
          <w:lang w:val="de-DE"/>
        </w:rPr>
        <w:t xml:space="preserve"> b1) </w:t>
      </w:r>
      <w:r w:rsidRPr="006F0C3C">
        <w:rPr>
          <w:sz w:val="18"/>
          <w:szCs w:val="18"/>
          <w:lang w:val="de-DE"/>
        </w:rPr>
        <w:t xml:space="preserve">ein öffentliches oder privates Unternehmen zu sein, welches </w:t>
      </w:r>
      <w:r w:rsidRPr="006F0C3C">
        <w:rPr>
          <w:b/>
          <w:bCs/>
          <w:sz w:val="18"/>
          <w:szCs w:val="18"/>
          <w:lang w:val="de-DE"/>
        </w:rPr>
        <w:t>zwischen 15 und 50 (einschließlich) Beschäftigte</w:t>
      </w:r>
      <w:r w:rsidRPr="006F0C3C">
        <w:rPr>
          <w:sz w:val="18"/>
          <w:szCs w:val="18"/>
          <w:lang w:val="de-DE"/>
        </w:rPr>
        <w:t xml:space="preserve"> hat und daher </w:t>
      </w:r>
      <w:r w:rsidRPr="006F0C3C">
        <w:rPr>
          <w:b/>
          <w:bCs/>
          <w:sz w:val="18"/>
          <w:szCs w:val="18"/>
          <w:u w:val="single"/>
          <w:lang w:val="de-DE"/>
        </w:rPr>
        <w:t>verpflichtet ist, folgende Dokumente zu verfassen und innerhalb von 6 Monaten ab Vertragsabschluss der Vergabestelle zu übermitteln:</w:t>
      </w:r>
    </w:p>
    <w:p w14:paraId="788E9EE4" w14:textId="77777777" w:rsidR="00926061" w:rsidRPr="006F0C3C" w:rsidRDefault="00926061" w:rsidP="00967FD5">
      <w:pPr>
        <w:numPr>
          <w:ilvl w:val="0"/>
          <w:numId w:val="10"/>
        </w:numPr>
        <w:spacing w:line="360" w:lineRule="auto"/>
        <w:ind w:left="1134"/>
        <w:jc w:val="both"/>
        <w:rPr>
          <w:sz w:val="18"/>
          <w:szCs w:val="18"/>
          <w:lang w:val="de-DE"/>
        </w:rPr>
      </w:pPr>
      <w:r w:rsidRPr="006F0C3C">
        <w:rPr>
          <w:sz w:val="18"/>
          <w:szCs w:val="18"/>
          <w:u w:val="single"/>
          <w:lang w:val="de-DE"/>
        </w:rPr>
        <w:t>gemäß Art. 47,</w:t>
      </w:r>
      <w:r w:rsidRPr="006F0C3C">
        <w:rPr>
          <w:b/>
          <w:bCs/>
          <w:sz w:val="18"/>
          <w:szCs w:val="18"/>
          <w:u w:val="single"/>
          <w:lang w:val="de-DE"/>
        </w:rPr>
        <w:t xml:space="preserve"> Absatz 3 </w:t>
      </w:r>
      <w:r w:rsidRPr="006F0C3C">
        <w:rPr>
          <w:sz w:val="18"/>
          <w:szCs w:val="18"/>
          <w:u w:val="single"/>
          <w:lang w:val="de-DE"/>
        </w:rPr>
        <w:t>des Gesetzes 108/2021 einen Bericht über den männlichen und weiblichen Personalstand</w:t>
      </w:r>
      <w:r w:rsidRPr="006F0C3C">
        <w:rPr>
          <w:sz w:val="18"/>
          <w:szCs w:val="18"/>
          <w:lang w:val="de-DE"/>
        </w:rPr>
        <w:t xml:space="preserve"> jeder Berufsgruppe und in Bezug auf den Aufnahmestand, den Ausbildungsstand, der beruflichen Beförderung, des Niveaus, der Wechsel von Laufbahn- oder Qualifikationsstufen und sonstiger Mobilitätsphänomene, der Intervention der Lohnausgleichskasse, der Entlassungen, der Vorruhestandsregelungen und Ruhestandsregelungen sowie der tatsächlich gezahlten Bezüge </w:t>
      </w:r>
      <w:r w:rsidRPr="006F0C3C">
        <w:rPr>
          <w:sz w:val="18"/>
          <w:szCs w:val="18"/>
          <w:u w:val="single"/>
          <w:lang w:val="de-DE"/>
        </w:rPr>
        <w:t>und</w:t>
      </w:r>
      <w:r w:rsidRPr="006F0C3C">
        <w:rPr>
          <w:sz w:val="18"/>
          <w:szCs w:val="18"/>
          <w:lang w:val="de-DE"/>
        </w:rPr>
        <w:t xml:space="preserve"> diesen Bericht den betrieblichen Gewerkschaftsvertretungen und der/dem Gleichstellungsrätin/rat der Region/Provinz </w:t>
      </w:r>
      <w:r w:rsidRPr="006F0C3C">
        <w:rPr>
          <w:sz w:val="18"/>
          <w:szCs w:val="18"/>
          <w:u w:val="single"/>
          <w:lang w:val="de-DE"/>
        </w:rPr>
        <w:t>zu übermitteln</w:t>
      </w:r>
      <w:r w:rsidRPr="006F0C3C">
        <w:rPr>
          <w:sz w:val="18"/>
          <w:szCs w:val="18"/>
          <w:lang w:val="de-DE"/>
        </w:rPr>
        <w:t>;</w:t>
      </w:r>
    </w:p>
    <w:p w14:paraId="127288F1" w14:textId="28DD9001" w:rsidR="00926061" w:rsidRPr="006F0C3C" w:rsidRDefault="00926061" w:rsidP="00967FD5">
      <w:pPr>
        <w:numPr>
          <w:ilvl w:val="0"/>
          <w:numId w:val="9"/>
        </w:numPr>
        <w:autoSpaceDE w:val="0"/>
        <w:spacing w:line="360" w:lineRule="auto"/>
        <w:ind w:left="1134"/>
        <w:jc w:val="both"/>
        <w:rPr>
          <w:rFonts w:eastAsia="Arial Unicode MS"/>
          <w:sz w:val="18"/>
          <w:szCs w:val="18"/>
          <w:lang w:val="de-DE"/>
        </w:rPr>
      </w:pPr>
      <w:r w:rsidRPr="006F0C3C">
        <w:rPr>
          <w:sz w:val="18"/>
          <w:szCs w:val="18"/>
          <w:u w:val="single"/>
          <w:lang w:val="de-DE"/>
        </w:rPr>
        <w:t>gemäß Art. 47,</w:t>
      </w:r>
      <w:r w:rsidRPr="006F0C3C">
        <w:rPr>
          <w:b/>
          <w:bCs/>
          <w:sz w:val="18"/>
          <w:szCs w:val="18"/>
          <w:u w:val="single"/>
          <w:lang w:val="de-DE"/>
        </w:rPr>
        <w:t xml:space="preserve"> Absatz 3-bis</w:t>
      </w:r>
      <w:r w:rsidRPr="006F0C3C">
        <w:rPr>
          <w:sz w:val="18"/>
          <w:szCs w:val="18"/>
          <w:u w:val="single"/>
          <w:lang w:val="de-DE"/>
        </w:rPr>
        <w:t xml:space="preserve"> des Gesetzes 108/2021 eine Bescheinigung und einen Bericht über die Einhaltung der Bestimmungen zum Recht auf Arbeit der Personen mit Behinderung </w:t>
      </w:r>
      <w:r w:rsidRPr="006F0C3C">
        <w:rPr>
          <w:sz w:val="18"/>
          <w:szCs w:val="18"/>
          <w:lang w:val="de-DE"/>
        </w:rPr>
        <w:t>laut Art. 17 des Gesetzes vom 12</w:t>
      </w:r>
      <w:r w:rsidR="002C67B8" w:rsidRPr="006F0C3C">
        <w:rPr>
          <w:sz w:val="18"/>
          <w:szCs w:val="18"/>
          <w:lang w:val="de-DE"/>
        </w:rPr>
        <w:t>.</w:t>
      </w:r>
      <w:r w:rsidRPr="006F0C3C">
        <w:rPr>
          <w:sz w:val="18"/>
          <w:szCs w:val="18"/>
          <w:lang w:val="de-DE"/>
        </w:rPr>
        <w:t xml:space="preserve"> März 19</w:t>
      </w:r>
      <w:r w:rsidR="002C67B8" w:rsidRPr="006F0C3C">
        <w:rPr>
          <w:sz w:val="18"/>
          <w:szCs w:val="18"/>
          <w:lang w:val="de-DE"/>
        </w:rPr>
        <w:t>99</w:t>
      </w:r>
      <w:r w:rsidRPr="006F0C3C">
        <w:rPr>
          <w:sz w:val="18"/>
          <w:szCs w:val="18"/>
          <w:lang w:val="de-DE"/>
        </w:rPr>
        <w:t xml:space="preserve">, Nr. 68, der auch die Erläuterung eventueller Sanktionen und Maßnahmen enthält, die in den letzten drei Jahren vor Ablauf der Frist für die Einreichung der Angebote gegen den Auftragnehmer verhängt wurden. Der Bericht ist </w:t>
      </w:r>
      <w:r w:rsidRPr="006F0C3C">
        <w:rPr>
          <w:sz w:val="18"/>
          <w:szCs w:val="18"/>
          <w:u w:val="single"/>
          <w:lang w:val="de-DE"/>
        </w:rPr>
        <w:t>auch</w:t>
      </w:r>
      <w:r w:rsidRPr="006F0C3C">
        <w:rPr>
          <w:sz w:val="18"/>
          <w:szCs w:val="18"/>
          <w:lang w:val="de-DE"/>
        </w:rPr>
        <w:t xml:space="preserve"> den betrieblichen Gewerkschaftsvertretungen </w:t>
      </w:r>
      <w:r w:rsidRPr="006F0C3C">
        <w:rPr>
          <w:sz w:val="18"/>
          <w:szCs w:val="18"/>
          <w:u w:val="single"/>
          <w:lang w:val="de-DE"/>
        </w:rPr>
        <w:t>zu übermitteln</w:t>
      </w:r>
      <w:r w:rsidRPr="006F0C3C">
        <w:rPr>
          <w:sz w:val="18"/>
          <w:szCs w:val="18"/>
          <w:lang w:val="de-DE"/>
        </w:rPr>
        <w:t>.</w:t>
      </w:r>
    </w:p>
    <w:p w14:paraId="4EFC3F9F" w14:textId="77777777" w:rsidR="00926061" w:rsidRPr="006F0C3C" w:rsidRDefault="00926061" w:rsidP="00926061">
      <w:pPr>
        <w:spacing w:line="360" w:lineRule="auto"/>
        <w:ind w:left="284" w:hanging="284"/>
        <w:jc w:val="center"/>
        <w:rPr>
          <w:sz w:val="18"/>
          <w:szCs w:val="18"/>
          <w:lang w:val="de-DE"/>
        </w:rPr>
      </w:pPr>
      <w:r w:rsidRPr="006F0C3C">
        <w:rPr>
          <w:sz w:val="18"/>
          <w:szCs w:val="18"/>
          <w:lang w:val="de-DE"/>
        </w:rPr>
        <w:t>oder</w:t>
      </w:r>
    </w:p>
    <w:bookmarkStart w:id="24" w:name="_Hlk139969649"/>
    <w:p w14:paraId="3E2187D6" w14:textId="77777777" w:rsidR="00926061" w:rsidRPr="006F0C3C" w:rsidRDefault="00926061" w:rsidP="00926061">
      <w:pPr>
        <w:spacing w:line="360" w:lineRule="auto"/>
        <w:ind w:left="851" w:hanging="567"/>
        <w:jc w:val="both"/>
        <w:rPr>
          <w:rFonts w:eastAsia="Arial Unicode MS"/>
          <w:sz w:val="18"/>
          <w:szCs w:val="18"/>
          <w:lang w:val="de-DE"/>
        </w:rPr>
      </w:pPr>
      <w:r w:rsidRPr="006F0C3C">
        <w:rPr>
          <w:rFonts w:eastAsia="Arial Unicode MS"/>
          <w:sz w:val="18"/>
          <w:szCs w:val="18"/>
          <w:lang w:val="de-DE"/>
        </w:rPr>
        <w:fldChar w:fldCharType="begin">
          <w:ffData>
            <w:name w:val="Controllo59"/>
            <w:enabled/>
            <w:calcOnExit w:val="0"/>
            <w:checkBox>
              <w:sizeAuto/>
              <w:default w:val="0"/>
              <w:checked w:val="0"/>
            </w:checkBox>
          </w:ffData>
        </w:fldChar>
      </w:r>
      <w:r w:rsidRPr="006F0C3C">
        <w:rPr>
          <w:rFonts w:eastAsia="Arial Unicode MS"/>
          <w:sz w:val="18"/>
          <w:szCs w:val="18"/>
          <w:lang w:val="de-DE"/>
        </w:rPr>
        <w:instrText xml:space="preserve"> FORMCHECKBOX </w:instrText>
      </w:r>
      <w:r w:rsidRPr="006F0C3C">
        <w:rPr>
          <w:rFonts w:eastAsia="Arial Unicode MS"/>
          <w:sz w:val="18"/>
          <w:szCs w:val="18"/>
          <w:lang w:val="de-DE"/>
        </w:rPr>
      </w:r>
      <w:r w:rsidRPr="006F0C3C">
        <w:rPr>
          <w:rFonts w:eastAsia="Arial Unicode MS"/>
          <w:sz w:val="18"/>
          <w:szCs w:val="18"/>
          <w:lang w:val="de-DE"/>
        </w:rPr>
        <w:fldChar w:fldCharType="separate"/>
      </w:r>
      <w:r w:rsidRPr="006F0C3C">
        <w:rPr>
          <w:rFonts w:eastAsia="Arial Unicode MS"/>
          <w:sz w:val="18"/>
          <w:szCs w:val="18"/>
          <w:lang w:val="de-DE"/>
        </w:rPr>
        <w:fldChar w:fldCharType="end"/>
      </w:r>
      <w:r w:rsidRPr="006F0C3C">
        <w:rPr>
          <w:rFonts w:eastAsia="Arial Unicode MS"/>
          <w:sz w:val="18"/>
          <w:szCs w:val="18"/>
          <w:lang w:val="de-DE"/>
        </w:rPr>
        <w:t xml:space="preserve"> b2) </w:t>
      </w:r>
      <w:bookmarkEnd w:id="24"/>
      <w:r w:rsidRPr="006F0C3C">
        <w:rPr>
          <w:rFonts w:eastAsia="Arial Unicode MS"/>
          <w:sz w:val="18"/>
          <w:szCs w:val="18"/>
          <w:lang w:val="de-DE"/>
        </w:rPr>
        <w:t>ein öffentliches oder privates Unternehmen zu sein, welches weniger als 15 Beschäftigte hat.</w:t>
      </w:r>
    </w:p>
    <w:p w14:paraId="2764E4C0" w14:textId="77777777" w:rsidR="00926061" w:rsidRPr="006F0C3C" w:rsidRDefault="00926061" w:rsidP="00926061">
      <w:pPr>
        <w:spacing w:line="360" w:lineRule="auto"/>
        <w:ind w:left="284" w:hanging="284"/>
        <w:jc w:val="center"/>
        <w:rPr>
          <w:sz w:val="18"/>
          <w:szCs w:val="18"/>
          <w:lang w:val="de-DE"/>
        </w:rPr>
      </w:pPr>
      <w:r w:rsidRPr="006F0C3C">
        <w:rPr>
          <w:sz w:val="18"/>
          <w:szCs w:val="18"/>
          <w:lang w:val="de-DE"/>
        </w:rPr>
        <w:t>oder</w:t>
      </w:r>
    </w:p>
    <w:bookmarkStart w:id="25" w:name="_Hlk139969684"/>
    <w:p w14:paraId="64A86294" w14:textId="78A5CE22" w:rsidR="00926061" w:rsidRPr="006F0C3C" w:rsidRDefault="00926061" w:rsidP="00926061">
      <w:pPr>
        <w:spacing w:line="360" w:lineRule="auto"/>
        <w:ind w:left="426"/>
        <w:jc w:val="center"/>
        <w:rPr>
          <w:rFonts w:eastAsia="Arial Unicode MS"/>
          <w:sz w:val="18"/>
          <w:szCs w:val="18"/>
          <w:lang w:val="de-DE"/>
        </w:rPr>
      </w:pPr>
      <w:r w:rsidRPr="006F0C3C">
        <w:fldChar w:fldCharType="begin">
          <w:ffData>
            <w:name w:val=""/>
            <w:enabled/>
            <w:calcOnExit w:val="0"/>
            <w:checkBox>
              <w:sizeAuto/>
              <w:default w:val="0"/>
            </w:checkBox>
          </w:ffData>
        </w:fldChar>
      </w:r>
      <w:r w:rsidRPr="006F0C3C">
        <w:rPr>
          <w:sz w:val="18"/>
          <w:szCs w:val="18"/>
          <w:lang w:val="de-DE"/>
        </w:rPr>
        <w:instrText>FORMCHECKBOX</w:instrText>
      </w:r>
      <w:r w:rsidRPr="006F0C3C">
        <w:rPr>
          <w:sz w:val="18"/>
          <w:szCs w:val="18"/>
        </w:rPr>
      </w:r>
      <w:r w:rsidRPr="006F0C3C">
        <w:rPr>
          <w:sz w:val="18"/>
          <w:szCs w:val="18"/>
        </w:rPr>
        <w:fldChar w:fldCharType="separate"/>
      </w:r>
      <w:r w:rsidRPr="006F0C3C">
        <w:rPr>
          <w:sz w:val="18"/>
          <w:szCs w:val="18"/>
        </w:rPr>
        <w:fldChar w:fldCharType="end"/>
      </w:r>
      <w:r w:rsidRPr="006F0C3C">
        <w:rPr>
          <w:rFonts w:eastAsia="Arial Unicode MS"/>
          <w:b/>
          <w:sz w:val="18"/>
          <w:szCs w:val="18"/>
          <w:lang w:val="de-DE"/>
        </w:rPr>
        <w:t xml:space="preserve"> (</w:t>
      </w:r>
      <w:bookmarkEnd w:id="25"/>
      <w:r w:rsidRPr="006F0C3C">
        <w:rPr>
          <w:rFonts w:eastAsia="Arial Unicode MS"/>
          <w:b/>
          <w:sz w:val="18"/>
          <w:szCs w:val="18"/>
          <w:lang w:val="de-DE"/>
        </w:rPr>
        <w:t>für NICHT in Italien ansässige Wirtschaftsteilnehmer)</w:t>
      </w:r>
    </w:p>
    <w:p w14:paraId="2ADAB6E3" w14:textId="61CD3295" w:rsidR="00926061" w:rsidRPr="006F0C3C" w:rsidRDefault="00926061" w:rsidP="00926061">
      <w:pPr>
        <w:spacing w:line="360" w:lineRule="auto"/>
        <w:jc w:val="both"/>
        <w:rPr>
          <w:rFonts w:eastAsia="Arial Unicode MS"/>
          <w:sz w:val="18"/>
          <w:szCs w:val="18"/>
          <w:lang w:val="de-DE"/>
        </w:rPr>
      </w:pPr>
      <w:r w:rsidRPr="006F0C3C">
        <w:rPr>
          <w:rFonts w:eastAsia="Arial Unicode MS"/>
          <w:sz w:val="18"/>
          <w:szCs w:val="18"/>
          <w:lang w:val="de-DE"/>
        </w:rPr>
        <w:t>in Bezug auf die Verpflichtungen hinsichtlich der Chancengleichheit, der Gleichstellung der Altersgruppen und der Gleichstellung der Geschlechter sowie der Einbeziehung von Menschen mit Behinderungen im Zusammenhang mit öffentlichen Investitionsverfahren, die sich ganz oder teilweise aus den Bestimmungen der Verordnung (EU) 2021/240 des Europäischen Parlaments und des Rates vom 10. Februar 2021 und der Verordnung (EU) 2021/241 des Europäischen Parlaments und des Rates vom 12. Februar 2021 ergeben, dass das Unternehmen die im Herkunftsland geltenden Rechtsvorschriften eingehalten hat</w:t>
      </w:r>
    </w:p>
    <w:bookmarkStart w:id="26" w:name="_Hlk139969750"/>
    <w:p w14:paraId="23A6E441" w14:textId="1730336B" w:rsidR="00926061" w:rsidRPr="006F0C3C" w:rsidRDefault="00926061" w:rsidP="00926061">
      <w:pPr>
        <w:spacing w:line="360" w:lineRule="auto"/>
        <w:jc w:val="both"/>
        <w:rPr>
          <w:iCs/>
          <w:sz w:val="18"/>
          <w:szCs w:val="18"/>
          <w:lang w:val="de-DE"/>
        </w:rPr>
      </w:pPr>
      <w:r w:rsidRPr="006F0C3C">
        <w:rPr>
          <w:iCs/>
          <w:sz w:val="18"/>
          <w:szCs w:val="18"/>
          <w:lang w:val="it-IT"/>
        </w:rPr>
        <w:fldChar w:fldCharType="begin">
          <w:ffData>
            <w:name w:val="Controllo143"/>
            <w:enabled/>
            <w:calcOnExit w:val="0"/>
            <w:checkBox>
              <w:sizeAuto/>
              <w:default w:val="0"/>
            </w:checkBox>
          </w:ffData>
        </w:fldChar>
      </w:r>
      <w:r w:rsidRPr="006F0C3C">
        <w:rPr>
          <w:iCs/>
          <w:sz w:val="18"/>
          <w:szCs w:val="18"/>
          <w:lang w:val="de-DE"/>
        </w:rPr>
        <w:instrText xml:space="preserve"> FORMCHECKBOX </w:instrText>
      </w:r>
      <w:r w:rsidRPr="006F0C3C">
        <w:rPr>
          <w:iCs/>
          <w:sz w:val="18"/>
          <w:szCs w:val="18"/>
          <w:lang w:val="it-IT"/>
        </w:rPr>
      </w:r>
      <w:r w:rsidRPr="006F0C3C">
        <w:rPr>
          <w:iCs/>
          <w:sz w:val="18"/>
          <w:szCs w:val="18"/>
          <w:lang w:val="it-IT"/>
        </w:rPr>
        <w:fldChar w:fldCharType="separate"/>
      </w:r>
      <w:r w:rsidRPr="006F0C3C">
        <w:rPr>
          <w:iCs/>
          <w:sz w:val="18"/>
          <w:szCs w:val="18"/>
          <w:lang w:val="it-IT"/>
        </w:rPr>
        <w:fldChar w:fldCharType="end"/>
      </w:r>
      <w:r w:rsidRPr="006F0C3C">
        <w:rPr>
          <w:iCs/>
          <w:sz w:val="18"/>
          <w:szCs w:val="18"/>
          <w:lang w:val="de-DE"/>
        </w:rPr>
        <w:t xml:space="preserve"> a) </w:t>
      </w:r>
      <w:bookmarkEnd w:id="26"/>
      <w:r w:rsidRPr="006F0C3C">
        <w:rPr>
          <w:iCs/>
          <w:sz w:val="18"/>
          <w:szCs w:val="18"/>
          <w:lang w:val="de-DE"/>
        </w:rPr>
        <w:t xml:space="preserve">wie durch die angemessenen und gleichwertigen Unterlagen nachgewiesen wird, die </w:t>
      </w:r>
      <w:r w:rsidR="008F1397" w:rsidRPr="006F0C3C">
        <w:rPr>
          <w:iCs/>
          <w:sz w:val="18"/>
          <w:szCs w:val="18"/>
          <w:lang w:val="de-DE"/>
        </w:rPr>
        <w:t>beigelegt</w:t>
      </w:r>
      <w:r w:rsidRPr="006F0C3C">
        <w:rPr>
          <w:iCs/>
          <w:sz w:val="18"/>
          <w:szCs w:val="18"/>
          <w:lang w:val="de-DE"/>
        </w:rPr>
        <w:t xml:space="preserve"> werden;</w:t>
      </w:r>
    </w:p>
    <w:p w14:paraId="548F5785" w14:textId="77777777" w:rsidR="00926061" w:rsidRPr="006F0C3C" w:rsidRDefault="00926061" w:rsidP="00926061">
      <w:pPr>
        <w:spacing w:line="360" w:lineRule="auto"/>
        <w:ind w:left="284" w:hanging="284"/>
        <w:jc w:val="both"/>
        <w:rPr>
          <w:sz w:val="18"/>
          <w:szCs w:val="18"/>
          <w:lang w:val="de-DE"/>
        </w:rPr>
      </w:pPr>
      <w:r w:rsidRPr="006F0C3C">
        <w:rPr>
          <w:sz w:val="18"/>
          <w:szCs w:val="18"/>
          <w:lang w:val="de-DE"/>
        </w:rPr>
        <w:t>oder</w:t>
      </w:r>
    </w:p>
    <w:bookmarkStart w:id="27" w:name="_Hlk139969765"/>
    <w:p w14:paraId="1A1D7537" w14:textId="77777777" w:rsidR="00926061" w:rsidRPr="006F0C3C" w:rsidRDefault="00926061" w:rsidP="00926061">
      <w:pPr>
        <w:spacing w:line="360" w:lineRule="auto"/>
        <w:jc w:val="both"/>
        <w:rPr>
          <w:iCs/>
          <w:sz w:val="18"/>
          <w:szCs w:val="18"/>
          <w:lang w:val="de-DE"/>
        </w:rPr>
      </w:pPr>
      <w:r w:rsidRPr="006F0C3C">
        <w:rPr>
          <w:iCs/>
          <w:sz w:val="18"/>
          <w:szCs w:val="18"/>
          <w:lang w:val="it-IT"/>
        </w:rPr>
        <w:fldChar w:fldCharType="begin">
          <w:ffData>
            <w:name w:val="Controllo143"/>
            <w:enabled/>
            <w:calcOnExit w:val="0"/>
            <w:checkBox>
              <w:sizeAuto/>
              <w:default w:val="0"/>
            </w:checkBox>
          </w:ffData>
        </w:fldChar>
      </w:r>
      <w:r w:rsidRPr="006F0C3C">
        <w:rPr>
          <w:iCs/>
          <w:sz w:val="18"/>
          <w:szCs w:val="18"/>
          <w:lang w:val="de-DE"/>
        </w:rPr>
        <w:instrText xml:space="preserve"> FORMCHECKBOX </w:instrText>
      </w:r>
      <w:r w:rsidRPr="006F0C3C">
        <w:rPr>
          <w:iCs/>
          <w:sz w:val="18"/>
          <w:szCs w:val="18"/>
          <w:lang w:val="it-IT"/>
        </w:rPr>
      </w:r>
      <w:r w:rsidRPr="006F0C3C">
        <w:rPr>
          <w:iCs/>
          <w:sz w:val="18"/>
          <w:szCs w:val="18"/>
          <w:lang w:val="it-IT"/>
        </w:rPr>
        <w:fldChar w:fldCharType="separate"/>
      </w:r>
      <w:r w:rsidRPr="006F0C3C">
        <w:rPr>
          <w:iCs/>
          <w:sz w:val="18"/>
          <w:szCs w:val="18"/>
          <w:lang w:val="it-IT"/>
        </w:rPr>
        <w:fldChar w:fldCharType="end"/>
      </w:r>
      <w:r w:rsidRPr="006F0C3C">
        <w:rPr>
          <w:iCs/>
          <w:sz w:val="18"/>
          <w:szCs w:val="18"/>
          <w:lang w:val="de-DE"/>
        </w:rPr>
        <w:t xml:space="preserve"> b) </w:t>
      </w:r>
      <w:bookmarkEnd w:id="27"/>
      <w:r w:rsidRPr="006F0C3C">
        <w:rPr>
          <w:iCs/>
          <w:sz w:val="18"/>
          <w:szCs w:val="18"/>
          <w:lang w:val="de-DE"/>
        </w:rPr>
        <w:t>und dass die Dokumente, die die Erfüllung der oben genannten Anforderungen belegen, nicht im Herkunftsland ausgestellt werden;</w:t>
      </w:r>
    </w:p>
    <w:p w14:paraId="77268808" w14:textId="77777777" w:rsidR="00926061" w:rsidRPr="006F0C3C" w:rsidRDefault="00926061" w:rsidP="00926061">
      <w:pPr>
        <w:spacing w:line="360" w:lineRule="auto"/>
        <w:ind w:left="284" w:hanging="284"/>
        <w:jc w:val="both"/>
        <w:rPr>
          <w:sz w:val="18"/>
          <w:szCs w:val="18"/>
          <w:lang w:val="de-DE"/>
        </w:rPr>
      </w:pPr>
      <w:r w:rsidRPr="006F0C3C">
        <w:rPr>
          <w:sz w:val="18"/>
          <w:szCs w:val="18"/>
          <w:lang w:val="de-DE"/>
        </w:rPr>
        <w:t>oder</w:t>
      </w:r>
    </w:p>
    <w:bookmarkStart w:id="28" w:name="_Hlk139969770"/>
    <w:p w14:paraId="1C3D9EEF" w14:textId="6C611D0B" w:rsidR="00926061" w:rsidRPr="006F0C3C" w:rsidRDefault="00926061" w:rsidP="00926061">
      <w:pPr>
        <w:spacing w:line="360" w:lineRule="auto"/>
        <w:jc w:val="both"/>
        <w:rPr>
          <w:sz w:val="18"/>
          <w:szCs w:val="18"/>
          <w:lang w:val="de-DE"/>
        </w:rPr>
      </w:pPr>
      <w:r w:rsidRPr="006F0C3C">
        <w:rPr>
          <w:iCs/>
          <w:sz w:val="18"/>
          <w:szCs w:val="18"/>
          <w:lang w:val="it-IT"/>
        </w:rPr>
        <w:fldChar w:fldCharType="begin">
          <w:ffData>
            <w:name w:val="Controllo143"/>
            <w:enabled/>
            <w:calcOnExit w:val="0"/>
            <w:checkBox>
              <w:sizeAuto/>
              <w:default w:val="0"/>
            </w:checkBox>
          </w:ffData>
        </w:fldChar>
      </w:r>
      <w:r w:rsidRPr="006F0C3C">
        <w:rPr>
          <w:iCs/>
          <w:sz w:val="18"/>
          <w:szCs w:val="18"/>
          <w:lang w:val="de-DE"/>
        </w:rPr>
        <w:instrText xml:space="preserve"> FORMCHECKBOX </w:instrText>
      </w:r>
      <w:r w:rsidRPr="006F0C3C">
        <w:rPr>
          <w:iCs/>
          <w:sz w:val="18"/>
          <w:szCs w:val="18"/>
          <w:lang w:val="it-IT"/>
        </w:rPr>
      </w:r>
      <w:r w:rsidRPr="006F0C3C">
        <w:rPr>
          <w:iCs/>
          <w:sz w:val="18"/>
          <w:szCs w:val="18"/>
          <w:lang w:val="it-IT"/>
        </w:rPr>
        <w:fldChar w:fldCharType="separate"/>
      </w:r>
      <w:r w:rsidRPr="006F0C3C">
        <w:rPr>
          <w:iCs/>
          <w:sz w:val="18"/>
          <w:szCs w:val="18"/>
          <w:lang w:val="it-IT"/>
        </w:rPr>
        <w:fldChar w:fldCharType="end"/>
      </w:r>
      <w:r w:rsidRPr="006F0C3C">
        <w:rPr>
          <w:iCs/>
          <w:sz w:val="18"/>
          <w:szCs w:val="18"/>
          <w:lang w:val="de-DE"/>
        </w:rPr>
        <w:t xml:space="preserve"> c) </w:t>
      </w:r>
      <w:bookmarkEnd w:id="28"/>
      <w:r w:rsidRPr="006F0C3C">
        <w:rPr>
          <w:iCs/>
          <w:sz w:val="18"/>
          <w:szCs w:val="18"/>
          <w:lang w:val="de-DE"/>
        </w:rPr>
        <w:t>und dass die Unterlagen, die die Erfüllung der oben genannten Anforderungen belegen, im Herkunftsland nicht alle nach italienischem Recht erforderlichen Angaben enthalten, was aus den beigel</w:t>
      </w:r>
      <w:r w:rsidR="008F1397" w:rsidRPr="006F0C3C">
        <w:rPr>
          <w:iCs/>
          <w:sz w:val="18"/>
          <w:szCs w:val="18"/>
          <w:lang w:val="de-DE"/>
        </w:rPr>
        <w:t>e</w:t>
      </w:r>
      <w:r w:rsidRPr="006F0C3C">
        <w:rPr>
          <w:iCs/>
          <w:sz w:val="18"/>
          <w:szCs w:val="18"/>
          <w:lang w:val="de-DE"/>
        </w:rPr>
        <w:t>gten Unterlagen hervorgeht.</w:t>
      </w:r>
    </w:p>
    <w:bookmarkEnd w:id="21"/>
    <w:p w14:paraId="577869FC" w14:textId="02422927" w:rsidR="006F0C3C" w:rsidRPr="006F0C3C" w:rsidRDefault="006F0C3C" w:rsidP="006F0C3C">
      <w:pPr>
        <w:pStyle w:val="sche3"/>
        <w:autoSpaceDN w:val="0"/>
        <w:spacing w:line="360" w:lineRule="auto"/>
        <w:ind w:right="-142"/>
        <w:rPr>
          <w:sz w:val="18"/>
          <w:szCs w:val="18"/>
          <w:lang w:val="de-DE"/>
        </w:rPr>
      </w:pPr>
      <w:r>
        <w:rPr>
          <w:sz w:val="18"/>
          <w:szCs w:val="18"/>
          <w:lang w:val="de-DE"/>
        </w:rPr>
        <w:lastRenderedPageBreak/>
        <w:t>-</w:t>
      </w:r>
      <w:r w:rsidRPr="006F0C3C">
        <w:rPr>
          <w:sz w:val="18"/>
          <w:szCs w:val="18"/>
          <w:lang w:val="de-DE"/>
        </w:rPr>
        <w:t xml:space="preserve"> dass keine Unregelmäßigkeiten bei der Übermittlung des Gleichstellungsberichts über die Situation des männlichen und weiblichen Personals an die ausschreibenden Stellen gemäß Artikel 47 Absatz 3 in Verbindung mit Artikel 47 Absatz 6, letzter Satz, des Gesetzes Nr. 108/2021 bestehen;</w:t>
      </w:r>
    </w:p>
    <w:p w14:paraId="4186C78E" w14:textId="0C67E90D" w:rsidR="006F0C3C" w:rsidRPr="006F0C3C" w:rsidRDefault="006F0C3C" w:rsidP="006F0C3C">
      <w:pPr>
        <w:pStyle w:val="sche3"/>
        <w:autoSpaceDN w:val="0"/>
        <w:spacing w:line="360" w:lineRule="auto"/>
        <w:ind w:right="-142"/>
        <w:rPr>
          <w:sz w:val="18"/>
          <w:szCs w:val="18"/>
          <w:lang w:val="de-DE"/>
        </w:rPr>
      </w:pPr>
      <w:r>
        <w:rPr>
          <w:sz w:val="18"/>
          <w:szCs w:val="18"/>
          <w:lang w:val="de-DE"/>
        </w:rPr>
        <w:t xml:space="preserve">- </w:t>
      </w:r>
      <w:r w:rsidRPr="006F0C3C">
        <w:rPr>
          <w:sz w:val="18"/>
          <w:szCs w:val="18"/>
          <w:lang w:val="de-DE"/>
        </w:rPr>
        <w:t xml:space="preserve">dass sich das Unternehmen verpflichtet, einen Anteil von 30 Prozent der für die Vertragserfüllung erforderlichen Neueinstellungen der Beschäftigung von Jugendlichen und Frauen im Sinne des Artikels 47 Absatz 4 des Gesetzes Nr. 108/2021 zu widmen, bzw. sich verpflichtet, einen niedrigeren Anteil als 30 Prozent sicherzustellen, wie von der Verwaltung gemäß Artikel 47 Absatz 7 des Gesetzes Nr. 108/2021 </w:t>
      </w:r>
      <w:proofErr w:type="spellStart"/>
      <w:r w:rsidRPr="006F0C3C">
        <w:rPr>
          <w:sz w:val="18"/>
          <w:szCs w:val="18"/>
          <w:lang w:val="de-DE"/>
        </w:rPr>
        <w:t>festgelegt.Es</w:t>
      </w:r>
      <w:proofErr w:type="spellEnd"/>
      <w:r w:rsidRPr="006F0C3C">
        <w:rPr>
          <w:sz w:val="18"/>
          <w:szCs w:val="18"/>
          <w:lang w:val="de-DE"/>
        </w:rPr>
        <w:t xml:space="preserve"> wird klargestellt, dass im Falle einer Teilnahme in Form einer vorübergehenden Unternehmensvereinigung (RTI), eines Konsortiums, einer Europäischen wirtschaftlichen Interessenvereinigung (EWIV) oder eines Unternehmensnetzwerks die vorgenannte Quote vom Wirtschaftsteilnehmer insgesamt zu erfüllen ist, wobei dieser zur Erreichung der Quote auch Nachunternehmer und Hilfsunternehmen heranziehen kann;</w:t>
      </w:r>
    </w:p>
    <w:p w14:paraId="07B9D64A" w14:textId="77777777" w:rsidR="006F0C3C" w:rsidRDefault="006F0C3C" w:rsidP="006F0C3C">
      <w:pPr>
        <w:pStyle w:val="sche3"/>
        <w:autoSpaceDN w:val="0"/>
        <w:spacing w:line="360" w:lineRule="auto"/>
        <w:ind w:right="-142"/>
        <w:rPr>
          <w:sz w:val="18"/>
          <w:szCs w:val="18"/>
          <w:lang w:val="de-DE"/>
        </w:rPr>
      </w:pPr>
      <w:r>
        <w:rPr>
          <w:sz w:val="18"/>
          <w:szCs w:val="18"/>
          <w:lang w:val="de-DE"/>
        </w:rPr>
        <w:t xml:space="preserve">- </w:t>
      </w:r>
      <w:r w:rsidRPr="006F0C3C">
        <w:rPr>
          <w:sz w:val="18"/>
          <w:szCs w:val="18"/>
          <w:lang w:val="de-DE"/>
        </w:rPr>
        <w:t>dass zum Zeitpunkt der Angebotsabgabe den Verpflichtungen gemäß dem Gesetz vom 12. März 1999, Nr. 68 (Förderung der Beschäftigung von Personen mit Behinderungen) nachgekommen wurde;</w:t>
      </w:r>
    </w:p>
    <w:p w14:paraId="75FDCE0F" w14:textId="1E77BC73" w:rsidR="006F0C3C" w:rsidRPr="006F0C3C" w:rsidRDefault="006F0C3C" w:rsidP="006F0C3C">
      <w:pPr>
        <w:pStyle w:val="sche3"/>
        <w:autoSpaceDN w:val="0"/>
        <w:spacing w:line="360" w:lineRule="auto"/>
        <w:ind w:right="-142"/>
        <w:rPr>
          <w:sz w:val="18"/>
          <w:szCs w:val="18"/>
          <w:lang w:val="de-DE"/>
        </w:rPr>
      </w:pPr>
      <w:r>
        <w:rPr>
          <w:sz w:val="18"/>
          <w:szCs w:val="18"/>
          <w:lang w:val="de-DE"/>
        </w:rPr>
        <w:t xml:space="preserve">- </w:t>
      </w:r>
      <w:r w:rsidRPr="006F0C3C">
        <w:rPr>
          <w:sz w:val="18"/>
          <w:szCs w:val="18"/>
          <w:lang w:val="de-DE"/>
        </w:rPr>
        <w:t xml:space="preserve">dass die Grundsätze und spezifischen Verpflichtungen des Nationalen Aufbau- und </w:t>
      </w:r>
      <w:proofErr w:type="spellStart"/>
      <w:r w:rsidRPr="006F0C3C">
        <w:rPr>
          <w:sz w:val="18"/>
          <w:szCs w:val="18"/>
          <w:lang w:val="de-DE"/>
        </w:rPr>
        <w:t>Resilienzplans</w:t>
      </w:r>
      <w:proofErr w:type="spellEnd"/>
      <w:r w:rsidRPr="006F0C3C">
        <w:rPr>
          <w:sz w:val="18"/>
          <w:szCs w:val="18"/>
          <w:lang w:val="de-DE"/>
        </w:rPr>
        <w:t xml:space="preserve"> (PNRR) in Bezug auf das „Do </w:t>
      </w:r>
      <w:proofErr w:type="spellStart"/>
      <w:r w:rsidRPr="006F0C3C">
        <w:rPr>
          <w:sz w:val="18"/>
          <w:szCs w:val="18"/>
          <w:lang w:val="de-DE"/>
        </w:rPr>
        <w:t>No</w:t>
      </w:r>
      <w:proofErr w:type="spellEnd"/>
      <w:r w:rsidRPr="006F0C3C">
        <w:rPr>
          <w:sz w:val="18"/>
          <w:szCs w:val="18"/>
          <w:lang w:val="de-DE"/>
        </w:rPr>
        <w:t xml:space="preserve"> </w:t>
      </w:r>
      <w:proofErr w:type="spellStart"/>
      <w:r w:rsidRPr="006F0C3C">
        <w:rPr>
          <w:sz w:val="18"/>
          <w:szCs w:val="18"/>
          <w:lang w:val="de-DE"/>
        </w:rPr>
        <w:t>Significant</w:t>
      </w:r>
      <w:proofErr w:type="spellEnd"/>
      <w:r w:rsidRPr="006F0C3C">
        <w:rPr>
          <w:sz w:val="18"/>
          <w:szCs w:val="18"/>
          <w:lang w:val="de-DE"/>
        </w:rPr>
        <w:t xml:space="preserve"> Harm“-Prinzip (DNSH) gemäß Artikel 17 der Verordnung (EU) 2020/852 eingehalten werden.</w:t>
      </w:r>
    </w:p>
    <w:p w14:paraId="3DF3FA5A" w14:textId="77777777" w:rsidR="00CE4527" w:rsidRPr="00B7489A" w:rsidRDefault="00CE4527" w:rsidP="00F176B0">
      <w:pPr>
        <w:pStyle w:val="sche3"/>
        <w:suppressAutoHyphens w:val="0"/>
        <w:autoSpaceDE/>
        <w:autoSpaceDN w:val="0"/>
        <w:spacing w:line="360" w:lineRule="auto"/>
        <w:ind w:right="-142"/>
        <w:rPr>
          <w:sz w:val="18"/>
          <w:szCs w:val="18"/>
          <w:lang w:val="de-DE"/>
        </w:rPr>
      </w:pPr>
    </w:p>
    <w:tbl>
      <w:tblPr>
        <w:tblW w:w="9788" w:type="dxa"/>
        <w:tblInd w:w="-5" w:type="dxa"/>
        <w:tblLayout w:type="fixed"/>
        <w:tblLook w:val="0000" w:firstRow="0" w:lastRow="0" w:firstColumn="0" w:lastColumn="0" w:noHBand="0" w:noVBand="0"/>
      </w:tblPr>
      <w:tblGrid>
        <w:gridCol w:w="9788"/>
      </w:tblGrid>
      <w:tr w:rsidR="00B5088C" w:rsidRPr="00B7489A" w14:paraId="3BF65E38" w14:textId="77777777" w:rsidTr="006F0C3C">
        <w:tc>
          <w:tcPr>
            <w:tcW w:w="9788" w:type="dxa"/>
            <w:tcBorders>
              <w:top w:val="single" w:sz="4" w:space="0" w:color="000000"/>
              <w:left w:val="single" w:sz="4" w:space="0" w:color="000000"/>
              <w:bottom w:val="single" w:sz="4" w:space="0" w:color="000000"/>
              <w:right w:val="single" w:sz="4" w:space="0" w:color="000000"/>
            </w:tcBorders>
          </w:tcPr>
          <w:p w14:paraId="2392B29E" w14:textId="77777777" w:rsidR="00B5088C" w:rsidRPr="00B7489A" w:rsidRDefault="00B5088C" w:rsidP="00B5088C">
            <w:pPr>
              <w:pStyle w:val="sche3"/>
              <w:spacing w:line="360" w:lineRule="auto"/>
              <w:rPr>
                <w:b/>
                <w:i/>
                <w:sz w:val="18"/>
                <w:szCs w:val="18"/>
                <w:lang w:val="de-DE"/>
              </w:rPr>
            </w:pPr>
            <w:r w:rsidRPr="00B7489A">
              <w:rPr>
                <w:b/>
                <w:i/>
                <w:sz w:val="18"/>
                <w:szCs w:val="18"/>
                <w:lang w:val="de-DE"/>
              </w:rPr>
              <w:t>ANMERKUNGEN</w:t>
            </w:r>
          </w:p>
          <w:p w14:paraId="4DDB2805" w14:textId="77777777" w:rsidR="00B5088C" w:rsidRPr="00B7489A" w:rsidRDefault="00B5088C" w:rsidP="00BE4332">
            <w:pPr>
              <w:pStyle w:val="sche3"/>
              <w:spacing w:line="360" w:lineRule="auto"/>
              <w:rPr>
                <w:sz w:val="18"/>
                <w:szCs w:val="18"/>
                <w:lang w:val="de-DE"/>
              </w:rPr>
            </w:pPr>
            <w:r w:rsidRPr="00B7489A">
              <w:rPr>
                <w:sz w:val="18"/>
                <w:szCs w:val="18"/>
                <w:lang w:val="de-DE"/>
              </w:rPr>
              <w:fldChar w:fldCharType="begin">
                <w:ffData>
                  <w:name w:val="Testo45"/>
                  <w:enabled/>
                  <w:calcOnExit w:val="0"/>
                  <w:textInput/>
                </w:ffData>
              </w:fldChar>
            </w:r>
            <w:bookmarkStart w:id="29" w:name="Testo45"/>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noProof/>
                <w:sz w:val="18"/>
                <w:szCs w:val="18"/>
                <w:lang w:val="de-DE"/>
              </w:rPr>
              <w:t> </w:t>
            </w:r>
            <w:r w:rsidRPr="00B7489A">
              <w:rPr>
                <w:noProof/>
                <w:sz w:val="18"/>
                <w:szCs w:val="18"/>
                <w:lang w:val="de-DE"/>
              </w:rPr>
              <w:t> </w:t>
            </w:r>
            <w:r w:rsidRPr="00B7489A">
              <w:rPr>
                <w:noProof/>
                <w:sz w:val="18"/>
                <w:szCs w:val="18"/>
                <w:lang w:val="de-DE"/>
              </w:rPr>
              <w:t> </w:t>
            </w:r>
            <w:r w:rsidRPr="00B7489A">
              <w:rPr>
                <w:noProof/>
                <w:sz w:val="18"/>
                <w:szCs w:val="18"/>
                <w:lang w:val="de-DE"/>
              </w:rPr>
              <w:t> </w:t>
            </w:r>
            <w:r w:rsidRPr="00B7489A">
              <w:rPr>
                <w:noProof/>
                <w:sz w:val="18"/>
                <w:szCs w:val="18"/>
                <w:lang w:val="de-DE"/>
              </w:rPr>
              <w:t> </w:t>
            </w:r>
            <w:r w:rsidRPr="00B7489A">
              <w:rPr>
                <w:sz w:val="18"/>
                <w:szCs w:val="18"/>
                <w:lang w:val="de-DE"/>
              </w:rPr>
              <w:fldChar w:fldCharType="end"/>
            </w:r>
            <w:bookmarkEnd w:id="29"/>
          </w:p>
          <w:p w14:paraId="6B9B32BD" w14:textId="77777777" w:rsidR="00FE66D9" w:rsidRPr="00B7489A" w:rsidRDefault="00FE66D9" w:rsidP="00BE4332">
            <w:pPr>
              <w:pStyle w:val="sche3"/>
              <w:spacing w:line="360" w:lineRule="auto"/>
              <w:rPr>
                <w:sz w:val="18"/>
                <w:szCs w:val="18"/>
                <w:lang w:val="de-DE"/>
              </w:rPr>
            </w:pPr>
          </w:p>
        </w:tc>
      </w:tr>
    </w:tbl>
    <w:p w14:paraId="488D4925" w14:textId="77777777" w:rsidR="006F0C3C" w:rsidRDefault="006F0C3C">
      <w:r>
        <w:br w:type="page"/>
      </w:r>
    </w:p>
    <w:bookmarkEnd w:id="22"/>
    <w:p w14:paraId="2FF551DB" w14:textId="77777777" w:rsidR="00F05E39" w:rsidRPr="00B7489A" w:rsidRDefault="00F05E39" w:rsidP="00F05E39">
      <w:pPr>
        <w:pStyle w:val="sche3"/>
        <w:pBdr>
          <w:top w:val="single" w:sz="4" w:space="1"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rPr>
          <w:b/>
          <w:bCs/>
          <w:i/>
          <w:iCs/>
          <w:sz w:val="18"/>
          <w:szCs w:val="18"/>
          <w:lang w:val="de-DE"/>
        </w:rPr>
      </w:pPr>
    </w:p>
    <w:p w14:paraId="715204EA" w14:textId="6D23EE6A" w:rsidR="00F05E39" w:rsidRPr="00B7489A" w:rsidRDefault="00F05E39" w:rsidP="00F05E39">
      <w:pPr>
        <w:pStyle w:val="sche3"/>
        <w:pBdr>
          <w:top w:val="single" w:sz="4" w:space="1"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rPr>
          <w:b/>
          <w:bCs/>
          <w:i/>
          <w:iCs/>
          <w:sz w:val="18"/>
          <w:szCs w:val="18"/>
          <w:lang w:val="de-DE"/>
        </w:rPr>
      </w:pPr>
      <w:r w:rsidRPr="00B7489A">
        <w:rPr>
          <w:b/>
          <w:bCs/>
          <w:i/>
          <w:iCs/>
          <w:sz w:val="18"/>
          <w:szCs w:val="18"/>
          <w:lang w:val="de-DE"/>
        </w:rPr>
        <w:t xml:space="preserve">Teil </w:t>
      </w:r>
      <w:r w:rsidR="00F96D57">
        <w:rPr>
          <w:b/>
          <w:bCs/>
          <w:i/>
          <w:iCs/>
          <w:sz w:val="18"/>
          <w:szCs w:val="18"/>
          <w:lang w:val="de-DE"/>
        </w:rPr>
        <w:t>I</w:t>
      </w:r>
      <w:r w:rsidR="006F0C3C">
        <w:rPr>
          <w:b/>
          <w:bCs/>
          <w:i/>
          <w:iCs/>
          <w:sz w:val="18"/>
          <w:szCs w:val="18"/>
          <w:lang w:val="de-DE"/>
        </w:rPr>
        <w:t>II</w:t>
      </w:r>
    </w:p>
    <w:p w14:paraId="72937459" w14:textId="77777777" w:rsidR="00F05E39" w:rsidRPr="00B7489A" w:rsidRDefault="00F05E39" w:rsidP="00F05E39">
      <w:pPr>
        <w:pStyle w:val="sche3"/>
        <w:pBdr>
          <w:top w:val="single" w:sz="4" w:space="1"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rPr>
          <w:b/>
          <w:i/>
          <w:sz w:val="18"/>
          <w:szCs w:val="18"/>
          <w:lang w:val="de-DE"/>
        </w:rPr>
      </w:pPr>
      <w:r w:rsidRPr="00B7489A">
        <w:rPr>
          <w:b/>
          <w:i/>
          <w:sz w:val="18"/>
          <w:szCs w:val="18"/>
          <w:lang w:val="de-DE"/>
        </w:rPr>
        <w:t xml:space="preserve">ETWAIGE ERKLÄRUNG </w:t>
      </w:r>
      <w:r w:rsidR="00B85D7E" w:rsidRPr="00B7489A">
        <w:rPr>
          <w:b/>
          <w:i/>
          <w:sz w:val="18"/>
          <w:szCs w:val="18"/>
          <w:lang w:val="de-DE"/>
        </w:rPr>
        <w:t>ZUM</w:t>
      </w:r>
      <w:r w:rsidRPr="00B7489A">
        <w:rPr>
          <w:b/>
          <w:i/>
          <w:sz w:val="18"/>
          <w:szCs w:val="18"/>
          <w:lang w:val="de-DE"/>
        </w:rPr>
        <w:t xml:space="preserve"> </w:t>
      </w:r>
      <w:r w:rsidR="005057B9" w:rsidRPr="00B7489A">
        <w:rPr>
          <w:b/>
          <w:i/>
          <w:sz w:val="18"/>
          <w:szCs w:val="18"/>
          <w:lang w:val="de-DE"/>
        </w:rPr>
        <w:t>UNTER</w:t>
      </w:r>
      <w:r w:rsidR="00B85D7E" w:rsidRPr="00B7489A">
        <w:rPr>
          <w:b/>
          <w:i/>
          <w:sz w:val="18"/>
          <w:szCs w:val="18"/>
          <w:lang w:val="de-DE"/>
        </w:rPr>
        <w:t>AUFTRAG</w:t>
      </w:r>
    </w:p>
    <w:p w14:paraId="1DE3778A" w14:textId="77777777" w:rsidR="001A00F4" w:rsidRPr="00B7489A" w:rsidRDefault="001A00F4" w:rsidP="00F05E39">
      <w:pPr>
        <w:pStyle w:val="sche3"/>
        <w:pBdr>
          <w:top w:val="single" w:sz="4" w:space="1"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rPr>
          <w:b/>
          <w:bCs/>
          <w:i/>
          <w:iCs/>
          <w:sz w:val="18"/>
          <w:szCs w:val="18"/>
          <w:lang w:val="de-DE"/>
        </w:rPr>
      </w:pPr>
    </w:p>
    <w:p w14:paraId="3A6DB0B1" w14:textId="77777777" w:rsidR="006C3C38" w:rsidRPr="00B7489A" w:rsidRDefault="006C3C38" w:rsidP="005057B9">
      <w:pPr>
        <w:autoSpaceDE w:val="0"/>
        <w:spacing w:line="360" w:lineRule="auto"/>
        <w:ind w:left="-142"/>
        <w:jc w:val="both"/>
        <w:rPr>
          <w:bCs/>
          <w:sz w:val="18"/>
          <w:szCs w:val="18"/>
          <w:lang w:val="de-DE"/>
        </w:rPr>
      </w:pPr>
    </w:p>
    <w:p w14:paraId="1D203BB0" w14:textId="77777777" w:rsidR="00F05E39" w:rsidRPr="00B7489A" w:rsidRDefault="005057B9" w:rsidP="005057B9">
      <w:pPr>
        <w:autoSpaceDE w:val="0"/>
        <w:spacing w:line="360" w:lineRule="auto"/>
        <w:ind w:left="-142"/>
        <w:jc w:val="both"/>
        <w:rPr>
          <w:bCs/>
          <w:sz w:val="18"/>
          <w:szCs w:val="18"/>
          <w:lang w:val="de-DE"/>
        </w:rPr>
      </w:pPr>
      <w:r w:rsidRPr="00B7489A">
        <w:rPr>
          <w:bCs/>
          <w:sz w:val="18"/>
          <w:szCs w:val="18"/>
          <w:lang w:val="de-DE"/>
        </w:rPr>
        <w:t xml:space="preserve">Er/Sie </w:t>
      </w:r>
    </w:p>
    <w:p w14:paraId="789E8A0E" w14:textId="77777777" w:rsidR="00690D50" w:rsidRPr="00B7489A" w:rsidRDefault="00690D50" w:rsidP="00690D50">
      <w:pPr>
        <w:pStyle w:val="sche3"/>
        <w:spacing w:line="360" w:lineRule="auto"/>
        <w:ind w:left="425"/>
        <w:jc w:val="center"/>
        <w:rPr>
          <w:b/>
          <w:sz w:val="18"/>
          <w:szCs w:val="18"/>
          <w:lang w:val="de-DE"/>
        </w:rPr>
      </w:pPr>
      <w:r w:rsidRPr="00B7489A">
        <w:rPr>
          <w:b/>
          <w:sz w:val="18"/>
          <w:szCs w:val="18"/>
          <w:lang w:val="de-DE"/>
        </w:rPr>
        <w:t>ERKLÄRT</w:t>
      </w:r>
    </w:p>
    <w:p w14:paraId="752320FC" w14:textId="77777777" w:rsidR="00690D50" w:rsidRPr="00FA54B4" w:rsidRDefault="00690D50" w:rsidP="00FA54B4">
      <w:pPr>
        <w:autoSpaceDE w:val="0"/>
        <w:spacing w:line="360" w:lineRule="auto"/>
        <w:ind w:left="-142"/>
        <w:jc w:val="both"/>
        <w:rPr>
          <w:bCs/>
          <w:sz w:val="18"/>
          <w:szCs w:val="18"/>
          <w:lang w:val="de-DE"/>
        </w:rPr>
      </w:pPr>
    </w:p>
    <w:p w14:paraId="5FB564F2" w14:textId="68595416" w:rsidR="00690D50" w:rsidRPr="006B6B89" w:rsidRDefault="00690D50" w:rsidP="006B6B89">
      <w:pPr>
        <w:pStyle w:val="ListParagraph"/>
        <w:numPr>
          <w:ilvl w:val="0"/>
          <w:numId w:val="14"/>
        </w:numPr>
        <w:autoSpaceDE w:val="0"/>
        <w:spacing w:line="360" w:lineRule="auto"/>
        <w:ind w:left="284"/>
        <w:jc w:val="both"/>
        <w:rPr>
          <w:sz w:val="18"/>
          <w:szCs w:val="18"/>
          <w:lang w:val="de-DE"/>
        </w:rPr>
      </w:pPr>
      <w:r w:rsidRPr="006B6B89">
        <w:rPr>
          <w:bCs/>
          <w:sz w:val="18"/>
          <w:szCs w:val="18"/>
          <w:lang w:val="de-DE"/>
        </w:rPr>
        <w:t>dass</w:t>
      </w:r>
      <w:r w:rsidRPr="006B6B89">
        <w:rPr>
          <w:sz w:val="18"/>
          <w:szCs w:val="18"/>
          <w:lang w:val="de-DE"/>
        </w:rPr>
        <w:t xml:space="preserve"> </w:t>
      </w:r>
      <w:r w:rsidR="00B85D7E" w:rsidRPr="006B6B89">
        <w:rPr>
          <w:sz w:val="18"/>
          <w:szCs w:val="18"/>
          <w:lang w:val="de-DE"/>
        </w:rPr>
        <w:t>der Wirtschaftsteilnehmer beabsichtigt, sollte</w:t>
      </w:r>
      <w:r w:rsidRPr="006B6B89">
        <w:rPr>
          <w:sz w:val="18"/>
          <w:szCs w:val="18"/>
          <w:lang w:val="de-DE"/>
        </w:rPr>
        <w:t xml:space="preserve"> er den Zuschlag für die </w:t>
      </w:r>
      <w:r w:rsidR="00CA355F" w:rsidRPr="006B6B89">
        <w:rPr>
          <w:sz w:val="18"/>
          <w:szCs w:val="18"/>
          <w:lang w:val="de-DE"/>
        </w:rPr>
        <w:t>vergabe</w:t>
      </w:r>
      <w:r w:rsidRPr="006B6B89">
        <w:rPr>
          <w:sz w:val="18"/>
          <w:szCs w:val="18"/>
          <w:lang w:val="de-DE"/>
        </w:rPr>
        <w:t xml:space="preserve">gegenständlichen Leistungen </w:t>
      </w:r>
      <w:r w:rsidR="0081503C" w:rsidRPr="006B6B89">
        <w:rPr>
          <w:sz w:val="18"/>
          <w:szCs w:val="18"/>
          <w:lang w:val="de-DE"/>
        </w:rPr>
        <w:t>erhalten</w:t>
      </w:r>
      <w:r w:rsidR="00B85D7E" w:rsidRPr="006B6B89">
        <w:rPr>
          <w:sz w:val="18"/>
          <w:szCs w:val="18"/>
          <w:lang w:val="de-DE"/>
        </w:rPr>
        <w:t>,</w:t>
      </w:r>
      <w:r w:rsidR="00CA355F" w:rsidRPr="006B6B89">
        <w:rPr>
          <w:sz w:val="18"/>
          <w:szCs w:val="18"/>
          <w:lang w:val="de-DE"/>
        </w:rPr>
        <w:t xml:space="preserve"> </w:t>
      </w:r>
      <w:r w:rsidR="00B85D7E" w:rsidRPr="006B6B89">
        <w:rPr>
          <w:sz w:val="18"/>
          <w:szCs w:val="18"/>
          <w:lang w:val="de-DE"/>
        </w:rPr>
        <w:t xml:space="preserve">gemäß Artikel </w:t>
      </w:r>
      <w:r w:rsidR="004C540E" w:rsidRPr="006B6B89">
        <w:rPr>
          <w:sz w:val="18"/>
          <w:szCs w:val="18"/>
          <w:lang w:val="de-DE"/>
        </w:rPr>
        <w:t>119</w:t>
      </w:r>
      <w:r w:rsidR="00DB03F0" w:rsidRPr="006B6B89">
        <w:rPr>
          <w:sz w:val="18"/>
          <w:szCs w:val="18"/>
          <w:lang w:val="de-DE"/>
        </w:rPr>
        <w:t xml:space="preserve"> </w:t>
      </w:r>
      <w:proofErr w:type="spellStart"/>
      <w:r w:rsidR="00DB03F0" w:rsidRPr="006B6B89">
        <w:rPr>
          <w:sz w:val="18"/>
          <w:szCs w:val="18"/>
          <w:lang w:val="de-DE"/>
        </w:rPr>
        <w:t>GvD</w:t>
      </w:r>
      <w:proofErr w:type="spellEnd"/>
      <w:r w:rsidR="00DB03F0" w:rsidRPr="006B6B89">
        <w:rPr>
          <w:sz w:val="18"/>
          <w:szCs w:val="18"/>
          <w:lang w:val="de-DE"/>
        </w:rPr>
        <w:t xml:space="preserve"> Nr. 36/2023 </w:t>
      </w:r>
      <w:r w:rsidR="00B85D7E" w:rsidRPr="006B6B89">
        <w:rPr>
          <w:sz w:val="18"/>
          <w:szCs w:val="18"/>
          <w:lang w:val="de-DE"/>
        </w:rPr>
        <w:t xml:space="preserve">und gemäß Vorgaben der Ausschreibungsunterlagen </w:t>
      </w:r>
      <w:r w:rsidR="00E560FA" w:rsidRPr="006B6B89">
        <w:rPr>
          <w:sz w:val="18"/>
          <w:szCs w:val="18"/>
          <w:lang w:val="de-DE"/>
        </w:rPr>
        <w:t>einen</w:t>
      </w:r>
      <w:r w:rsidRPr="006B6B89">
        <w:rPr>
          <w:sz w:val="18"/>
          <w:szCs w:val="18"/>
          <w:lang w:val="de-DE"/>
        </w:rPr>
        <w:t xml:space="preserve"> </w:t>
      </w:r>
      <w:r w:rsidR="00CA355F" w:rsidRPr="006B6B89">
        <w:rPr>
          <w:sz w:val="18"/>
          <w:szCs w:val="18"/>
          <w:lang w:val="de-DE"/>
        </w:rPr>
        <w:t>Unter</w:t>
      </w:r>
      <w:r w:rsidR="00B85D7E" w:rsidRPr="006B6B89">
        <w:rPr>
          <w:sz w:val="18"/>
          <w:szCs w:val="18"/>
          <w:lang w:val="de-DE"/>
        </w:rPr>
        <w:t>auftrag</w:t>
      </w:r>
      <w:r w:rsidRPr="006B6B89">
        <w:rPr>
          <w:sz w:val="18"/>
          <w:szCs w:val="18"/>
          <w:lang w:val="de-DE"/>
        </w:rPr>
        <w:t xml:space="preserve"> </w:t>
      </w:r>
      <w:r w:rsidR="00CA355F" w:rsidRPr="006B6B89">
        <w:rPr>
          <w:sz w:val="18"/>
          <w:szCs w:val="18"/>
          <w:lang w:val="de-DE"/>
        </w:rPr>
        <w:t xml:space="preserve">an geeignete Unternehmen mit </w:t>
      </w:r>
      <w:r w:rsidR="00BD6735" w:rsidRPr="006B6B89">
        <w:rPr>
          <w:sz w:val="18"/>
          <w:szCs w:val="18"/>
          <w:lang w:val="de-DE"/>
        </w:rPr>
        <w:t xml:space="preserve">der </w:t>
      </w:r>
      <w:r w:rsidR="00CA355F" w:rsidRPr="006B6B89">
        <w:rPr>
          <w:sz w:val="18"/>
          <w:szCs w:val="18"/>
          <w:lang w:val="de-DE"/>
        </w:rPr>
        <w:t>gesetzlich geforderte</w:t>
      </w:r>
      <w:r w:rsidR="00BD6735" w:rsidRPr="006B6B89">
        <w:rPr>
          <w:sz w:val="18"/>
          <w:szCs w:val="18"/>
          <w:lang w:val="de-DE"/>
        </w:rPr>
        <w:t>n</w:t>
      </w:r>
      <w:r w:rsidR="00CA355F" w:rsidRPr="006B6B89">
        <w:rPr>
          <w:sz w:val="18"/>
          <w:szCs w:val="18"/>
          <w:lang w:val="de-DE"/>
        </w:rPr>
        <w:t xml:space="preserve"> Qualifizierung für</w:t>
      </w:r>
      <w:r w:rsidRPr="006B6B89">
        <w:rPr>
          <w:sz w:val="18"/>
          <w:szCs w:val="18"/>
          <w:lang w:val="de-DE"/>
        </w:rPr>
        <w:t xml:space="preserve"> folgende Leistungen </w:t>
      </w:r>
      <w:r w:rsidR="00B85D7E" w:rsidRPr="006B6B89">
        <w:rPr>
          <w:sz w:val="18"/>
          <w:szCs w:val="18"/>
          <w:lang w:val="de-DE"/>
        </w:rPr>
        <w:t>zu vergeben</w:t>
      </w:r>
      <w:r w:rsidRPr="006B6B89">
        <w:rPr>
          <w:sz w:val="18"/>
          <w:szCs w:val="18"/>
          <w:lang w:val="de-DE"/>
        </w:rPr>
        <w:t>:</w:t>
      </w:r>
    </w:p>
    <w:p w14:paraId="281844DB" w14:textId="77777777" w:rsidR="006B6B89" w:rsidRDefault="006B6B89" w:rsidP="006B6B89">
      <w:pPr>
        <w:autoSpaceDE w:val="0"/>
        <w:spacing w:line="360" w:lineRule="auto"/>
        <w:ind w:left="284"/>
        <w:jc w:val="both"/>
        <w:rPr>
          <w:rFonts w:eastAsia="Arial Unicode MS"/>
          <w:i/>
          <w:iCs/>
          <w:sz w:val="14"/>
          <w:szCs w:val="14"/>
          <w:lang w:val="de-DE"/>
        </w:rPr>
      </w:pPr>
    </w:p>
    <w:p w14:paraId="48092EFE" w14:textId="79E02C81" w:rsidR="00FA54B4" w:rsidRPr="006B6B89" w:rsidRDefault="00FA54B4" w:rsidP="006B6B89">
      <w:pPr>
        <w:autoSpaceDE w:val="0"/>
        <w:spacing w:line="360" w:lineRule="auto"/>
        <w:ind w:left="284"/>
        <w:jc w:val="both"/>
        <w:rPr>
          <w:i/>
          <w:iCs/>
          <w:sz w:val="16"/>
          <w:szCs w:val="16"/>
          <w:lang w:val="de-DE"/>
        </w:rPr>
      </w:pPr>
      <w:r w:rsidRPr="006B6B89">
        <w:rPr>
          <w:rFonts w:eastAsia="Arial Unicode MS"/>
          <w:i/>
          <w:iCs/>
          <w:sz w:val="14"/>
          <w:szCs w:val="14"/>
          <w:lang w:val="de-DE"/>
        </w:rPr>
        <w:t>[</w:t>
      </w:r>
      <w:r w:rsidRPr="006B6B89">
        <w:rPr>
          <w:rFonts w:eastAsia="Arial Unicode MS"/>
          <w:b/>
          <w:bCs/>
          <w:i/>
          <w:iCs/>
          <w:sz w:val="14"/>
          <w:szCs w:val="14"/>
          <w:lang w:val="de-DE"/>
        </w:rPr>
        <w:t>UNTERVERGABE FAKULTATIV:</w:t>
      </w:r>
      <w:r w:rsidRPr="006B6B89">
        <w:rPr>
          <w:rFonts w:eastAsia="Arial Unicode MS"/>
          <w:i/>
          <w:iCs/>
          <w:sz w:val="14"/>
          <w:szCs w:val="14"/>
          <w:lang w:val="de-DE"/>
        </w:rPr>
        <w:t xml:space="preserve"> </w:t>
      </w:r>
      <w:r w:rsidR="002E2F78" w:rsidRPr="006B6B89">
        <w:rPr>
          <w:i/>
          <w:iCs/>
          <w:sz w:val="16"/>
          <w:szCs w:val="16"/>
          <w:lang w:val="de-DE"/>
        </w:rPr>
        <w:t>Der Wirtschaftsteilnehmer, der über die erforderliche Eignungsanforderungen und die besonderen Anforderungen für die Leistungen im Rahmen der Ausschreibung verfügt, kann die einzelnen Leistungen angeben, die er im Hinblick auf die Hauptleistung und/oder etwaige Nebenleistungen untervergeben möchte;</w:t>
      </w:r>
    </w:p>
    <w:p w14:paraId="57177802" w14:textId="319EC76F" w:rsidR="002E2F78" w:rsidRPr="006B6B89" w:rsidRDefault="002E2F78" w:rsidP="006B6B89">
      <w:pPr>
        <w:autoSpaceDE w:val="0"/>
        <w:spacing w:line="360" w:lineRule="auto"/>
        <w:ind w:left="284"/>
        <w:jc w:val="both"/>
        <w:rPr>
          <w:rFonts w:eastAsia="Arial Unicode MS"/>
          <w:i/>
          <w:iCs/>
          <w:sz w:val="14"/>
          <w:szCs w:val="14"/>
          <w:lang w:val="de-DE"/>
        </w:rPr>
      </w:pPr>
      <w:r w:rsidRPr="006B6B89">
        <w:rPr>
          <w:rFonts w:eastAsia="Arial Unicode MS"/>
          <w:b/>
          <w:bCs/>
          <w:i/>
          <w:iCs/>
          <w:sz w:val="14"/>
          <w:szCs w:val="14"/>
          <w:lang w:val="de-DE"/>
        </w:rPr>
        <w:t xml:space="preserve">NOTWENDIGE UNTERVERGABE: ACHTUNG!! </w:t>
      </w:r>
      <w:r w:rsidRPr="006B6B89">
        <w:rPr>
          <w:i/>
          <w:iCs/>
          <w:sz w:val="16"/>
          <w:szCs w:val="16"/>
          <w:lang w:val="de-DE"/>
        </w:rPr>
        <w:t xml:space="preserve">Wenn innerhalb der Hauptleistung und/oder der etwaigen Nebenleistungen zusätzliche Tätigkeiten vorgesehen sind, für die eine spezifische berufliche </w:t>
      </w:r>
      <w:r w:rsidR="00216E5E" w:rsidRPr="006B6B89">
        <w:rPr>
          <w:i/>
          <w:iCs/>
          <w:sz w:val="16"/>
          <w:szCs w:val="16"/>
          <w:lang w:val="de-DE"/>
        </w:rPr>
        <w:t>Anforderung</w:t>
      </w:r>
      <w:r w:rsidRPr="006B6B89">
        <w:rPr>
          <w:i/>
          <w:iCs/>
          <w:sz w:val="16"/>
          <w:szCs w:val="16"/>
          <w:lang w:val="de-DE"/>
        </w:rPr>
        <w:t xml:space="preserve"> erforderlich ist, die der </w:t>
      </w:r>
      <w:r w:rsidR="00216E5E" w:rsidRPr="006B6B89">
        <w:rPr>
          <w:i/>
          <w:iCs/>
          <w:sz w:val="16"/>
          <w:szCs w:val="16"/>
          <w:lang w:val="de-DE"/>
        </w:rPr>
        <w:t xml:space="preserve">Wirtschaftsteilnehmer </w:t>
      </w:r>
      <w:r w:rsidRPr="006B6B89">
        <w:rPr>
          <w:i/>
          <w:iCs/>
          <w:sz w:val="16"/>
          <w:szCs w:val="16"/>
          <w:lang w:val="de-DE"/>
        </w:rPr>
        <w:t xml:space="preserve"> jedoch nicht besitzt und die nicht an </w:t>
      </w:r>
      <w:r w:rsidR="00216E5E" w:rsidRPr="006B6B89">
        <w:rPr>
          <w:i/>
          <w:iCs/>
          <w:sz w:val="16"/>
          <w:szCs w:val="16"/>
          <w:lang w:val="de-DE"/>
        </w:rPr>
        <w:t>Wirtschaftsteilnehmer</w:t>
      </w:r>
      <w:r w:rsidRPr="006B6B89">
        <w:rPr>
          <w:i/>
          <w:iCs/>
          <w:sz w:val="16"/>
          <w:szCs w:val="16"/>
          <w:lang w:val="de-DE"/>
        </w:rPr>
        <w:t xml:space="preserve"> vergeben werden sollen, mit denen ein fortlaufender Kooperationsvertrag vor der Veröffentlichung der Ausschreibung/Versand der Einladung zur Angebotsabgabe abgeschlossen wurde, müssen diese im Folgenden genau angegeben werden</w:t>
      </w:r>
      <w:r w:rsidR="00216E5E" w:rsidRPr="006B6B89">
        <w:rPr>
          <w:rFonts w:eastAsia="Arial Unicode MS"/>
          <w:i/>
          <w:iCs/>
          <w:sz w:val="14"/>
          <w:szCs w:val="14"/>
          <w:lang w:val="de-DE"/>
        </w:rPr>
        <w:t>]</w:t>
      </w:r>
      <w:r w:rsidRPr="006B6B89">
        <w:rPr>
          <w:rFonts w:eastAsia="Arial Unicode MS"/>
          <w:i/>
          <w:iCs/>
          <w:sz w:val="14"/>
          <w:szCs w:val="14"/>
          <w:lang w:val="de-DE"/>
        </w:rPr>
        <w:t xml:space="preserve"> </w:t>
      </w:r>
    </w:p>
    <w:p w14:paraId="5E9F540B" w14:textId="77777777" w:rsidR="006B6B89" w:rsidRDefault="006B6B89" w:rsidP="006B6B89">
      <w:pPr>
        <w:autoSpaceDE w:val="0"/>
        <w:spacing w:line="360" w:lineRule="auto"/>
        <w:ind w:left="284"/>
        <w:jc w:val="both"/>
        <w:rPr>
          <w:rFonts w:eastAsia="Arial Unicode MS"/>
          <w:sz w:val="18"/>
          <w:szCs w:val="18"/>
          <w:lang w:val="de-DE"/>
        </w:rPr>
      </w:pPr>
    </w:p>
    <w:p w14:paraId="066778EB" w14:textId="46163FED" w:rsidR="00A9419B" w:rsidRPr="006F0C3C" w:rsidRDefault="00A9419B" w:rsidP="006B6B89">
      <w:pPr>
        <w:autoSpaceDE w:val="0"/>
        <w:spacing w:line="360" w:lineRule="auto"/>
        <w:ind w:left="284"/>
        <w:jc w:val="both"/>
        <w:rPr>
          <w:rFonts w:eastAsia="Arial Unicode MS"/>
          <w:b/>
          <w:bCs/>
          <w:sz w:val="18"/>
          <w:szCs w:val="18"/>
          <w:lang w:val="de-DE"/>
        </w:rPr>
      </w:pPr>
      <w:r w:rsidRPr="006F0C3C">
        <w:rPr>
          <w:rFonts w:eastAsia="Arial Unicode MS"/>
          <w:b/>
          <w:bCs/>
          <w:sz w:val="18"/>
          <w:szCs w:val="18"/>
          <w:lang w:val="de-DE"/>
        </w:rPr>
        <w:t>LEISTUNG N</w:t>
      </w:r>
      <w:r w:rsidR="00927C54" w:rsidRPr="006F0C3C">
        <w:rPr>
          <w:rFonts w:eastAsia="Arial Unicode MS"/>
          <w:b/>
          <w:bCs/>
          <w:sz w:val="18"/>
          <w:szCs w:val="18"/>
          <w:lang w:val="de-DE"/>
        </w:rPr>
        <w:t>UMMER</w:t>
      </w:r>
      <w:r w:rsidRPr="006F0C3C">
        <w:rPr>
          <w:rFonts w:eastAsia="Arial Unicode MS"/>
          <w:b/>
          <w:bCs/>
          <w:sz w:val="18"/>
          <w:szCs w:val="18"/>
          <w:lang w:val="de-DE"/>
        </w:rPr>
        <w:t xml:space="preserve"> 1:</w:t>
      </w:r>
    </w:p>
    <w:p w14:paraId="3F9BEBCC" w14:textId="7856992F" w:rsidR="00A9419B" w:rsidRPr="006B6B89" w:rsidRDefault="00A9419B" w:rsidP="006B6B89">
      <w:pPr>
        <w:autoSpaceDE w:val="0"/>
        <w:spacing w:line="360" w:lineRule="auto"/>
        <w:ind w:left="284"/>
        <w:jc w:val="both"/>
        <w:rPr>
          <w:rFonts w:eastAsia="Arial Unicode MS"/>
          <w:sz w:val="18"/>
          <w:szCs w:val="18"/>
          <w:lang w:val="de-DE"/>
        </w:rPr>
      </w:pPr>
      <w:r w:rsidRPr="006B6B89">
        <w:rPr>
          <w:rFonts w:eastAsia="Arial Unicode MS"/>
          <w:sz w:val="18"/>
          <w:szCs w:val="18"/>
          <w:lang w:val="de-DE"/>
        </w:rPr>
        <w:t>Beschreibung</w:t>
      </w:r>
      <w:r w:rsidR="006B6B89" w:rsidRPr="006B6B89">
        <w:rPr>
          <w:rFonts w:eastAsia="Arial Unicode MS"/>
          <w:sz w:val="18"/>
          <w:szCs w:val="18"/>
          <w:lang w:val="de-DE"/>
        </w:rPr>
        <w:t xml:space="preserve">: </w:t>
      </w:r>
      <w:r w:rsidR="006B6B89" w:rsidRPr="006B6B89">
        <w:rPr>
          <w:sz w:val="18"/>
          <w:szCs w:val="18"/>
          <w:lang w:val="it-IT"/>
        </w:rPr>
        <w:fldChar w:fldCharType="begin">
          <w:ffData>
            <w:name w:val="Testo47"/>
            <w:enabled/>
            <w:calcOnExit w:val="0"/>
            <w:textInput/>
          </w:ffData>
        </w:fldChar>
      </w:r>
      <w:r w:rsidR="006B6B89" w:rsidRPr="006B6B89">
        <w:rPr>
          <w:sz w:val="18"/>
          <w:szCs w:val="18"/>
          <w:lang w:val="de-DE"/>
        </w:rPr>
        <w:instrText xml:space="preserve"> FORMTEXT </w:instrText>
      </w:r>
      <w:r w:rsidR="006B6B89" w:rsidRPr="006B6B89">
        <w:rPr>
          <w:sz w:val="18"/>
          <w:szCs w:val="18"/>
          <w:lang w:val="it-IT"/>
        </w:rPr>
      </w:r>
      <w:r w:rsidR="006B6B89" w:rsidRPr="006B6B89">
        <w:rPr>
          <w:sz w:val="18"/>
          <w:szCs w:val="18"/>
          <w:lang w:val="it-IT"/>
        </w:rPr>
        <w:fldChar w:fldCharType="separate"/>
      </w:r>
      <w:r w:rsidR="006B6B89" w:rsidRPr="006B6B89">
        <w:rPr>
          <w:sz w:val="18"/>
          <w:szCs w:val="18"/>
          <w:lang w:val="it-IT"/>
        </w:rPr>
        <w:t> </w:t>
      </w:r>
      <w:r w:rsidR="006B6B89" w:rsidRPr="006B6B89">
        <w:rPr>
          <w:sz w:val="18"/>
          <w:szCs w:val="18"/>
          <w:lang w:val="it-IT"/>
        </w:rPr>
        <w:t> </w:t>
      </w:r>
      <w:r w:rsidR="006B6B89" w:rsidRPr="006B6B89">
        <w:rPr>
          <w:sz w:val="18"/>
          <w:szCs w:val="18"/>
          <w:lang w:val="it-IT"/>
        </w:rPr>
        <w:t> </w:t>
      </w:r>
      <w:r w:rsidR="006B6B89" w:rsidRPr="006B6B89">
        <w:rPr>
          <w:sz w:val="18"/>
          <w:szCs w:val="18"/>
          <w:lang w:val="it-IT"/>
        </w:rPr>
        <w:t> </w:t>
      </w:r>
      <w:r w:rsidR="006B6B89" w:rsidRPr="006B6B89">
        <w:rPr>
          <w:sz w:val="18"/>
          <w:szCs w:val="18"/>
          <w:lang w:val="it-IT"/>
        </w:rPr>
        <w:t> </w:t>
      </w:r>
      <w:r w:rsidR="006B6B89" w:rsidRPr="006B6B89">
        <w:rPr>
          <w:sz w:val="18"/>
          <w:szCs w:val="18"/>
          <w:lang w:val="it-IT"/>
        </w:rPr>
        <w:fldChar w:fldCharType="end"/>
      </w:r>
    </w:p>
    <w:p w14:paraId="73D9C489" w14:textId="2D3FA200" w:rsidR="00A9419B" w:rsidRPr="006B6B89" w:rsidRDefault="00A9419B" w:rsidP="006B6B89">
      <w:pPr>
        <w:autoSpaceDE w:val="0"/>
        <w:spacing w:line="360" w:lineRule="auto"/>
        <w:ind w:left="284"/>
        <w:jc w:val="both"/>
        <w:rPr>
          <w:rFonts w:eastAsia="Arial Unicode MS"/>
          <w:sz w:val="18"/>
          <w:szCs w:val="18"/>
          <w:lang w:val="de-DE"/>
        </w:rPr>
      </w:pPr>
      <w:r w:rsidRPr="006B6B89">
        <w:rPr>
          <w:rFonts w:eastAsia="Arial Unicode MS"/>
          <w:sz w:val="18"/>
          <w:szCs w:val="18"/>
          <w:lang w:val="de-DE"/>
        </w:rPr>
        <w:t>(ev. Teil oder Quote</w:t>
      </w:r>
      <w:r w:rsidR="006B6B89" w:rsidRPr="006B6B89">
        <w:rPr>
          <w:rFonts w:eastAsia="Arial Unicode MS"/>
          <w:sz w:val="18"/>
          <w:szCs w:val="18"/>
          <w:lang w:val="de-DE"/>
        </w:rPr>
        <w:t xml:space="preserve">: </w:t>
      </w:r>
      <w:r w:rsidR="006B6B89" w:rsidRPr="006B6B89">
        <w:rPr>
          <w:sz w:val="18"/>
          <w:szCs w:val="18"/>
          <w:lang w:val="it-IT"/>
        </w:rPr>
        <w:fldChar w:fldCharType="begin">
          <w:ffData>
            <w:name w:val="Testo47"/>
            <w:enabled/>
            <w:calcOnExit w:val="0"/>
            <w:textInput/>
          </w:ffData>
        </w:fldChar>
      </w:r>
      <w:r w:rsidR="006B6B89" w:rsidRPr="006B6B89">
        <w:rPr>
          <w:sz w:val="18"/>
          <w:szCs w:val="18"/>
          <w:lang w:val="de-DE"/>
        </w:rPr>
        <w:instrText xml:space="preserve"> FORMTEXT </w:instrText>
      </w:r>
      <w:r w:rsidR="006B6B89" w:rsidRPr="006B6B89">
        <w:rPr>
          <w:sz w:val="18"/>
          <w:szCs w:val="18"/>
          <w:lang w:val="it-IT"/>
        </w:rPr>
      </w:r>
      <w:r w:rsidR="006B6B89" w:rsidRPr="006B6B89">
        <w:rPr>
          <w:sz w:val="18"/>
          <w:szCs w:val="18"/>
          <w:lang w:val="it-IT"/>
        </w:rPr>
        <w:fldChar w:fldCharType="separate"/>
      </w:r>
      <w:r w:rsidR="006B6B89" w:rsidRPr="006B6B89">
        <w:rPr>
          <w:sz w:val="18"/>
          <w:szCs w:val="18"/>
          <w:lang w:val="it-IT"/>
        </w:rPr>
        <w:t> </w:t>
      </w:r>
      <w:r w:rsidR="006B6B89" w:rsidRPr="006B6B89">
        <w:rPr>
          <w:sz w:val="18"/>
          <w:szCs w:val="18"/>
          <w:lang w:val="it-IT"/>
        </w:rPr>
        <w:t> </w:t>
      </w:r>
      <w:r w:rsidR="006B6B89" w:rsidRPr="006B6B89">
        <w:rPr>
          <w:sz w:val="18"/>
          <w:szCs w:val="18"/>
          <w:lang w:val="it-IT"/>
        </w:rPr>
        <w:t> </w:t>
      </w:r>
      <w:r w:rsidR="006B6B89" w:rsidRPr="006B6B89">
        <w:rPr>
          <w:sz w:val="18"/>
          <w:szCs w:val="18"/>
          <w:lang w:val="it-IT"/>
        </w:rPr>
        <w:t> </w:t>
      </w:r>
      <w:r w:rsidR="006B6B89" w:rsidRPr="006B6B89">
        <w:rPr>
          <w:sz w:val="18"/>
          <w:szCs w:val="18"/>
          <w:lang w:val="it-IT"/>
        </w:rPr>
        <w:t> </w:t>
      </w:r>
      <w:r w:rsidR="006B6B89" w:rsidRPr="006B6B89">
        <w:rPr>
          <w:sz w:val="18"/>
          <w:szCs w:val="18"/>
          <w:lang w:val="it-IT"/>
        </w:rPr>
        <w:fldChar w:fldCharType="end"/>
      </w:r>
    </w:p>
    <w:p w14:paraId="19559000" w14:textId="6BD5018C" w:rsidR="00A9419B" w:rsidRPr="006B6B89" w:rsidRDefault="00A9419B" w:rsidP="006B6B89">
      <w:pPr>
        <w:autoSpaceDE w:val="0"/>
        <w:spacing w:line="360" w:lineRule="auto"/>
        <w:ind w:left="284"/>
        <w:jc w:val="both"/>
        <w:rPr>
          <w:rFonts w:eastAsia="Arial Unicode MS"/>
          <w:sz w:val="18"/>
          <w:szCs w:val="18"/>
          <w:lang w:val="de-DE"/>
        </w:rPr>
      </w:pPr>
      <w:r w:rsidRPr="006F0C3C">
        <w:rPr>
          <w:rFonts w:eastAsia="Arial Unicode MS"/>
          <w:b/>
          <w:bCs/>
          <w:sz w:val="18"/>
          <w:szCs w:val="18"/>
          <w:lang w:val="de-DE"/>
        </w:rPr>
        <w:t>LEISTUNG NUMMER 2:</w:t>
      </w:r>
      <w:r w:rsidRPr="006B6B89">
        <w:rPr>
          <w:rFonts w:eastAsia="Arial Unicode MS"/>
          <w:sz w:val="18"/>
          <w:szCs w:val="18"/>
          <w:lang w:val="de-DE"/>
        </w:rPr>
        <w:t xml:space="preserve"> (wiederholen </w:t>
      </w:r>
      <w:r w:rsidR="00927C54" w:rsidRPr="006B6B89">
        <w:rPr>
          <w:rFonts w:eastAsia="Arial Unicode MS"/>
          <w:sz w:val="18"/>
          <w:szCs w:val="18"/>
          <w:lang w:val="de-DE"/>
        </w:rPr>
        <w:t>falls zutreffend)</w:t>
      </w:r>
      <w:r w:rsidRPr="006B6B89">
        <w:rPr>
          <w:rFonts w:eastAsia="Arial Unicode MS"/>
          <w:sz w:val="18"/>
          <w:szCs w:val="18"/>
          <w:lang w:val="de-DE"/>
        </w:rPr>
        <w:t xml:space="preserve"> </w:t>
      </w:r>
    </w:p>
    <w:p w14:paraId="7E889D2E" w14:textId="7D36B2A3" w:rsidR="00927C54" w:rsidRPr="006B6B89" w:rsidRDefault="00927C54" w:rsidP="006B6B89">
      <w:pPr>
        <w:autoSpaceDE w:val="0"/>
        <w:spacing w:line="360" w:lineRule="auto"/>
        <w:ind w:left="284"/>
        <w:jc w:val="both"/>
        <w:rPr>
          <w:rFonts w:eastAsia="Arial Unicode MS"/>
          <w:sz w:val="18"/>
          <w:szCs w:val="18"/>
          <w:lang w:val="de-DE"/>
        </w:rPr>
      </w:pPr>
      <w:r w:rsidRPr="006B6B89">
        <w:rPr>
          <w:rFonts w:eastAsia="Arial Unicode MS"/>
          <w:sz w:val="18"/>
          <w:szCs w:val="18"/>
          <w:lang w:val="de-DE"/>
        </w:rPr>
        <w:t>Beschreibung:</w:t>
      </w:r>
      <w:r w:rsidR="006B6B89" w:rsidRPr="006B6B89">
        <w:rPr>
          <w:rFonts w:eastAsia="Arial Unicode MS"/>
          <w:sz w:val="18"/>
          <w:szCs w:val="18"/>
          <w:lang w:val="de-DE"/>
        </w:rPr>
        <w:t xml:space="preserve"> </w:t>
      </w:r>
      <w:r w:rsidR="006B6B89" w:rsidRPr="006B6B89">
        <w:rPr>
          <w:sz w:val="18"/>
          <w:szCs w:val="18"/>
          <w:lang w:val="it-IT"/>
        </w:rPr>
        <w:fldChar w:fldCharType="begin">
          <w:ffData>
            <w:name w:val="Testo47"/>
            <w:enabled/>
            <w:calcOnExit w:val="0"/>
            <w:textInput/>
          </w:ffData>
        </w:fldChar>
      </w:r>
      <w:r w:rsidR="006B6B89" w:rsidRPr="006B6B89">
        <w:rPr>
          <w:sz w:val="18"/>
          <w:szCs w:val="18"/>
          <w:lang w:val="de-DE"/>
        </w:rPr>
        <w:instrText xml:space="preserve"> FORMTEXT </w:instrText>
      </w:r>
      <w:r w:rsidR="006B6B89" w:rsidRPr="006B6B89">
        <w:rPr>
          <w:sz w:val="18"/>
          <w:szCs w:val="18"/>
          <w:lang w:val="it-IT"/>
        </w:rPr>
      </w:r>
      <w:r w:rsidR="006B6B89" w:rsidRPr="006B6B89">
        <w:rPr>
          <w:sz w:val="18"/>
          <w:szCs w:val="18"/>
          <w:lang w:val="it-IT"/>
        </w:rPr>
        <w:fldChar w:fldCharType="separate"/>
      </w:r>
      <w:r w:rsidR="006B6B89" w:rsidRPr="006B6B89">
        <w:rPr>
          <w:sz w:val="18"/>
          <w:szCs w:val="18"/>
          <w:lang w:val="it-IT"/>
        </w:rPr>
        <w:t> </w:t>
      </w:r>
      <w:r w:rsidR="006B6B89" w:rsidRPr="006B6B89">
        <w:rPr>
          <w:sz w:val="18"/>
          <w:szCs w:val="18"/>
          <w:lang w:val="it-IT"/>
        </w:rPr>
        <w:t> </w:t>
      </w:r>
      <w:r w:rsidR="006B6B89" w:rsidRPr="006B6B89">
        <w:rPr>
          <w:sz w:val="18"/>
          <w:szCs w:val="18"/>
          <w:lang w:val="it-IT"/>
        </w:rPr>
        <w:t> </w:t>
      </w:r>
      <w:r w:rsidR="006B6B89" w:rsidRPr="006B6B89">
        <w:rPr>
          <w:sz w:val="18"/>
          <w:szCs w:val="18"/>
          <w:lang w:val="it-IT"/>
        </w:rPr>
        <w:t> </w:t>
      </w:r>
      <w:r w:rsidR="006B6B89" w:rsidRPr="006B6B89">
        <w:rPr>
          <w:sz w:val="18"/>
          <w:szCs w:val="18"/>
          <w:lang w:val="it-IT"/>
        </w:rPr>
        <w:t> </w:t>
      </w:r>
      <w:r w:rsidR="006B6B89" w:rsidRPr="006B6B89">
        <w:rPr>
          <w:sz w:val="18"/>
          <w:szCs w:val="18"/>
          <w:lang w:val="it-IT"/>
        </w:rPr>
        <w:fldChar w:fldCharType="end"/>
      </w:r>
    </w:p>
    <w:p w14:paraId="3E6530A2" w14:textId="367012D9" w:rsidR="00927C54" w:rsidRPr="006F0C3C" w:rsidRDefault="00927C54" w:rsidP="006B6B89">
      <w:pPr>
        <w:autoSpaceDE w:val="0"/>
        <w:spacing w:line="360" w:lineRule="auto"/>
        <w:ind w:left="284"/>
        <w:jc w:val="both"/>
        <w:rPr>
          <w:sz w:val="18"/>
          <w:szCs w:val="18"/>
          <w:lang w:val="de-DE"/>
        </w:rPr>
      </w:pPr>
      <w:r w:rsidRPr="006B6B89">
        <w:rPr>
          <w:rFonts w:eastAsia="Arial Unicode MS"/>
          <w:sz w:val="18"/>
          <w:szCs w:val="18"/>
          <w:lang w:val="de-DE"/>
        </w:rPr>
        <w:t>(ev. Teil oder Quote</w:t>
      </w:r>
      <w:r w:rsidR="006B6B89" w:rsidRPr="006B6B89">
        <w:rPr>
          <w:rFonts w:eastAsia="Arial Unicode MS"/>
          <w:sz w:val="18"/>
          <w:szCs w:val="18"/>
          <w:lang w:val="de-DE"/>
        </w:rPr>
        <w:t xml:space="preserve">: </w:t>
      </w:r>
      <w:r w:rsidR="006B6B89" w:rsidRPr="006B6B89">
        <w:rPr>
          <w:sz w:val="18"/>
          <w:szCs w:val="18"/>
          <w:lang w:val="it-IT"/>
        </w:rPr>
        <w:fldChar w:fldCharType="begin">
          <w:ffData>
            <w:name w:val="Testo47"/>
            <w:enabled/>
            <w:calcOnExit w:val="0"/>
            <w:textInput/>
          </w:ffData>
        </w:fldChar>
      </w:r>
      <w:r w:rsidR="006B6B89" w:rsidRPr="006B6B89">
        <w:rPr>
          <w:sz w:val="18"/>
          <w:szCs w:val="18"/>
          <w:lang w:val="de-DE"/>
        </w:rPr>
        <w:instrText xml:space="preserve"> FORMTEXT </w:instrText>
      </w:r>
      <w:r w:rsidR="006B6B89" w:rsidRPr="006B6B89">
        <w:rPr>
          <w:sz w:val="18"/>
          <w:szCs w:val="18"/>
          <w:lang w:val="it-IT"/>
        </w:rPr>
      </w:r>
      <w:r w:rsidR="006B6B89" w:rsidRPr="006B6B89">
        <w:rPr>
          <w:sz w:val="18"/>
          <w:szCs w:val="18"/>
          <w:lang w:val="it-IT"/>
        </w:rPr>
        <w:fldChar w:fldCharType="separate"/>
      </w:r>
      <w:r w:rsidR="006B6B89" w:rsidRPr="006B6B89">
        <w:rPr>
          <w:sz w:val="18"/>
          <w:szCs w:val="18"/>
          <w:lang w:val="it-IT"/>
        </w:rPr>
        <w:t> </w:t>
      </w:r>
      <w:r w:rsidR="006B6B89" w:rsidRPr="006B6B89">
        <w:rPr>
          <w:sz w:val="18"/>
          <w:szCs w:val="18"/>
          <w:lang w:val="it-IT"/>
        </w:rPr>
        <w:t> </w:t>
      </w:r>
      <w:r w:rsidR="006B6B89" w:rsidRPr="006B6B89">
        <w:rPr>
          <w:sz w:val="18"/>
          <w:szCs w:val="18"/>
          <w:lang w:val="it-IT"/>
        </w:rPr>
        <w:t> </w:t>
      </w:r>
      <w:r w:rsidR="006B6B89" w:rsidRPr="006B6B89">
        <w:rPr>
          <w:sz w:val="18"/>
          <w:szCs w:val="18"/>
          <w:lang w:val="it-IT"/>
        </w:rPr>
        <w:t> </w:t>
      </w:r>
      <w:r w:rsidR="006B6B89" w:rsidRPr="006B6B89">
        <w:rPr>
          <w:sz w:val="18"/>
          <w:szCs w:val="18"/>
          <w:lang w:val="it-IT"/>
        </w:rPr>
        <w:t> </w:t>
      </w:r>
      <w:r w:rsidR="006B6B89" w:rsidRPr="006B6B89">
        <w:rPr>
          <w:sz w:val="18"/>
          <w:szCs w:val="18"/>
          <w:lang w:val="it-IT"/>
        </w:rPr>
        <w:fldChar w:fldCharType="end"/>
      </w:r>
    </w:p>
    <w:p w14:paraId="2F03336F" w14:textId="77777777" w:rsidR="006B6B89" w:rsidRPr="006B6B89" w:rsidRDefault="006B6B89" w:rsidP="006B6B89">
      <w:pPr>
        <w:autoSpaceDE w:val="0"/>
        <w:spacing w:line="360" w:lineRule="auto"/>
        <w:ind w:left="284"/>
        <w:jc w:val="both"/>
        <w:rPr>
          <w:rFonts w:eastAsia="Arial Unicode MS"/>
          <w:sz w:val="18"/>
          <w:szCs w:val="18"/>
          <w:lang w:val="de-DE"/>
        </w:rPr>
      </w:pPr>
    </w:p>
    <w:p w14:paraId="768E1CBE" w14:textId="6F8527C0" w:rsidR="00690D50" w:rsidRPr="006B6B89" w:rsidRDefault="00927C54" w:rsidP="006B6B89">
      <w:pPr>
        <w:pStyle w:val="ListParagraph"/>
        <w:numPr>
          <w:ilvl w:val="0"/>
          <w:numId w:val="14"/>
        </w:numPr>
        <w:autoSpaceDE w:val="0"/>
        <w:spacing w:line="360" w:lineRule="auto"/>
        <w:ind w:left="284"/>
        <w:jc w:val="both"/>
        <w:rPr>
          <w:sz w:val="18"/>
          <w:szCs w:val="18"/>
          <w:lang w:val="de-DE"/>
        </w:rPr>
      </w:pPr>
      <w:r w:rsidRPr="006B6B89">
        <w:rPr>
          <w:sz w:val="18"/>
          <w:szCs w:val="18"/>
          <w:lang w:val="de-DE"/>
        </w:rPr>
        <w:t xml:space="preserve"> </w:t>
      </w:r>
      <w:r w:rsidRPr="006B6B89">
        <w:rPr>
          <w:rFonts w:eastAsia="Arial Unicode MS"/>
          <w:i/>
          <w:iCs/>
          <w:sz w:val="18"/>
          <w:szCs w:val="18"/>
          <w:lang w:val="de-DE"/>
        </w:rPr>
        <w:t>[</w:t>
      </w:r>
      <w:r w:rsidRPr="006B6B89">
        <w:rPr>
          <w:rFonts w:eastAsia="Arial Unicode MS"/>
          <w:b/>
          <w:bCs/>
          <w:sz w:val="18"/>
          <w:szCs w:val="18"/>
          <w:u w:val="single"/>
          <w:lang w:val="de-DE"/>
        </w:rPr>
        <w:t>Nur auszufüllen, falls der vorhergehende Absatz ausgefüllt worden ist]</w:t>
      </w:r>
      <w:r w:rsidRPr="006B6B89">
        <w:rPr>
          <w:rFonts w:eastAsia="Arial Unicode MS"/>
          <w:i/>
          <w:iCs/>
          <w:sz w:val="18"/>
          <w:szCs w:val="18"/>
          <w:lang w:val="de-DE"/>
        </w:rPr>
        <w:t xml:space="preserve"> </w:t>
      </w:r>
    </w:p>
    <w:p w14:paraId="59A6FD21" w14:textId="188C5572" w:rsidR="00F8569E" w:rsidRPr="006B6B89" w:rsidRDefault="00927C54" w:rsidP="006B6B89">
      <w:pPr>
        <w:pStyle w:val="sche3"/>
        <w:spacing w:line="360" w:lineRule="auto"/>
        <w:ind w:left="142"/>
        <w:rPr>
          <w:sz w:val="18"/>
          <w:szCs w:val="18"/>
          <w:lang w:val="de-DE"/>
        </w:rPr>
      </w:pPr>
      <w:r w:rsidRPr="006B6B89">
        <w:rPr>
          <w:sz w:val="18"/>
          <w:szCs w:val="18"/>
          <w:lang w:val="de-DE"/>
        </w:rPr>
        <w:t>V</w:t>
      </w:r>
      <w:r w:rsidR="00F8569E" w:rsidRPr="006B6B89">
        <w:rPr>
          <w:sz w:val="18"/>
          <w:szCs w:val="18"/>
          <w:lang w:val="de-DE"/>
        </w:rPr>
        <w:t xml:space="preserve">erpflichtet sich die Leistungen, die in Unterauftrag vergeben werden, </w:t>
      </w:r>
      <w:r w:rsidRPr="006B6B89">
        <w:rPr>
          <w:sz w:val="18"/>
          <w:szCs w:val="18"/>
          <w:lang w:val="de-DE"/>
        </w:rPr>
        <w:t>im Rahmen der oben genannten Bedingungen a</w:t>
      </w:r>
      <w:r w:rsidR="00F8569E" w:rsidRPr="006B6B89">
        <w:rPr>
          <w:sz w:val="18"/>
          <w:szCs w:val="18"/>
          <w:lang w:val="de-DE"/>
        </w:rPr>
        <w:t>n kleine und mittlere Unternehmen in folgendem Ausmaß zu übertragen:</w:t>
      </w:r>
    </w:p>
    <w:p w14:paraId="7649D20C" w14:textId="77777777" w:rsidR="00F8569E" w:rsidRPr="006B6B89" w:rsidRDefault="00F8569E" w:rsidP="006B6B89">
      <w:pPr>
        <w:pStyle w:val="sche3"/>
        <w:spacing w:line="360" w:lineRule="auto"/>
        <w:ind w:left="709"/>
        <w:rPr>
          <w:color w:val="000000"/>
          <w:sz w:val="18"/>
          <w:szCs w:val="18"/>
          <w:lang w:val="de-DE"/>
        </w:rPr>
      </w:pPr>
      <w:r w:rsidRPr="006B6B89">
        <w:rPr>
          <w:color w:val="000000"/>
          <w:sz w:val="18"/>
          <w:szCs w:val="18"/>
          <w:lang w:val="it-IT"/>
        </w:rPr>
        <w:fldChar w:fldCharType="begin">
          <w:ffData>
            <w:name w:val="Kontrollkästchen5"/>
            <w:enabled/>
            <w:calcOnExit w:val="0"/>
            <w:checkBox>
              <w:sizeAuto/>
              <w:default w:val="0"/>
            </w:checkBox>
          </w:ffData>
        </w:fldChar>
      </w:r>
      <w:r w:rsidRPr="006B6B89">
        <w:rPr>
          <w:color w:val="000000"/>
          <w:sz w:val="18"/>
          <w:szCs w:val="18"/>
          <w:lang w:val="de-DE"/>
        </w:rPr>
        <w:instrText xml:space="preserve"> FORMCHECKBOX </w:instrText>
      </w:r>
      <w:r w:rsidRPr="006B6B89">
        <w:rPr>
          <w:color w:val="000000"/>
          <w:sz w:val="18"/>
          <w:szCs w:val="18"/>
          <w:lang w:val="it-IT"/>
        </w:rPr>
      </w:r>
      <w:r w:rsidRPr="006B6B89">
        <w:rPr>
          <w:color w:val="000000"/>
          <w:sz w:val="18"/>
          <w:szCs w:val="18"/>
          <w:lang w:val="it-IT"/>
        </w:rPr>
        <w:fldChar w:fldCharType="separate"/>
      </w:r>
      <w:r w:rsidRPr="006B6B89">
        <w:rPr>
          <w:color w:val="000000"/>
          <w:sz w:val="18"/>
          <w:szCs w:val="18"/>
          <w:lang w:val="it-IT"/>
        </w:rPr>
        <w:fldChar w:fldCharType="end"/>
      </w:r>
      <w:r w:rsidRPr="006B6B89">
        <w:rPr>
          <w:sz w:val="18"/>
          <w:szCs w:val="18"/>
          <w:lang w:val="de-DE"/>
        </w:rPr>
        <w:t xml:space="preserve"> zu mindestens 20% der Leistungen, die in Unterauftrag vergeben werden</w:t>
      </w:r>
    </w:p>
    <w:p w14:paraId="090C0841" w14:textId="6A89F9F8" w:rsidR="00F8569E" w:rsidRPr="006B6B89" w:rsidRDefault="00F8569E" w:rsidP="006B6B89">
      <w:pPr>
        <w:pStyle w:val="sche3"/>
        <w:spacing w:line="360" w:lineRule="auto"/>
        <w:ind w:left="709"/>
        <w:rPr>
          <w:color w:val="000000" w:themeColor="text1"/>
          <w:sz w:val="18"/>
          <w:szCs w:val="18"/>
          <w:lang w:val="de-DE"/>
        </w:rPr>
      </w:pPr>
      <w:r w:rsidRPr="006B6B89">
        <w:rPr>
          <w:color w:val="000000"/>
          <w:sz w:val="18"/>
          <w:szCs w:val="18"/>
          <w:lang w:val="it-IT"/>
        </w:rPr>
        <w:fldChar w:fldCharType="begin">
          <w:ffData>
            <w:name w:val="Kontrollkästchen5"/>
            <w:enabled/>
            <w:calcOnExit w:val="0"/>
            <w:checkBox>
              <w:sizeAuto/>
              <w:default w:val="0"/>
            </w:checkBox>
          </w:ffData>
        </w:fldChar>
      </w:r>
      <w:r w:rsidRPr="006B6B89">
        <w:rPr>
          <w:color w:val="000000"/>
          <w:sz w:val="18"/>
          <w:szCs w:val="18"/>
          <w:lang w:val="de-DE"/>
        </w:rPr>
        <w:instrText xml:space="preserve"> FORMCHECKBOX </w:instrText>
      </w:r>
      <w:r w:rsidRPr="006B6B89">
        <w:rPr>
          <w:color w:val="000000"/>
          <w:sz w:val="18"/>
          <w:szCs w:val="18"/>
          <w:lang w:val="it-IT"/>
        </w:rPr>
      </w:r>
      <w:r w:rsidRPr="006B6B89">
        <w:rPr>
          <w:color w:val="000000"/>
          <w:sz w:val="18"/>
          <w:szCs w:val="18"/>
          <w:lang w:val="it-IT"/>
        </w:rPr>
        <w:fldChar w:fldCharType="separate"/>
      </w:r>
      <w:r w:rsidRPr="006B6B89">
        <w:rPr>
          <w:color w:val="000000"/>
          <w:sz w:val="18"/>
          <w:szCs w:val="18"/>
          <w:lang w:val="it-IT"/>
        </w:rPr>
        <w:fldChar w:fldCharType="end"/>
      </w:r>
      <w:r w:rsidRPr="006B6B89">
        <w:rPr>
          <w:color w:val="000000"/>
          <w:sz w:val="18"/>
          <w:szCs w:val="18"/>
          <w:lang w:val="de-DE"/>
        </w:rPr>
        <w:t xml:space="preserve"> </w:t>
      </w:r>
      <w:r w:rsidRPr="006B6B89">
        <w:rPr>
          <w:sz w:val="18"/>
          <w:szCs w:val="18"/>
          <w:lang w:val="de-DE"/>
        </w:rPr>
        <w:t xml:space="preserve">zu mindestens 20% der Leistungen, die in Unterauftrag vergeben werden, </w:t>
      </w:r>
      <w:r w:rsidRPr="006B6B89">
        <w:rPr>
          <w:sz w:val="18"/>
          <w:szCs w:val="18"/>
          <w:lang w:val="it-IT"/>
        </w:rPr>
        <w:fldChar w:fldCharType="begin">
          <w:ffData>
            <w:name w:val="Testo47"/>
            <w:enabled/>
            <w:calcOnExit w:val="0"/>
            <w:textInput/>
          </w:ffData>
        </w:fldChar>
      </w:r>
      <w:r w:rsidRPr="006B6B89">
        <w:rPr>
          <w:sz w:val="18"/>
          <w:szCs w:val="18"/>
          <w:lang w:val="de-DE"/>
        </w:rPr>
        <w:instrText xml:space="preserve"> FORMTEXT </w:instrText>
      </w:r>
      <w:r w:rsidRPr="006B6B89">
        <w:rPr>
          <w:sz w:val="18"/>
          <w:szCs w:val="18"/>
          <w:lang w:val="it-IT"/>
        </w:rPr>
      </w:r>
      <w:r w:rsidRPr="006B6B89">
        <w:rPr>
          <w:sz w:val="18"/>
          <w:szCs w:val="18"/>
          <w:lang w:val="it-IT"/>
        </w:rPr>
        <w:fldChar w:fldCharType="separate"/>
      </w:r>
      <w:r w:rsidRPr="006B6B89">
        <w:rPr>
          <w:sz w:val="18"/>
          <w:szCs w:val="18"/>
          <w:lang w:val="it-IT"/>
        </w:rPr>
        <w:t> </w:t>
      </w:r>
      <w:r w:rsidRPr="006B6B89">
        <w:rPr>
          <w:sz w:val="18"/>
          <w:szCs w:val="18"/>
          <w:lang w:val="it-IT"/>
        </w:rPr>
        <w:t> </w:t>
      </w:r>
      <w:r w:rsidRPr="006B6B89">
        <w:rPr>
          <w:sz w:val="18"/>
          <w:szCs w:val="18"/>
          <w:lang w:val="it-IT"/>
        </w:rPr>
        <w:t> </w:t>
      </w:r>
      <w:r w:rsidRPr="006B6B89">
        <w:rPr>
          <w:sz w:val="18"/>
          <w:szCs w:val="18"/>
          <w:lang w:val="it-IT"/>
        </w:rPr>
        <w:t> </w:t>
      </w:r>
      <w:r w:rsidRPr="006B6B89">
        <w:rPr>
          <w:sz w:val="18"/>
          <w:szCs w:val="18"/>
          <w:lang w:val="it-IT"/>
        </w:rPr>
        <w:t> </w:t>
      </w:r>
      <w:r w:rsidRPr="006B6B89">
        <w:rPr>
          <w:sz w:val="18"/>
          <w:szCs w:val="18"/>
          <w:lang w:val="it-IT"/>
        </w:rPr>
        <w:fldChar w:fldCharType="end"/>
      </w:r>
      <w:r w:rsidRPr="006B6B89">
        <w:rPr>
          <w:sz w:val="18"/>
          <w:szCs w:val="18"/>
          <w:lang w:val="de-DE"/>
        </w:rPr>
        <w:t xml:space="preserve"> unter 20% der Leistungen, die in Unterauftrag vergeben werden das heißt gleich </w:t>
      </w:r>
      <w:r w:rsidRPr="006B6B89">
        <w:rPr>
          <w:sz w:val="18"/>
          <w:szCs w:val="18"/>
          <w:lang w:val="it-IT"/>
        </w:rPr>
        <w:fldChar w:fldCharType="begin">
          <w:ffData>
            <w:name w:val="Testo47"/>
            <w:enabled/>
            <w:calcOnExit w:val="0"/>
            <w:textInput/>
          </w:ffData>
        </w:fldChar>
      </w:r>
      <w:r w:rsidRPr="006B6B89">
        <w:rPr>
          <w:sz w:val="18"/>
          <w:szCs w:val="18"/>
          <w:lang w:val="de-DE"/>
        </w:rPr>
        <w:instrText xml:space="preserve"> FORMTEXT </w:instrText>
      </w:r>
      <w:r w:rsidRPr="006B6B89">
        <w:rPr>
          <w:sz w:val="18"/>
          <w:szCs w:val="18"/>
          <w:lang w:val="it-IT"/>
        </w:rPr>
      </w:r>
      <w:r w:rsidRPr="006B6B89">
        <w:rPr>
          <w:sz w:val="18"/>
          <w:szCs w:val="18"/>
          <w:lang w:val="it-IT"/>
        </w:rPr>
        <w:fldChar w:fldCharType="separate"/>
      </w:r>
      <w:r w:rsidRPr="006B6B89">
        <w:rPr>
          <w:sz w:val="18"/>
          <w:szCs w:val="18"/>
          <w:lang w:val="it-IT"/>
        </w:rPr>
        <w:t> </w:t>
      </w:r>
      <w:r w:rsidRPr="006B6B89">
        <w:rPr>
          <w:sz w:val="18"/>
          <w:szCs w:val="18"/>
          <w:lang w:val="it-IT"/>
        </w:rPr>
        <w:t> </w:t>
      </w:r>
      <w:r w:rsidRPr="006B6B89">
        <w:rPr>
          <w:sz w:val="18"/>
          <w:szCs w:val="18"/>
          <w:lang w:val="it-IT"/>
        </w:rPr>
        <w:t> </w:t>
      </w:r>
      <w:r w:rsidRPr="006B6B89">
        <w:rPr>
          <w:sz w:val="18"/>
          <w:szCs w:val="18"/>
          <w:lang w:val="it-IT"/>
        </w:rPr>
        <w:t> </w:t>
      </w:r>
      <w:r w:rsidRPr="006B6B89">
        <w:rPr>
          <w:sz w:val="18"/>
          <w:szCs w:val="18"/>
          <w:lang w:val="it-IT"/>
        </w:rPr>
        <w:t> </w:t>
      </w:r>
      <w:r w:rsidRPr="006B6B89">
        <w:rPr>
          <w:sz w:val="18"/>
          <w:szCs w:val="18"/>
          <w:lang w:val="it-IT"/>
        </w:rPr>
        <w:fldChar w:fldCharType="end"/>
      </w:r>
      <w:r w:rsidRPr="006B6B89">
        <w:rPr>
          <w:sz w:val="18"/>
          <w:szCs w:val="18"/>
          <w:lang w:val="de-DE"/>
        </w:rPr>
        <w:t xml:space="preserve"> aus folgenden Gründen </w:t>
      </w:r>
      <w:r w:rsidRPr="006B6B89">
        <w:rPr>
          <w:color w:val="000000" w:themeColor="text1"/>
          <w:sz w:val="18"/>
          <w:szCs w:val="18"/>
          <w:lang w:val="de-DE"/>
        </w:rPr>
        <w:t>(im Sinne von Art. 119</w:t>
      </w:r>
      <w:r w:rsidR="001F32D5" w:rsidRPr="006B6B89">
        <w:rPr>
          <w:color w:val="000000" w:themeColor="text1"/>
          <w:sz w:val="18"/>
          <w:szCs w:val="18"/>
          <w:lang w:val="de-DE"/>
        </w:rPr>
        <w:t>,</w:t>
      </w:r>
      <w:r w:rsidRPr="006B6B89">
        <w:rPr>
          <w:color w:val="000000" w:themeColor="text1"/>
          <w:sz w:val="18"/>
          <w:szCs w:val="18"/>
          <w:lang w:val="de-DE"/>
        </w:rPr>
        <w:t xml:space="preserve"> Absatz 2 müssen die Gründe im Zusammenhang mit dem Gegenstand oder den Merkmalen der Leistungen oder dem Zielmarkt sein): </w:t>
      </w:r>
      <w:r w:rsidRPr="006B6B89">
        <w:rPr>
          <w:sz w:val="18"/>
          <w:szCs w:val="18"/>
          <w:lang w:val="it-IT"/>
        </w:rPr>
        <w:fldChar w:fldCharType="begin">
          <w:ffData>
            <w:name w:val="Testo47"/>
            <w:enabled/>
            <w:calcOnExit w:val="0"/>
            <w:textInput/>
          </w:ffData>
        </w:fldChar>
      </w:r>
      <w:r w:rsidRPr="006B6B89">
        <w:rPr>
          <w:sz w:val="18"/>
          <w:szCs w:val="18"/>
          <w:lang w:val="de-DE"/>
        </w:rPr>
        <w:instrText xml:space="preserve"> FORMTEXT </w:instrText>
      </w:r>
      <w:r w:rsidRPr="006B6B89">
        <w:rPr>
          <w:sz w:val="18"/>
          <w:szCs w:val="18"/>
          <w:lang w:val="it-IT"/>
        </w:rPr>
      </w:r>
      <w:r w:rsidRPr="006B6B89">
        <w:rPr>
          <w:sz w:val="18"/>
          <w:szCs w:val="18"/>
          <w:lang w:val="it-IT"/>
        </w:rPr>
        <w:fldChar w:fldCharType="separate"/>
      </w:r>
      <w:r w:rsidRPr="006B6B89">
        <w:rPr>
          <w:sz w:val="18"/>
          <w:szCs w:val="18"/>
          <w:lang w:val="it-IT"/>
        </w:rPr>
        <w:t> </w:t>
      </w:r>
      <w:r w:rsidRPr="006B6B89">
        <w:rPr>
          <w:sz w:val="18"/>
          <w:szCs w:val="18"/>
          <w:lang w:val="it-IT"/>
        </w:rPr>
        <w:t> </w:t>
      </w:r>
      <w:r w:rsidRPr="006B6B89">
        <w:rPr>
          <w:sz w:val="18"/>
          <w:szCs w:val="18"/>
          <w:lang w:val="it-IT"/>
        </w:rPr>
        <w:t> </w:t>
      </w:r>
      <w:r w:rsidRPr="006B6B89">
        <w:rPr>
          <w:sz w:val="18"/>
          <w:szCs w:val="18"/>
          <w:lang w:val="it-IT"/>
        </w:rPr>
        <w:t> </w:t>
      </w:r>
      <w:r w:rsidRPr="006B6B89">
        <w:rPr>
          <w:sz w:val="18"/>
          <w:szCs w:val="18"/>
          <w:lang w:val="it-IT"/>
        </w:rPr>
        <w:t> </w:t>
      </w:r>
      <w:r w:rsidRPr="006B6B89">
        <w:rPr>
          <w:sz w:val="18"/>
          <w:szCs w:val="18"/>
          <w:lang w:val="it-IT"/>
        </w:rPr>
        <w:fldChar w:fldCharType="end"/>
      </w:r>
    </w:p>
    <w:p w14:paraId="03E6C4A2" w14:textId="190ADBD0" w:rsidR="00690D50" w:rsidRPr="006B6B89" w:rsidRDefault="00690D50" w:rsidP="00967FD5">
      <w:pPr>
        <w:pStyle w:val="sche3"/>
        <w:numPr>
          <w:ilvl w:val="0"/>
          <w:numId w:val="4"/>
        </w:numPr>
        <w:tabs>
          <w:tab w:val="clear" w:pos="567"/>
          <w:tab w:val="num" w:pos="142"/>
        </w:tabs>
        <w:spacing w:line="360" w:lineRule="auto"/>
        <w:ind w:left="142" w:hanging="142"/>
        <w:rPr>
          <w:b/>
          <w:sz w:val="18"/>
          <w:szCs w:val="18"/>
          <w:u w:val="single"/>
          <w:lang w:val="de-DE"/>
        </w:rPr>
      </w:pPr>
      <w:r w:rsidRPr="006B6B89">
        <w:rPr>
          <w:b/>
          <w:sz w:val="18"/>
          <w:szCs w:val="18"/>
          <w:u w:val="single"/>
          <w:lang w:val="de-DE"/>
        </w:rPr>
        <w:t>dass alle</w:t>
      </w:r>
      <w:r w:rsidR="00BD6735" w:rsidRPr="006B6B89">
        <w:rPr>
          <w:b/>
          <w:sz w:val="18"/>
          <w:szCs w:val="18"/>
          <w:u w:val="single"/>
          <w:lang w:val="de-DE"/>
        </w:rPr>
        <w:t>r</w:t>
      </w:r>
      <w:r w:rsidRPr="006B6B89">
        <w:rPr>
          <w:b/>
          <w:sz w:val="18"/>
          <w:szCs w:val="18"/>
          <w:u w:val="single"/>
          <w:lang w:val="de-DE"/>
        </w:rPr>
        <w:t xml:space="preserve"> </w:t>
      </w:r>
      <w:r w:rsidR="00BD6735" w:rsidRPr="006B6B89">
        <w:rPr>
          <w:b/>
          <w:sz w:val="18"/>
          <w:szCs w:val="18"/>
          <w:u w:val="single"/>
          <w:lang w:val="de-DE"/>
        </w:rPr>
        <w:t>obgenannten</w:t>
      </w:r>
      <w:r w:rsidRPr="006B6B89">
        <w:rPr>
          <w:b/>
          <w:sz w:val="18"/>
          <w:szCs w:val="18"/>
          <w:u w:val="single"/>
          <w:lang w:val="de-DE"/>
        </w:rPr>
        <w:t xml:space="preserve"> Bedingungen </w:t>
      </w:r>
      <w:r w:rsidR="00E560FA" w:rsidRPr="006B6B89">
        <w:rPr>
          <w:b/>
          <w:sz w:val="18"/>
          <w:szCs w:val="18"/>
          <w:u w:val="single"/>
          <w:lang w:val="de-DE"/>
        </w:rPr>
        <w:t>für die</w:t>
      </w:r>
      <w:r w:rsidR="009A0DF9" w:rsidRPr="006B6B89">
        <w:rPr>
          <w:b/>
          <w:sz w:val="18"/>
          <w:szCs w:val="18"/>
          <w:u w:val="single"/>
          <w:lang w:val="de-DE"/>
        </w:rPr>
        <w:t xml:space="preserve"> Erfüllung</w:t>
      </w:r>
      <w:r w:rsidRPr="006B6B89">
        <w:rPr>
          <w:b/>
          <w:sz w:val="18"/>
          <w:szCs w:val="18"/>
          <w:u w:val="single"/>
          <w:lang w:val="de-DE"/>
        </w:rPr>
        <w:t xml:space="preserve"> der Teilnahmeanforderungen </w:t>
      </w:r>
      <w:r w:rsidR="00BD6735" w:rsidRPr="006B6B89">
        <w:rPr>
          <w:b/>
          <w:sz w:val="18"/>
          <w:szCs w:val="18"/>
          <w:u w:val="single"/>
          <w:lang w:val="de-DE"/>
        </w:rPr>
        <w:t>Rechnung getragen</w:t>
      </w:r>
      <w:r w:rsidRPr="006B6B89">
        <w:rPr>
          <w:b/>
          <w:sz w:val="18"/>
          <w:szCs w:val="18"/>
          <w:u w:val="single"/>
          <w:lang w:val="de-DE"/>
        </w:rPr>
        <w:t xml:space="preserve"> wurde</w:t>
      </w:r>
      <w:r w:rsidR="00990773" w:rsidRPr="006B6B89">
        <w:rPr>
          <w:b/>
          <w:sz w:val="18"/>
          <w:szCs w:val="18"/>
          <w:u w:val="single"/>
          <w:lang w:val="de-DE"/>
        </w:rPr>
        <w:t>n</w:t>
      </w:r>
      <w:r w:rsidRPr="006B6B89">
        <w:rPr>
          <w:b/>
          <w:sz w:val="18"/>
          <w:szCs w:val="18"/>
          <w:u w:val="single"/>
          <w:lang w:val="de-DE"/>
        </w:rPr>
        <w:t>;</w:t>
      </w:r>
    </w:p>
    <w:p w14:paraId="509F754E" w14:textId="07A461F2" w:rsidR="00B44A82" w:rsidRPr="00A435C9" w:rsidRDefault="00B44A82" w:rsidP="00967FD5">
      <w:pPr>
        <w:pStyle w:val="sche3"/>
        <w:numPr>
          <w:ilvl w:val="0"/>
          <w:numId w:val="4"/>
        </w:numPr>
        <w:tabs>
          <w:tab w:val="clear" w:pos="567"/>
          <w:tab w:val="num" w:pos="142"/>
        </w:tabs>
        <w:spacing w:line="360" w:lineRule="auto"/>
        <w:ind w:left="142" w:hanging="142"/>
        <w:rPr>
          <w:b/>
          <w:sz w:val="18"/>
          <w:szCs w:val="18"/>
          <w:u w:val="single"/>
          <w:lang w:val="de-DE"/>
        </w:rPr>
      </w:pPr>
      <w:r w:rsidRPr="00A435C9">
        <w:rPr>
          <w:b/>
          <w:sz w:val="18"/>
          <w:szCs w:val="18"/>
          <w:u w:val="single"/>
          <w:lang w:val="de-DE"/>
        </w:rPr>
        <w:t>sich</w:t>
      </w:r>
      <w:r w:rsidR="008D3B02" w:rsidRPr="00A435C9">
        <w:rPr>
          <w:b/>
          <w:sz w:val="18"/>
          <w:szCs w:val="18"/>
          <w:u w:val="single"/>
          <w:lang w:val="de-DE"/>
        </w:rPr>
        <w:t xml:space="preserve"> zu verpflichten</w:t>
      </w:r>
      <w:r w:rsidRPr="00A435C9">
        <w:rPr>
          <w:b/>
          <w:sz w:val="18"/>
          <w:szCs w:val="18"/>
          <w:u w:val="single"/>
          <w:lang w:val="de-DE"/>
        </w:rPr>
        <w:t>, das Verbot der Vergabe des Gesamtbetrags des Auftrags an Dritte zu beachten</w:t>
      </w:r>
      <w:r w:rsidR="008D3B02" w:rsidRPr="00A435C9">
        <w:rPr>
          <w:b/>
          <w:sz w:val="18"/>
          <w:szCs w:val="18"/>
          <w:u w:val="single"/>
          <w:lang w:val="de-DE"/>
        </w:rPr>
        <w:t>;</w:t>
      </w:r>
    </w:p>
    <w:p w14:paraId="204E7544" w14:textId="788527B7" w:rsidR="00DA3B18" w:rsidRDefault="00DA3B18" w:rsidP="00967FD5">
      <w:pPr>
        <w:pStyle w:val="sche3"/>
        <w:numPr>
          <w:ilvl w:val="0"/>
          <w:numId w:val="4"/>
        </w:numPr>
        <w:tabs>
          <w:tab w:val="clear" w:pos="567"/>
          <w:tab w:val="num" w:pos="142"/>
        </w:tabs>
        <w:spacing w:line="360" w:lineRule="auto"/>
        <w:ind w:left="142" w:hanging="142"/>
        <w:rPr>
          <w:b/>
          <w:bCs/>
          <w:sz w:val="18"/>
          <w:szCs w:val="18"/>
          <w:u w:val="single"/>
          <w:lang w:val="de-DE"/>
        </w:rPr>
      </w:pPr>
      <w:r w:rsidRPr="00A435C9">
        <w:rPr>
          <w:b/>
          <w:sz w:val="18"/>
          <w:szCs w:val="18"/>
          <w:u w:val="single"/>
          <w:lang w:val="de-DE"/>
        </w:rPr>
        <w:t>dass</w:t>
      </w:r>
      <w:r w:rsidRPr="00A435C9">
        <w:rPr>
          <w:b/>
          <w:bCs/>
          <w:sz w:val="18"/>
          <w:szCs w:val="18"/>
          <w:u w:val="single"/>
          <w:lang w:val="de-DE"/>
        </w:rPr>
        <w:t xml:space="preserve"> </w:t>
      </w:r>
      <w:r w:rsidR="00E560FA" w:rsidRPr="00A435C9">
        <w:rPr>
          <w:b/>
          <w:bCs/>
          <w:sz w:val="18"/>
          <w:szCs w:val="18"/>
          <w:u w:val="single"/>
          <w:lang w:val="de-DE"/>
        </w:rPr>
        <w:t>der Wirtschaftsteilnehmer</w:t>
      </w:r>
      <w:r w:rsidRPr="00A435C9">
        <w:rPr>
          <w:b/>
          <w:bCs/>
          <w:sz w:val="18"/>
          <w:szCs w:val="18"/>
          <w:u w:val="single"/>
          <w:lang w:val="de-DE"/>
        </w:rPr>
        <w:t xml:space="preserve"> sich im Falle von </w:t>
      </w:r>
      <w:r w:rsidR="0066401D" w:rsidRPr="00A435C9">
        <w:rPr>
          <w:b/>
          <w:bCs/>
          <w:sz w:val="18"/>
          <w:szCs w:val="18"/>
          <w:u w:val="single"/>
          <w:lang w:val="de-DE"/>
        </w:rPr>
        <w:t>Teil</w:t>
      </w:r>
      <w:r w:rsidR="002753C5" w:rsidRPr="00A435C9">
        <w:rPr>
          <w:b/>
          <w:bCs/>
          <w:sz w:val="18"/>
          <w:szCs w:val="18"/>
          <w:u w:val="single"/>
          <w:lang w:val="de-DE"/>
        </w:rPr>
        <w:t>verträgen</w:t>
      </w:r>
      <w:r w:rsidRPr="00A435C9">
        <w:rPr>
          <w:b/>
          <w:bCs/>
          <w:sz w:val="18"/>
          <w:szCs w:val="18"/>
          <w:u w:val="single"/>
          <w:lang w:val="de-DE"/>
        </w:rPr>
        <w:t xml:space="preserve">, die keine </w:t>
      </w:r>
      <w:r w:rsidR="0066401D" w:rsidRPr="00A435C9">
        <w:rPr>
          <w:b/>
          <w:bCs/>
          <w:sz w:val="18"/>
          <w:szCs w:val="18"/>
          <w:u w:val="single"/>
          <w:lang w:val="de-DE"/>
        </w:rPr>
        <w:t>Unter</w:t>
      </w:r>
      <w:r w:rsidR="00BD6735" w:rsidRPr="00A435C9">
        <w:rPr>
          <w:b/>
          <w:bCs/>
          <w:sz w:val="18"/>
          <w:szCs w:val="18"/>
          <w:u w:val="single"/>
          <w:lang w:val="de-DE"/>
        </w:rPr>
        <w:t>aufträge</w:t>
      </w:r>
      <w:r w:rsidRPr="00A435C9">
        <w:rPr>
          <w:b/>
          <w:bCs/>
          <w:sz w:val="18"/>
          <w:szCs w:val="18"/>
          <w:u w:val="single"/>
          <w:lang w:val="de-DE"/>
        </w:rPr>
        <w:t xml:space="preserve"> </w:t>
      </w:r>
      <w:r w:rsidR="0066401D" w:rsidRPr="00A435C9">
        <w:rPr>
          <w:b/>
          <w:bCs/>
          <w:sz w:val="18"/>
          <w:szCs w:val="18"/>
          <w:u w:val="single"/>
          <w:lang w:val="de-DE"/>
        </w:rPr>
        <w:t>gemäß</w:t>
      </w:r>
      <w:r w:rsidRPr="00A435C9">
        <w:rPr>
          <w:b/>
          <w:bCs/>
          <w:sz w:val="18"/>
          <w:szCs w:val="18"/>
          <w:u w:val="single"/>
          <w:lang w:val="de-DE"/>
        </w:rPr>
        <w:t xml:space="preserve"> Ar</w:t>
      </w:r>
      <w:r w:rsidR="00CE79CE" w:rsidRPr="00A435C9">
        <w:rPr>
          <w:b/>
          <w:bCs/>
          <w:sz w:val="18"/>
          <w:szCs w:val="18"/>
          <w:u w:val="single"/>
          <w:lang w:val="de-DE"/>
        </w:rPr>
        <w:t xml:space="preserve">t. </w:t>
      </w:r>
      <w:r w:rsidR="00390AFE" w:rsidRPr="00A435C9">
        <w:rPr>
          <w:b/>
          <w:bCs/>
          <w:sz w:val="18"/>
          <w:szCs w:val="18"/>
          <w:u w:val="single"/>
          <w:lang w:val="de-DE"/>
        </w:rPr>
        <w:t xml:space="preserve">119 </w:t>
      </w:r>
      <w:r w:rsidRPr="00A435C9">
        <w:rPr>
          <w:b/>
          <w:bCs/>
          <w:sz w:val="18"/>
          <w:szCs w:val="18"/>
          <w:u w:val="single"/>
          <w:lang w:val="de-DE"/>
        </w:rPr>
        <w:t xml:space="preserve">darstellen, verpflichtet, die </w:t>
      </w:r>
      <w:r w:rsidR="00D35815" w:rsidRPr="00A435C9">
        <w:rPr>
          <w:b/>
          <w:bCs/>
          <w:sz w:val="18"/>
          <w:szCs w:val="18"/>
          <w:u w:val="single"/>
          <w:lang w:val="de-DE"/>
        </w:rPr>
        <w:t xml:space="preserve">entsprechenden, vor Veröffentlichung dieses Verfahrens unterzeichneten </w:t>
      </w:r>
      <w:r w:rsidR="008F56B6" w:rsidRPr="00A435C9">
        <w:rPr>
          <w:b/>
          <w:bCs/>
          <w:sz w:val="18"/>
          <w:szCs w:val="18"/>
          <w:u w:val="single"/>
          <w:lang w:val="de-DE"/>
        </w:rPr>
        <w:t>kontinuierliche</w:t>
      </w:r>
      <w:r w:rsidR="002753C5" w:rsidRPr="00A435C9">
        <w:rPr>
          <w:b/>
          <w:bCs/>
          <w:sz w:val="18"/>
          <w:szCs w:val="18"/>
          <w:u w:val="single"/>
          <w:lang w:val="de-DE"/>
        </w:rPr>
        <w:t>n</w:t>
      </w:r>
      <w:r w:rsidRPr="00A435C9">
        <w:rPr>
          <w:b/>
          <w:bCs/>
          <w:sz w:val="18"/>
          <w:szCs w:val="18"/>
          <w:u w:val="single"/>
          <w:lang w:val="de-DE"/>
        </w:rPr>
        <w:t xml:space="preserve"> </w:t>
      </w:r>
      <w:r w:rsidRPr="006F0C3C">
        <w:rPr>
          <w:b/>
          <w:bCs/>
          <w:sz w:val="18"/>
          <w:szCs w:val="18"/>
          <w:u w:val="single"/>
          <w:lang w:val="de-DE"/>
        </w:rPr>
        <w:t>Kooperations-, Dienstleistungs- und Lieferverträge</w:t>
      </w:r>
      <w:r w:rsidR="00D35815" w:rsidRPr="006F0C3C">
        <w:rPr>
          <w:b/>
          <w:bCs/>
          <w:sz w:val="18"/>
          <w:szCs w:val="18"/>
          <w:u w:val="single"/>
          <w:lang w:val="de-DE"/>
        </w:rPr>
        <w:t xml:space="preserve"> </w:t>
      </w:r>
      <w:r w:rsidRPr="006F0C3C">
        <w:rPr>
          <w:b/>
          <w:bCs/>
          <w:sz w:val="18"/>
          <w:szCs w:val="18"/>
          <w:u w:val="single"/>
          <w:lang w:val="de-DE"/>
        </w:rPr>
        <w:t xml:space="preserve">vor oder </w:t>
      </w:r>
      <w:r w:rsidR="00D35815" w:rsidRPr="006F0C3C">
        <w:rPr>
          <w:b/>
          <w:bCs/>
          <w:sz w:val="18"/>
          <w:szCs w:val="18"/>
          <w:u w:val="single"/>
          <w:lang w:val="de-DE"/>
        </w:rPr>
        <w:t>bei</w:t>
      </w:r>
      <w:r w:rsidRPr="006F0C3C">
        <w:rPr>
          <w:b/>
          <w:bCs/>
          <w:sz w:val="18"/>
          <w:szCs w:val="18"/>
          <w:u w:val="single"/>
          <w:lang w:val="de-DE"/>
        </w:rPr>
        <w:t xml:space="preserve"> Unterzeichnung des Vergabevertrags </w:t>
      </w:r>
      <w:r w:rsidR="00D35815" w:rsidRPr="006F0C3C">
        <w:rPr>
          <w:b/>
          <w:bCs/>
          <w:sz w:val="18"/>
          <w:szCs w:val="18"/>
          <w:u w:val="single"/>
          <w:lang w:val="de-DE"/>
        </w:rPr>
        <w:t>bei der</w:t>
      </w:r>
      <w:r w:rsidRPr="006F0C3C">
        <w:rPr>
          <w:b/>
          <w:bCs/>
          <w:sz w:val="18"/>
          <w:szCs w:val="18"/>
          <w:u w:val="single"/>
          <w:lang w:val="de-DE"/>
        </w:rPr>
        <w:t xml:space="preserve"> Vergabestelle</w:t>
      </w:r>
      <w:r w:rsidR="006F0C3C" w:rsidRPr="006F0C3C">
        <w:rPr>
          <w:b/>
          <w:bCs/>
          <w:sz w:val="18"/>
          <w:szCs w:val="18"/>
          <w:u w:val="single"/>
          <w:lang w:val="de-DE"/>
        </w:rPr>
        <w:t xml:space="preserve"> </w:t>
      </w:r>
      <w:r w:rsidR="006F0C3C">
        <w:rPr>
          <w:b/>
          <w:bCs/>
          <w:sz w:val="18"/>
          <w:szCs w:val="18"/>
          <w:u w:val="single"/>
          <w:lang w:val="de-DE"/>
        </w:rPr>
        <w:t>z</w:t>
      </w:r>
      <w:r w:rsidRPr="00A435C9">
        <w:rPr>
          <w:b/>
          <w:bCs/>
          <w:sz w:val="18"/>
          <w:szCs w:val="18"/>
          <w:u w:val="single"/>
          <w:lang w:val="de-DE"/>
        </w:rPr>
        <w:t>u hinterlegen</w:t>
      </w:r>
      <w:r w:rsidR="008D3B02" w:rsidRPr="00A435C9">
        <w:rPr>
          <w:b/>
          <w:bCs/>
          <w:sz w:val="18"/>
          <w:szCs w:val="18"/>
          <w:u w:val="single"/>
          <w:lang w:val="de-DE"/>
        </w:rPr>
        <w:t>;</w:t>
      </w:r>
    </w:p>
    <w:p w14:paraId="6A2DF9EA" w14:textId="27519284" w:rsidR="00BA2831" w:rsidRPr="006B6B89" w:rsidRDefault="000E5A8B" w:rsidP="00B666A2">
      <w:pPr>
        <w:pStyle w:val="sche3"/>
        <w:numPr>
          <w:ilvl w:val="0"/>
          <w:numId w:val="4"/>
        </w:numPr>
        <w:tabs>
          <w:tab w:val="clear" w:pos="567"/>
          <w:tab w:val="num" w:pos="142"/>
        </w:tabs>
        <w:spacing w:line="360" w:lineRule="auto"/>
        <w:ind w:left="142" w:hanging="142"/>
        <w:rPr>
          <w:b/>
          <w:bCs/>
          <w:sz w:val="18"/>
          <w:szCs w:val="18"/>
          <w:u w:val="single"/>
          <w:lang w:val="de-DE"/>
        </w:rPr>
      </w:pPr>
      <w:r w:rsidRPr="006B6B89">
        <w:rPr>
          <w:lang w:val="de-DE"/>
        </w:rPr>
        <w:t>(</w:t>
      </w:r>
      <w:r w:rsidR="00BA2831" w:rsidRPr="006B6B89">
        <w:rPr>
          <w:lang w:val="de-DE"/>
        </w:rPr>
        <w:t>f</w:t>
      </w:r>
      <w:r w:rsidRPr="006B6B89">
        <w:rPr>
          <w:lang w:val="de-DE"/>
        </w:rPr>
        <w:t>alls zutreffend) bis zu 100 % alle anderen, zusätzlichen und ergänzenden Tätigkeiten, die für die Ausführung der Leistungen erforderlich sein könnten, zu untervergeben, für die gemäß Artikel 100, Absatz 1, Buchst</w:t>
      </w:r>
      <w:r w:rsidR="00BA2831" w:rsidRPr="006B6B89">
        <w:rPr>
          <w:lang w:val="de-DE"/>
        </w:rPr>
        <w:t xml:space="preserve">. </w:t>
      </w:r>
      <w:r w:rsidRPr="006B6B89">
        <w:rPr>
          <w:lang w:val="de-DE"/>
        </w:rPr>
        <w:t xml:space="preserve">a) </w:t>
      </w:r>
      <w:r w:rsidRPr="006B6B89">
        <w:rPr>
          <w:lang w:val="de-DE"/>
        </w:rPr>
        <w:lastRenderedPageBreak/>
        <w:t xml:space="preserve">des </w:t>
      </w:r>
      <w:proofErr w:type="spellStart"/>
      <w:r w:rsidRPr="006B6B89">
        <w:rPr>
          <w:lang w:val="de-DE"/>
        </w:rPr>
        <w:t>G</w:t>
      </w:r>
      <w:r w:rsidR="00BA2831" w:rsidRPr="006B6B89">
        <w:rPr>
          <w:lang w:val="de-DE"/>
        </w:rPr>
        <w:t>vD</w:t>
      </w:r>
      <w:proofErr w:type="spellEnd"/>
      <w:r w:rsidR="00BA2831" w:rsidRPr="006B6B89">
        <w:rPr>
          <w:lang w:val="de-DE"/>
        </w:rPr>
        <w:t xml:space="preserve"> Nr.</w:t>
      </w:r>
      <w:r w:rsidRPr="006B6B89">
        <w:rPr>
          <w:lang w:val="de-DE"/>
        </w:rPr>
        <w:t xml:space="preserve"> 36/2023 andere Eignungsanforderungen als die für die Haupttätigkeit geforderten gelten, und immer im Einklang mit der maximalen Untervergabequote der überwiegenden Hauptleistung bei Aufträgen mit hohem </w:t>
      </w:r>
      <w:proofErr w:type="spellStart"/>
      <w:r w:rsidRPr="006B6B89">
        <w:rPr>
          <w:lang w:val="de-DE"/>
        </w:rPr>
        <w:t>Arbeitskräfte</w:t>
      </w:r>
      <w:r w:rsidR="00BA2831" w:rsidRPr="006B6B89">
        <w:rPr>
          <w:lang w:val="de-DE"/>
        </w:rPr>
        <w:t>antei</w:t>
      </w:r>
      <w:proofErr w:type="spellEnd"/>
      <w:r w:rsidR="00BA2831" w:rsidRPr="006B6B89">
        <w:rPr>
          <w:lang w:val="de-DE"/>
        </w:rPr>
        <w:t>;</w:t>
      </w:r>
    </w:p>
    <w:p w14:paraId="42628CAC" w14:textId="4F7D0D90" w:rsidR="00DA73F5" w:rsidRPr="006B6B89" w:rsidRDefault="00DA73F5" w:rsidP="00967FD5">
      <w:pPr>
        <w:pStyle w:val="sche3"/>
        <w:numPr>
          <w:ilvl w:val="0"/>
          <w:numId w:val="4"/>
        </w:numPr>
        <w:tabs>
          <w:tab w:val="clear" w:pos="567"/>
          <w:tab w:val="num" w:pos="142"/>
        </w:tabs>
        <w:spacing w:line="360" w:lineRule="auto"/>
        <w:ind w:left="142" w:hanging="142"/>
        <w:rPr>
          <w:b/>
          <w:bCs/>
          <w:sz w:val="18"/>
          <w:szCs w:val="18"/>
          <w:u w:val="single"/>
          <w:lang w:val="de-DE"/>
        </w:rPr>
      </w:pPr>
      <w:r w:rsidRPr="006B6B89">
        <w:rPr>
          <w:b/>
          <w:bCs/>
          <w:lang w:val="de-DE"/>
        </w:rPr>
        <w:t xml:space="preserve">dass im Falle einer Abweichung zwischen den Angaben zum Unterauftrag in diesem Anhang A1 und in </w:t>
      </w:r>
      <w:r w:rsidR="006F0C3C" w:rsidRPr="006B6B89">
        <w:rPr>
          <w:b/>
          <w:bCs/>
          <w:lang w:val="de-DE"/>
        </w:rPr>
        <w:t>der EEE</w:t>
      </w:r>
      <w:r w:rsidRPr="006B6B89">
        <w:rPr>
          <w:b/>
          <w:bCs/>
          <w:lang w:val="de-DE"/>
        </w:rPr>
        <w:t>, der Anhang A1 Vorrang hat;</w:t>
      </w:r>
    </w:p>
    <w:p w14:paraId="7CF57B48" w14:textId="43F8CEAC" w:rsidR="0040743C" w:rsidRPr="008D3B02" w:rsidRDefault="0040743C" w:rsidP="00F05E39">
      <w:pPr>
        <w:pStyle w:val="sche3"/>
        <w:spacing w:line="360" w:lineRule="auto"/>
        <w:rPr>
          <w:sz w:val="18"/>
          <w:szCs w:val="18"/>
          <w:lang w:val="de-D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1"/>
      </w:tblGrid>
      <w:tr w:rsidR="00F05E39" w:rsidRPr="00B7489A" w14:paraId="15863C16" w14:textId="77777777" w:rsidTr="006F0C3C">
        <w:tc>
          <w:tcPr>
            <w:tcW w:w="9771" w:type="dxa"/>
          </w:tcPr>
          <w:p w14:paraId="7087613B" w14:textId="77777777" w:rsidR="00F05E39" w:rsidRPr="008D3B02" w:rsidRDefault="00F05E39" w:rsidP="004B375A">
            <w:pPr>
              <w:pStyle w:val="sche3"/>
              <w:spacing w:line="360" w:lineRule="auto"/>
              <w:rPr>
                <w:b/>
                <w:i/>
                <w:sz w:val="18"/>
                <w:szCs w:val="18"/>
                <w:lang w:val="de-DE"/>
              </w:rPr>
            </w:pPr>
          </w:p>
          <w:p w14:paraId="14A9F9D1" w14:textId="77777777" w:rsidR="00F05E39" w:rsidRPr="00B7489A" w:rsidRDefault="00F05E39" w:rsidP="004B375A">
            <w:pPr>
              <w:pStyle w:val="sche3"/>
              <w:spacing w:line="360" w:lineRule="auto"/>
              <w:rPr>
                <w:b/>
                <w:i/>
                <w:sz w:val="18"/>
                <w:szCs w:val="18"/>
                <w:lang w:val="de-DE"/>
              </w:rPr>
            </w:pPr>
            <w:r w:rsidRPr="00B7489A">
              <w:rPr>
                <w:b/>
                <w:i/>
                <w:sz w:val="18"/>
                <w:szCs w:val="18"/>
                <w:lang w:val="de-DE"/>
              </w:rPr>
              <w:t>ANMERKUNGEN</w:t>
            </w:r>
          </w:p>
          <w:p w14:paraId="57E17142" w14:textId="77777777" w:rsidR="00F05E39" w:rsidRPr="00B7489A" w:rsidRDefault="00F05E39" w:rsidP="004B375A">
            <w:pPr>
              <w:pStyle w:val="sche3"/>
              <w:spacing w:line="360" w:lineRule="auto"/>
              <w:rPr>
                <w:sz w:val="18"/>
                <w:szCs w:val="18"/>
                <w:lang w:val="de-DE"/>
              </w:rPr>
            </w:pPr>
            <w:r w:rsidRPr="00B7489A">
              <w:rPr>
                <w:sz w:val="18"/>
                <w:szCs w:val="18"/>
                <w:lang w:val="de-DE"/>
              </w:rPr>
              <w:fldChar w:fldCharType="begin">
                <w:ffData>
                  <w:name w:val="Testo94"/>
                  <w:enabled/>
                  <w:calcOnExit w:val="0"/>
                  <w:textInput/>
                </w:ffData>
              </w:fldChar>
            </w:r>
            <w:bookmarkStart w:id="30" w:name="Testo94"/>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bookmarkEnd w:id="30"/>
          </w:p>
          <w:p w14:paraId="7EC2E2DD" w14:textId="77777777" w:rsidR="00F05E39" w:rsidRPr="00B7489A" w:rsidRDefault="00F05E39" w:rsidP="004B375A">
            <w:pPr>
              <w:pStyle w:val="sche3"/>
              <w:spacing w:line="360" w:lineRule="auto"/>
              <w:rPr>
                <w:sz w:val="18"/>
                <w:szCs w:val="18"/>
                <w:lang w:val="de-DE"/>
              </w:rPr>
            </w:pPr>
          </w:p>
        </w:tc>
      </w:tr>
    </w:tbl>
    <w:p w14:paraId="59BBDEF3" w14:textId="77777777" w:rsidR="00F05E39" w:rsidRPr="00B7489A" w:rsidRDefault="00F05E39" w:rsidP="00F05E39">
      <w:pPr>
        <w:pStyle w:val="sche3"/>
        <w:spacing w:line="360" w:lineRule="auto"/>
        <w:ind w:left="426"/>
        <w:rPr>
          <w:sz w:val="18"/>
          <w:szCs w:val="18"/>
          <w:lang w:val="de-DE"/>
        </w:rPr>
      </w:pPr>
    </w:p>
    <w:p w14:paraId="1764EAA5" w14:textId="77777777" w:rsidR="00B46376" w:rsidRPr="00B7489A" w:rsidRDefault="00F05E39" w:rsidP="00B46376">
      <w:pPr>
        <w:tabs>
          <w:tab w:val="left" w:pos="568"/>
        </w:tabs>
        <w:spacing w:line="360" w:lineRule="auto"/>
        <w:ind w:left="284" w:hanging="284"/>
        <w:jc w:val="both"/>
        <w:rPr>
          <w:b/>
          <w:bCs/>
          <w:i/>
          <w:iCs/>
          <w:sz w:val="18"/>
          <w:szCs w:val="18"/>
          <w:lang w:val="de-DE"/>
        </w:rPr>
      </w:pPr>
      <w:r w:rsidRPr="00B7489A">
        <w:rPr>
          <w:sz w:val="18"/>
          <w:szCs w:val="18"/>
          <w:lang w:val="de-DE"/>
        </w:rPr>
        <w:br w:type="page"/>
      </w:r>
    </w:p>
    <w:p w14:paraId="158A71AB" w14:textId="77777777" w:rsidR="00B46376" w:rsidRPr="00B7489A" w:rsidRDefault="00B46376" w:rsidP="00B46376">
      <w:pPr>
        <w:pStyle w:val="sche3"/>
        <w:pBdr>
          <w:top w:val="single" w:sz="4" w:space="0"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rPr>
          <w:b/>
          <w:bCs/>
          <w:i/>
          <w:iCs/>
          <w:sz w:val="18"/>
          <w:szCs w:val="18"/>
          <w:lang w:val="de-DE"/>
        </w:rPr>
      </w:pPr>
    </w:p>
    <w:p w14:paraId="7B3769A9" w14:textId="0B7E1FF6" w:rsidR="00B46376" w:rsidRPr="00B7489A" w:rsidRDefault="00B46376" w:rsidP="00B46376">
      <w:pPr>
        <w:pStyle w:val="sche3"/>
        <w:pBdr>
          <w:top w:val="single" w:sz="4" w:space="0"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rPr>
          <w:b/>
          <w:bCs/>
          <w:i/>
          <w:iCs/>
          <w:sz w:val="18"/>
          <w:szCs w:val="18"/>
          <w:lang w:val="de-DE"/>
        </w:rPr>
      </w:pPr>
      <w:r w:rsidRPr="00B7489A">
        <w:rPr>
          <w:b/>
          <w:bCs/>
          <w:i/>
          <w:iCs/>
          <w:sz w:val="18"/>
          <w:szCs w:val="18"/>
          <w:lang w:val="de-DE"/>
        </w:rPr>
        <w:t xml:space="preserve">Teil </w:t>
      </w:r>
      <w:r w:rsidR="006F0C3C">
        <w:rPr>
          <w:b/>
          <w:bCs/>
          <w:i/>
          <w:iCs/>
          <w:sz w:val="18"/>
          <w:szCs w:val="18"/>
          <w:lang w:val="de-DE"/>
        </w:rPr>
        <w:t>I</w:t>
      </w:r>
      <w:r w:rsidR="008E55E3" w:rsidRPr="00B7489A">
        <w:rPr>
          <w:b/>
          <w:bCs/>
          <w:i/>
          <w:iCs/>
          <w:sz w:val="18"/>
          <w:szCs w:val="18"/>
          <w:lang w:val="de-DE"/>
        </w:rPr>
        <w:t>V</w:t>
      </w:r>
    </w:p>
    <w:p w14:paraId="17DD6F9C" w14:textId="77777777" w:rsidR="00B46376" w:rsidRPr="00B7489A" w:rsidRDefault="00B46376" w:rsidP="00B46376">
      <w:pPr>
        <w:pStyle w:val="sche3"/>
        <w:pBdr>
          <w:top w:val="single" w:sz="4" w:space="0"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de-DE"/>
        </w:rPr>
      </w:pPr>
      <w:r w:rsidRPr="00B7489A">
        <w:rPr>
          <w:b/>
          <w:i/>
          <w:sz w:val="18"/>
          <w:szCs w:val="18"/>
          <w:lang w:val="de-DE"/>
        </w:rPr>
        <w:t>VERBINDLICHE ERKLÄRUNGEN BEI NUTZUNG DER KAPAZITÄTEN DRITTER</w:t>
      </w:r>
    </w:p>
    <w:p w14:paraId="250F66DA" w14:textId="2BA8ACA4" w:rsidR="00B46376" w:rsidRPr="009A47C8" w:rsidRDefault="00D866FE" w:rsidP="00B46376">
      <w:pPr>
        <w:pStyle w:val="sche3"/>
        <w:pBdr>
          <w:top w:val="single" w:sz="4" w:space="0" w:color="000000"/>
          <w:left w:val="single" w:sz="4" w:space="4" w:color="000000"/>
          <w:bottom w:val="single" w:sz="4" w:space="1" w:color="000000"/>
          <w:right w:val="single" w:sz="4" w:space="4" w:color="000000"/>
        </w:pBdr>
        <w:shd w:val="clear" w:color="auto" w:fill="E6E6E6"/>
        <w:spacing w:line="360" w:lineRule="auto"/>
        <w:jc w:val="center"/>
        <w:rPr>
          <w:b/>
          <w:strike/>
          <w:sz w:val="18"/>
          <w:szCs w:val="18"/>
          <w:lang w:val="de-DE"/>
        </w:rPr>
      </w:pPr>
      <w:r w:rsidRPr="009A47C8">
        <w:rPr>
          <w:b/>
          <w:sz w:val="18"/>
          <w:szCs w:val="18"/>
          <w:lang w:val="de-DE"/>
        </w:rPr>
        <w:t>gemäß</w:t>
      </w:r>
      <w:r w:rsidR="00B46376" w:rsidRPr="009A47C8">
        <w:rPr>
          <w:b/>
          <w:sz w:val="18"/>
          <w:szCs w:val="18"/>
          <w:lang w:val="de-DE"/>
        </w:rPr>
        <w:t xml:space="preserve"> Art. </w:t>
      </w:r>
      <w:r w:rsidR="00390AFE" w:rsidRPr="009A47C8">
        <w:rPr>
          <w:b/>
          <w:sz w:val="18"/>
          <w:szCs w:val="18"/>
          <w:lang w:val="de-DE"/>
        </w:rPr>
        <w:t xml:space="preserve">104 </w:t>
      </w:r>
      <w:proofErr w:type="spellStart"/>
      <w:r w:rsidR="00A74DE4" w:rsidRPr="009A47C8">
        <w:rPr>
          <w:b/>
          <w:sz w:val="18"/>
          <w:szCs w:val="18"/>
          <w:lang w:val="de-DE"/>
        </w:rPr>
        <w:t>GvD</w:t>
      </w:r>
      <w:proofErr w:type="spellEnd"/>
      <w:r w:rsidR="00A74DE4" w:rsidRPr="009A47C8">
        <w:rPr>
          <w:b/>
          <w:sz w:val="18"/>
          <w:szCs w:val="18"/>
          <w:lang w:val="de-DE"/>
        </w:rPr>
        <w:t xml:space="preserve"> Nr. 36/2023  </w:t>
      </w:r>
    </w:p>
    <w:p w14:paraId="5AE96EFE" w14:textId="77777777" w:rsidR="001A00F4" w:rsidRPr="009A47C8" w:rsidRDefault="001A00F4" w:rsidP="00B46376">
      <w:pPr>
        <w:pStyle w:val="sche3"/>
        <w:pBdr>
          <w:top w:val="single" w:sz="4" w:space="0"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de-DE"/>
        </w:rPr>
      </w:pPr>
    </w:p>
    <w:p w14:paraId="4853F026" w14:textId="77777777" w:rsidR="00B46376" w:rsidRPr="009A47C8" w:rsidRDefault="00B46376" w:rsidP="00D866FE">
      <w:pPr>
        <w:pStyle w:val="sche3"/>
        <w:tabs>
          <w:tab w:val="left" w:pos="425"/>
        </w:tabs>
        <w:spacing w:line="360" w:lineRule="auto"/>
        <w:ind w:left="-142"/>
        <w:rPr>
          <w:bCs/>
          <w:sz w:val="18"/>
          <w:szCs w:val="18"/>
          <w:lang w:val="de-DE"/>
        </w:rPr>
      </w:pPr>
    </w:p>
    <w:p w14:paraId="5730AE88" w14:textId="77777777" w:rsidR="00D866FE" w:rsidRPr="009A47C8" w:rsidRDefault="00D866FE" w:rsidP="00D866FE">
      <w:pPr>
        <w:pStyle w:val="sche3"/>
        <w:tabs>
          <w:tab w:val="left" w:pos="425"/>
        </w:tabs>
        <w:spacing w:line="360" w:lineRule="auto"/>
        <w:ind w:left="-142"/>
        <w:rPr>
          <w:bCs/>
          <w:sz w:val="18"/>
          <w:szCs w:val="18"/>
          <w:lang w:val="de-DE"/>
        </w:rPr>
      </w:pPr>
      <w:r w:rsidRPr="009A47C8">
        <w:rPr>
          <w:bCs/>
          <w:sz w:val="18"/>
          <w:szCs w:val="18"/>
          <w:lang w:val="de-DE"/>
        </w:rPr>
        <w:t>Er/Sie</w:t>
      </w:r>
    </w:p>
    <w:p w14:paraId="01A47140" w14:textId="77777777" w:rsidR="00B46376" w:rsidRPr="00EB12C4" w:rsidRDefault="00B46376" w:rsidP="00B46376">
      <w:pPr>
        <w:pStyle w:val="sche3"/>
        <w:spacing w:line="360" w:lineRule="auto"/>
        <w:jc w:val="center"/>
        <w:rPr>
          <w:b/>
          <w:sz w:val="18"/>
          <w:szCs w:val="18"/>
          <w:lang w:val="de-DE"/>
        </w:rPr>
      </w:pPr>
      <w:r w:rsidRPr="00EB12C4">
        <w:rPr>
          <w:b/>
          <w:sz w:val="18"/>
          <w:szCs w:val="18"/>
          <w:lang w:val="de-DE"/>
        </w:rPr>
        <w:t>ERKLÄRT</w:t>
      </w:r>
      <w:r w:rsidRPr="00EB12C4">
        <w:rPr>
          <w:rStyle w:val="EndnoteReference"/>
          <w:rFonts w:cs="Arial"/>
          <w:sz w:val="18"/>
          <w:szCs w:val="18"/>
          <w:lang w:val="de-DE"/>
        </w:rPr>
        <w:endnoteReference w:id="13"/>
      </w:r>
    </w:p>
    <w:p w14:paraId="453DC366" w14:textId="080D02D3" w:rsidR="00B3473F" w:rsidRPr="00EB12C4" w:rsidRDefault="002A2363" w:rsidP="00B3473F">
      <w:pPr>
        <w:pStyle w:val="sche3"/>
        <w:numPr>
          <w:ilvl w:val="0"/>
          <w:numId w:val="11"/>
        </w:numPr>
        <w:tabs>
          <w:tab w:val="left" w:pos="540"/>
        </w:tabs>
        <w:spacing w:line="360" w:lineRule="auto"/>
        <w:jc w:val="center"/>
        <w:rPr>
          <w:b/>
          <w:bCs/>
          <w:strike/>
          <w:sz w:val="18"/>
          <w:szCs w:val="18"/>
          <w:u w:val="single"/>
          <w:lang w:val="de-DE"/>
        </w:rPr>
      </w:pPr>
      <w:r w:rsidRPr="00EB12C4">
        <w:rPr>
          <w:b/>
          <w:bCs/>
          <w:sz w:val="18"/>
          <w:szCs w:val="18"/>
          <w:lang w:val="de-DE"/>
        </w:rPr>
        <w:tab/>
      </w:r>
      <w:r w:rsidR="009D64FF" w:rsidRPr="00EB12C4">
        <w:rPr>
          <w:b/>
          <w:bCs/>
          <w:sz w:val="18"/>
          <w:szCs w:val="18"/>
          <w:u w:val="single"/>
          <w:lang w:val="de-DE"/>
        </w:rPr>
        <w:t xml:space="preserve">Im Falle </w:t>
      </w:r>
      <w:r w:rsidR="00576F11" w:rsidRPr="00EB12C4">
        <w:rPr>
          <w:b/>
          <w:bCs/>
          <w:sz w:val="18"/>
          <w:szCs w:val="18"/>
          <w:u w:val="single"/>
          <w:lang w:val="de-DE"/>
        </w:rPr>
        <w:t>der</w:t>
      </w:r>
      <w:r w:rsidR="00091EA1" w:rsidRPr="00EB12C4">
        <w:rPr>
          <w:b/>
          <w:bCs/>
          <w:sz w:val="18"/>
          <w:szCs w:val="18"/>
          <w:u w:val="single"/>
          <w:lang w:val="de-DE"/>
        </w:rPr>
        <w:t xml:space="preserve"> </w:t>
      </w:r>
      <w:r w:rsidR="00D46DFD" w:rsidRPr="00EB12C4">
        <w:rPr>
          <w:b/>
          <w:bCs/>
          <w:sz w:val="18"/>
          <w:szCs w:val="18"/>
          <w:u w:val="single"/>
          <w:lang w:val="de-DE"/>
        </w:rPr>
        <w:t xml:space="preserve">Nutzung </w:t>
      </w:r>
      <w:r w:rsidR="00150904" w:rsidRPr="00EB12C4">
        <w:rPr>
          <w:b/>
          <w:bCs/>
          <w:sz w:val="18"/>
          <w:szCs w:val="18"/>
          <w:u w:val="single"/>
          <w:lang w:val="de-DE"/>
        </w:rPr>
        <w:t>von</w:t>
      </w:r>
      <w:r w:rsidR="00D46DFD" w:rsidRPr="00EB12C4">
        <w:rPr>
          <w:b/>
          <w:bCs/>
          <w:sz w:val="18"/>
          <w:szCs w:val="18"/>
          <w:u w:val="single"/>
          <w:lang w:val="de-DE"/>
        </w:rPr>
        <w:t xml:space="preserve"> Kapazitäten Dritter</w:t>
      </w:r>
      <w:r w:rsidR="00B24EF2" w:rsidRPr="00EB12C4">
        <w:rPr>
          <w:b/>
          <w:bCs/>
          <w:sz w:val="18"/>
          <w:szCs w:val="18"/>
          <w:u w:val="single"/>
          <w:lang w:val="de-DE"/>
        </w:rPr>
        <w:t xml:space="preserve"> </w:t>
      </w:r>
      <w:r w:rsidR="00B3473F" w:rsidRPr="00EB12C4">
        <w:rPr>
          <w:b/>
          <w:bCs/>
          <w:sz w:val="18"/>
          <w:szCs w:val="18"/>
          <w:u w:val="single"/>
          <w:lang w:val="de-DE"/>
        </w:rPr>
        <w:t>auf die</w:t>
      </w:r>
      <w:r w:rsidR="00B3473F" w:rsidRPr="00EB12C4">
        <w:rPr>
          <w:sz w:val="18"/>
          <w:szCs w:val="18"/>
          <w:u w:val="single"/>
          <w:lang w:val="de-DE"/>
        </w:rPr>
        <w:t xml:space="preserve"> </w:t>
      </w:r>
      <w:r w:rsidR="00B3473F" w:rsidRPr="00EB12C4">
        <w:rPr>
          <w:b/>
          <w:bCs/>
          <w:sz w:val="18"/>
          <w:szCs w:val="18"/>
          <w:u w:val="single"/>
          <w:lang w:val="de-DE"/>
        </w:rPr>
        <w:t>besonderen Anforderungen</w:t>
      </w:r>
    </w:p>
    <w:p w14:paraId="1C994F90" w14:textId="6D7DFEC3" w:rsidR="00B46376" w:rsidRDefault="00B46376" w:rsidP="00EB12C4">
      <w:pPr>
        <w:pStyle w:val="sche3"/>
        <w:tabs>
          <w:tab w:val="left" w:pos="540"/>
        </w:tabs>
        <w:spacing w:line="360" w:lineRule="auto"/>
        <w:ind w:left="720"/>
        <w:rPr>
          <w:b/>
          <w:bCs/>
          <w:sz w:val="18"/>
          <w:szCs w:val="18"/>
          <w:u w:val="single"/>
          <w:lang w:val="de-DE"/>
        </w:rPr>
      </w:pPr>
    </w:p>
    <w:p w14:paraId="70BADE0B" w14:textId="77777777" w:rsidR="00836F55" w:rsidRPr="009A47C8" w:rsidRDefault="00836F55" w:rsidP="00836F55">
      <w:pPr>
        <w:pStyle w:val="sche3"/>
        <w:tabs>
          <w:tab w:val="left" w:pos="540"/>
        </w:tabs>
        <w:spacing w:line="360" w:lineRule="auto"/>
        <w:ind w:left="720"/>
        <w:rPr>
          <w:b/>
          <w:bCs/>
          <w:sz w:val="18"/>
          <w:szCs w:val="18"/>
          <w:u w:val="single"/>
          <w:lang w:val="de-DE"/>
        </w:rPr>
      </w:pPr>
    </w:p>
    <w:p w14:paraId="408DFA57" w14:textId="77777777" w:rsidR="00B46376" w:rsidRPr="009A47C8" w:rsidRDefault="00B46376" w:rsidP="00B46376">
      <w:pPr>
        <w:pStyle w:val="sche3"/>
        <w:spacing w:line="360" w:lineRule="auto"/>
        <w:ind w:left="567" w:hanging="567"/>
        <w:rPr>
          <w:b/>
          <w:bCs/>
          <w:sz w:val="18"/>
          <w:szCs w:val="18"/>
          <w:lang w:val="de-DE"/>
        </w:rPr>
      </w:pPr>
      <w:r w:rsidRPr="009A47C8">
        <w:rPr>
          <w:b/>
          <w:bCs/>
          <w:sz w:val="18"/>
          <w:szCs w:val="18"/>
          <w:lang w:val="de-DE"/>
        </w:rPr>
        <w:fldChar w:fldCharType="begin">
          <w:ffData>
            <w:name w:val="Controllo151"/>
            <w:enabled/>
            <w:calcOnExit w:val="0"/>
            <w:checkBox>
              <w:sizeAuto/>
              <w:default w:val="0"/>
            </w:checkBox>
          </w:ffData>
        </w:fldChar>
      </w:r>
      <w:r w:rsidRPr="009A47C8">
        <w:rPr>
          <w:b/>
          <w:bCs/>
          <w:sz w:val="18"/>
          <w:szCs w:val="18"/>
          <w:lang w:val="de-DE"/>
        </w:rPr>
        <w:instrText xml:space="preserve"> FORMCHECKBOX </w:instrText>
      </w:r>
      <w:r w:rsidRPr="009A47C8">
        <w:rPr>
          <w:b/>
          <w:bCs/>
          <w:sz w:val="18"/>
          <w:szCs w:val="18"/>
          <w:lang w:val="de-DE"/>
        </w:rPr>
      </w:r>
      <w:r w:rsidRPr="009A47C8">
        <w:rPr>
          <w:b/>
          <w:bCs/>
          <w:sz w:val="18"/>
          <w:szCs w:val="18"/>
          <w:lang w:val="de-DE"/>
        </w:rPr>
        <w:fldChar w:fldCharType="separate"/>
      </w:r>
      <w:r w:rsidRPr="009A47C8">
        <w:rPr>
          <w:b/>
          <w:bCs/>
          <w:sz w:val="18"/>
          <w:szCs w:val="18"/>
          <w:lang w:val="de-DE"/>
        </w:rPr>
        <w:fldChar w:fldCharType="end"/>
      </w:r>
      <w:r w:rsidRPr="009A47C8">
        <w:rPr>
          <w:b/>
          <w:bCs/>
          <w:sz w:val="18"/>
          <w:szCs w:val="18"/>
          <w:lang w:val="de-DE"/>
        </w:rPr>
        <w:tab/>
      </w:r>
      <w:r w:rsidR="00D36F6F" w:rsidRPr="009A47C8">
        <w:rPr>
          <w:bCs/>
          <w:sz w:val="18"/>
          <w:szCs w:val="18"/>
          <w:lang w:val="de-DE"/>
        </w:rPr>
        <w:t xml:space="preserve">dass </w:t>
      </w:r>
      <w:r w:rsidR="00383ECF" w:rsidRPr="009A47C8">
        <w:rPr>
          <w:bCs/>
          <w:sz w:val="18"/>
          <w:szCs w:val="18"/>
          <w:lang w:val="de-DE"/>
        </w:rPr>
        <w:t>das Unternehmen</w:t>
      </w:r>
      <w:r w:rsidR="00D36F6F" w:rsidRPr="009A47C8">
        <w:rPr>
          <w:bCs/>
          <w:sz w:val="18"/>
          <w:szCs w:val="18"/>
          <w:lang w:val="de-DE"/>
        </w:rPr>
        <w:t xml:space="preserve"> </w:t>
      </w:r>
      <w:r w:rsidRPr="009A47C8">
        <w:rPr>
          <w:sz w:val="18"/>
          <w:szCs w:val="18"/>
          <w:lang w:val="de-DE"/>
        </w:rPr>
        <w:t xml:space="preserve">folgende besondere </w:t>
      </w:r>
      <w:r w:rsidR="00BC2DF1" w:rsidRPr="009A47C8">
        <w:rPr>
          <w:sz w:val="18"/>
          <w:szCs w:val="18"/>
          <w:lang w:val="de-DE"/>
        </w:rPr>
        <w:t>Anforderungen</w:t>
      </w:r>
      <w:r w:rsidRPr="009A47C8">
        <w:rPr>
          <w:sz w:val="18"/>
          <w:szCs w:val="18"/>
          <w:lang w:val="de-DE"/>
        </w:rPr>
        <w:t xml:space="preserve"> </w:t>
      </w:r>
      <w:r w:rsidRPr="009A47C8">
        <w:rPr>
          <w:b/>
          <w:sz w:val="18"/>
          <w:szCs w:val="18"/>
          <w:lang w:val="de-DE"/>
        </w:rPr>
        <w:t>NICHT</w:t>
      </w:r>
      <w:r w:rsidRPr="009A47C8">
        <w:rPr>
          <w:sz w:val="18"/>
          <w:szCs w:val="18"/>
          <w:lang w:val="de-DE"/>
        </w:rPr>
        <w:t xml:space="preserve"> erfüll</w:t>
      </w:r>
      <w:r w:rsidR="00D36F6F" w:rsidRPr="009A47C8">
        <w:rPr>
          <w:sz w:val="18"/>
          <w:szCs w:val="18"/>
          <w:lang w:val="de-DE"/>
        </w:rPr>
        <w:t>t</w:t>
      </w:r>
      <w:r w:rsidR="00254C10" w:rsidRPr="009A47C8">
        <w:rPr>
          <w:rStyle w:val="EndnoteReference"/>
          <w:rFonts w:cs="Arial"/>
          <w:sz w:val="18"/>
          <w:szCs w:val="18"/>
          <w:lang w:val="de-DE"/>
        </w:rPr>
        <w:endnoteReference w:id="14"/>
      </w:r>
      <w:r w:rsidRPr="009A47C8">
        <w:rPr>
          <w:sz w:val="18"/>
          <w:szCs w:val="18"/>
          <w:lang w:val="de-DE"/>
        </w:rPr>
        <w:t xml:space="preserve">: </w:t>
      </w:r>
      <w:r w:rsidRPr="009A47C8">
        <w:rPr>
          <w:sz w:val="18"/>
          <w:szCs w:val="18"/>
          <w:lang w:val="de-DE"/>
        </w:rPr>
        <w:fldChar w:fldCharType="begin">
          <w:ffData>
            <w:name w:val="Testo129"/>
            <w:enabled/>
            <w:calcOnExit w:val="0"/>
            <w:textInput/>
          </w:ffData>
        </w:fldChar>
      </w:r>
      <w:r w:rsidRPr="009A47C8">
        <w:rPr>
          <w:sz w:val="18"/>
          <w:szCs w:val="18"/>
          <w:lang w:val="de-DE"/>
        </w:rPr>
        <w:instrText xml:space="preserve"> FORMTEXT </w:instrText>
      </w:r>
      <w:r w:rsidRPr="009A47C8">
        <w:rPr>
          <w:sz w:val="18"/>
          <w:szCs w:val="18"/>
          <w:lang w:val="de-DE"/>
        </w:rPr>
      </w:r>
      <w:r w:rsidRPr="009A47C8">
        <w:rPr>
          <w:sz w:val="18"/>
          <w:szCs w:val="18"/>
          <w:lang w:val="de-DE"/>
        </w:rPr>
        <w:fldChar w:fldCharType="separate"/>
      </w:r>
      <w:r w:rsidRPr="009A47C8">
        <w:rPr>
          <w:sz w:val="18"/>
          <w:szCs w:val="18"/>
          <w:lang w:val="de-DE"/>
        </w:rPr>
        <w:t> </w:t>
      </w:r>
      <w:r w:rsidRPr="009A47C8">
        <w:rPr>
          <w:sz w:val="18"/>
          <w:szCs w:val="18"/>
          <w:lang w:val="de-DE"/>
        </w:rPr>
        <w:t> </w:t>
      </w:r>
      <w:r w:rsidRPr="009A47C8">
        <w:rPr>
          <w:sz w:val="18"/>
          <w:szCs w:val="18"/>
          <w:lang w:val="de-DE"/>
        </w:rPr>
        <w:t> </w:t>
      </w:r>
      <w:r w:rsidRPr="009A47C8">
        <w:rPr>
          <w:sz w:val="18"/>
          <w:szCs w:val="18"/>
          <w:lang w:val="de-DE"/>
        </w:rPr>
        <w:t> </w:t>
      </w:r>
      <w:r w:rsidRPr="009A47C8">
        <w:rPr>
          <w:sz w:val="18"/>
          <w:szCs w:val="18"/>
          <w:lang w:val="de-DE"/>
        </w:rPr>
        <w:t> </w:t>
      </w:r>
      <w:r w:rsidRPr="009A47C8">
        <w:rPr>
          <w:sz w:val="18"/>
          <w:szCs w:val="18"/>
          <w:lang w:val="de-DE"/>
        </w:rPr>
        <w:fldChar w:fldCharType="end"/>
      </w:r>
      <w:r w:rsidR="00254C10" w:rsidRPr="009A47C8">
        <w:rPr>
          <w:sz w:val="18"/>
          <w:szCs w:val="18"/>
          <w:lang w:val="de-DE"/>
        </w:rPr>
        <w:t>,</w:t>
      </w:r>
    </w:p>
    <w:p w14:paraId="21C9B556" w14:textId="77777777" w:rsidR="00B46376" w:rsidRPr="009A47C8" w:rsidRDefault="00B46376" w:rsidP="00B46376">
      <w:pPr>
        <w:pStyle w:val="sche3"/>
        <w:spacing w:line="360" w:lineRule="auto"/>
        <w:rPr>
          <w:sz w:val="18"/>
          <w:szCs w:val="18"/>
          <w:lang w:val="de-DE"/>
        </w:rPr>
      </w:pPr>
    </w:p>
    <w:p w14:paraId="523E583E" w14:textId="77777777" w:rsidR="00B46376" w:rsidRPr="00B7489A" w:rsidRDefault="00D36F6F" w:rsidP="00B46376">
      <w:pPr>
        <w:pStyle w:val="sche3"/>
        <w:spacing w:line="360" w:lineRule="auto"/>
        <w:ind w:left="567" w:hanging="567"/>
        <w:jc w:val="center"/>
        <w:rPr>
          <w:b/>
          <w:sz w:val="18"/>
          <w:szCs w:val="18"/>
          <w:lang w:val="de-DE"/>
        </w:rPr>
      </w:pPr>
      <w:r w:rsidRPr="009A47C8">
        <w:rPr>
          <w:b/>
          <w:sz w:val="18"/>
          <w:szCs w:val="18"/>
          <w:lang w:val="de-DE"/>
        </w:rPr>
        <w:t xml:space="preserve">UND </w:t>
      </w:r>
      <w:r w:rsidR="00B46376" w:rsidRPr="009A47C8">
        <w:rPr>
          <w:b/>
          <w:sz w:val="18"/>
          <w:szCs w:val="18"/>
          <w:lang w:val="de-DE"/>
        </w:rPr>
        <w:t xml:space="preserve">ERKLÄRT </w:t>
      </w:r>
      <w:r w:rsidRPr="009A47C8">
        <w:rPr>
          <w:b/>
          <w:sz w:val="18"/>
          <w:szCs w:val="18"/>
          <w:lang w:val="de-DE"/>
        </w:rPr>
        <w:t>FOLGLICH</w:t>
      </w:r>
    </w:p>
    <w:p w14:paraId="3CCC1E9C" w14:textId="77777777" w:rsidR="00B46376" w:rsidRPr="00B7489A" w:rsidRDefault="00B46376" w:rsidP="00B46376">
      <w:pPr>
        <w:pStyle w:val="sche3"/>
        <w:spacing w:line="360" w:lineRule="auto"/>
        <w:ind w:left="567" w:hanging="567"/>
        <w:jc w:val="center"/>
        <w:rPr>
          <w:b/>
          <w:sz w:val="18"/>
          <w:szCs w:val="18"/>
          <w:lang w:val="de-DE"/>
        </w:rPr>
      </w:pPr>
    </w:p>
    <w:p w14:paraId="7DBF2993" w14:textId="699D5D8F" w:rsidR="00B46376" w:rsidRPr="009A47C8" w:rsidRDefault="00B46376" w:rsidP="00635EEC">
      <w:pPr>
        <w:pStyle w:val="sche3"/>
        <w:spacing w:line="360" w:lineRule="auto"/>
        <w:ind w:left="567"/>
        <w:rPr>
          <w:sz w:val="18"/>
          <w:szCs w:val="18"/>
          <w:lang w:val="de-DE"/>
        </w:rPr>
      </w:pPr>
      <w:r w:rsidRPr="009A47C8">
        <w:rPr>
          <w:sz w:val="18"/>
          <w:szCs w:val="18"/>
          <w:lang w:val="de-DE"/>
        </w:rPr>
        <w:t xml:space="preserve">dass </w:t>
      </w:r>
      <w:r w:rsidR="00383ECF" w:rsidRPr="009A47C8">
        <w:rPr>
          <w:sz w:val="18"/>
          <w:szCs w:val="18"/>
          <w:lang w:val="de-DE"/>
        </w:rPr>
        <w:t>das Unternehmen</w:t>
      </w:r>
      <w:r w:rsidRPr="009A47C8">
        <w:rPr>
          <w:sz w:val="18"/>
          <w:szCs w:val="18"/>
          <w:lang w:val="de-DE"/>
        </w:rPr>
        <w:t xml:space="preserve"> gemäß Art. </w:t>
      </w:r>
      <w:r w:rsidR="00AC0C72" w:rsidRPr="009A47C8">
        <w:rPr>
          <w:sz w:val="18"/>
          <w:szCs w:val="18"/>
          <w:lang w:val="de-DE"/>
        </w:rPr>
        <w:t xml:space="preserve">104 </w:t>
      </w:r>
      <w:proofErr w:type="spellStart"/>
      <w:r w:rsidR="00AC0C72" w:rsidRPr="009A47C8">
        <w:rPr>
          <w:sz w:val="18"/>
          <w:szCs w:val="18"/>
          <w:lang w:val="de-DE"/>
        </w:rPr>
        <w:t>GvD</w:t>
      </w:r>
      <w:proofErr w:type="spellEnd"/>
      <w:r w:rsidR="00AC0C72" w:rsidRPr="009A47C8">
        <w:rPr>
          <w:sz w:val="18"/>
          <w:szCs w:val="18"/>
          <w:lang w:val="de-DE"/>
        </w:rPr>
        <w:t xml:space="preserve"> Nr. </w:t>
      </w:r>
      <w:r w:rsidR="00FB45EE" w:rsidRPr="009A47C8">
        <w:rPr>
          <w:sz w:val="18"/>
          <w:szCs w:val="18"/>
          <w:lang w:val="de-DE"/>
        </w:rPr>
        <w:t xml:space="preserve">36/2023 </w:t>
      </w:r>
      <w:r w:rsidR="00BC2DF1" w:rsidRPr="009A47C8">
        <w:rPr>
          <w:sz w:val="18"/>
          <w:szCs w:val="18"/>
          <w:lang w:val="de-DE"/>
        </w:rPr>
        <w:t>für obige</w:t>
      </w:r>
      <w:r w:rsidRPr="009A47C8">
        <w:rPr>
          <w:sz w:val="18"/>
          <w:szCs w:val="18"/>
          <w:lang w:val="de-DE"/>
        </w:rPr>
        <w:t xml:space="preserve"> </w:t>
      </w:r>
      <w:r w:rsidR="00BC2DF1" w:rsidRPr="009A47C8">
        <w:rPr>
          <w:sz w:val="18"/>
          <w:szCs w:val="18"/>
          <w:lang w:val="de-DE"/>
        </w:rPr>
        <w:t>Anforderungen</w:t>
      </w:r>
      <w:r w:rsidRPr="009A47C8">
        <w:rPr>
          <w:sz w:val="18"/>
          <w:szCs w:val="18"/>
          <w:lang w:val="de-DE"/>
        </w:rPr>
        <w:t xml:space="preserve"> die</w:t>
      </w:r>
      <w:r w:rsidR="00254C10" w:rsidRPr="009A47C8">
        <w:rPr>
          <w:sz w:val="18"/>
          <w:szCs w:val="18"/>
          <w:lang w:val="de-DE"/>
        </w:rPr>
        <w:t xml:space="preserve"> entsprechenden</w:t>
      </w:r>
      <w:r w:rsidRPr="009A47C8">
        <w:rPr>
          <w:b/>
          <w:sz w:val="18"/>
          <w:szCs w:val="18"/>
          <w:lang w:val="de-DE"/>
        </w:rPr>
        <w:t xml:space="preserve"> Kapazitäten </w:t>
      </w:r>
      <w:r w:rsidR="00BC2DF1" w:rsidRPr="009A47C8">
        <w:rPr>
          <w:b/>
          <w:sz w:val="18"/>
          <w:szCs w:val="18"/>
          <w:lang w:val="de-DE"/>
        </w:rPr>
        <w:t>folgender</w:t>
      </w:r>
      <w:r w:rsidRPr="009A47C8">
        <w:rPr>
          <w:b/>
          <w:sz w:val="18"/>
          <w:szCs w:val="18"/>
          <w:lang w:val="de-DE"/>
        </w:rPr>
        <w:t xml:space="preserve"> Unternehmen, </w:t>
      </w:r>
      <w:r w:rsidR="00BC2DF1" w:rsidRPr="009A47C8">
        <w:rPr>
          <w:sz w:val="18"/>
          <w:szCs w:val="18"/>
          <w:lang w:val="de-DE"/>
        </w:rPr>
        <w:t>welche die Anforderungen erfüllen</w:t>
      </w:r>
      <w:r w:rsidRPr="009A47C8">
        <w:rPr>
          <w:sz w:val="18"/>
          <w:szCs w:val="18"/>
          <w:lang w:val="de-DE"/>
        </w:rPr>
        <w:t>,</w:t>
      </w:r>
      <w:r w:rsidRPr="009A47C8">
        <w:rPr>
          <w:b/>
          <w:sz w:val="18"/>
          <w:szCs w:val="18"/>
          <w:lang w:val="de-DE"/>
        </w:rPr>
        <w:t xml:space="preserve"> in Anspruch nimmt</w:t>
      </w:r>
      <w:r w:rsidRPr="009A47C8">
        <w:rPr>
          <w:rStyle w:val="EndnoteReference"/>
          <w:rFonts w:cs="Arial"/>
          <w:sz w:val="18"/>
          <w:szCs w:val="18"/>
          <w:lang w:val="de-DE"/>
        </w:rPr>
        <w:t xml:space="preserve"> </w:t>
      </w:r>
      <w:r w:rsidRPr="009A47C8">
        <w:rPr>
          <w:rStyle w:val="EndnoteReference"/>
          <w:rFonts w:cs="Arial"/>
          <w:sz w:val="18"/>
          <w:szCs w:val="18"/>
          <w:lang w:val="de-DE"/>
        </w:rPr>
        <w:endnoteReference w:id="15"/>
      </w:r>
      <w:r w:rsidRPr="009A47C8">
        <w:rPr>
          <w:sz w:val="18"/>
          <w:szCs w:val="18"/>
          <w:lang w:val="de-DE"/>
        </w:rPr>
        <w:t>:</w:t>
      </w:r>
    </w:p>
    <w:p w14:paraId="1BEAD794" w14:textId="77777777" w:rsidR="00B46376" w:rsidRPr="009A47C8" w:rsidRDefault="00BC2DF1" w:rsidP="00B46376">
      <w:pPr>
        <w:spacing w:line="360" w:lineRule="auto"/>
        <w:ind w:left="567"/>
        <w:jc w:val="both"/>
        <w:rPr>
          <w:sz w:val="18"/>
          <w:szCs w:val="18"/>
          <w:lang w:val="de-DE"/>
        </w:rPr>
      </w:pPr>
      <w:r w:rsidRPr="009A47C8">
        <w:rPr>
          <w:sz w:val="18"/>
          <w:szCs w:val="18"/>
          <w:lang w:val="de-DE"/>
        </w:rPr>
        <w:t>für folgende Anforderung od</w:t>
      </w:r>
      <w:r w:rsidR="00B46376" w:rsidRPr="009A47C8">
        <w:rPr>
          <w:sz w:val="18"/>
          <w:szCs w:val="18"/>
          <w:lang w:val="de-DE"/>
        </w:rPr>
        <w:t xml:space="preserve">er Teil der </w:t>
      </w:r>
      <w:r w:rsidRPr="009A47C8">
        <w:rPr>
          <w:sz w:val="18"/>
          <w:szCs w:val="18"/>
          <w:lang w:val="de-DE"/>
        </w:rPr>
        <w:t>Anforderung</w:t>
      </w:r>
      <w:r w:rsidR="00B46376" w:rsidRPr="009A47C8">
        <w:rPr>
          <w:sz w:val="18"/>
          <w:szCs w:val="18"/>
          <w:lang w:val="de-DE"/>
        </w:rPr>
        <w:t xml:space="preserve">: </w:t>
      </w:r>
      <w:r w:rsidR="00B46376" w:rsidRPr="009A47C8">
        <w:rPr>
          <w:sz w:val="18"/>
          <w:szCs w:val="18"/>
          <w:lang w:val="de-DE"/>
        </w:rPr>
        <w:fldChar w:fldCharType="begin">
          <w:ffData>
            <w:name w:val="Testo120"/>
            <w:enabled/>
            <w:calcOnExit w:val="0"/>
            <w:textInput/>
          </w:ffData>
        </w:fldChar>
      </w:r>
      <w:r w:rsidR="00B46376" w:rsidRPr="009A47C8">
        <w:rPr>
          <w:sz w:val="18"/>
          <w:szCs w:val="18"/>
          <w:lang w:val="de-DE"/>
        </w:rPr>
        <w:instrText xml:space="preserve"> FORMTEXT </w:instrText>
      </w:r>
      <w:r w:rsidR="00B46376" w:rsidRPr="009A47C8">
        <w:rPr>
          <w:sz w:val="18"/>
          <w:szCs w:val="18"/>
          <w:lang w:val="de-DE"/>
        </w:rPr>
      </w:r>
      <w:r w:rsidR="00B46376" w:rsidRPr="009A47C8">
        <w:rPr>
          <w:sz w:val="18"/>
          <w:szCs w:val="18"/>
          <w:lang w:val="de-DE"/>
        </w:rPr>
        <w:fldChar w:fldCharType="separate"/>
      </w:r>
      <w:r w:rsidR="00B46376" w:rsidRPr="009A47C8">
        <w:rPr>
          <w:sz w:val="18"/>
          <w:szCs w:val="18"/>
          <w:lang w:val="de-DE"/>
        </w:rPr>
        <w:t> </w:t>
      </w:r>
      <w:r w:rsidR="00B46376" w:rsidRPr="009A47C8">
        <w:rPr>
          <w:sz w:val="18"/>
          <w:szCs w:val="18"/>
          <w:lang w:val="de-DE"/>
        </w:rPr>
        <w:t> </w:t>
      </w:r>
      <w:r w:rsidR="00B46376" w:rsidRPr="009A47C8">
        <w:rPr>
          <w:sz w:val="18"/>
          <w:szCs w:val="18"/>
          <w:lang w:val="de-DE"/>
        </w:rPr>
        <w:t> </w:t>
      </w:r>
      <w:r w:rsidR="00B46376" w:rsidRPr="009A47C8">
        <w:rPr>
          <w:sz w:val="18"/>
          <w:szCs w:val="18"/>
          <w:lang w:val="de-DE"/>
        </w:rPr>
        <w:t> </w:t>
      </w:r>
      <w:r w:rsidR="00B46376" w:rsidRPr="009A47C8">
        <w:rPr>
          <w:sz w:val="18"/>
          <w:szCs w:val="18"/>
          <w:lang w:val="de-DE"/>
        </w:rPr>
        <w:t> </w:t>
      </w:r>
      <w:r w:rsidR="00B46376" w:rsidRPr="009A47C8">
        <w:rPr>
          <w:sz w:val="18"/>
          <w:szCs w:val="18"/>
          <w:lang w:val="de-DE"/>
        </w:rPr>
        <w:fldChar w:fldCharType="end"/>
      </w:r>
    </w:p>
    <w:p w14:paraId="1B5CFE91" w14:textId="77777777" w:rsidR="00B46376" w:rsidRPr="009A47C8" w:rsidRDefault="00B46376" w:rsidP="00B46376">
      <w:pPr>
        <w:spacing w:line="360" w:lineRule="auto"/>
        <w:ind w:left="567"/>
        <w:jc w:val="both"/>
        <w:rPr>
          <w:sz w:val="18"/>
          <w:szCs w:val="18"/>
          <w:lang w:val="de-DE"/>
        </w:rPr>
      </w:pPr>
      <w:r w:rsidRPr="009A47C8">
        <w:rPr>
          <w:sz w:val="18"/>
          <w:szCs w:val="18"/>
          <w:lang w:val="de-DE"/>
        </w:rPr>
        <w:t xml:space="preserve">das Unternehmen: </w:t>
      </w:r>
      <w:r w:rsidRPr="009A47C8">
        <w:rPr>
          <w:sz w:val="18"/>
          <w:szCs w:val="18"/>
          <w:lang w:val="de-DE"/>
        </w:rPr>
        <w:fldChar w:fldCharType="begin">
          <w:ffData>
            <w:name w:val="Testo112"/>
            <w:enabled/>
            <w:calcOnExit w:val="0"/>
            <w:textInput/>
          </w:ffData>
        </w:fldChar>
      </w:r>
      <w:r w:rsidRPr="009A47C8">
        <w:rPr>
          <w:sz w:val="18"/>
          <w:szCs w:val="18"/>
          <w:lang w:val="de-DE"/>
        </w:rPr>
        <w:instrText xml:space="preserve"> FORMTEXT </w:instrText>
      </w:r>
      <w:r w:rsidRPr="009A47C8">
        <w:rPr>
          <w:sz w:val="18"/>
          <w:szCs w:val="18"/>
          <w:lang w:val="de-DE"/>
        </w:rPr>
      </w:r>
      <w:r w:rsidRPr="009A47C8">
        <w:rPr>
          <w:sz w:val="18"/>
          <w:szCs w:val="18"/>
          <w:lang w:val="de-DE"/>
        </w:rPr>
        <w:fldChar w:fldCharType="separate"/>
      </w:r>
      <w:r w:rsidRPr="009A47C8">
        <w:rPr>
          <w:sz w:val="18"/>
          <w:szCs w:val="18"/>
          <w:lang w:val="de-DE"/>
        </w:rPr>
        <w:t> </w:t>
      </w:r>
      <w:r w:rsidRPr="009A47C8">
        <w:rPr>
          <w:sz w:val="18"/>
          <w:szCs w:val="18"/>
          <w:lang w:val="de-DE"/>
        </w:rPr>
        <w:t> </w:t>
      </w:r>
      <w:r w:rsidRPr="009A47C8">
        <w:rPr>
          <w:sz w:val="18"/>
          <w:szCs w:val="18"/>
          <w:lang w:val="de-DE"/>
        </w:rPr>
        <w:t> </w:t>
      </w:r>
      <w:r w:rsidRPr="009A47C8">
        <w:rPr>
          <w:sz w:val="18"/>
          <w:szCs w:val="18"/>
          <w:lang w:val="de-DE"/>
        </w:rPr>
        <w:t> </w:t>
      </w:r>
      <w:r w:rsidRPr="009A47C8">
        <w:rPr>
          <w:sz w:val="18"/>
          <w:szCs w:val="18"/>
          <w:lang w:val="de-DE"/>
        </w:rPr>
        <w:t> </w:t>
      </w:r>
      <w:r w:rsidRPr="009A47C8">
        <w:rPr>
          <w:sz w:val="18"/>
          <w:szCs w:val="18"/>
          <w:lang w:val="de-DE"/>
        </w:rPr>
        <w:fldChar w:fldCharType="end"/>
      </w:r>
      <w:r w:rsidR="00BC2DF1" w:rsidRPr="009A47C8">
        <w:rPr>
          <w:sz w:val="18"/>
          <w:szCs w:val="18"/>
          <w:lang w:val="de-DE"/>
        </w:rPr>
        <w:t>,</w:t>
      </w:r>
    </w:p>
    <w:p w14:paraId="599EC42F" w14:textId="77777777" w:rsidR="00B46376" w:rsidRPr="00B7489A" w:rsidRDefault="00B46376" w:rsidP="00B46376">
      <w:pPr>
        <w:spacing w:line="360" w:lineRule="auto"/>
        <w:ind w:left="567"/>
        <w:jc w:val="both"/>
        <w:rPr>
          <w:sz w:val="18"/>
          <w:szCs w:val="18"/>
          <w:lang w:val="de-DE"/>
        </w:rPr>
      </w:pPr>
      <w:r w:rsidRPr="009A47C8">
        <w:rPr>
          <w:sz w:val="18"/>
          <w:szCs w:val="18"/>
          <w:lang w:val="de-DE"/>
        </w:rPr>
        <w:t xml:space="preserve">Steuernummer: </w:t>
      </w:r>
      <w:r w:rsidRPr="009A47C8">
        <w:rPr>
          <w:sz w:val="18"/>
          <w:szCs w:val="18"/>
          <w:lang w:val="de-DE"/>
        </w:rPr>
        <w:fldChar w:fldCharType="begin">
          <w:ffData>
            <w:name w:val="Testo113"/>
            <w:enabled/>
            <w:calcOnExit w:val="0"/>
            <w:textInput/>
          </w:ffData>
        </w:fldChar>
      </w:r>
      <w:r w:rsidRPr="009A47C8">
        <w:rPr>
          <w:sz w:val="18"/>
          <w:szCs w:val="18"/>
          <w:lang w:val="de-DE"/>
        </w:rPr>
        <w:instrText xml:space="preserve"> FORMTEXT </w:instrText>
      </w:r>
      <w:r w:rsidRPr="009A47C8">
        <w:rPr>
          <w:sz w:val="18"/>
          <w:szCs w:val="18"/>
          <w:lang w:val="de-DE"/>
        </w:rPr>
      </w:r>
      <w:r w:rsidRPr="009A47C8">
        <w:rPr>
          <w:sz w:val="18"/>
          <w:szCs w:val="18"/>
          <w:lang w:val="de-DE"/>
        </w:rPr>
        <w:fldChar w:fldCharType="separate"/>
      </w:r>
      <w:r w:rsidRPr="009A47C8">
        <w:rPr>
          <w:sz w:val="18"/>
          <w:szCs w:val="18"/>
          <w:lang w:val="de-DE"/>
        </w:rPr>
        <w:t> </w:t>
      </w:r>
      <w:r w:rsidRPr="009A47C8">
        <w:rPr>
          <w:sz w:val="18"/>
          <w:szCs w:val="18"/>
          <w:lang w:val="de-DE"/>
        </w:rPr>
        <w:t> </w:t>
      </w:r>
      <w:r w:rsidRPr="009A47C8">
        <w:rPr>
          <w:sz w:val="18"/>
          <w:szCs w:val="18"/>
          <w:lang w:val="de-DE"/>
        </w:rPr>
        <w:t> </w:t>
      </w:r>
      <w:r w:rsidRPr="009A47C8">
        <w:rPr>
          <w:sz w:val="18"/>
          <w:szCs w:val="18"/>
          <w:lang w:val="de-DE"/>
        </w:rPr>
        <w:t> </w:t>
      </w:r>
      <w:r w:rsidRPr="009A47C8">
        <w:rPr>
          <w:sz w:val="18"/>
          <w:szCs w:val="18"/>
          <w:lang w:val="de-DE"/>
        </w:rPr>
        <w:t> </w:t>
      </w:r>
      <w:r w:rsidRPr="009A47C8">
        <w:rPr>
          <w:sz w:val="18"/>
          <w:szCs w:val="18"/>
          <w:lang w:val="de-DE"/>
        </w:rPr>
        <w:fldChar w:fldCharType="end"/>
      </w:r>
      <w:r w:rsidR="00BC2DF1" w:rsidRPr="009A47C8">
        <w:rPr>
          <w:sz w:val="18"/>
          <w:szCs w:val="18"/>
          <w:lang w:val="de-DE"/>
        </w:rPr>
        <w:t>,</w:t>
      </w:r>
      <w:r w:rsidRPr="009A47C8">
        <w:rPr>
          <w:sz w:val="18"/>
          <w:szCs w:val="18"/>
          <w:lang w:val="de-DE"/>
        </w:rPr>
        <w:tab/>
      </w:r>
      <w:r w:rsidRPr="009A47C8">
        <w:rPr>
          <w:sz w:val="18"/>
          <w:szCs w:val="18"/>
          <w:lang w:val="de-DE"/>
        </w:rPr>
        <w:tab/>
      </w:r>
      <w:r w:rsidRPr="009A47C8">
        <w:rPr>
          <w:sz w:val="18"/>
          <w:szCs w:val="18"/>
          <w:lang w:val="de-DE"/>
        </w:rPr>
        <w:tab/>
      </w:r>
      <w:r w:rsidRPr="009A47C8">
        <w:rPr>
          <w:sz w:val="18"/>
          <w:szCs w:val="18"/>
          <w:lang w:val="de-DE"/>
        </w:rPr>
        <w:tab/>
        <w:t xml:space="preserve"> MwSt</w:t>
      </w:r>
      <w:r w:rsidR="00FB2BA1" w:rsidRPr="009A47C8">
        <w:rPr>
          <w:sz w:val="18"/>
          <w:szCs w:val="18"/>
          <w:lang w:val="de-DE"/>
        </w:rPr>
        <w:t>.</w:t>
      </w:r>
      <w:r w:rsidRPr="009A47C8">
        <w:rPr>
          <w:sz w:val="18"/>
          <w:szCs w:val="18"/>
          <w:lang w:val="de-DE"/>
        </w:rPr>
        <w:t>- Nr.:</w:t>
      </w:r>
      <w:r w:rsidRPr="00B7489A">
        <w:rPr>
          <w:sz w:val="18"/>
          <w:szCs w:val="18"/>
          <w:lang w:val="de-DE"/>
        </w:rPr>
        <w:t xml:space="preserve"> </w:t>
      </w:r>
      <w:r w:rsidRPr="00B7489A">
        <w:rPr>
          <w:sz w:val="18"/>
          <w:szCs w:val="18"/>
          <w:lang w:val="de-DE"/>
        </w:rPr>
        <w:fldChar w:fldCharType="begin">
          <w:ffData>
            <w:name w:val="Testo114"/>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00BC2DF1" w:rsidRPr="00B7489A">
        <w:rPr>
          <w:sz w:val="18"/>
          <w:szCs w:val="18"/>
          <w:lang w:val="de-DE"/>
        </w:rPr>
        <w:t>,</w:t>
      </w:r>
    </w:p>
    <w:p w14:paraId="3AD9322A" w14:textId="77777777" w:rsidR="00B46376" w:rsidRPr="00B7489A" w:rsidRDefault="00B46376" w:rsidP="00B46376">
      <w:pPr>
        <w:spacing w:line="360" w:lineRule="auto"/>
        <w:ind w:left="567"/>
        <w:jc w:val="both"/>
        <w:rPr>
          <w:sz w:val="18"/>
          <w:szCs w:val="18"/>
          <w:lang w:val="de-DE"/>
        </w:rPr>
      </w:pPr>
      <w:r w:rsidRPr="00B7489A">
        <w:rPr>
          <w:sz w:val="18"/>
          <w:szCs w:val="18"/>
          <w:lang w:val="de-DE"/>
        </w:rPr>
        <w:t xml:space="preserve">mit Rechtssitz in der Gemeinde </w:t>
      </w:r>
      <w:r w:rsidRPr="00B7489A">
        <w:rPr>
          <w:sz w:val="18"/>
          <w:szCs w:val="18"/>
          <w:lang w:val="de-DE"/>
        </w:rPr>
        <w:fldChar w:fldCharType="begin">
          <w:ffData>
            <w:name w:val="Testo115"/>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Pr="00B7489A">
        <w:rPr>
          <w:sz w:val="18"/>
          <w:szCs w:val="18"/>
          <w:lang w:val="de-DE"/>
        </w:rPr>
        <w:t xml:space="preserve">, PLZ </w:t>
      </w:r>
      <w:r w:rsidRPr="00B7489A">
        <w:rPr>
          <w:sz w:val="18"/>
          <w:szCs w:val="18"/>
          <w:lang w:val="de-DE"/>
        </w:rPr>
        <w:fldChar w:fldCharType="begin">
          <w:ffData>
            <w:name w:val="Testo116"/>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Pr="00B7489A">
        <w:rPr>
          <w:sz w:val="18"/>
          <w:szCs w:val="18"/>
          <w:lang w:val="de-DE"/>
        </w:rPr>
        <w:t>, Provinz (</w:t>
      </w:r>
      <w:r w:rsidRPr="00B7489A">
        <w:rPr>
          <w:sz w:val="18"/>
          <w:szCs w:val="18"/>
          <w:lang w:val="de-DE"/>
        </w:rPr>
        <w:fldChar w:fldCharType="begin">
          <w:ffData>
            <w:name w:val="Testo117"/>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Pr="00B7489A">
        <w:rPr>
          <w:sz w:val="18"/>
          <w:szCs w:val="18"/>
          <w:lang w:val="de-DE"/>
        </w:rPr>
        <w:t xml:space="preserve">), Land </w:t>
      </w:r>
      <w:r w:rsidRPr="00B7489A">
        <w:rPr>
          <w:sz w:val="18"/>
          <w:szCs w:val="18"/>
          <w:lang w:val="de-DE"/>
        </w:rPr>
        <w:fldChar w:fldCharType="begin">
          <w:ffData>
            <w:name w:val="Testo118"/>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00BC2DF1" w:rsidRPr="00B7489A">
        <w:rPr>
          <w:sz w:val="18"/>
          <w:szCs w:val="18"/>
          <w:lang w:val="de-DE"/>
        </w:rPr>
        <w:t>,</w:t>
      </w:r>
    </w:p>
    <w:p w14:paraId="39664F19" w14:textId="77777777" w:rsidR="00B46376" w:rsidRPr="00B7489A" w:rsidRDefault="00B46376" w:rsidP="00B46376">
      <w:pPr>
        <w:spacing w:line="360" w:lineRule="auto"/>
        <w:ind w:left="567"/>
        <w:jc w:val="both"/>
        <w:rPr>
          <w:sz w:val="18"/>
          <w:szCs w:val="18"/>
          <w:lang w:val="de-DE"/>
        </w:rPr>
      </w:pPr>
      <w:r w:rsidRPr="00B7489A">
        <w:rPr>
          <w:sz w:val="18"/>
          <w:szCs w:val="18"/>
          <w:lang w:val="de-DE"/>
        </w:rPr>
        <w:t>Anschrift</w:t>
      </w:r>
      <w:r w:rsidR="00BC2DF1" w:rsidRPr="00B7489A">
        <w:rPr>
          <w:sz w:val="18"/>
          <w:szCs w:val="18"/>
          <w:lang w:val="de-DE"/>
        </w:rPr>
        <w:t>:</w:t>
      </w:r>
      <w:r w:rsidRPr="00B7489A">
        <w:rPr>
          <w:sz w:val="18"/>
          <w:szCs w:val="18"/>
          <w:lang w:val="de-DE"/>
        </w:rPr>
        <w:t xml:space="preserve"> </w:t>
      </w:r>
      <w:r w:rsidRPr="00B7489A">
        <w:rPr>
          <w:sz w:val="18"/>
          <w:szCs w:val="18"/>
          <w:lang w:val="de-DE"/>
        </w:rPr>
        <w:fldChar w:fldCharType="begin">
          <w:ffData>
            <w:name w:val="Testo119"/>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r w:rsidRPr="00B7489A">
        <w:rPr>
          <w:sz w:val="18"/>
          <w:szCs w:val="18"/>
          <w:lang w:val="de-DE"/>
        </w:rPr>
        <w:t>;</w:t>
      </w:r>
    </w:p>
    <w:p w14:paraId="24F543C1" w14:textId="77777777" w:rsidR="00B46376" w:rsidRPr="00B7489A" w:rsidRDefault="00254C10" w:rsidP="00B46376">
      <w:pPr>
        <w:spacing w:line="360" w:lineRule="auto"/>
        <w:ind w:left="567"/>
        <w:jc w:val="both"/>
        <w:rPr>
          <w:sz w:val="18"/>
          <w:szCs w:val="18"/>
          <w:lang w:val="de-DE"/>
        </w:rPr>
      </w:pPr>
      <w:r w:rsidRPr="00B7489A">
        <w:rPr>
          <w:sz w:val="18"/>
          <w:szCs w:val="18"/>
          <w:lang w:val="de-DE"/>
        </w:rPr>
        <w:t>g</w:t>
      </w:r>
      <w:r w:rsidR="00B46376" w:rsidRPr="00B7489A">
        <w:rPr>
          <w:sz w:val="18"/>
          <w:szCs w:val="18"/>
          <w:lang w:val="de-DE"/>
        </w:rPr>
        <w:t>esetzl</w:t>
      </w:r>
      <w:r w:rsidR="00BC2DF1" w:rsidRPr="00B7489A">
        <w:rPr>
          <w:sz w:val="18"/>
          <w:szCs w:val="18"/>
          <w:lang w:val="de-DE"/>
        </w:rPr>
        <w:t>.</w:t>
      </w:r>
      <w:r w:rsidR="00B46376" w:rsidRPr="00B7489A">
        <w:rPr>
          <w:sz w:val="18"/>
          <w:szCs w:val="18"/>
          <w:lang w:val="de-DE"/>
        </w:rPr>
        <w:t xml:space="preserve"> Vertreter</w:t>
      </w:r>
      <w:r w:rsidR="00BC2DF1" w:rsidRPr="00B7489A">
        <w:rPr>
          <w:sz w:val="18"/>
          <w:szCs w:val="18"/>
          <w:lang w:val="de-DE"/>
        </w:rPr>
        <w:t>/in</w:t>
      </w:r>
      <w:r w:rsidR="00B46376" w:rsidRPr="00B7489A">
        <w:rPr>
          <w:sz w:val="18"/>
          <w:szCs w:val="18"/>
          <w:lang w:val="de-DE"/>
        </w:rPr>
        <w:t xml:space="preserve"> </w:t>
      </w:r>
      <w:r w:rsidR="00B46376" w:rsidRPr="00B7489A">
        <w:rPr>
          <w:sz w:val="18"/>
          <w:szCs w:val="18"/>
          <w:lang w:val="de-DE"/>
        </w:rPr>
        <w:fldChar w:fldCharType="begin">
          <w:ffData>
            <w:name w:val="Testo54"/>
            <w:enabled/>
            <w:calcOnExit w:val="0"/>
            <w:textInput/>
          </w:ffData>
        </w:fldChar>
      </w:r>
      <w:r w:rsidR="00B46376" w:rsidRPr="00B7489A">
        <w:rPr>
          <w:sz w:val="18"/>
          <w:szCs w:val="18"/>
          <w:lang w:val="de-DE"/>
        </w:rPr>
        <w:instrText xml:space="preserve"> FORMTEXT </w:instrText>
      </w:r>
      <w:r w:rsidR="00B46376" w:rsidRPr="00B7489A">
        <w:rPr>
          <w:sz w:val="18"/>
          <w:szCs w:val="18"/>
          <w:lang w:val="de-DE"/>
        </w:rPr>
      </w:r>
      <w:r w:rsidR="00B46376" w:rsidRPr="00B7489A">
        <w:rPr>
          <w:sz w:val="18"/>
          <w:szCs w:val="18"/>
          <w:lang w:val="de-DE"/>
        </w:rPr>
        <w:fldChar w:fldCharType="separate"/>
      </w:r>
      <w:r w:rsidR="00B46376" w:rsidRPr="00B7489A">
        <w:rPr>
          <w:sz w:val="18"/>
          <w:szCs w:val="18"/>
          <w:lang w:val="de-DE"/>
        </w:rPr>
        <w:t> </w:t>
      </w:r>
      <w:r w:rsidR="00B46376" w:rsidRPr="00B7489A">
        <w:rPr>
          <w:sz w:val="18"/>
          <w:szCs w:val="18"/>
          <w:lang w:val="de-DE"/>
        </w:rPr>
        <w:t> </w:t>
      </w:r>
      <w:r w:rsidR="00B46376" w:rsidRPr="00B7489A">
        <w:rPr>
          <w:sz w:val="18"/>
          <w:szCs w:val="18"/>
          <w:lang w:val="de-DE"/>
        </w:rPr>
        <w:t> </w:t>
      </w:r>
      <w:r w:rsidR="00B46376" w:rsidRPr="00B7489A">
        <w:rPr>
          <w:sz w:val="18"/>
          <w:szCs w:val="18"/>
          <w:lang w:val="de-DE"/>
        </w:rPr>
        <w:t> </w:t>
      </w:r>
      <w:r w:rsidR="00B46376" w:rsidRPr="00B7489A">
        <w:rPr>
          <w:sz w:val="18"/>
          <w:szCs w:val="18"/>
          <w:lang w:val="de-DE"/>
        </w:rPr>
        <w:t> </w:t>
      </w:r>
      <w:r w:rsidR="00B46376" w:rsidRPr="00B7489A">
        <w:rPr>
          <w:sz w:val="18"/>
          <w:szCs w:val="18"/>
          <w:lang w:val="de-DE"/>
        </w:rPr>
        <w:fldChar w:fldCharType="end"/>
      </w:r>
      <w:r w:rsidR="00BC2DF1" w:rsidRPr="00B7489A">
        <w:rPr>
          <w:sz w:val="18"/>
          <w:szCs w:val="18"/>
          <w:lang w:val="de-DE"/>
        </w:rPr>
        <w:t>,</w:t>
      </w:r>
    </w:p>
    <w:bookmarkStart w:id="31" w:name="_Hlk27124932"/>
    <w:p w14:paraId="40934F17" w14:textId="77777777" w:rsidR="00435322" w:rsidRPr="006F0C3C" w:rsidRDefault="00435322" w:rsidP="00B46376">
      <w:pPr>
        <w:spacing w:line="360" w:lineRule="auto"/>
        <w:ind w:left="567"/>
        <w:jc w:val="both"/>
        <w:rPr>
          <w:sz w:val="18"/>
          <w:szCs w:val="18"/>
          <w:lang w:val="de-DE"/>
        </w:rPr>
      </w:pPr>
      <w:r w:rsidRPr="00B7489A">
        <w:rPr>
          <w:sz w:val="18"/>
          <w:szCs w:val="18"/>
          <w:lang w:val="de-DE"/>
        </w:rPr>
        <w:fldChar w:fldCharType="begin">
          <w:ffData>
            <w:name w:val="Testo54"/>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bookmarkEnd w:id="31"/>
    </w:p>
    <w:p w14:paraId="6F27B8C6" w14:textId="0F34E314" w:rsidR="005A676D" w:rsidRPr="006F0C3C" w:rsidRDefault="001A05F4" w:rsidP="0035729F">
      <w:pPr>
        <w:spacing w:line="360" w:lineRule="auto"/>
        <w:ind w:left="567"/>
        <w:jc w:val="center"/>
        <w:rPr>
          <w:b/>
          <w:bCs/>
          <w:sz w:val="18"/>
          <w:szCs w:val="18"/>
          <w:lang w:val="de-DE"/>
        </w:rPr>
      </w:pPr>
      <w:r w:rsidRPr="006F0C3C">
        <w:rPr>
          <w:b/>
          <w:bCs/>
          <w:sz w:val="18"/>
          <w:szCs w:val="18"/>
          <w:lang w:val="de-DE"/>
        </w:rPr>
        <w:t>UND/ODER</w:t>
      </w:r>
    </w:p>
    <w:p w14:paraId="20294FE2" w14:textId="3CC89C94" w:rsidR="001A05F4" w:rsidRPr="006F0C3C" w:rsidRDefault="001A05F4" w:rsidP="0035729F">
      <w:pPr>
        <w:spacing w:line="360" w:lineRule="auto"/>
        <w:ind w:left="567"/>
        <w:jc w:val="center"/>
        <w:rPr>
          <w:b/>
          <w:bCs/>
          <w:sz w:val="18"/>
          <w:szCs w:val="18"/>
          <w:lang w:val="de-DE"/>
        </w:rPr>
      </w:pPr>
      <w:r w:rsidRPr="006F0C3C">
        <w:rPr>
          <w:b/>
          <w:bCs/>
          <w:sz w:val="18"/>
          <w:szCs w:val="18"/>
          <w:lang w:val="de-DE"/>
        </w:rPr>
        <w:t>ERKLÄRT</w:t>
      </w:r>
      <w:r w:rsidR="00BB004B" w:rsidRPr="006F0C3C">
        <w:rPr>
          <w:rStyle w:val="EndnoteReference"/>
          <w:b/>
          <w:bCs/>
          <w:sz w:val="18"/>
          <w:szCs w:val="18"/>
          <w:lang w:val="de-DE"/>
        </w:rPr>
        <w:endnoteReference w:id="16"/>
      </w:r>
    </w:p>
    <w:p w14:paraId="5081E4D9" w14:textId="77777777" w:rsidR="001A05F4" w:rsidRPr="006F0C3C" w:rsidRDefault="001A05F4" w:rsidP="00B46376">
      <w:pPr>
        <w:spacing w:line="360" w:lineRule="auto"/>
        <w:ind w:left="567"/>
        <w:jc w:val="both"/>
        <w:rPr>
          <w:b/>
          <w:bCs/>
          <w:sz w:val="18"/>
          <w:szCs w:val="18"/>
          <w:lang w:val="de-DE"/>
        </w:rPr>
      </w:pPr>
    </w:p>
    <w:p w14:paraId="6EBA7895" w14:textId="13CD3B9A" w:rsidR="001A05F4" w:rsidRPr="006F0C3C" w:rsidRDefault="0035729F" w:rsidP="00967FD5">
      <w:pPr>
        <w:pStyle w:val="ListParagraph"/>
        <w:numPr>
          <w:ilvl w:val="0"/>
          <w:numId w:val="11"/>
        </w:numPr>
        <w:spacing w:line="360" w:lineRule="auto"/>
        <w:jc w:val="center"/>
        <w:rPr>
          <w:b/>
          <w:bCs/>
          <w:sz w:val="18"/>
          <w:szCs w:val="18"/>
          <w:lang w:val="de-DE"/>
        </w:rPr>
      </w:pPr>
      <w:r w:rsidRPr="006F0C3C">
        <w:rPr>
          <w:b/>
          <w:bCs/>
          <w:sz w:val="18"/>
          <w:szCs w:val="18"/>
          <w:u w:val="single"/>
          <w:lang w:val="de-DE"/>
        </w:rPr>
        <w:t xml:space="preserve">Im Fall </w:t>
      </w:r>
      <w:r w:rsidR="00F2434F" w:rsidRPr="006F0C3C">
        <w:rPr>
          <w:b/>
          <w:bCs/>
          <w:sz w:val="18"/>
          <w:szCs w:val="18"/>
          <w:u w:val="single"/>
          <w:lang w:val="de-DE"/>
        </w:rPr>
        <w:t>einer</w:t>
      </w:r>
      <w:r w:rsidR="00FF762A" w:rsidRPr="006F0C3C">
        <w:rPr>
          <w:b/>
          <w:bCs/>
          <w:sz w:val="18"/>
          <w:szCs w:val="18"/>
          <w:u w:val="single"/>
          <w:lang w:val="de-DE"/>
        </w:rPr>
        <w:t xml:space="preserve"> Verbesserung</w:t>
      </w:r>
      <w:r w:rsidR="00C23C23" w:rsidRPr="006F0C3C">
        <w:rPr>
          <w:b/>
          <w:bCs/>
          <w:sz w:val="18"/>
          <w:szCs w:val="18"/>
          <w:u w:val="single"/>
          <w:lang w:val="de-DE"/>
        </w:rPr>
        <w:t xml:space="preserve"> durch N</w:t>
      </w:r>
      <w:r w:rsidRPr="006F0C3C">
        <w:rPr>
          <w:b/>
          <w:bCs/>
          <w:sz w:val="18"/>
          <w:szCs w:val="18"/>
          <w:u w:val="single"/>
          <w:lang w:val="de-DE"/>
        </w:rPr>
        <w:t>utzung von Kapazitäten Dritter</w:t>
      </w:r>
    </w:p>
    <w:p w14:paraId="38E39890" w14:textId="77777777" w:rsidR="001E47C5" w:rsidRPr="006F0C3C" w:rsidRDefault="001E47C5" w:rsidP="001E47C5">
      <w:pPr>
        <w:pStyle w:val="ListParagraph"/>
        <w:spacing w:line="360" w:lineRule="auto"/>
        <w:ind w:left="720"/>
        <w:rPr>
          <w:b/>
          <w:bCs/>
          <w:sz w:val="18"/>
          <w:szCs w:val="18"/>
          <w:u w:val="single"/>
          <w:lang w:val="de-DE"/>
        </w:rPr>
      </w:pPr>
    </w:p>
    <w:p w14:paraId="08EF9B99" w14:textId="6E45E3F6" w:rsidR="001E47C5" w:rsidRPr="006F0C3C" w:rsidRDefault="001E47C5" w:rsidP="001E47C5">
      <w:pPr>
        <w:pStyle w:val="sche3"/>
        <w:spacing w:line="360" w:lineRule="auto"/>
        <w:ind w:left="567" w:hanging="567"/>
        <w:rPr>
          <w:bCs/>
          <w:sz w:val="18"/>
          <w:szCs w:val="18"/>
          <w:lang w:val="de-DE"/>
        </w:rPr>
      </w:pPr>
      <w:r w:rsidRPr="006F0C3C">
        <w:rPr>
          <w:b/>
          <w:sz w:val="18"/>
          <w:szCs w:val="18"/>
          <w:lang w:val="de-DE"/>
        </w:rPr>
        <w:fldChar w:fldCharType="begin">
          <w:ffData>
            <w:name w:val="Controllo152"/>
            <w:enabled/>
            <w:calcOnExit w:val="0"/>
            <w:checkBox>
              <w:sizeAuto/>
              <w:default w:val="0"/>
            </w:checkBox>
          </w:ffData>
        </w:fldChar>
      </w:r>
      <w:r w:rsidRPr="006F0C3C">
        <w:rPr>
          <w:b/>
          <w:sz w:val="18"/>
          <w:szCs w:val="18"/>
          <w:lang w:val="de-DE"/>
        </w:rPr>
        <w:instrText xml:space="preserve"> FORMCHECKBOX </w:instrText>
      </w:r>
      <w:r w:rsidRPr="006F0C3C">
        <w:rPr>
          <w:b/>
          <w:sz w:val="18"/>
          <w:szCs w:val="18"/>
          <w:lang w:val="de-DE"/>
        </w:rPr>
      </w:r>
      <w:r w:rsidRPr="006F0C3C">
        <w:rPr>
          <w:b/>
          <w:sz w:val="18"/>
          <w:szCs w:val="18"/>
          <w:lang w:val="de-DE"/>
        </w:rPr>
        <w:fldChar w:fldCharType="separate"/>
      </w:r>
      <w:r w:rsidRPr="006F0C3C">
        <w:rPr>
          <w:b/>
          <w:sz w:val="18"/>
          <w:szCs w:val="18"/>
          <w:lang w:val="de-DE"/>
        </w:rPr>
        <w:fldChar w:fldCharType="end"/>
      </w:r>
      <w:r w:rsidRPr="006F0C3C">
        <w:rPr>
          <w:b/>
          <w:sz w:val="18"/>
          <w:szCs w:val="18"/>
          <w:lang w:val="de-DE"/>
        </w:rPr>
        <w:tab/>
      </w:r>
      <w:r w:rsidR="00842B0F" w:rsidRPr="006F0C3C">
        <w:rPr>
          <w:bCs/>
          <w:sz w:val="18"/>
          <w:szCs w:val="18"/>
          <w:lang w:val="de-DE"/>
        </w:rPr>
        <w:t xml:space="preserve">dass sie beabsichtigt, </w:t>
      </w:r>
      <w:r w:rsidR="00842B0F" w:rsidRPr="006F0C3C">
        <w:rPr>
          <w:b/>
          <w:sz w:val="18"/>
          <w:szCs w:val="18"/>
          <w:lang w:val="de-DE"/>
        </w:rPr>
        <w:t>zur Verbesserung</w:t>
      </w:r>
      <w:r w:rsidR="00842B0F" w:rsidRPr="006F0C3C">
        <w:rPr>
          <w:bCs/>
          <w:sz w:val="18"/>
          <w:szCs w:val="18"/>
          <w:lang w:val="de-DE"/>
        </w:rPr>
        <w:t xml:space="preserve"> ihres Angebots gemäß Art</w:t>
      </w:r>
      <w:r w:rsidR="009E0FE4" w:rsidRPr="006F0C3C">
        <w:rPr>
          <w:bCs/>
          <w:sz w:val="18"/>
          <w:szCs w:val="18"/>
          <w:lang w:val="de-DE"/>
        </w:rPr>
        <w:t>.</w:t>
      </w:r>
      <w:r w:rsidR="00842B0F" w:rsidRPr="006F0C3C">
        <w:rPr>
          <w:bCs/>
          <w:sz w:val="18"/>
          <w:szCs w:val="18"/>
          <w:lang w:val="de-DE"/>
        </w:rPr>
        <w:t xml:space="preserve"> 104 Absatz 4 </w:t>
      </w:r>
      <w:proofErr w:type="spellStart"/>
      <w:r w:rsidR="009E0FE4" w:rsidRPr="006F0C3C">
        <w:rPr>
          <w:bCs/>
          <w:sz w:val="18"/>
          <w:szCs w:val="18"/>
          <w:lang w:val="de-DE"/>
        </w:rPr>
        <w:t>GvD</w:t>
      </w:r>
      <w:proofErr w:type="spellEnd"/>
      <w:r w:rsidR="009E0FE4" w:rsidRPr="006F0C3C">
        <w:rPr>
          <w:bCs/>
          <w:sz w:val="18"/>
          <w:szCs w:val="18"/>
          <w:lang w:val="de-DE"/>
        </w:rPr>
        <w:t xml:space="preserve"> Nr. </w:t>
      </w:r>
      <w:r w:rsidR="00842B0F" w:rsidRPr="006F0C3C">
        <w:rPr>
          <w:bCs/>
          <w:sz w:val="18"/>
          <w:szCs w:val="18"/>
          <w:lang w:val="de-DE"/>
        </w:rPr>
        <w:t xml:space="preserve">36/2023 auf </w:t>
      </w:r>
      <w:r w:rsidR="00276B73" w:rsidRPr="006F0C3C">
        <w:rPr>
          <w:bCs/>
          <w:sz w:val="18"/>
          <w:szCs w:val="18"/>
          <w:lang w:val="de-DE"/>
        </w:rPr>
        <w:t xml:space="preserve">Nutzung von Kapazitäten Dritter </w:t>
      </w:r>
      <w:r w:rsidR="00842B0F" w:rsidRPr="006F0C3C">
        <w:rPr>
          <w:bCs/>
          <w:sz w:val="18"/>
          <w:szCs w:val="18"/>
          <w:lang w:val="de-DE"/>
        </w:rPr>
        <w:t xml:space="preserve"> </w:t>
      </w:r>
      <w:r w:rsidR="003E2F59" w:rsidRPr="006F0C3C">
        <w:rPr>
          <w:bCs/>
          <w:sz w:val="18"/>
          <w:szCs w:val="18"/>
          <w:lang w:val="de-DE"/>
        </w:rPr>
        <w:t>zurückzugreifen</w:t>
      </w:r>
    </w:p>
    <w:p w14:paraId="06AB2B76" w14:textId="77777777" w:rsidR="00C23C23" w:rsidRPr="006F0C3C" w:rsidRDefault="00C23C23" w:rsidP="001E47C5">
      <w:pPr>
        <w:pStyle w:val="sche3"/>
        <w:spacing w:line="360" w:lineRule="auto"/>
        <w:ind w:left="567" w:hanging="567"/>
        <w:rPr>
          <w:bCs/>
          <w:sz w:val="18"/>
          <w:szCs w:val="18"/>
          <w:lang w:val="de-DE"/>
        </w:rPr>
      </w:pPr>
    </w:p>
    <w:p w14:paraId="5CD46636" w14:textId="77777777" w:rsidR="00C23C23" w:rsidRPr="006F0C3C" w:rsidRDefault="00C23C23" w:rsidP="00C23C23">
      <w:pPr>
        <w:pStyle w:val="sche3"/>
        <w:spacing w:line="360" w:lineRule="auto"/>
        <w:ind w:left="567" w:hanging="567"/>
        <w:jc w:val="center"/>
        <w:rPr>
          <w:b/>
          <w:sz w:val="18"/>
          <w:szCs w:val="18"/>
          <w:lang w:val="de-DE"/>
        </w:rPr>
      </w:pPr>
      <w:r w:rsidRPr="006F0C3C">
        <w:rPr>
          <w:b/>
          <w:sz w:val="18"/>
          <w:szCs w:val="18"/>
          <w:lang w:val="de-DE"/>
        </w:rPr>
        <w:t>UND ERKLÄRT FOLGLICH</w:t>
      </w:r>
    </w:p>
    <w:p w14:paraId="5B621CFA" w14:textId="0B1058C1" w:rsidR="00C23C23" w:rsidRPr="006F0C3C" w:rsidRDefault="00C23C23" w:rsidP="00A066FF">
      <w:pPr>
        <w:pStyle w:val="sche3"/>
        <w:spacing w:line="360" w:lineRule="auto"/>
        <w:rPr>
          <w:b/>
          <w:sz w:val="18"/>
          <w:szCs w:val="18"/>
          <w:lang w:val="de-DE"/>
        </w:rPr>
      </w:pPr>
    </w:p>
    <w:p w14:paraId="5DFE8A38" w14:textId="551B22FF" w:rsidR="00C23C23" w:rsidRPr="006F0C3C" w:rsidRDefault="00C23C23" w:rsidP="00860A19">
      <w:pPr>
        <w:pStyle w:val="sche3"/>
        <w:spacing w:line="360" w:lineRule="auto"/>
        <w:ind w:left="567"/>
        <w:rPr>
          <w:sz w:val="18"/>
          <w:szCs w:val="18"/>
          <w:lang w:val="de-DE"/>
        </w:rPr>
      </w:pPr>
      <w:r w:rsidRPr="006F0C3C">
        <w:rPr>
          <w:sz w:val="18"/>
          <w:szCs w:val="18"/>
          <w:lang w:val="de-DE"/>
        </w:rPr>
        <w:t xml:space="preserve">dass das Unternehmen gemäß Art. 104 </w:t>
      </w:r>
      <w:proofErr w:type="spellStart"/>
      <w:r w:rsidRPr="006F0C3C">
        <w:rPr>
          <w:sz w:val="18"/>
          <w:szCs w:val="18"/>
          <w:lang w:val="de-DE"/>
        </w:rPr>
        <w:t>GvD</w:t>
      </w:r>
      <w:proofErr w:type="spellEnd"/>
      <w:r w:rsidRPr="006F0C3C">
        <w:rPr>
          <w:sz w:val="18"/>
          <w:szCs w:val="18"/>
          <w:lang w:val="de-DE"/>
        </w:rPr>
        <w:t xml:space="preserve"> Nr. 36/2023 </w:t>
      </w:r>
      <w:r w:rsidRPr="006F0C3C">
        <w:rPr>
          <w:bCs/>
          <w:sz w:val="18"/>
          <w:szCs w:val="18"/>
          <w:lang w:val="de-DE"/>
        </w:rPr>
        <w:t>folgende</w:t>
      </w:r>
      <w:r w:rsidRPr="006F0C3C">
        <w:rPr>
          <w:bCs/>
          <w:strike/>
          <w:sz w:val="18"/>
          <w:szCs w:val="18"/>
          <w:lang w:val="de-DE"/>
        </w:rPr>
        <w:t>r</w:t>
      </w:r>
      <w:r w:rsidRPr="006F0C3C">
        <w:rPr>
          <w:bCs/>
          <w:sz w:val="18"/>
          <w:szCs w:val="18"/>
          <w:lang w:val="de-DE"/>
        </w:rPr>
        <w:t xml:space="preserve"> Unternehmen</w:t>
      </w:r>
      <w:r w:rsidR="009A47C8" w:rsidRPr="006F0C3C">
        <w:rPr>
          <w:bCs/>
          <w:sz w:val="18"/>
          <w:szCs w:val="18"/>
          <w:lang w:val="de-DE"/>
        </w:rPr>
        <w:t xml:space="preserve"> </w:t>
      </w:r>
      <w:r w:rsidRPr="006F0C3C">
        <w:rPr>
          <w:b/>
          <w:sz w:val="18"/>
          <w:szCs w:val="18"/>
          <w:lang w:val="de-DE"/>
        </w:rPr>
        <w:t>in Anspruch nimmt</w:t>
      </w:r>
      <w:r w:rsidRPr="006F0C3C">
        <w:rPr>
          <w:rStyle w:val="EndnoteReference"/>
          <w:rFonts w:cs="Arial"/>
          <w:sz w:val="18"/>
          <w:szCs w:val="18"/>
          <w:lang w:val="de-DE"/>
        </w:rPr>
        <w:t xml:space="preserve"> </w:t>
      </w:r>
      <w:r w:rsidRPr="006F0C3C">
        <w:rPr>
          <w:rStyle w:val="EndnoteReference"/>
          <w:rFonts w:cs="Arial"/>
          <w:sz w:val="18"/>
          <w:szCs w:val="18"/>
          <w:lang w:val="de-DE"/>
        </w:rPr>
        <w:endnoteReference w:id="17"/>
      </w:r>
      <w:r w:rsidRPr="006F0C3C">
        <w:rPr>
          <w:sz w:val="18"/>
          <w:szCs w:val="18"/>
          <w:lang w:val="de-DE"/>
        </w:rPr>
        <w:t>:</w:t>
      </w:r>
    </w:p>
    <w:p w14:paraId="7DC96799" w14:textId="03D5C706" w:rsidR="00C23C23" w:rsidRPr="006F0C3C" w:rsidRDefault="00B3473F" w:rsidP="00C23C23">
      <w:pPr>
        <w:spacing w:line="360" w:lineRule="auto"/>
        <w:ind w:left="567"/>
        <w:jc w:val="both"/>
        <w:rPr>
          <w:sz w:val="18"/>
          <w:szCs w:val="18"/>
          <w:lang w:val="de-DE"/>
        </w:rPr>
      </w:pPr>
      <w:r w:rsidRPr="006F0C3C">
        <w:rPr>
          <w:sz w:val="18"/>
          <w:szCs w:val="18"/>
          <w:lang w:val="de-DE"/>
        </w:rPr>
        <w:t>Wirtschafsteilnehmer</w:t>
      </w:r>
      <w:r w:rsidR="00C23C23" w:rsidRPr="006F0C3C">
        <w:rPr>
          <w:sz w:val="18"/>
          <w:szCs w:val="18"/>
          <w:lang w:val="de-DE"/>
        </w:rPr>
        <w:t xml:space="preserve">: </w:t>
      </w:r>
      <w:r w:rsidR="00C23C23" w:rsidRPr="006F0C3C">
        <w:rPr>
          <w:sz w:val="18"/>
          <w:szCs w:val="18"/>
          <w:lang w:val="de-DE"/>
        </w:rPr>
        <w:fldChar w:fldCharType="begin">
          <w:ffData>
            <w:name w:val="Testo112"/>
            <w:enabled/>
            <w:calcOnExit w:val="0"/>
            <w:textInput/>
          </w:ffData>
        </w:fldChar>
      </w:r>
      <w:r w:rsidR="00C23C23" w:rsidRPr="006F0C3C">
        <w:rPr>
          <w:sz w:val="18"/>
          <w:szCs w:val="18"/>
          <w:lang w:val="de-DE"/>
        </w:rPr>
        <w:instrText xml:space="preserve"> FORMTEXT </w:instrText>
      </w:r>
      <w:r w:rsidR="00C23C23" w:rsidRPr="006F0C3C">
        <w:rPr>
          <w:sz w:val="18"/>
          <w:szCs w:val="18"/>
          <w:lang w:val="de-DE"/>
        </w:rPr>
      </w:r>
      <w:r w:rsidR="00C23C23" w:rsidRPr="006F0C3C">
        <w:rPr>
          <w:sz w:val="18"/>
          <w:szCs w:val="18"/>
          <w:lang w:val="de-DE"/>
        </w:rPr>
        <w:fldChar w:fldCharType="separate"/>
      </w:r>
      <w:r w:rsidR="00C23C23" w:rsidRPr="006F0C3C">
        <w:rPr>
          <w:sz w:val="18"/>
          <w:szCs w:val="18"/>
          <w:lang w:val="de-DE"/>
        </w:rPr>
        <w:t> </w:t>
      </w:r>
      <w:r w:rsidR="00C23C23" w:rsidRPr="006F0C3C">
        <w:rPr>
          <w:sz w:val="18"/>
          <w:szCs w:val="18"/>
          <w:lang w:val="de-DE"/>
        </w:rPr>
        <w:t> </w:t>
      </w:r>
      <w:r w:rsidR="00C23C23" w:rsidRPr="006F0C3C">
        <w:rPr>
          <w:sz w:val="18"/>
          <w:szCs w:val="18"/>
          <w:lang w:val="de-DE"/>
        </w:rPr>
        <w:t> </w:t>
      </w:r>
      <w:r w:rsidR="00C23C23" w:rsidRPr="006F0C3C">
        <w:rPr>
          <w:sz w:val="18"/>
          <w:szCs w:val="18"/>
          <w:lang w:val="de-DE"/>
        </w:rPr>
        <w:t> </w:t>
      </w:r>
      <w:r w:rsidR="00C23C23" w:rsidRPr="006F0C3C">
        <w:rPr>
          <w:sz w:val="18"/>
          <w:szCs w:val="18"/>
          <w:lang w:val="de-DE"/>
        </w:rPr>
        <w:t> </w:t>
      </w:r>
      <w:r w:rsidR="00C23C23" w:rsidRPr="006F0C3C">
        <w:rPr>
          <w:sz w:val="18"/>
          <w:szCs w:val="18"/>
          <w:lang w:val="de-DE"/>
        </w:rPr>
        <w:fldChar w:fldCharType="end"/>
      </w:r>
      <w:r w:rsidR="00C23C23" w:rsidRPr="006F0C3C">
        <w:rPr>
          <w:sz w:val="18"/>
          <w:szCs w:val="18"/>
          <w:lang w:val="de-DE"/>
        </w:rPr>
        <w:t>,</w:t>
      </w:r>
    </w:p>
    <w:p w14:paraId="32985976" w14:textId="77777777" w:rsidR="00C23C23" w:rsidRPr="006F0C3C" w:rsidRDefault="00C23C23" w:rsidP="00C23C23">
      <w:pPr>
        <w:spacing w:line="360" w:lineRule="auto"/>
        <w:ind w:left="567"/>
        <w:jc w:val="both"/>
        <w:rPr>
          <w:sz w:val="18"/>
          <w:szCs w:val="18"/>
          <w:lang w:val="de-DE"/>
        </w:rPr>
      </w:pPr>
      <w:r w:rsidRPr="006F0C3C">
        <w:rPr>
          <w:sz w:val="18"/>
          <w:szCs w:val="18"/>
          <w:lang w:val="de-DE"/>
        </w:rPr>
        <w:t xml:space="preserve">Steuernummer: </w:t>
      </w:r>
      <w:r w:rsidRPr="006F0C3C">
        <w:rPr>
          <w:sz w:val="18"/>
          <w:szCs w:val="18"/>
          <w:lang w:val="de-DE"/>
        </w:rPr>
        <w:fldChar w:fldCharType="begin">
          <w:ffData>
            <w:name w:val="Testo113"/>
            <w:enabled/>
            <w:calcOnExit w:val="0"/>
            <w:textInput/>
          </w:ffData>
        </w:fldChar>
      </w:r>
      <w:r w:rsidRPr="006F0C3C">
        <w:rPr>
          <w:sz w:val="18"/>
          <w:szCs w:val="18"/>
          <w:lang w:val="de-DE"/>
        </w:rPr>
        <w:instrText xml:space="preserve"> FORMTEXT </w:instrText>
      </w:r>
      <w:r w:rsidRPr="006F0C3C">
        <w:rPr>
          <w:sz w:val="18"/>
          <w:szCs w:val="18"/>
          <w:lang w:val="de-DE"/>
        </w:rPr>
      </w:r>
      <w:r w:rsidRPr="006F0C3C">
        <w:rPr>
          <w:sz w:val="18"/>
          <w:szCs w:val="18"/>
          <w:lang w:val="de-DE"/>
        </w:rPr>
        <w:fldChar w:fldCharType="separate"/>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fldChar w:fldCharType="end"/>
      </w:r>
      <w:r w:rsidRPr="006F0C3C">
        <w:rPr>
          <w:sz w:val="18"/>
          <w:szCs w:val="18"/>
          <w:lang w:val="de-DE"/>
        </w:rPr>
        <w:t>,</w:t>
      </w:r>
      <w:r w:rsidRPr="006F0C3C">
        <w:rPr>
          <w:sz w:val="18"/>
          <w:szCs w:val="18"/>
          <w:lang w:val="de-DE"/>
        </w:rPr>
        <w:tab/>
      </w:r>
      <w:r w:rsidRPr="006F0C3C">
        <w:rPr>
          <w:sz w:val="18"/>
          <w:szCs w:val="18"/>
          <w:lang w:val="de-DE"/>
        </w:rPr>
        <w:tab/>
      </w:r>
      <w:r w:rsidRPr="006F0C3C">
        <w:rPr>
          <w:sz w:val="18"/>
          <w:szCs w:val="18"/>
          <w:lang w:val="de-DE"/>
        </w:rPr>
        <w:tab/>
      </w:r>
      <w:r w:rsidRPr="006F0C3C">
        <w:rPr>
          <w:sz w:val="18"/>
          <w:szCs w:val="18"/>
          <w:lang w:val="de-DE"/>
        </w:rPr>
        <w:tab/>
        <w:t xml:space="preserve"> MwSt.- Nr.: </w:t>
      </w:r>
      <w:r w:rsidRPr="006F0C3C">
        <w:rPr>
          <w:sz w:val="18"/>
          <w:szCs w:val="18"/>
          <w:lang w:val="de-DE"/>
        </w:rPr>
        <w:fldChar w:fldCharType="begin">
          <w:ffData>
            <w:name w:val="Testo114"/>
            <w:enabled/>
            <w:calcOnExit w:val="0"/>
            <w:textInput/>
          </w:ffData>
        </w:fldChar>
      </w:r>
      <w:r w:rsidRPr="006F0C3C">
        <w:rPr>
          <w:sz w:val="18"/>
          <w:szCs w:val="18"/>
          <w:lang w:val="de-DE"/>
        </w:rPr>
        <w:instrText xml:space="preserve"> FORMTEXT </w:instrText>
      </w:r>
      <w:r w:rsidRPr="006F0C3C">
        <w:rPr>
          <w:sz w:val="18"/>
          <w:szCs w:val="18"/>
          <w:lang w:val="de-DE"/>
        </w:rPr>
      </w:r>
      <w:r w:rsidRPr="006F0C3C">
        <w:rPr>
          <w:sz w:val="18"/>
          <w:szCs w:val="18"/>
          <w:lang w:val="de-DE"/>
        </w:rPr>
        <w:fldChar w:fldCharType="separate"/>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fldChar w:fldCharType="end"/>
      </w:r>
      <w:r w:rsidRPr="006F0C3C">
        <w:rPr>
          <w:sz w:val="18"/>
          <w:szCs w:val="18"/>
          <w:lang w:val="de-DE"/>
        </w:rPr>
        <w:t>,</w:t>
      </w:r>
    </w:p>
    <w:p w14:paraId="19ACC788" w14:textId="77777777" w:rsidR="00C23C23" w:rsidRPr="006F0C3C" w:rsidRDefault="00C23C23" w:rsidP="00C23C23">
      <w:pPr>
        <w:spacing w:line="360" w:lineRule="auto"/>
        <w:ind w:left="567"/>
        <w:jc w:val="both"/>
        <w:rPr>
          <w:sz w:val="18"/>
          <w:szCs w:val="18"/>
          <w:lang w:val="de-DE"/>
        </w:rPr>
      </w:pPr>
      <w:r w:rsidRPr="006F0C3C">
        <w:rPr>
          <w:sz w:val="18"/>
          <w:szCs w:val="18"/>
          <w:lang w:val="de-DE"/>
        </w:rPr>
        <w:t xml:space="preserve">mit Rechtssitz in der Gemeinde </w:t>
      </w:r>
      <w:r w:rsidRPr="006F0C3C">
        <w:rPr>
          <w:sz w:val="18"/>
          <w:szCs w:val="18"/>
          <w:lang w:val="de-DE"/>
        </w:rPr>
        <w:fldChar w:fldCharType="begin">
          <w:ffData>
            <w:name w:val="Testo115"/>
            <w:enabled/>
            <w:calcOnExit w:val="0"/>
            <w:textInput/>
          </w:ffData>
        </w:fldChar>
      </w:r>
      <w:r w:rsidRPr="006F0C3C">
        <w:rPr>
          <w:sz w:val="18"/>
          <w:szCs w:val="18"/>
          <w:lang w:val="de-DE"/>
        </w:rPr>
        <w:instrText xml:space="preserve"> FORMTEXT </w:instrText>
      </w:r>
      <w:r w:rsidRPr="006F0C3C">
        <w:rPr>
          <w:sz w:val="18"/>
          <w:szCs w:val="18"/>
          <w:lang w:val="de-DE"/>
        </w:rPr>
      </w:r>
      <w:r w:rsidRPr="006F0C3C">
        <w:rPr>
          <w:sz w:val="18"/>
          <w:szCs w:val="18"/>
          <w:lang w:val="de-DE"/>
        </w:rPr>
        <w:fldChar w:fldCharType="separate"/>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fldChar w:fldCharType="end"/>
      </w:r>
      <w:r w:rsidRPr="006F0C3C">
        <w:rPr>
          <w:sz w:val="18"/>
          <w:szCs w:val="18"/>
          <w:lang w:val="de-DE"/>
        </w:rPr>
        <w:t xml:space="preserve">, PLZ </w:t>
      </w:r>
      <w:r w:rsidRPr="006F0C3C">
        <w:rPr>
          <w:sz w:val="18"/>
          <w:szCs w:val="18"/>
          <w:lang w:val="de-DE"/>
        </w:rPr>
        <w:fldChar w:fldCharType="begin">
          <w:ffData>
            <w:name w:val="Testo116"/>
            <w:enabled/>
            <w:calcOnExit w:val="0"/>
            <w:textInput/>
          </w:ffData>
        </w:fldChar>
      </w:r>
      <w:r w:rsidRPr="006F0C3C">
        <w:rPr>
          <w:sz w:val="18"/>
          <w:szCs w:val="18"/>
          <w:lang w:val="de-DE"/>
        </w:rPr>
        <w:instrText xml:space="preserve"> FORMTEXT </w:instrText>
      </w:r>
      <w:r w:rsidRPr="006F0C3C">
        <w:rPr>
          <w:sz w:val="18"/>
          <w:szCs w:val="18"/>
          <w:lang w:val="de-DE"/>
        </w:rPr>
      </w:r>
      <w:r w:rsidRPr="006F0C3C">
        <w:rPr>
          <w:sz w:val="18"/>
          <w:szCs w:val="18"/>
          <w:lang w:val="de-DE"/>
        </w:rPr>
        <w:fldChar w:fldCharType="separate"/>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fldChar w:fldCharType="end"/>
      </w:r>
      <w:r w:rsidRPr="006F0C3C">
        <w:rPr>
          <w:sz w:val="18"/>
          <w:szCs w:val="18"/>
          <w:lang w:val="de-DE"/>
        </w:rPr>
        <w:t>, Provinz (</w:t>
      </w:r>
      <w:r w:rsidRPr="006F0C3C">
        <w:rPr>
          <w:sz w:val="18"/>
          <w:szCs w:val="18"/>
          <w:lang w:val="de-DE"/>
        </w:rPr>
        <w:fldChar w:fldCharType="begin">
          <w:ffData>
            <w:name w:val="Testo117"/>
            <w:enabled/>
            <w:calcOnExit w:val="0"/>
            <w:textInput/>
          </w:ffData>
        </w:fldChar>
      </w:r>
      <w:r w:rsidRPr="006F0C3C">
        <w:rPr>
          <w:sz w:val="18"/>
          <w:szCs w:val="18"/>
          <w:lang w:val="de-DE"/>
        </w:rPr>
        <w:instrText xml:space="preserve"> FORMTEXT </w:instrText>
      </w:r>
      <w:r w:rsidRPr="006F0C3C">
        <w:rPr>
          <w:sz w:val="18"/>
          <w:szCs w:val="18"/>
          <w:lang w:val="de-DE"/>
        </w:rPr>
      </w:r>
      <w:r w:rsidRPr="006F0C3C">
        <w:rPr>
          <w:sz w:val="18"/>
          <w:szCs w:val="18"/>
          <w:lang w:val="de-DE"/>
        </w:rPr>
        <w:fldChar w:fldCharType="separate"/>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fldChar w:fldCharType="end"/>
      </w:r>
      <w:r w:rsidRPr="006F0C3C">
        <w:rPr>
          <w:sz w:val="18"/>
          <w:szCs w:val="18"/>
          <w:lang w:val="de-DE"/>
        </w:rPr>
        <w:t xml:space="preserve">), Land </w:t>
      </w:r>
      <w:r w:rsidRPr="006F0C3C">
        <w:rPr>
          <w:sz w:val="18"/>
          <w:szCs w:val="18"/>
          <w:lang w:val="de-DE"/>
        </w:rPr>
        <w:fldChar w:fldCharType="begin">
          <w:ffData>
            <w:name w:val="Testo118"/>
            <w:enabled/>
            <w:calcOnExit w:val="0"/>
            <w:textInput/>
          </w:ffData>
        </w:fldChar>
      </w:r>
      <w:r w:rsidRPr="006F0C3C">
        <w:rPr>
          <w:sz w:val="18"/>
          <w:szCs w:val="18"/>
          <w:lang w:val="de-DE"/>
        </w:rPr>
        <w:instrText xml:space="preserve"> FORMTEXT </w:instrText>
      </w:r>
      <w:r w:rsidRPr="006F0C3C">
        <w:rPr>
          <w:sz w:val="18"/>
          <w:szCs w:val="18"/>
          <w:lang w:val="de-DE"/>
        </w:rPr>
      </w:r>
      <w:r w:rsidRPr="006F0C3C">
        <w:rPr>
          <w:sz w:val="18"/>
          <w:szCs w:val="18"/>
          <w:lang w:val="de-DE"/>
        </w:rPr>
        <w:fldChar w:fldCharType="separate"/>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fldChar w:fldCharType="end"/>
      </w:r>
      <w:r w:rsidRPr="006F0C3C">
        <w:rPr>
          <w:sz w:val="18"/>
          <w:szCs w:val="18"/>
          <w:lang w:val="de-DE"/>
        </w:rPr>
        <w:t>,</w:t>
      </w:r>
    </w:p>
    <w:p w14:paraId="146F60B6" w14:textId="77777777" w:rsidR="00C23C23" w:rsidRPr="006F0C3C" w:rsidRDefault="00C23C23" w:rsidP="00C23C23">
      <w:pPr>
        <w:spacing w:line="360" w:lineRule="auto"/>
        <w:ind w:left="567"/>
        <w:jc w:val="both"/>
        <w:rPr>
          <w:sz w:val="18"/>
          <w:szCs w:val="18"/>
          <w:lang w:val="de-DE"/>
        </w:rPr>
      </w:pPr>
      <w:r w:rsidRPr="006F0C3C">
        <w:rPr>
          <w:sz w:val="18"/>
          <w:szCs w:val="18"/>
          <w:lang w:val="de-DE"/>
        </w:rPr>
        <w:t xml:space="preserve">Anschrift: </w:t>
      </w:r>
      <w:r w:rsidRPr="006F0C3C">
        <w:rPr>
          <w:sz w:val="18"/>
          <w:szCs w:val="18"/>
          <w:lang w:val="de-DE"/>
        </w:rPr>
        <w:fldChar w:fldCharType="begin">
          <w:ffData>
            <w:name w:val="Testo119"/>
            <w:enabled/>
            <w:calcOnExit w:val="0"/>
            <w:textInput/>
          </w:ffData>
        </w:fldChar>
      </w:r>
      <w:r w:rsidRPr="006F0C3C">
        <w:rPr>
          <w:sz w:val="18"/>
          <w:szCs w:val="18"/>
          <w:lang w:val="de-DE"/>
        </w:rPr>
        <w:instrText xml:space="preserve"> FORMTEXT </w:instrText>
      </w:r>
      <w:r w:rsidRPr="006F0C3C">
        <w:rPr>
          <w:sz w:val="18"/>
          <w:szCs w:val="18"/>
          <w:lang w:val="de-DE"/>
        </w:rPr>
      </w:r>
      <w:r w:rsidRPr="006F0C3C">
        <w:rPr>
          <w:sz w:val="18"/>
          <w:szCs w:val="18"/>
          <w:lang w:val="de-DE"/>
        </w:rPr>
        <w:fldChar w:fldCharType="separate"/>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fldChar w:fldCharType="end"/>
      </w:r>
      <w:r w:rsidRPr="006F0C3C">
        <w:rPr>
          <w:sz w:val="18"/>
          <w:szCs w:val="18"/>
          <w:lang w:val="de-DE"/>
        </w:rPr>
        <w:t>;</w:t>
      </w:r>
    </w:p>
    <w:p w14:paraId="0FDDD15B" w14:textId="77777777" w:rsidR="00C23C23" w:rsidRPr="006F0C3C" w:rsidRDefault="00C23C23" w:rsidP="00C23C23">
      <w:pPr>
        <w:spacing w:line="360" w:lineRule="auto"/>
        <w:ind w:left="567"/>
        <w:jc w:val="both"/>
        <w:rPr>
          <w:sz w:val="18"/>
          <w:szCs w:val="18"/>
          <w:lang w:val="de-DE"/>
        </w:rPr>
      </w:pPr>
      <w:r w:rsidRPr="006F0C3C">
        <w:rPr>
          <w:sz w:val="18"/>
          <w:szCs w:val="18"/>
          <w:lang w:val="de-DE"/>
        </w:rPr>
        <w:t xml:space="preserve">gesetzl. Vertreter/in </w:t>
      </w:r>
      <w:r w:rsidRPr="006F0C3C">
        <w:rPr>
          <w:sz w:val="18"/>
          <w:szCs w:val="18"/>
          <w:lang w:val="de-DE"/>
        </w:rPr>
        <w:fldChar w:fldCharType="begin">
          <w:ffData>
            <w:name w:val="Testo54"/>
            <w:enabled/>
            <w:calcOnExit w:val="0"/>
            <w:textInput/>
          </w:ffData>
        </w:fldChar>
      </w:r>
      <w:r w:rsidRPr="006F0C3C">
        <w:rPr>
          <w:sz w:val="18"/>
          <w:szCs w:val="18"/>
          <w:lang w:val="de-DE"/>
        </w:rPr>
        <w:instrText xml:space="preserve"> FORMTEXT </w:instrText>
      </w:r>
      <w:r w:rsidRPr="006F0C3C">
        <w:rPr>
          <w:sz w:val="18"/>
          <w:szCs w:val="18"/>
          <w:lang w:val="de-DE"/>
        </w:rPr>
      </w:r>
      <w:r w:rsidRPr="006F0C3C">
        <w:rPr>
          <w:sz w:val="18"/>
          <w:szCs w:val="18"/>
          <w:lang w:val="de-DE"/>
        </w:rPr>
        <w:fldChar w:fldCharType="separate"/>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t> </w:t>
      </w:r>
      <w:r w:rsidRPr="006F0C3C">
        <w:rPr>
          <w:sz w:val="18"/>
          <w:szCs w:val="18"/>
          <w:lang w:val="de-DE"/>
        </w:rPr>
        <w:fldChar w:fldCharType="end"/>
      </w:r>
      <w:r w:rsidRPr="006F0C3C">
        <w:rPr>
          <w:sz w:val="18"/>
          <w:szCs w:val="18"/>
          <w:lang w:val="de-DE"/>
        </w:rPr>
        <w:t>,</w:t>
      </w:r>
    </w:p>
    <w:p w14:paraId="75EC9185" w14:textId="77777777" w:rsidR="00B3473F" w:rsidRPr="00EB12C4" w:rsidRDefault="00B3473F" w:rsidP="00B3473F">
      <w:pPr>
        <w:tabs>
          <w:tab w:val="left" w:pos="1453"/>
        </w:tabs>
        <w:spacing w:line="360" w:lineRule="auto"/>
        <w:ind w:left="567"/>
        <w:jc w:val="both"/>
        <w:rPr>
          <w:b/>
          <w:bCs/>
          <w:i/>
          <w:iCs/>
          <w:sz w:val="18"/>
          <w:szCs w:val="18"/>
          <w:u w:val="single"/>
          <w:lang w:val="de-DE"/>
        </w:rPr>
      </w:pPr>
      <w:r w:rsidRPr="00EB12C4">
        <w:rPr>
          <w:i/>
          <w:iCs/>
          <w:sz w:val="18"/>
          <w:szCs w:val="18"/>
          <w:lang w:val="de-DE"/>
        </w:rPr>
        <w:t>(</w:t>
      </w:r>
      <w:r w:rsidRPr="00EB12C4">
        <w:rPr>
          <w:b/>
          <w:bCs/>
          <w:i/>
          <w:iCs/>
          <w:sz w:val="18"/>
          <w:szCs w:val="18"/>
          <w:u w:val="single"/>
          <w:lang w:val="de-DE"/>
        </w:rPr>
        <w:t>Achtung: Den Gegenstand – die Sach- und Personalressourcen – der Verbesserung durch Nutzung von Kapazitäten Dritter - NICHT angeben, da der Vertrag mit der entsprechenden Angabe im Umschlag B vorgelegt werden muss).</w:t>
      </w:r>
    </w:p>
    <w:p w14:paraId="7337E27F" w14:textId="77777777" w:rsidR="00C94A96" w:rsidRDefault="00C94A96" w:rsidP="00C94A96">
      <w:pPr>
        <w:tabs>
          <w:tab w:val="left" w:pos="1453"/>
        </w:tabs>
        <w:spacing w:line="360" w:lineRule="auto"/>
        <w:ind w:left="567"/>
        <w:jc w:val="both"/>
        <w:rPr>
          <w:sz w:val="18"/>
          <w:szCs w:val="18"/>
          <w:lang w:val="de-DE"/>
        </w:rPr>
      </w:pPr>
    </w:p>
    <w:p w14:paraId="740E86B1" w14:textId="6EC95179" w:rsidR="00BF7A3B" w:rsidRDefault="00C94A96" w:rsidP="00C94A96">
      <w:pPr>
        <w:tabs>
          <w:tab w:val="left" w:pos="1453"/>
        </w:tabs>
        <w:spacing w:line="360" w:lineRule="auto"/>
        <w:ind w:left="567"/>
        <w:jc w:val="both"/>
        <w:rPr>
          <w:sz w:val="18"/>
          <w:szCs w:val="18"/>
          <w:lang w:val="de-DE"/>
        </w:rPr>
      </w:pPr>
      <w:r w:rsidRPr="009A47C8">
        <w:rPr>
          <w:sz w:val="18"/>
          <w:szCs w:val="18"/>
          <w:lang w:val="de-DE"/>
        </w:rPr>
        <w:t>In beiden Fällen erklärt</w:t>
      </w:r>
    </w:p>
    <w:p w14:paraId="56CECDC4" w14:textId="137436C8" w:rsidR="00C94A96" w:rsidRPr="009A47C8" w:rsidRDefault="00D31995" w:rsidP="00967FD5">
      <w:pPr>
        <w:pStyle w:val="ListParagraph"/>
        <w:numPr>
          <w:ilvl w:val="0"/>
          <w:numId w:val="12"/>
        </w:numPr>
        <w:tabs>
          <w:tab w:val="left" w:pos="1453"/>
        </w:tabs>
        <w:spacing w:line="360" w:lineRule="auto"/>
        <w:ind w:left="567"/>
        <w:jc w:val="both"/>
        <w:rPr>
          <w:sz w:val="18"/>
          <w:szCs w:val="18"/>
          <w:lang w:val="de-DE"/>
        </w:rPr>
      </w:pPr>
      <w:r w:rsidRPr="009A47C8">
        <w:rPr>
          <w:sz w:val="18"/>
          <w:szCs w:val="18"/>
          <w:lang w:val="de-DE"/>
        </w:rPr>
        <w:t>dass</w:t>
      </w:r>
      <w:r w:rsidR="00C94A96" w:rsidRPr="009A47C8">
        <w:rPr>
          <w:sz w:val="18"/>
          <w:szCs w:val="18"/>
          <w:lang w:val="de-DE"/>
        </w:rPr>
        <w:t xml:space="preserve"> gemäß Art</w:t>
      </w:r>
      <w:r w:rsidR="001974A5" w:rsidRPr="009A47C8">
        <w:rPr>
          <w:sz w:val="18"/>
          <w:szCs w:val="18"/>
          <w:lang w:val="de-DE"/>
        </w:rPr>
        <w:t>.</w:t>
      </w:r>
      <w:r w:rsidR="00C94A96" w:rsidRPr="009A47C8">
        <w:rPr>
          <w:sz w:val="18"/>
          <w:szCs w:val="18"/>
          <w:lang w:val="de-DE"/>
        </w:rPr>
        <w:t xml:space="preserve"> 104 Absatz 3 </w:t>
      </w:r>
      <w:proofErr w:type="spellStart"/>
      <w:r w:rsidR="001974A5" w:rsidRPr="009A47C8">
        <w:rPr>
          <w:sz w:val="18"/>
          <w:szCs w:val="18"/>
          <w:lang w:val="de-DE"/>
        </w:rPr>
        <w:t>GvD</w:t>
      </w:r>
      <w:proofErr w:type="spellEnd"/>
      <w:r w:rsidR="001974A5" w:rsidRPr="009A47C8">
        <w:rPr>
          <w:sz w:val="18"/>
          <w:szCs w:val="18"/>
          <w:lang w:val="de-DE"/>
        </w:rPr>
        <w:t xml:space="preserve"> Nr. </w:t>
      </w:r>
      <w:r w:rsidR="00C94A96" w:rsidRPr="009A47C8">
        <w:rPr>
          <w:sz w:val="18"/>
          <w:szCs w:val="18"/>
          <w:lang w:val="de-DE"/>
        </w:rPr>
        <w:t xml:space="preserve">36/2023, im Falle </w:t>
      </w:r>
      <w:r w:rsidR="00A55E23" w:rsidRPr="009A47C8">
        <w:rPr>
          <w:sz w:val="18"/>
          <w:szCs w:val="18"/>
          <w:lang w:val="de-DE"/>
        </w:rPr>
        <w:t>der</w:t>
      </w:r>
      <w:r w:rsidR="00C94A96" w:rsidRPr="009A47C8">
        <w:rPr>
          <w:sz w:val="18"/>
          <w:szCs w:val="18"/>
          <w:lang w:val="de-DE"/>
        </w:rPr>
        <w:t xml:space="preserve"> </w:t>
      </w:r>
      <w:r w:rsidR="001974A5" w:rsidRPr="009A47C8">
        <w:rPr>
          <w:sz w:val="18"/>
          <w:szCs w:val="18"/>
          <w:lang w:val="de-DE"/>
        </w:rPr>
        <w:t>Vertrag für die Nutzung von Kapazitäten Dritter</w:t>
      </w:r>
      <w:r w:rsidR="00C94A96" w:rsidRPr="009A47C8">
        <w:rPr>
          <w:sz w:val="18"/>
          <w:szCs w:val="18"/>
          <w:lang w:val="de-DE"/>
        </w:rPr>
        <w:t xml:space="preserve"> mit </w:t>
      </w:r>
      <w:r w:rsidR="00A55E23" w:rsidRPr="009A47C8">
        <w:rPr>
          <w:sz w:val="18"/>
          <w:szCs w:val="18"/>
          <w:lang w:val="de-DE"/>
        </w:rPr>
        <w:t>dem</w:t>
      </w:r>
      <w:r w:rsidR="00C94A96" w:rsidRPr="009A47C8">
        <w:rPr>
          <w:sz w:val="18"/>
          <w:szCs w:val="18"/>
          <w:lang w:val="de-DE"/>
        </w:rPr>
        <w:t xml:space="preserve"> Hilfsunternehmen, das über eine Genehmigung oder andere erforderliche Qualifikation gemäß Artikel 100 Absatz 3 </w:t>
      </w:r>
      <w:proofErr w:type="spellStart"/>
      <w:r w:rsidR="006A5A91" w:rsidRPr="009A47C8">
        <w:rPr>
          <w:sz w:val="18"/>
          <w:szCs w:val="18"/>
          <w:lang w:val="de-DE"/>
        </w:rPr>
        <w:t>GvD</w:t>
      </w:r>
      <w:proofErr w:type="spellEnd"/>
      <w:r w:rsidR="006A5A91" w:rsidRPr="009A47C8">
        <w:rPr>
          <w:sz w:val="18"/>
          <w:szCs w:val="18"/>
          <w:lang w:val="de-DE"/>
        </w:rPr>
        <w:t xml:space="preserve"> Nr.</w:t>
      </w:r>
      <w:r w:rsidR="00C94A96" w:rsidRPr="009A47C8">
        <w:rPr>
          <w:sz w:val="18"/>
          <w:szCs w:val="18"/>
          <w:lang w:val="de-DE"/>
        </w:rPr>
        <w:t xml:space="preserve"> 36/2023 für die Teilnahme am Vergabeverfahren verfügt, oder mit eine</w:t>
      </w:r>
      <w:r w:rsidR="00101D3D" w:rsidRPr="009A47C8">
        <w:rPr>
          <w:sz w:val="18"/>
          <w:szCs w:val="18"/>
          <w:lang w:val="de-DE"/>
        </w:rPr>
        <w:t>m Subjekt</w:t>
      </w:r>
      <w:r w:rsidR="00C94A96" w:rsidRPr="009A47C8">
        <w:rPr>
          <w:sz w:val="18"/>
          <w:szCs w:val="18"/>
          <w:lang w:val="de-DE"/>
        </w:rPr>
        <w:t>, d</w:t>
      </w:r>
      <w:r w:rsidR="00101D3D" w:rsidRPr="009A47C8">
        <w:rPr>
          <w:sz w:val="18"/>
          <w:szCs w:val="18"/>
          <w:lang w:val="de-DE"/>
        </w:rPr>
        <w:t>as</w:t>
      </w:r>
      <w:r w:rsidR="00C94A96" w:rsidRPr="009A47C8">
        <w:rPr>
          <w:sz w:val="18"/>
          <w:szCs w:val="18"/>
          <w:lang w:val="de-DE"/>
        </w:rPr>
        <w:t xml:space="preserve"> über die für die Ausführung der Auftragsleistung</w:t>
      </w:r>
      <w:r w:rsidR="00D30AFB" w:rsidRPr="009A47C8">
        <w:rPr>
          <w:sz w:val="18"/>
          <w:szCs w:val="18"/>
          <w:lang w:val="de-DE"/>
        </w:rPr>
        <w:t>, Dienstleistungen</w:t>
      </w:r>
      <w:r w:rsidR="00C94A96" w:rsidRPr="009A47C8">
        <w:rPr>
          <w:sz w:val="18"/>
          <w:szCs w:val="18"/>
          <w:lang w:val="de-DE"/>
        </w:rPr>
        <w:t xml:space="preserve"> erforderlichen Studien- oder Berufs</w:t>
      </w:r>
      <w:r w:rsidR="006A7ECD" w:rsidRPr="009A47C8">
        <w:rPr>
          <w:sz w:val="18"/>
          <w:szCs w:val="18"/>
          <w:lang w:val="de-DE"/>
        </w:rPr>
        <w:t>titel</w:t>
      </w:r>
      <w:r w:rsidR="00C94A96" w:rsidRPr="009A47C8">
        <w:rPr>
          <w:sz w:val="18"/>
          <w:szCs w:val="18"/>
          <w:lang w:val="de-DE"/>
        </w:rPr>
        <w:t xml:space="preserve"> verfügt, </w:t>
      </w:r>
      <w:r w:rsidR="00B3473F" w:rsidRPr="00B3473F">
        <w:rPr>
          <w:sz w:val="18"/>
          <w:szCs w:val="18"/>
          <w:lang w:val="de-DE"/>
        </w:rPr>
        <w:t xml:space="preserve">die Dienstleistungen </w:t>
      </w:r>
      <w:r w:rsidR="00C94A96" w:rsidRPr="009A47C8">
        <w:rPr>
          <w:sz w:val="18"/>
          <w:szCs w:val="18"/>
          <w:lang w:val="de-DE"/>
        </w:rPr>
        <w:t>direkt vom Hilfsunternehmen ausgeführt werden.</w:t>
      </w:r>
    </w:p>
    <w:p w14:paraId="6B1211D6" w14:textId="77777777" w:rsidR="00B46376" w:rsidRPr="00B7489A" w:rsidRDefault="00B46376" w:rsidP="009A47C8">
      <w:pPr>
        <w:pStyle w:val="sche3"/>
        <w:spacing w:line="360" w:lineRule="auto"/>
        <w:ind w:left="207"/>
        <w:rPr>
          <w:sz w:val="18"/>
          <w:szCs w:val="18"/>
          <w:lang w:val="de-DE"/>
        </w:rPr>
      </w:pPr>
    </w:p>
    <w:p w14:paraId="2F432133" w14:textId="77777777" w:rsidR="00EF13C5" w:rsidRPr="00B7489A" w:rsidRDefault="00B46376" w:rsidP="00960F51">
      <w:pPr>
        <w:pStyle w:val="sche3"/>
        <w:pBdr>
          <w:top w:val="single" w:sz="4" w:space="1" w:color="auto"/>
          <w:left w:val="single" w:sz="4" w:space="4" w:color="auto"/>
          <w:bottom w:val="single" w:sz="4" w:space="1" w:color="auto"/>
          <w:right w:val="single" w:sz="4" w:space="4" w:color="auto"/>
        </w:pBdr>
        <w:spacing w:line="360" w:lineRule="auto"/>
        <w:ind w:left="567"/>
        <w:rPr>
          <w:sz w:val="18"/>
          <w:szCs w:val="18"/>
          <w:lang w:val="de-DE"/>
        </w:rPr>
      </w:pPr>
      <w:r w:rsidRPr="00B7489A">
        <w:rPr>
          <w:b/>
          <w:sz w:val="18"/>
          <w:szCs w:val="18"/>
          <w:lang w:val="de-DE"/>
        </w:rPr>
        <w:t>Die Daten aller</w:t>
      </w:r>
      <w:r w:rsidR="00960F51" w:rsidRPr="00B7489A">
        <w:rPr>
          <w:b/>
          <w:sz w:val="18"/>
          <w:szCs w:val="18"/>
          <w:lang w:val="de-DE"/>
        </w:rPr>
        <w:t xml:space="preserve"> weiteren</w:t>
      </w:r>
      <w:r w:rsidRPr="00B7489A">
        <w:rPr>
          <w:b/>
          <w:sz w:val="18"/>
          <w:szCs w:val="18"/>
          <w:lang w:val="de-DE"/>
        </w:rPr>
        <w:t xml:space="preserve"> etwaige</w:t>
      </w:r>
      <w:r w:rsidR="00960F51" w:rsidRPr="00B7489A">
        <w:rPr>
          <w:b/>
          <w:sz w:val="18"/>
          <w:szCs w:val="18"/>
          <w:lang w:val="de-DE"/>
        </w:rPr>
        <w:t>n</w:t>
      </w:r>
      <w:r w:rsidRPr="00B7489A">
        <w:rPr>
          <w:b/>
          <w:sz w:val="18"/>
          <w:szCs w:val="18"/>
          <w:lang w:val="de-DE"/>
        </w:rPr>
        <w:t xml:space="preserve"> Hilfsunternehmen und die entsprechenden </w:t>
      </w:r>
      <w:r w:rsidR="00336937" w:rsidRPr="00B7489A">
        <w:rPr>
          <w:b/>
          <w:sz w:val="18"/>
          <w:szCs w:val="18"/>
          <w:lang w:val="de-DE"/>
        </w:rPr>
        <w:t xml:space="preserve">nutzungsgegenständlichen </w:t>
      </w:r>
      <w:r w:rsidR="003F7716" w:rsidRPr="00B7489A">
        <w:rPr>
          <w:b/>
          <w:sz w:val="18"/>
          <w:szCs w:val="18"/>
          <w:lang w:val="de-DE"/>
        </w:rPr>
        <w:t xml:space="preserve">Anforderungen </w:t>
      </w:r>
      <w:r w:rsidR="00960F51" w:rsidRPr="00B7489A">
        <w:rPr>
          <w:b/>
          <w:sz w:val="18"/>
          <w:szCs w:val="18"/>
          <w:lang w:val="de-DE"/>
        </w:rPr>
        <w:t>hier anführen</w:t>
      </w:r>
      <w:r w:rsidRPr="00B7489A">
        <w:rPr>
          <w:b/>
          <w:sz w:val="18"/>
          <w:szCs w:val="18"/>
          <w:lang w:val="de-DE"/>
        </w:rPr>
        <w:t>:</w:t>
      </w:r>
    </w:p>
    <w:p w14:paraId="3D5D6F14" w14:textId="77777777" w:rsidR="00B46376" w:rsidRPr="00B7489A" w:rsidRDefault="00B46376" w:rsidP="00960F51">
      <w:pPr>
        <w:pStyle w:val="sche3"/>
        <w:pBdr>
          <w:top w:val="single" w:sz="4" w:space="1" w:color="auto"/>
          <w:left w:val="single" w:sz="4" w:space="4" w:color="auto"/>
          <w:bottom w:val="single" w:sz="4" w:space="1" w:color="auto"/>
          <w:right w:val="single" w:sz="4" w:space="4" w:color="auto"/>
        </w:pBdr>
        <w:spacing w:line="360" w:lineRule="auto"/>
        <w:ind w:left="567"/>
        <w:rPr>
          <w:b/>
          <w:sz w:val="18"/>
          <w:szCs w:val="18"/>
          <w:lang w:val="de-DE"/>
        </w:rPr>
      </w:pPr>
      <w:r w:rsidRPr="00B7489A">
        <w:rPr>
          <w:sz w:val="18"/>
          <w:szCs w:val="18"/>
          <w:lang w:val="de-DE"/>
        </w:rPr>
        <w:fldChar w:fldCharType="begin">
          <w:ffData>
            <w:name w:val="Testo54"/>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p>
    <w:p w14:paraId="447B2C08" w14:textId="77777777" w:rsidR="00B5088C" w:rsidRPr="00B7489A" w:rsidRDefault="00B5088C" w:rsidP="00960F51">
      <w:pPr>
        <w:suppressAutoHyphens w:val="0"/>
        <w:spacing w:line="360" w:lineRule="auto"/>
        <w:ind w:left="567"/>
        <w:jc w:val="both"/>
        <w:rPr>
          <w:strike/>
          <w:sz w:val="18"/>
          <w:szCs w:val="18"/>
          <w:lang w:val="de-DE"/>
        </w:rPr>
      </w:pPr>
    </w:p>
    <w:p w14:paraId="4454F99C" w14:textId="3970903C" w:rsidR="00B5088C" w:rsidRPr="009A47C8" w:rsidRDefault="00B5088C" w:rsidP="00967FD5">
      <w:pPr>
        <w:pStyle w:val="sche3"/>
        <w:numPr>
          <w:ilvl w:val="0"/>
          <w:numId w:val="7"/>
        </w:numPr>
        <w:tabs>
          <w:tab w:val="clear" w:pos="720"/>
        </w:tabs>
        <w:spacing w:line="360" w:lineRule="auto"/>
        <w:ind w:left="567" w:right="-2" w:hanging="567"/>
        <w:rPr>
          <w:sz w:val="18"/>
          <w:szCs w:val="18"/>
          <w:lang w:val="de-DE"/>
        </w:rPr>
      </w:pPr>
      <w:bookmarkStart w:id="32" w:name="_Hlk527364472"/>
      <w:r w:rsidRPr="00B7489A">
        <w:rPr>
          <w:sz w:val="18"/>
          <w:szCs w:val="18"/>
          <w:lang w:val="de-DE"/>
        </w:rPr>
        <w:t xml:space="preserve">dass </w:t>
      </w:r>
      <w:r w:rsidR="00960F51" w:rsidRPr="00B7489A">
        <w:rPr>
          <w:sz w:val="18"/>
          <w:szCs w:val="18"/>
          <w:lang w:val="de-DE"/>
        </w:rPr>
        <w:t>er</w:t>
      </w:r>
      <w:r w:rsidR="00EA71E4" w:rsidRPr="00B7489A">
        <w:rPr>
          <w:sz w:val="18"/>
          <w:szCs w:val="18"/>
          <w:lang w:val="de-DE"/>
        </w:rPr>
        <w:t>/sie</w:t>
      </w:r>
      <w:r w:rsidRPr="00B7489A">
        <w:rPr>
          <w:sz w:val="18"/>
          <w:szCs w:val="18"/>
          <w:lang w:val="de-DE"/>
        </w:rPr>
        <w:t xml:space="preserve"> </w:t>
      </w:r>
      <w:r w:rsidR="003B1795" w:rsidRPr="00B7489A">
        <w:rPr>
          <w:sz w:val="18"/>
          <w:szCs w:val="18"/>
          <w:lang w:val="de-DE"/>
        </w:rPr>
        <w:t>bezüglich</w:t>
      </w:r>
      <w:r w:rsidRPr="00B7489A">
        <w:rPr>
          <w:sz w:val="18"/>
          <w:szCs w:val="18"/>
          <w:lang w:val="de-DE"/>
        </w:rPr>
        <w:t xml:space="preserve"> </w:t>
      </w:r>
      <w:r w:rsidR="003B1795" w:rsidRPr="00B7489A">
        <w:rPr>
          <w:sz w:val="18"/>
          <w:szCs w:val="18"/>
          <w:lang w:val="de-DE"/>
        </w:rPr>
        <w:t>vorliegender</w:t>
      </w:r>
      <w:r w:rsidR="00147611" w:rsidRPr="00B7489A">
        <w:rPr>
          <w:sz w:val="18"/>
          <w:szCs w:val="18"/>
          <w:lang w:val="de-DE"/>
        </w:rPr>
        <w:t xml:space="preserve"> Ersatzerklärung</w:t>
      </w:r>
      <w:r w:rsidRPr="00B7489A">
        <w:rPr>
          <w:sz w:val="18"/>
          <w:szCs w:val="18"/>
          <w:lang w:val="de-DE"/>
        </w:rPr>
        <w:t xml:space="preserve"> de</w:t>
      </w:r>
      <w:r w:rsidR="00960F51" w:rsidRPr="00B7489A">
        <w:rPr>
          <w:sz w:val="18"/>
          <w:szCs w:val="18"/>
          <w:lang w:val="de-DE"/>
        </w:rPr>
        <w:t>r</w:t>
      </w:r>
      <w:r w:rsidR="00FE66D9" w:rsidRPr="00B7489A">
        <w:rPr>
          <w:sz w:val="18"/>
          <w:szCs w:val="18"/>
          <w:lang w:val="de-DE"/>
        </w:rPr>
        <w:t xml:space="preserve"> Verpflichtung </w:t>
      </w:r>
      <w:r w:rsidR="00960F51" w:rsidRPr="00B7489A">
        <w:rPr>
          <w:sz w:val="18"/>
          <w:szCs w:val="18"/>
          <w:lang w:val="de-DE"/>
        </w:rPr>
        <w:t>zur</w:t>
      </w:r>
      <w:r w:rsidRPr="00B7489A">
        <w:rPr>
          <w:sz w:val="18"/>
          <w:szCs w:val="18"/>
          <w:lang w:val="de-DE"/>
        </w:rPr>
        <w:t xml:space="preserve"> Ausstellung der </w:t>
      </w:r>
      <w:r w:rsidR="00960F51" w:rsidRPr="00B7489A">
        <w:rPr>
          <w:sz w:val="18"/>
          <w:szCs w:val="18"/>
          <w:lang w:val="de-DE"/>
        </w:rPr>
        <w:t xml:space="preserve">Erklärungen nach Maßgabe </w:t>
      </w:r>
      <w:r w:rsidR="00960F51" w:rsidRPr="009A47C8">
        <w:rPr>
          <w:sz w:val="18"/>
          <w:szCs w:val="18"/>
          <w:lang w:val="de-DE"/>
        </w:rPr>
        <w:t>von</w:t>
      </w:r>
      <w:r w:rsidRPr="009A47C8">
        <w:rPr>
          <w:sz w:val="18"/>
          <w:szCs w:val="18"/>
          <w:lang w:val="de-DE"/>
        </w:rPr>
        <w:t xml:space="preserve"> Art. </w:t>
      </w:r>
      <w:r w:rsidR="00D71258" w:rsidRPr="009A47C8">
        <w:rPr>
          <w:sz w:val="18"/>
          <w:szCs w:val="18"/>
          <w:lang w:val="de-DE"/>
        </w:rPr>
        <w:t xml:space="preserve">104 </w:t>
      </w:r>
      <w:proofErr w:type="spellStart"/>
      <w:r w:rsidR="00D71258" w:rsidRPr="009A47C8">
        <w:rPr>
          <w:sz w:val="18"/>
          <w:szCs w:val="18"/>
          <w:lang w:val="de-DE"/>
        </w:rPr>
        <w:t>GvD</w:t>
      </w:r>
      <w:proofErr w:type="spellEnd"/>
      <w:r w:rsidR="00D71258" w:rsidRPr="009A47C8">
        <w:rPr>
          <w:sz w:val="18"/>
          <w:szCs w:val="18"/>
          <w:lang w:val="de-DE"/>
        </w:rPr>
        <w:t xml:space="preserve"> Nr. 36/2023 </w:t>
      </w:r>
      <w:r w:rsidRPr="009A47C8">
        <w:rPr>
          <w:sz w:val="18"/>
          <w:szCs w:val="18"/>
          <w:lang w:val="de-DE"/>
        </w:rPr>
        <w:t>ordnungsgemäß nachgekommen ist</w:t>
      </w:r>
      <w:r w:rsidR="00376992" w:rsidRPr="009A47C8">
        <w:rPr>
          <w:sz w:val="18"/>
          <w:szCs w:val="18"/>
          <w:lang w:val="de-DE"/>
        </w:rPr>
        <w:t>,</w:t>
      </w:r>
    </w:p>
    <w:bookmarkEnd w:id="32"/>
    <w:p w14:paraId="0AF8B330" w14:textId="77777777" w:rsidR="00B46376" w:rsidRPr="00B7489A" w:rsidRDefault="00B46376" w:rsidP="00B46376">
      <w:pPr>
        <w:tabs>
          <w:tab w:val="left" w:pos="567"/>
          <w:tab w:val="left" w:pos="9639"/>
        </w:tabs>
        <w:spacing w:line="360" w:lineRule="auto"/>
        <w:ind w:left="567" w:right="-2" w:hanging="567"/>
        <w:jc w:val="both"/>
        <w:rPr>
          <w:sz w:val="18"/>
          <w:szCs w:val="18"/>
          <w:lang w:val="de-DE"/>
        </w:rPr>
      </w:pPr>
    </w:p>
    <w:p w14:paraId="01FEDFEE" w14:textId="77777777" w:rsidR="00B46376" w:rsidRPr="00B7489A" w:rsidRDefault="00B46376" w:rsidP="00B46376">
      <w:pPr>
        <w:tabs>
          <w:tab w:val="left" w:pos="851"/>
        </w:tabs>
        <w:spacing w:line="360" w:lineRule="auto"/>
        <w:ind w:left="851" w:hanging="284"/>
        <w:jc w:val="center"/>
        <w:rPr>
          <w:b/>
          <w:sz w:val="18"/>
          <w:szCs w:val="18"/>
          <w:lang w:val="de-DE"/>
        </w:rPr>
      </w:pPr>
      <w:r w:rsidRPr="00B7489A">
        <w:rPr>
          <w:b/>
          <w:sz w:val="18"/>
          <w:szCs w:val="18"/>
          <w:lang w:val="de-DE"/>
        </w:rPr>
        <w:t xml:space="preserve">UND LEGT folgende </w:t>
      </w:r>
      <w:r w:rsidR="00435322" w:rsidRPr="00B7489A">
        <w:rPr>
          <w:b/>
          <w:sz w:val="18"/>
          <w:szCs w:val="18"/>
          <w:lang w:val="de-DE"/>
        </w:rPr>
        <w:t>Unterlagen</w:t>
      </w:r>
      <w:r w:rsidRPr="00B7489A">
        <w:rPr>
          <w:b/>
          <w:sz w:val="18"/>
          <w:szCs w:val="18"/>
          <w:lang w:val="de-DE"/>
        </w:rPr>
        <w:t xml:space="preserve"> bei</w:t>
      </w:r>
    </w:p>
    <w:p w14:paraId="29E15660" w14:textId="77777777" w:rsidR="00B46376" w:rsidRPr="00B7489A" w:rsidRDefault="00B46376" w:rsidP="00B46376">
      <w:pPr>
        <w:tabs>
          <w:tab w:val="left" w:pos="567"/>
          <w:tab w:val="left" w:pos="9639"/>
        </w:tabs>
        <w:spacing w:line="360" w:lineRule="auto"/>
        <w:ind w:left="567" w:right="-2" w:hanging="567"/>
        <w:jc w:val="both"/>
        <w:rPr>
          <w:sz w:val="18"/>
          <w:szCs w:val="18"/>
          <w:lang w:val="de-DE"/>
        </w:rPr>
      </w:pPr>
    </w:p>
    <w:p w14:paraId="7C16B477" w14:textId="77777777" w:rsidR="00D00839" w:rsidRPr="00C601EB" w:rsidRDefault="00D00839" w:rsidP="00D00839">
      <w:pPr>
        <w:numPr>
          <w:ilvl w:val="0"/>
          <w:numId w:val="3"/>
        </w:numPr>
        <w:tabs>
          <w:tab w:val="clear" w:pos="720"/>
        </w:tabs>
        <w:spacing w:after="120" w:line="360" w:lineRule="auto"/>
        <w:ind w:left="567" w:hanging="567"/>
        <w:jc w:val="both"/>
        <w:rPr>
          <w:sz w:val="18"/>
          <w:szCs w:val="18"/>
          <w:lang w:val="de-DE"/>
        </w:rPr>
      </w:pPr>
      <w:r w:rsidRPr="00C601EB">
        <w:rPr>
          <w:sz w:val="18"/>
          <w:szCs w:val="18"/>
          <w:lang w:val="de-DE"/>
        </w:rPr>
        <w:t xml:space="preserve">die </w:t>
      </w:r>
      <w:r w:rsidRPr="00C601EB">
        <w:rPr>
          <w:b/>
          <w:sz w:val="18"/>
          <w:szCs w:val="18"/>
          <w:u w:val="single"/>
          <w:lang w:val="de-DE"/>
        </w:rPr>
        <w:t>Anlagen A1-ter,</w:t>
      </w:r>
      <w:r w:rsidRPr="00C601EB">
        <w:rPr>
          <w:sz w:val="18"/>
          <w:szCs w:val="18"/>
          <w:lang w:val="de-DE"/>
        </w:rPr>
        <w:t xml:space="preserve"> in der der Hilfsunternehmen entsprechenden Anzahl, </w:t>
      </w:r>
      <w:r w:rsidRPr="00C601EB">
        <w:rPr>
          <w:b/>
          <w:sz w:val="18"/>
          <w:szCs w:val="18"/>
          <w:u w:val="single"/>
          <w:lang w:val="de-DE"/>
        </w:rPr>
        <w:t>auch wenn es sich um zum Konzern gehörende Unternehmen handelt</w:t>
      </w:r>
      <w:r w:rsidRPr="00C601EB">
        <w:rPr>
          <w:sz w:val="18"/>
          <w:szCs w:val="18"/>
          <w:lang w:val="de-DE"/>
        </w:rPr>
        <w:t xml:space="preserve">, mit der vom Hilfsunternehmen unterzeichneten Erklärung, dass sie über die technischen Voraussetzungen und Mittel verfügen, die Gegenstand der Inanspruchnahme sind,  sowie die vom Hilfsunternehmen unterzeichnete Erklärung, mit welchem sich es sich gegenüber dem Wirtschaftsteilnehmer und gegenüber der Vergabestelle dazu verpflichtet, für die gesamte Auftragsdauer die notwendigen Ressourcen, die dem Wettbewerbsteilnehmer fehlen, zur Verfügung zu stellen; </w:t>
      </w:r>
    </w:p>
    <w:p w14:paraId="5565F5D6" w14:textId="77777777" w:rsidR="00F4269C" w:rsidRPr="00EB12C4" w:rsidRDefault="00D00839" w:rsidP="00FC0CDE">
      <w:pPr>
        <w:numPr>
          <w:ilvl w:val="0"/>
          <w:numId w:val="3"/>
        </w:numPr>
        <w:tabs>
          <w:tab w:val="clear" w:pos="720"/>
        </w:tabs>
        <w:spacing w:after="120" w:line="360" w:lineRule="auto"/>
        <w:ind w:left="360" w:right="-2" w:hanging="567"/>
        <w:jc w:val="both"/>
        <w:rPr>
          <w:b/>
          <w:bCs/>
          <w:sz w:val="18"/>
          <w:szCs w:val="18"/>
          <w:lang w:val="de-DE"/>
        </w:rPr>
      </w:pPr>
      <w:r w:rsidRPr="00EB12C4">
        <w:rPr>
          <w:sz w:val="18"/>
          <w:szCs w:val="18"/>
          <w:lang w:val="de-DE"/>
        </w:rPr>
        <w:t>EEE, unterzeichnet von dem/den Hilfsunternehmen;</w:t>
      </w:r>
    </w:p>
    <w:p w14:paraId="7A686055" w14:textId="451F5A2C" w:rsidR="00F4269C" w:rsidRPr="00EB12C4" w:rsidRDefault="00F4269C" w:rsidP="00AC0D37">
      <w:pPr>
        <w:numPr>
          <w:ilvl w:val="0"/>
          <w:numId w:val="3"/>
        </w:numPr>
        <w:tabs>
          <w:tab w:val="clear" w:pos="720"/>
        </w:tabs>
        <w:spacing w:after="120" w:line="360" w:lineRule="auto"/>
        <w:ind w:left="360" w:right="-2" w:hanging="567"/>
        <w:jc w:val="both"/>
        <w:rPr>
          <w:b/>
          <w:bCs/>
          <w:sz w:val="18"/>
          <w:szCs w:val="18"/>
          <w:lang w:val="de-DE"/>
        </w:rPr>
      </w:pPr>
      <w:r w:rsidRPr="00EB12C4">
        <w:rPr>
          <w:b/>
          <w:bCs/>
          <w:sz w:val="18"/>
          <w:szCs w:val="18"/>
          <w:lang w:val="de-DE"/>
        </w:rPr>
        <w:t>Im Falle der Nutzung von Kapazitäten auf die besonderen Anforderungen (IN UMSCHLAG A – VERWALTUNGSUNTERLAGEN) - Im Falle einer Verbesserung durch Nutzung von Kapazitäten Dritter (NUR IM UMSCHLAG B - TECHNISCHEN ANGEBOT):</w:t>
      </w:r>
    </w:p>
    <w:p w14:paraId="1389EBFF" w14:textId="77777777" w:rsidR="00B46376" w:rsidRPr="00C601EB" w:rsidRDefault="00B46376" w:rsidP="00F4269C">
      <w:pPr>
        <w:tabs>
          <w:tab w:val="left" w:pos="567"/>
        </w:tabs>
        <w:spacing w:line="360" w:lineRule="auto"/>
        <w:ind w:left="567"/>
        <w:jc w:val="both"/>
        <w:rPr>
          <w:sz w:val="18"/>
          <w:szCs w:val="18"/>
          <w:lang w:val="de-DE"/>
        </w:rPr>
      </w:pPr>
      <w:r w:rsidRPr="00EB12C4">
        <w:rPr>
          <w:sz w:val="18"/>
          <w:szCs w:val="18"/>
          <w:lang w:val="de-DE"/>
        </w:rPr>
        <w:t xml:space="preserve">den Vertrag </w:t>
      </w:r>
      <w:r w:rsidR="003B1795" w:rsidRPr="00EB12C4">
        <w:rPr>
          <w:sz w:val="18"/>
          <w:szCs w:val="18"/>
          <w:lang w:val="de-DE"/>
        </w:rPr>
        <w:t xml:space="preserve">(in Original oder als beglaubigte Kopie) </w:t>
      </w:r>
      <w:r w:rsidRPr="00EB12C4">
        <w:rPr>
          <w:sz w:val="18"/>
          <w:szCs w:val="18"/>
          <w:lang w:val="de-DE"/>
        </w:rPr>
        <w:t xml:space="preserve">über die Nutzung der Kapazitäten Dritter, </w:t>
      </w:r>
      <w:r w:rsidR="000B5ACC" w:rsidRPr="00EB12C4">
        <w:rPr>
          <w:sz w:val="18"/>
          <w:szCs w:val="18"/>
          <w:lang w:val="de-DE"/>
        </w:rPr>
        <w:t>kraft dessen</w:t>
      </w:r>
      <w:r w:rsidRPr="00EB12C4">
        <w:rPr>
          <w:sz w:val="18"/>
          <w:szCs w:val="18"/>
          <w:lang w:val="de-DE"/>
        </w:rPr>
        <w:t xml:space="preserve"> das Hilfsunternehmen</w:t>
      </w:r>
      <w:r w:rsidR="000B5ACC" w:rsidRPr="00EB12C4">
        <w:rPr>
          <w:sz w:val="18"/>
          <w:szCs w:val="18"/>
          <w:lang w:val="de-DE"/>
        </w:rPr>
        <w:t xml:space="preserve"> sich</w:t>
      </w:r>
      <w:r w:rsidRPr="00EB12C4">
        <w:rPr>
          <w:sz w:val="18"/>
          <w:szCs w:val="18"/>
          <w:lang w:val="de-DE"/>
        </w:rPr>
        <w:t xml:space="preserve"> gegenüber dem </w:t>
      </w:r>
      <w:r w:rsidR="006459D1" w:rsidRPr="00EB12C4">
        <w:rPr>
          <w:sz w:val="18"/>
          <w:szCs w:val="18"/>
          <w:lang w:val="de-DE"/>
        </w:rPr>
        <w:t>Wirtschaftst</w:t>
      </w:r>
      <w:r w:rsidRPr="00EB12C4">
        <w:rPr>
          <w:sz w:val="18"/>
          <w:szCs w:val="18"/>
          <w:lang w:val="de-DE"/>
        </w:rPr>
        <w:t>eilnehmer verpflichtet, die Kapazitäten und notwendigen</w:t>
      </w:r>
      <w:r w:rsidRPr="00C601EB">
        <w:rPr>
          <w:sz w:val="18"/>
          <w:szCs w:val="18"/>
          <w:lang w:val="de-DE"/>
        </w:rPr>
        <w:t xml:space="preserve"> Ressourcen für die gesamte Dauer des Auftrags </w:t>
      </w:r>
      <w:r w:rsidR="000B5ACC" w:rsidRPr="00C601EB">
        <w:rPr>
          <w:sz w:val="18"/>
          <w:szCs w:val="18"/>
          <w:lang w:val="de-DE"/>
        </w:rPr>
        <w:t>bereitzustellen</w:t>
      </w:r>
      <w:r w:rsidRPr="00C601EB">
        <w:rPr>
          <w:sz w:val="18"/>
          <w:szCs w:val="18"/>
          <w:lang w:val="de-DE"/>
        </w:rPr>
        <w:t>.</w:t>
      </w:r>
    </w:p>
    <w:p w14:paraId="2D2F600B" w14:textId="77777777" w:rsidR="00B46376" w:rsidRPr="00B7489A" w:rsidRDefault="00B46376" w:rsidP="00D00839">
      <w:pPr>
        <w:tabs>
          <w:tab w:val="left" w:pos="567"/>
        </w:tabs>
        <w:spacing w:line="360" w:lineRule="auto"/>
        <w:ind w:left="567" w:hanging="567"/>
        <w:jc w:val="both"/>
        <w:rPr>
          <w:sz w:val="18"/>
          <w:szCs w:val="18"/>
          <w:lang w:val="de-DE"/>
        </w:rPr>
      </w:pPr>
    </w:p>
    <w:p w14:paraId="0D8447A3" w14:textId="53B249C2" w:rsidR="00B46376" w:rsidRPr="00B7489A" w:rsidRDefault="00B46376" w:rsidP="00D00839">
      <w:pPr>
        <w:numPr>
          <w:ilvl w:val="0"/>
          <w:numId w:val="3"/>
        </w:numPr>
        <w:tabs>
          <w:tab w:val="clear" w:pos="720"/>
          <w:tab w:val="left" w:pos="567"/>
        </w:tabs>
        <w:spacing w:line="360" w:lineRule="auto"/>
        <w:ind w:left="567" w:hanging="567"/>
        <w:jc w:val="both"/>
        <w:rPr>
          <w:sz w:val="18"/>
          <w:szCs w:val="18"/>
          <w:lang w:val="de-DE"/>
        </w:rPr>
      </w:pPr>
      <w:r w:rsidRPr="00B7489A">
        <w:rPr>
          <w:sz w:val="18"/>
          <w:szCs w:val="18"/>
          <w:lang w:val="de-DE"/>
        </w:rPr>
        <w:t xml:space="preserve">die weiteren </w:t>
      </w:r>
      <w:r w:rsidR="008B2A1D" w:rsidRPr="009A47C8">
        <w:rPr>
          <w:sz w:val="18"/>
          <w:szCs w:val="18"/>
          <w:lang w:val="de-DE"/>
        </w:rPr>
        <w:t>Dokumente gemäß</w:t>
      </w:r>
      <w:r w:rsidRPr="009A47C8">
        <w:rPr>
          <w:sz w:val="18"/>
          <w:szCs w:val="18"/>
          <w:lang w:val="de-DE"/>
        </w:rPr>
        <w:t xml:space="preserve"> Art. </w:t>
      </w:r>
      <w:r w:rsidR="00D71258" w:rsidRPr="009A47C8">
        <w:rPr>
          <w:sz w:val="18"/>
          <w:szCs w:val="18"/>
          <w:lang w:val="de-DE"/>
        </w:rPr>
        <w:t xml:space="preserve">104 </w:t>
      </w:r>
      <w:proofErr w:type="spellStart"/>
      <w:r w:rsidR="00D71258" w:rsidRPr="009A47C8">
        <w:rPr>
          <w:sz w:val="18"/>
          <w:szCs w:val="18"/>
          <w:lang w:val="de-DE"/>
        </w:rPr>
        <w:t>GvD</w:t>
      </w:r>
      <w:proofErr w:type="spellEnd"/>
      <w:r w:rsidR="00D71258" w:rsidRPr="009A47C8">
        <w:rPr>
          <w:sz w:val="18"/>
          <w:szCs w:val="18"/>
          <w:lang w:val="de-DE"/>
        </w:rPr>
        <w:t xml:space="preserve"> Nr. 36/2023 </w:t>
      </w:r>
      <w:r w:rsidRPr="009A47C8">
        <w:rPr>
          <w:sz w:val="18"/>
          <w:szCs w:val="18"/>
          <w:lang w:val="de-DE"/>
        </w:rPr>
        <w:t xml:space="preserve">und </w:t>
      </w:r>
      <w:r w:rsidR="008B2A1D" w:rsidRPr="009A47C8">
        <w:rPr>
          <w:sz w:val="18"/>
          <w:szCs w:val="18"/>
          <w:lang w:val="de-DE"/>
        </w:rPr>
        <w:t>gemäß</w:t>
      </w:r>
      <w:r w:rsidRPr="00B7489A">
        <w:rPr>
          <w:sz w:val="18"/>
          <w:szCs w:val="18"/>
          <w:lang w:val="de-DE"/>
        </w:rPr>
        <w:t xml:space="preserve"> Ausschreibungsunterl</w:t>
      </w:r>
      <w:r w:rsidR="006A1E50" w:rsidRPr="00B7489A">
        <w:rPr>
          <w:sz w:val="18"/>
          <w:szCs w:val="18"/>
          <w:lang w:val="de-DE"/>
        </w:rPr>
        <w:t>agen.</w:t>
      </w:r>
    </w:p>
    <w:p w14:paraId="26BCF030" w14:textId="77777777" w:rsidR="00B46376" w:rsidRPr="00B7489A" w:rsidRDefault="00B46376" w:rsidP="00D00839">
      <w:pPr>
        <w:pStyle w:val="sche3"/>
        <w:tabs>
          <w:tab w:val="left" w:pos="567"/>
        </w:tabs>
        <w:spacing w:line="360" w:lineRule="auto"/>
        <w:ind w:left="567" w:right="-2" w:hanging="567"/>
        <w:jc w:val="center"/>
        <w:rPr>
          <w:b/>
          <w:sz w:val="18"/>
          <w:szCs w:val="18"/>
          <w:lang w:val="de-DE"/>
        </w:rPr>
      </w:pPr>
    </w:p>
    <w:p w14:paraId="39572F37" w14:textId="77777777" w:rsidR="00B46376" w:rsidRPr="00B7489A" w:rsidRDefault="00B46376" w:rsidP="00B46376">
      <w:pPr>
        <w:pStyle w:val="sche3"/>
        <w:spacing w:line="360" w:lineRule="auto"/>
        <w:ind w:left="567" w:hanging="567"/>
        <w:rPr>
          <w:sz w:val="18"/>
          <w:szCs w:val="18"/>
          <w:lang w:val="de-DE"/>
        </w:rPr>
      </w:pPr>
    </w:p>
    <w:tbl>
      <w:tblPr>
        <w:tblW w:w="0" w:type="auto"/>
        <w:tblInd w:w="108" w:type="dxa"/>
        <w:tblLayout w:type="fixed"/>
        <w:tblLook w:val="0000" w:firstRow="0" w:lastRow="0" w:firstColumn="0" w:lastColumn="0" w:noHBand="0" w:noVBand="0"/>
      </w:tblPr>
      <w:tblGrid>
        <w:gridCol w:w="9680"/>
      </w:tblGrid>
      <w:tr w:rsidR="00B46376" w:rsidRPr="00B7489A" w14:paraId="4B97E5CC" w14:textId="77777777" w:rsidTr="005D5159">
        <w:tc>
          <w:tcPr>
            <w:tcW w:w="9680" w:type="dxa"/>
            <w:tcBorders>
              <w:top w:val="single" w:sz="4" w:space="0" w:color="000000"/>
              <w:left w:val="single" w:sz="4" w:space="0" w:color="000000"/>
              <w:bottom w:val="single" w:sz="4" w:space="0" w:color="000000"/>
              <w:right w:val="single" w:sz="4" w:space="0" w:color="000000"/>
            </w:tcBorders>
          </w:tcPr>
          <w:p w14:paraId="60BB1949" w14:textId="77777777" w:rsidR="00B46376" w:rsidRPr="00B7489A" w:rsidRDefault="00B46376" w:rsidP="005D5159">
            <w:pPr>
              <w:pStyle w:val="sche3"/>
              <w:snapToGrid w:val="0"/>
              <w:spacing w:line="360" w:lineRule="auto"/>
              <w:rPr>
                <w:b/>
                <w:bCs/>
                <w:i/>
                <w:iCs/>
                <w:sz w:val="18"/>
                <w:szCs w:val="18"/>
                <w:lang w:val="de-DE"/>
              </w:rPr>
            </w:pPr>
          </w:p>
          <w:p w14:paraId="04C5EA3A" w14:textId="77777777" w:rsidR="00B46376" w:rsidRPr="00B7489A" w:rsidRDefault="00B46376" w:rsidP="005D5159">
            <w:pPr>
              <w:pStyle w:val="sche3"/>
              <w:spacing w:line="360" w:lineRule="auto"/>
              <w:rPr>
                <w:b/>
                <w:bCs/>
                <w:i/>
                <w:iCs/>
                <w:sz w:val="18"/>
                <w:szCs w:val="18"/>
                <w:lang w:val="de-DE"/>
              </w:rPr>
            </w:pPr>
            <w:r w:rsidRPr="00B7489A">
              <w:rPr>
                <w:b/>
                <w:bCs/>
                <w:i/>
                <w:iCs/>
                <w:sz w:val="18"/>
                <w:szCs w:val="18"/>
                <w:lang w:val="de-DE"/>
              </w:rPr>
              <w:t>ANMERKUNGEN</w:t>
            </w:r>
          </w:p>
          <w:p w14:paraId="37B76B58" w14:textId="77777777" w:rsidR="00B46376" w:rsidRPr="00B7489A" w:rsidRDefault="00B46376" w:rsidP="005D5159">
            <w:pPr>
              <w:pStyle w:val="sche3"/>
              <w:spacing w:line="360" w:lineRule="auto"/>
              <w:rPr>
                <w:sz w:val="18"/>
                <w:szCs w:val="18"/>
                <w:lang w:val="de-DE"/>
              </w:rPr>
            </w:pPr>
            <w:r w:rsidRPr="00B7489A">
              <w:rPr>
                <w:sz w:val="18"/>
                <w:szCs w:val="18"/>
                <w:lang w:val="de-DE"/>
              </w:rPr>
              <w:fldChar w:fldCharType="begin">
                <w:ffData>
                  <w:name w:val="Testo69"/>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p>
          <w:p w14:paraId="129DD242" w14:textId="77777777" w:rsidR="008003CB" w:rsidRPr="00B7489A" w:rsidRDefault="008003CB" w:rsidP="005D5159">
            <w:pPr>
              <w:pStyle w:val="sche3"/>
              <w:spacing w:line="360" w:lineRule="auto"/>
              <w:rPr>
                <w:sz w:val="18"/>
                <w:szCs w:val="18"/>
                <w:lang w:val="de-DE"/>
              </w:rPr>
            </w:pPr>
          </w:p>
        </w:tc>
      </w:tr>
    </w:tbl>
    <w:p w14:paraId="7A2D6E9F" w14:textId="77777777" w:rsidR="00F05E39" w:rsidRPr="00B7489A" w:rsidRDefault="00F05E39" w:rsidP="00F05E39">
      <w:pPr>
        <w:pStyle w:val="sche3"/>
        <w:tabs>
          <w:tab w:val="left" w:pos="425"/>
        </w:tabs>
        <w:spacing w:line="360" w:lineRule="auto"/>
        <w:rPr>
          <w:sz w:val="18"/>
          <w:szCs w:val="18"/>
          <w:lang w:val="de-DE"/>
        </w:rPr>
      </w:pPr>
      <w:r w:rsidRPr="00B7489A">
        <w:rPr>
          <w:sz w:val="18"/>
          <w:szCs w:val="18"/>
          <w:lang w:val="de-DE"/>
        </w:rPr>
        <w:br w:type="page"/>
      </w:r>
    </w:p>
    <w:p w14:paraId="3BF9D5CE" w14:textId="77777777" w:rsidR="00F05E39" w:rsidRPr="00B7489A" w:rsidRDefault="00F05E39" w:rsidP="00F05E39">
      <w:pPr>
        <w:pStyle w:val="sche3"/>
        <w:pBdr>
          <w:top w:val="single" w:sz="4" w:space="1"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rPr>
          <w:b/>
          <w:bCs/>
          <w:i/>
          <w:iCs/>
          <w:sz w:val="18"/>
          <w:szCs w:val="18"/>
          <w:lang w:val="de-DE"/>
        </w:rPr>
      </w:pPr>
    </w:p>
    <w:p w14:paraId="7A8C060A" w14:textId="0CF65B8D" w:rsidR="00F05E39" w:rsidRPr="009A47C8" w:rsidRDefault="00F05E39" w:rsidP="00F05E39">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i/>
          <w:sz w:val="18"/>
          <w:szCs w:val="18"/>
          <w:lang w:val="de-DE"/>
        </w:rPr>
      </w:pPr>
      <w:r w:rsidRPr="009A47C8">
        <w:rPr>
          <w:b/>
          <w:i/>
          <w:sz w:val="18"/>
          <w:szCs w:val="18"/>
          <w:lang w:val="de-DE"/>
        </w:rPr>
        <w:t>Teil V</w:t>
      </w:r>
      <w:r w:rsidR="00660258">
        <w:rPr>
          <w:b/>
          <w:i/>
          <w:sz w:val="18"/>
          <w:szCs w:val="18"/>
          <w:lang w:val="de-DE"/>
        </w:rPr>
        <w:t>I</w:t>
      </w:r>
    </w:p>
    <w:p w14:paraId="6D5226B0" w14:textId="77777777" w:rsidR="00450D39" w:rsidRDefault="00F05E39" w:rsidP="00BB090A">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i/>
          <w:sz w:val="18"/>
          <w:szCs w:val="18"/>
          <w:lang w:val="de-DE"/>
        </w:rPr>
      </w:pPr>
      <w:r w:rsidRPr="009A47C8">
        <w:rPr>
          <w:b/>
          <w:i/>
          <w:sz w:val="18"/>
          <w:szCs w:val="18"/>
          <w:lang w:val="de-DE"/>
        </w:rPr>
        <w:t xml:space="preserve">ETWAIGE ZUSÄTZLICHE ERKLÄRUNG </w:t>
      </w:r>
    </w:p>
    <w:p w14:paraId="68D0B567" w14:textId="2C14C1F3" w:rsidR="00F05E39" w:rsidRPr="009A47C8" w:rsidRDefault="00450D39" w:rsidP="00BB090A">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i/>
          <w:sz w:val="18"/>
          <w:szCs w:val="18"/>
          <w:lang w:val="de-DE"/>
        </w:rPr>
      </w:pPr>
      <w:r>
        <w:rPr>
          <w:b/>
          <w:i/>
          <w:sz w:val="18"/>
          <w:szCs w:val="18"/>
          <w:lang w:val="de-DE"/>
        </w:rPr>
        <w:t>gemäß Art.</w:t>
      </w:r>
      <w:r w:rsidR="00FB2BA1" w:rsidRPr="009A47C8">
        <w:rPr>
          <w:b/>
          <w:i/>
          <w:sz w:val="18"/>
          <w:szCs w:val="18"/>
          <w:lang w:val="de-DE"/>
        </w:rPr>
        <w:t xml:space="preserve"> </w:t>
      </w:r>
      <w:r w:rsidR="000A0D49" w:rsidRPr="009A47C8">
        <w:rPr>
          <w:b/>
          <w:i/>
          <w:sz w:val="18"/>
          <w:szCs w:val="18"/>
          <w:lang w:val="de-DE"/>
        </w:rPr>
        <w:t>9</w:t>
      </w:r>
      <w:r w:rsidR="00E1322A" w:rsidRPr="009A47C8">
        <w:rPr>
          <w:b/>
          <w:i/>
          <w:sz w:val="18"/>
          <w:szCs w:val="18"/>
          <w:lang w:val="de-DE"/>
        </w:rPr>
        <w:t>4</w:t>
      </w:r>
      <w:r w:rsidR="000A0D49" w:rsidRPr="009A47C8">
        <w:rPr>
          <w:b/>
          <w:i/>
          <w:sz w:val="18"/>
          <w:szCs w:val="18"/>
          <w:lang w:val="de-DE"/>
        </w:rPr>
        <w:t xml:space="preserve"> Absatz 5 Buchst. d) des </w:t>
      </w:r>
      <w:proofErr w:type="spellStart"/>
      <w:r w:rsidR="000A0D49" w:rsidRPr="009A47C8">
        <w:rPr>
          <w:b/>
          <w:i/>
          <w:sz w:val="18"/>
          <w:szCs w:val="18"/>
          <w:lang w:val="de-DE"/>
        </w:rPr>
        <w:t>GvD</w:t>
      </w:r>
      <w:proofErr w:type="spellEnd"/>
      <w:r w:rsidR="000A0D49" w:rsidRPr="009A47C8">
        <w:rPr>
          <w:b/>
          <w:i/>
          <w:sz w:val="18"/>
          <w:szCs w:val="18"/>
          <w:lang w:val="de-DE"/>
        </w:rPr>
        <w:t xml:space="preserve"> Nr. 36/2023 und Art. 95 </w:t>
      </w:r>
      <w:r w:rsidR="00B47725" w:rsidRPr="009A47C8">
        <w:rPr>
          <w:b/>
          <w:i/>
          <w:sz w:val="18"/>
          <w:szCs w:val="18"/>
          <w:lang w:val="de-DE"/>
        </w:rPr>
        <w:t xml:space="preserve">des Krisen- und Insolvenzkodex </w:t>
      </w:r>
      <w:proofErr w:type="spellStart"/>
      <w:r w:rsidR="00E1322A" w:rsidRPr="009A47C8">
        <w:rPr>
          <w:b/>
          <w:i/>
          <w:sz w:val="18"/>
          <w:szCs w:val="18"/>
          <w:lang w:val="de-DE"/>
        </w:rPr>
        <w:t>GvD</w:t>
      </w:r>
      <w:proofErr w:type="spellEnd"/>
      <w:r w:rsidR="00E1322A" w:rsidRPr="009A47C8">
        <w:rPr>
          <w:b/>
          <w:i/>
          <w:sz w:val="18"/>
          <w:szCs w:val="18"/>
          <w:lang w:val="de-DE"/>
        </w:rPr>
        <w:t xml:space="preserve"> Nr. 14/2019  </w:t>
      </w:r>
    </w:p>
    <w:p w14:paraId="29CC0F5B" w14:textId="77777777" w:rsidR="00FB2BA1" w:rsidRPr="00B7489A" w:rsidRDefault="00FB2BA1" w:rsidP="00B96C48">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rPr>
          <w:b/>
          <w:bCs/>
          <w:i/>
          <w:iCs/>
          <w:sz w:val="18"/>
          <w:szCs w:val="18"/>
          <w:lang w:val="de-DE"/>
        </w:rPr>
      </w:pPr>
      <w:r w:rsidRPr="009A47C8">
        <w:rPr>
          <w:b/>
          <w:bCs/>
          <w:i/>
          <w:iCs/>
          <w:sz w:val="18"/>
          <w:szCs w:val="18"/>
          <w:lang w:val="de-DE"/>
        </w:rPr>
        <w:t>(Nur dann auszufüllen, wenn der Wirtschaftsteilnehmer</w:t>
      </w:r>
      <w:r w:rsidRPr="00B7489A">
        <w:rPr>
          <w:b/>
          <w:bCs/>
          <w:i/>
          <w:iCs/>
          <w:sz w:val="18"/>
          <w:szCs w:val="18"/>
          <w:lang w:val="de-DE"/>
        </w:rPr>
        <w:t xml:space="preserve"> ein </w:t>
      </w:r>
      <w:r w:rsidR="000E5C77" w:rsidRPr="00B7489A">
        <w:rPr>
          <w:b/>
          <w:bCs/>
          <w:i/>
          <w:iCs/>
          <w:sz w:val="18"/>
          <w:szCs w:val="18"/>
          <w:lang w:val="de-DE"/>
        </w:rPr>
        <w:t>einzelnes Unternehmen</w:t>
      </w:r>
      <w:r w:rsidRPr="00B7489A">
        <w:rPr>
          <w:b/>
          <w:bCs/>
          <w:i/>
          <w:iCs/>
          <w:sz w:val="18"/>
          <w:szCs w:val="18"/>
          <w:lang w:val="de-DE"/>
        </w:rPr>
        <w:t xml:space="preserve"> ist. Bei </w:t>
      </w:r>
      <w:r w:rsidR="00613262" w:rsidRPr="00B7489A">
        <w:rPr>
          <w:b/>
          <w:bCs/>
          <w:i/>
          <w:iCs/>
          <w:sz w:val="18"/>
          <w:szCs w:val="18"/>
          <w:lang w:val="de-DE"/>
        </w:rPr>
        <w:t>BG</w:t>
      </w:r>
      <w:r w:rsidR="000E3A72" w:rsidRPr="00B7489A">
        <w:rPr>
          <w:b/>
          <w:bCs/>
          <w:i/>
          <w:iCs/>
          <w:sz w:val="18"/>
          <w:szCs w:val="18"/>
          <w:lang w:val="de-DE"/>
        </w:rPr>
        <w:t xml:space="preserve">, Konsortien, EWIV oder Unternehmensnetzwerken kann das federführende Unternehmen bei sonstigem Ausschluss nicht zu einem Ausgleich mit </w:t>
      </w:r>
      <w:r w:rsidR="002C3515" w:rsidRPr="00B7489A">
        <w:rPr>
          <w:b/>
          <w:bCs/>
          <w:i/>
          <w:iCs/>
          <w:sz w:val="18"/>
          <w:szCs w:val="18"/>
          <w:lang w:val="de-DE"/>
        </w:rPr>
        <w:t>Unternehmensfortführung</w:t>
      </w:r>
      <w:r w:rsidR="000E3A72" w:rsidRPr="00B7489A">
        <w:rPr>
          <w:b/>
          <w:bCs/>
          <w:i/>
          <w:iCs/>
          <w:sz w:val="18"/>
          <w:szCs w:val="18"/>
          <w:lang w:val="de-DE"/>
        </w:rPr>
        <w:t xml:space="preserve"> zugelassen w</w:t>
      </w:r>
      <w:r w:rsidR="00613262" w:rsidRPr="00B7489A">
        <w:rPr>
          <w:b/>
          <w:bCs/>
          <w:i/>
          <w:iCs/>
          <w:sz w:val="18"/>
          <w:szCs w:val="18"/>
          <w:lang w:val="de-DE"/>
        </w:rPr>
        <w:t>o</w:t>
      </w:r>
      <w:r w:rsidR="004106C8" w:rsidRPr="00B7489A">
        <w:rPr>
          <w:b/>
          <w:bCs/>
          <w:i/>
          <w:iCs/>
          <w:sz w:val="18"/>
          <w:szCs w:val="18"/>
          <w:lang w:val="de-DE"/>
        </w:rPr>
        <w:t>rde</w:t>
      </w:r>
      <w:r w:rsidR="002C3515" w:rsidRPr="00B7489A">
        <w:rPr>
          <w:b/>
          <w:bCs/>
          <w:i/>
          <w:iCs/>
          <w:sz w:val="18"/>
          <w:szCs w:val="18"/>
          <w:lang w:val="de-DE"/>
        </w:rPr>
        <w:t>n</w:t>
      </w:r>
      <w:r w:rsidR="00613262" w:rsidRPr="00B7489A">
        <w:rPr>
          <w:b/>
          <w:bCs/>
          <w:i/>
          <w:iCs/>
          <w:sz w:val="18"/>
          <w:szCs w:val="18"/>
          <w:lang w:val="de-DE"/>
        </w:rPr>
        <w:t xml:space="preserve"> sein</w:t>
      </w:r>
      <w:r w:rsidR="000E3A72" w:rsidRPr="00B7489A">
        <w:rPr>
          <w:b/>
          <w:bCs/>
          <w:i/>
          <w:iCs/>
          <w:sz w:val="18"/>
          <w:szCs w:val="18"/>
          <w:lang w:val="de-DE"/>
        </w:rPr>
        <w:t xml:space="preserve"> </w:t>
      </w:r>
      <w:r w:rsidR="00613262" w:rsidRPr="00B7489A">
        <w:rPr>
          <w:b/>
          <w:bCs/>
          <w:i/>
          <w:iCs/>
          <w:sz w:val="18"/>
          <w:szCs w:val="18"/>
          <w:lang w:val="de-DE"/>
        </w:rPr>
        <w:t>noch</w:t>
      </w:r>
      <w:r w:rsidR="000E3A72" w:rsidRPr="00B7489A">
        <w:rPr>
          <w:b/>
          <w:bCs/>
          <w:i/>
          <w:iCs/>
          <w:sz w:val="18"/>
          <w:szCs w:val="18"/>
          <w:lang w:val="de-DE"/>
        </w:rPr>
        <w:t xml:space="preserve"> einen </w:t>
      </w:r>
      <w:r w:rsidR="002C3515" w:rsidRPr="00B7489A">
        <w:rPr>
          <w:b/>
          <w:bCs/>
          <w:i/>
          <w:iCs/>
          <w:sz w:val="18"/>
          <w:szCs w:val="18"/>
          <w:lang w:val="de-DE"/>
        </w:rPr>
        <w:t>Rekurs</w:t>
      </w:r>
      <w:r w:rsidR="000E3A72" w:rsidRPr="00B7489A">
        <w:rPr>
          <w:b/>
          <w:bCs/>
          <w:i/>
          <w:iCs/>
          <w:sz w:val="18"/>
          <w:szCs w:val="18"/>
          <w:lang w:val="de-DE"/>
        </w:rPr>
        <w:t xml:space="preserve"> auf Zulassung</w:t>
      </w:r>
      <w:r w:rsidR="002C3515" w:rsidRPr="00B7489A">
        <w:rPr>
          <w:b/>
          <w:bCs/>
          <w:i/>
          <w:iCs/>
          <w:sz w:val="18"/>
          <w:szCs w:val="18"/>
          <w:lang w:val="de-DE"/>
        </w:rPr>
        <w:t xml:space="preserve"> zum Ausgleich mit Unternehmensfortführung</w:t>
      </w:r>
      <w:r w:rsidR="000E3A72" w:rsidRPr="00B7489A">
        <w:rPr>
          <w:b/>
          <w:bCs/>
          <w:i/>
          <w:iCs/>
          <w:sz w:val="18"/>
          <w:szCs w:val="18"/>
          <w:lang w:val="de-DE"/>
        </w:rPr>
        <w:t xml:space="preserve"> </w:t>
      </w:r>
      <w:r w:rsidR="00613262" w:rsidRPr="00B7489A">
        <w:rPr>
          <w:b/>
          <w:bCs/>
          <w:i/>
          <w:iCs/>
          <w:sz w:val="18"/>
          <w:szCs w:val="18"/>
          <w:lang w:val="de-DE"/>
        </w:rPr>
        <w:t>eingelegt haben</w:t>
      </w:r>
      <w:r w:rsidRPr="00B7489A">
        <w:rPr>
          <w:b/>
          <w:bCs/>
          <w:i/>
          <w:iCs/>
          <w:sz w:val="18"/>
          <w:szCs w:val="18"/>
          <w:lang w:val="de-DE"/>
        </w:rPr>
        <w:t>)</w:t>
      </w:r>
      <w:r w:rsidRPr="00B7489A">
        <w:rPr>
          <w:rStyle w:val="EndnoteReference"/>
          <w:rFonts w:cs="Arial"/>
          <w:b/>
          <w:sz w:val="18"/>
          <w:szCs w:val="18"/>
          <w:lang w:val="de-DE"/>
        </w:rPr>
        <w:endnoteReference w:id="18"/>
      </w:r>
    </w:p>
    <w:p w14:paraId="1475CEDB" w14:textId="77777777" w:rsidR="00F05E39" w:rsidRPr="00B7489A" w:rsidRDefault="00F05E39" w:rsidP="00F05E39">
      <w:pPr>
        <w:pStyle w:val="sche3"/>
        <w:pBdr>
          <w:top w:val="single" w:sz="4" w:space="1"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rPr>
          <w:b/>
          <w:bCs/>
          <w:i/>
          <w:iCs/>
          <w:sz w:val="18"/>
          <w:szCs w:val="18"/>
          <w:lang w:val="de-DE"/>
        </w:rPr>
      </w:pPr>
    </w:p>
    <w:p w14:paraId="068D7543" w14:textId="77777777" w:rsidR="00D90DDD" w:rsidRPr="00B7489A" w:rsidRDefault="00D90DDD" w:rsidP="00D90DDD">
      <w:pPr>
        <w:autoSpaceDE w:val="0"/>
        <w:spacing w:line="360" w:lineRule="auto"/>
        <w:jc w:val="both"/>
        <w:rPr>
          <w:sz w:val="18"/>
          <w:szCs w:val="18"/>
          <w:lang w:val="de-DE"/>
        </w:rPr>
      </w:pPr>
    </w:p>
    <w:p w14:paraId="7BD84CAD" w14:textId="77777777" w:rsidR="00FB2BA1" w:rsidRPr="00B7489A" w:rsidRDefault="00D90DDD" w:rsidP="00D90DDD">
      <w:pPr>
        <w:autoSpaceDE w:val="0"/>
        <w:spacing w:line="360" w:lineRule="auto"/>
        <w:jc w:val="both"/>
        <w:rPr>
          <w:sz w:val="18"/>
          <w:szCs w:val="18"/>
          <w:lang w:val="de-DE"/>
        </w:rPr>
      </w:pPr>
      <w:r w:rsidRPr="00B7489A">
        <w:rPr>
          <w:sz w:val="18"/>
          <w:szCs w:val="18"/>
          <w:lang w:val="de-DE"/>
        </w:rPr>
        <w:t xml:space="preserve">Er/Sie </w:t>
      </w:r>
    </w:p>
    <w:p w14:paraId="340271AC" w14:textId="77777777" w:rsidR="00FB2BA1" w:rsidRPr="00B7489A" w:rsidRDefault="00726CD4" w:rsidP="00FB2BA1">
      <w:pPr>
        <w:pStyle w:val="ListParagraph"/>
        <w:autoSpaceDE w:val="0"/>
        <w:spacing w:line="360" w:lineRule="auto"/>
        <w:ind w:left="426"/>
        <w:jc w:val="center"/>
        <w:outlineLvl w:val="0"/>
        <w:rPr>
          <w:b/>
          <w:sz w:val="18"/>
          <w:szCs w:val="18"/>
          <w:lang w:val="de-DE"/>
        </w:rPr>
      </w:pPr>
      <w:r w:rsidRPr="00B7489A">
        <w:rPr>
          <w:b/>
          <w:sz w:val="18"/>
          <w:szCs w:val="18"/>
          <w:lang w:val="de-DE"/>
        </w:rPr>
        <w:t>ERKLÄRT</w:t>
      </w:r>
    </w:p>
    <w:p w14:paraId="5CCFB1D1" w14:textId="77777777" w:rsidR="00FB2BA1" w:rsidRPr="00B7489A" w:rsidRDefault="00726CD4" w:rsidP="00726CD4">
      <w:pPr>
        <w:autoSpaceDE w:val="0"/>
        <w:spacing w:line="360" w:lineRule="auto"/>
        <w:outlineLvl w:val="0"/>
        <w:rPr>
          <w:b/>
          <w:sz w:val="18"/>
          <w:szCs w:val="18"/>
          <w:u w:val="single"/>
          <w:lang w:val="de-DE"/>
        </w:rPr>
      </w:pPr>
      <w:r w:rsidRPr="00B7489A">
        <w:rPr>
          <w:b/>
          <w:sz w:val="18"/>
          <w:szCs w:val="18"/>
          <w:u w:val="single"/>
          <w:lang w:val="de-DE"/>
        </w:rPr>
        <w:t>1. HYPOTHESE</w:t>
      </w:r>
    </w:p>
    <w:p w14:paraId="26E59311" w14:textId="77777777" w:rsidR="00FB2BA1" w:rsidRPr="00B7489A" w:rsidRDefault="00FB2BA1" w:rsidP="00FB2BA1">
      <w:pPr>
        <w:autoSpaceDE w:val="0"/>
        <w:spacing w:line="360" w:lineRule="auto"/>
        <w:outlineLvl w:val="0"/>
        <w:rPr>
          <w:b/>
          <w:sz w:val="18"/>
          <w:szCs w:val="18"/>
          <w:u w:val="single"/>
          <w:lang w:val="de-DE"/>
        </w:rPr>
      </w:pPr>
    </w:p>
    <w:bookmarkStart w:id="33" w:name="_Hlk8026895"/>
    <w:p w14:paraId="5047BB7B" w14:textId="35937130" w:rsidR="00726CD4" w:rsidRPr="00B7489A" w:rsidRDefault="00FB2BA1" w:rsidP="00726CD4">
      <w:pPr>
        <w:autoSpaceDE w:val="0"/>
        <w:spacing w:line="360" w:lineRule="auto"/>
        <w:jc w:val="both"/>
        <w:outlineLvl w:val="0"/>
        <w:rPr>
          <w:b/>
          <w:sz w:val="18"/>
          <w:szCs w:val="18"/>
          <w:lang w:val="de-DE"/>
        </w:rPr>
      </w:pPr>
      <w:r w:rsidRPr="00B7489A">
        <w:rPr>
          <w:sz w:val="18"/>
          <w:szCs w:val="18"/>
          <w:lang w:val="de-DE"/>
        </w:rPr>
        <w:fldChar w:fldCharType="begin">
          <w:ffData>
            <w:name w:val="Controllo152"/>
            <w:enabled/>
            <w:calcOnExit w:val="0"/>
            <w:checkBox>
              <w:sizeAuto/>
              <w:default w:val="0"/>
            </w:checkBox>
          </w:ffData>
        </w:fldChar>
      </w:r>
      <w:r w:rsidRPr="00B7489A">
        <w:rPr>
          <w:sz w:val="18"/>
          <w:szCs w:val="18"/>
          <w:lang w:val="de-DE"/>
        </w:rPr>
        <w:instrText xml:space="preserve"> FORMCHECKBOX </w:instrText>
      </w:r>
      <w:r w:rsidRPr="00B7489A">
        <w:rPr>
          <w:sz w:val="18"/>
          <w:szCs w:val="18"/>
          <w:lang w:val="de-DE"/>
        </w:rPr>
      </w:r>
      <w:r w:rsidRPr="00B7489A">
        <w:rPr>
          <w:sz w:val="18"/>
          <w:szCs w:val="18"/>
          <w:lang w:val="de-DE"/>
        </w:rPr>
        <w:fldChar w:fldCharType="separate"/>
      </w:r>
      <w:r w:rsidRPr="00B7489A">
        <w:rPr>
          <w:sz w:val="18"/>
          <w:szCs w:val="18"/>
          <w:lang w:val="de-DE"/>
        </w:rPr>
        <w:fldChar w:fldCharType="end"/>
      </w:r>
      <w:r w:rsidRPr="00B7489A">
        <w:rPr>
          <w:sz w:val="18"/>
          <w:szCs w:val="18"/>
          <w:lang w:val="de-DE"/>
        </w:rPr>
        <w:t xml:space="preserve"> </w:t>
      </w:r>
      <w:bookmarkEnd w:id="33"/>
      <w:r w:rsidR="00726CD4" w:rsidRPr="00B7489A">
        <w:rPr>
          <w:b/>
          <w:sz w:val="18"/>
          <w:szCs w:val="18"/>
          <w:lang w:val="de-DE"/>
        </w:rPr>
        <w:t xml:space="preserve">dass </w:t>
      </w:r>
      <w:r w:rsidR="00927C99" w:rsidRPr="00B7489A">
        <w:rPr>
          <w:b/>
          <w:sz w:val="18"/>
          <w:szCs w:val="18"/>
          <w:lang w:val="de-DE"/>
        </w:rPr>
        <w:t>das Unternehmen</w:t>
      </w:r>
      <w:r w:rsidR="00726CD4" w:rsidRPr="00B7489A">
        <w:rPr>
          <w:b/>
          <w:sz w:val="18"/>
          <w:szCs w:val="18"/>
          <w:lang w:val="de-DE"/>
        </w:rPr>
        <w:t xml:space="preserve"> sich</w:t>
      </w:r>
      <w:r w:rsidR="00726CD4" w:rsidRPr="00B7489A">
        <w:rPr>
          <w:sz w:val="18"/>
          <w:szCs w:val="18"/>
          <w:lang w:val="de-DE"/>
        </w:rPr>
        <w:t xml:space="preserve"> </w:t>
      </w:r>
      <w:r w:rsidR="00726CD4" w:rsidRPr="00B7489A">
        <w:rPr>
          <w:b/>
          <w:sz w:val="18"/>
          <w:szCs w:val="18"/>
          <w:lang w:val="de-DE"/>
        </w:rPr>
        <w:t xml:space="preserve">im </w:t>
      </w:r>
      <w:r w:rsidR="00D05AF0" w:rsidRPr="00B7489A">
        <w:rPr>
          <w:b/>
          <w:sz w:val="18"/>
          <w:szCs w:val="18"/>
          <w:lang w:val="de-DE"/>
        </w:rPr>
        <w:t>Zeitraum</w:t>
      </w:r>
      <w:r w:rsidR="00726CD4" w:rsidRPr="00B7489A">
        <w:rPr>
          <w:b/>
          <w:sz w:val="18"/>
          <w:szCs w:val="18"/>
          <w:lang w:val="de-DE"/>
        </w:rPr>
        <w:t xml:space="preserve"> zwischen </w:t>
      </w:r>
      <w:r w:rsidR="0004553A" w:rsidRPr="00B7489A">
        <w:rPr>
          <w:b/>
          <w:sz w:val="18"/>
          <w:szCs w:val="18"/>
          <w:lang w:val="de-DE"/>
        </w:rPr>
        <w:t xml:space="preserve">der </w:t>
      </w:r>
      <w:r w:rsidR="00726CD4" w:rsidRPr="00B7489A">
        <w:rPr>
          <w:b/>
          <w:sz w:val="18"/>
          <w:szCs w:val="18"/>
          <w:lang w:val="de-DE"/>
        </w:rPr>
        <w:t>Hinterlegung des Antrags auf Ausgleich</w:t>
      </w:r>
      <w:r w:rsidR="0004553A" w:rsidRPr="00B7489A">
        <w:rPr>
          <w:b/>
          <w:sz w:val="18"/>
          <w:szCs w:val="18"/>
          <w:lang w:val="de-DE"/>
        </w:rPr>
        <w:t>szulassung</w:t>
      </w:r>
      <w:r w:rsidR="00726CD4" w:rsidRPr="00B7489A">
        <w:rPr>
          <w:b/>
          <w:sz w:val="18"/>
          <w:szCs w:val="18"/>
          <w:lang w:val="de-DE"/>
        </w:rPr>
        <w:t xml:space="preserve"> mit Unternehmensfortführung bzw. </w:t>
      </w:r>
      <w:r w:rsidR="0004553A" w:rsidRPr="00B7489A">
        <w:rPr>
          <w:b/>
          <w:sz w:val="18"/>
          <w:szCs w:val="18"/>
          <w:lang w:val="de-DE"/>
        </w:rPr>
        <w:t>auf</w:t>
      </w:r>
      <w:r w:rsidR="00726CD4" w:rsidRPr="00B7489A">
        <w:rPr>
          <w:b/>
          <w:sz w:val="18"/>
          <w:szCs w:val="18"/>
          <w:lang w:val="de-DE"/>
        </w:rPr>
        <w:t xml:space="preserve"> Ausgleich </w:t>
      </w:r>
      <w:r w:rsidR="00726CD4" w:rsidRPr="009A47C8">
        <w:rPr>
          <w:b/>
          <w:sz w:val="18"/>
          <w:szCs w:val="18"/>
          <w:lang w:val="de-DE"/>
        </w:rPr>
        <w:t xml:space="preserve">gemäß </w:t>
      </w:r>
      <w:r w:rsidR="00A1110D" w:rsidRPr="009A47C8">
        <w:rPr>
          <w:b/>
          <w:sz w:val="18"/>
          <w:szCs w:val="18"/>
          <w:lang w:val="de-DE"/>
        </w:rPr>
        <w:t xml:space="preserve">Art 44 des </w:t>
      </w:r>
      <w:r w:rsidR="00325838" w:rsidRPr="009A47C8">
        <w:rPr>
          <w:b/>
          <w:sz w:val="18"/>
          <w:szCs w:val="18"/>
          <w:lang w:val="de-DE"/>
        </w:rPr>
        <w:t xml:space="preserve">Krisen- und Insolvenzkodex (CCI) </w:t>
      </w:r>
      <w:r w:rsidR="002517EC" w:rsidRPr="009A47C8">
        <w:rPr>
          <w:b/>
          <w:sz w:val="18"/>
          <w:szCs w:val="18"/>
          <w:lang w:val="de-DE"/>
        </w:rPr>
        <w:t xml:space="preserve">(geändert durch Art. 12 Absatz 4 des </w:t>
      </w:r>
      <w:proofErr w:type="spellStart"/>
      <w:r w:rsidR="002517EC" w:rsidRPr="009A47C8">
        <w:rPr>
          <w:b/>
          <w:sz w:val="18"/>
          <w:szCs w:val="18"/>
          <w:lang w:val="de-DE"/>
        </w:rPr>
        <w:t>GvD</w:t>
      </w:r>
      <w:proofErr w:type="spellEnd"/>
      <w:r w:rsidR="002517EC" w:rsidRPr="009A47C8">
        <w:rPr>
          <w:b/>
          <w:sz w:val="18"/>
          <w:szCs w:val="18"/>
          <w:lang w:val="de-DE"/>
        </w:rPr>
        <w:t xml:space="preserve"> Nr. </w:t>
      </w:r>
      <w:r w:rsidR="00C158F2" w:rsidRPr="009A47C8">
        <w:rPr>
          <w:b/>
          <w:sz w:val="18"/>
          <w:szCs w:val="18"/>
          <w:lang w:val="de-DE"/>
        </w:rPr>
        <w:t>83 vom 17 Juni 2022)</w:t>
      </w:r>
      <w:r w:rsidR="00B13BC4" w:rsidRPr="009A47C8">
        <w:rPr>
          <w:b/>
          <w:sz w:val="18"/>
          <w:szCs w:val="18"/>
          <w:lang w:val="de-DE"/>
        </w:rPr>
        <w:t xml:space="preserve"> </w:t>
      </w:r>
      <w:r w:rsidR="00726CD4" w:rsidRPr="009A47C8">
        <w:rPr>
          <w:b/>
          <w:sz w:val="18"/>
          <w:szCs w:val="18"/>
          <w:lang w:val="de-DE"/>
        </w:rPr>
        <w:t xml:space="preserve">und </w:t>
      </w:r>
      <w:r w:rsidR="0004553A" w:rsidRPr="009A47C8">
        <w:rPr>
          <w:b/>
          <w:sz w:val="18"/>
          <w:szCs w:val="18"/>
          <w:lang w:val="de-DE"/>
        </w:rPr>
        <w:t xml:space="preserve">der </w:t>
      </w:r>
      <w:r w:rsidR="00726CD4" w:rsidRPr="009A47C8">
        <w:rPr>
          <w:b/>
          <w:sz w:val="18"/>
          <w:szCs w:val="18"/>
          <w:lang w:val="de-DE"/>
        </w:rPr>
        <w:t xml:space="preserve">Hinterlegung des </w:t>
      </w:r>
      <w:r w:rsidR="00A436D9" w:rsidRPr="009A47C8">
        <w:rPr>
          <w:b/>
          <w:sz w:val="18"/>
          <w:szCs w:val="18"/>
          <w:lang w:val="de-DE"/>
        </w:rPr>
        <w:t>Eröffnungsd</w:t>
      </w:r>
      <w:r w:rsidR="00726CD4" w:rsidRPr="009A47C8">
        <w:rPr>
          <w:b/>
          <w:sz w:val="18"/>
          <w:szCs w:val="18"/>
          <w:lang w:val="de-DE"/>
        </w:rPr>
        <w:t xml:space="preserve">ekrets </w:t>
      </w:r>
      <w:r w:rsidR="00D05AF0" w:rsidRPr="009A47C8">
        <w:rPr>
          <w:b/>
          <w:sz w:val="18"/>
          <w:szCs w:val="18"/>
          <w:lang w:val="de-DE"/>
        </w:rPr>
        <w:t>gemäß</w:t>
      </w:r>
      <w:r w:rsidR="00726CD4" w:rsidRPr="009A47C8">
        <w:rPr>
          <w:b/>
          <w:sz w:val="18"/>
          <w:szCs w:val="18"/>
          <w:lang w:val="de-DE"/>
        </w:rPr>
        <w:t xml:space="preserve"> Art. </w:t>
      </w:r>
      <w:r w:rsidR="00CA7E42" w:rsidRPr="009A47C8">
        <w:rPr>
          <w:b/>
          <w:sz w:val="18"/>
          <w:szCs w:val="18"/>
          <w:lang w:val="de-DE"/>
        </w:rPr>
        <w:t>47 des CCI</w:t>
      </w:r>
      <w:r w:rsidR="00726CD4" w:rsidRPr="009A47C8">
        <w:rPr>
          <w:b/>
          <w:sz w:val="18"/>
          <w:szCs w:val="18"/>
          <w:lang w:val="de-DE"/>
        </w:rPr>
        <w:t xml:space="preserve"> befindet</w:t>
      </w:r>
      <w:r w:rsidR="00E97C82" w:rsidRPr="009A47C8">
        <w:rPr>
          <w:b/>
          <w:sz w:val="18"/>
          <w:szCs w:val="18"/>
          <w:lang w:val="de-DE"/>
        </w:rPr>
        <w:t xml:space="preserve">. </w:t>
      </w:r>
      <w:r w:rsidR="00DC2B3F" w:rsidRPr="009A47C8">
        <w:rPr>
          <w:b/>
          <w:sz w:val="18"/>
          <w:szCs w:val="18"/>
          <w:lang w:val="de-DE"/>
        </w:rPr>
        <w:t>Deshalb</w:t>
      </w:r>
    </w:p>
    <w:p w14:paraId="6AF04263" w14:textId="77777777" w:rsidR="00E97C82" w:rsidRDefault="00E97C82" w:rsidP="00967FD5">
      <w:pPr>
        <w:pStyle w:val="ListParagraph"/>
        <w:numPr>
          <w:ilvl w:val="0"/>
          <w:numId w:val="3"/>
        </w:numPr>
        <w:spacing w:line="360" w:lineRule="auto"/>
        <w:ind w:left="284"/>
        <w:jc w:val="both"/>
        <w:rPr>
          <w:sz w:val="18"/>
          <w:szCs w:val="18"/>
          <w:lang w:val="de-DE"/>
        </w:rPr>
      </w:pPr>
      <w:r w:rsidRPr="00B7489A">
        <w:rPr>
          <w:sz w:val="18"/>
          <w:szCs w:val="18"/>
          <w:lang w:val="de-DE"/>
        </w:rPr>
        <w:t>hinterlegt er</w:t>
      </w:r>
      <w:r w:rsidR="00EA71E4" w:rsidRPr="00B7489A">
        <w:rPr>
          <w:sz w:val="18"/>
          <w:szCs w:val="18"/>
          <w:lang w:val="de-DE"/>
        </w:rPr>
        <w:t>/sie</w:t>
      </w:r>
      <w:r w:rsidRPr="00B7489A">
        <w:rPr>
          <w:sz w:val="18"/>
          <w:szCs w:val="18"/>
          <w:lang w:val="de-DE"/>
        </w:rPr>
        <w:t xml:space="preserve"> Kopie </w:t>
      </w:r>
      <w:r w:rsidR="00D379F7" w:rsidRPr="00B7489A">
        <w:rPr>
          <w:sz w:val="18"/>
          <w:szCs w:val="18"/>
          <w:lang w:val="de-DE"/>
        </w:rPr>
        <w:t xml:space="preserve">der </w:t>
      </w:r>
      <w:r w:rsidR="004C1815" w:rsidRPr="00B7489A">
        <w:rPr>
          <w:sz w:val="18"/>
          <w:szCs w:val="18"/>
          <w:lang w:val="de-DE"/>
        </w:rPr>
        <w:t xml:space="preserve">Verfügung </w:t>
      </w:r>
      <w:r w:rsidR="00C02874" w:rsidRPr="00B7489A">
        <w:rPr>
          <w:sz w:val="18"/>
          <w:szCs w:val="18"/>
          <w:lang w:val="de-DE"/>
        </w:rPr>
        <w:t xml:space="preserve">des Landesgerichts </w:t>
      </w:r>
      <w:r w:rsidR="00C02874" w:rsidRPr="00B7489A">
        <w:rPr>
          <w:sz w:val="18"/>
          <w:szCs w:val="18"/>
          <w:lang w:val="de-DE"/>
        </w:rPr>
        <w:fldChar w:fldCharType="begin">
          <w:ffData>
            <w:name w:val="Testo69"/>
            <w:enabled/>
            <w:calcOnExit w:val="0"/>
            <w:textInput/>
          </w:ffData>
        </w:fldChar>
      </w:r>
      <w:r w:rsidR="00C02874" w:rsidRPr="00B7489A">
        <w:rPr>
          <w:sz w:val="18"/>
          <w:szCs w:val="18"/>
          <w:lang w:val="de-DE"/>
        </w:rPr>
        <w:instrText xml:space="preserve"> FORMTEXT </w:instrText>
      </w:r>
      <w:r w:rsidR="00C02874" w:rsidRPr="00B7489A">
        <w:rPr>
          <w:sz w:val="18"/>
          <w:szCs w:val="18"/>
          <w:lang w:val="de-DE"/>
        </w:rPr>
      </w:r>
      <w:r w:rsidR="00C02874" w:rsidRPr="00B7489A">
        <w:rPr>
          <w:sz w:val="18"/>
          <w:szCs w:val="18"/>
          <w:lang w:val="de-DE"/>
        </w:rPr>
        <w:fldChar w:fldCharType="separate"/>
      </w:r>
      <w:r w:rsidR="00C02874" w:rsidRPr="00B7489A">
        <w:rPr>
          <w:lang w:val="de-DE"/>
        </w:rPr>
        <w:t> </w:t>
      </w:r>
      <w:r w:rsidR="00C02874" w:rsidRPr="00B7489A">
        <w:rPr>
          <w:lang w:val="de-DE"/>
        </w:rPr>
        <w:t> </w:t>
      </w:r>
      <w:r w:rsidR="00C02874" w:rsidRPr="00B7489A">
        <w:rPr>
          <w:lang w:val="de-DE"/>
        </w:rPr>
        <w:t> </w:t>
      </w:r>
      <w:r w:rsidR="00C02874" w:rsidRPr="00B7489A">
        <w:rPr>
          <w:lang w:val="de-DE"/>
        </w:rPr>
        <w:t> </w:t>
      </w:r>
      <w:r w:rsidR="00C02874" w:rsidRPr="00B7489A">
        <w:rPr>
          <w:lang w:val="de-DE"/>
        </w:rPr>
        <w:t> </w:t>
      </w:r>
      <w:r w:rsidR="00C02874" w:rsidRPr="00B7489A">
        <w:rPr>
          <w:sz w:val="18"/>
          <w:szCs w:val="18"/>
          <w:lang w:val="de-DE"/>
        </w:rPr>
        <w:fldChar w:fldCharType="end"/>
      </w:r>
      <w:r w:rsidR="00C02874" w:rsidRPr="00B7489A">
        <w:rPr>
          <w:sz w:val="18"/>
          <w:szCs w:val="18"/>
          <w:lang w:val="de-DE"/>
        </w:rPr>
        <w:t xml:space="preserve"> </w:t>
      </w:r>
      <w:r w:rsidR="00CB536E" w:rsidRPr="00B7489A">
        <w:rPr>
          <w:sz w:val="18"/>
          <w:szCs w:val="18"/>
          <w:lang w:val="de-DE"/>
        </w:rPr>
        <w:t xml:space="preserve">Nr. </w:t>
      </w:r>
      <w:r w:rsidR="00CB536E" w:rsidRPr="00B7489A">
        <w:rPr>
          <w:sz w:val="18"/>
          <w:szCs w:val="18"/>
          <w:lang w:val="de-DE"/>
        </w:rPr>
        <w:fldChar w:fldCharType="begin">
          <w:ffData>
            <w:name w:val="Testo69"/>
            <w:enabled/>
            <w:calcOnExit w:val="0"/>
            <w:textInput/>
          </w:ffData>
        </w:fldChar>
      </w:r>
      <w:r w:rsidR="00CB536E" w:rsidRPr="00B7489A">
        <w:rPr>
          <w:sz w:val="18"/>
          <w:szCs w:val="18"/>
          <w:lang w:val="de-DE"/>
        </w:rPr>
        <w:instrText xml:space="preserve"> FORMTEXT </w:instrText>
      </w:r>
      <w:r w:rsidR="00CB536E" w:rsidRPr="00B7489A">
        <w:rPr>
          <w:sz w:val="18"/>
          <w:szCs w:val="18"/>
          <w:lang w:val="de-DE"/>
        </w:rPr>
      </w:r>
      <w:r w:rsidR="00CB536E" w:rsidRPr="00B7489A">
        <w:rPr>
          <w:sz w:val="18"/>
          <w:szCs w:val="18"/>
          <w:lang w:val="de-DE"/>
        </w:rPr>
        <w:fldChar w:fldCharType="separate"/>
      </w:r>
      <w:r w:rsidR="00CB536E" w:rsidRPr="00B7489A">
        <w:rPr>
          <w:lang w:val="de-DE"/>
        </w:rPr>
        <w:t> </w:t>
      </w:r>
      <w:r w:rsidR="00CB536E" w:rsidRPr="00B7489A">
        <w:rPr>
          <w:lang w:val="de-DE"/>
        </w:rPr>
        <w:t> </w:t>
      </w:r>
      <w:r w:rsidR="00CB536E" w:rsidRPr="00B7489A">
        <w:rPr>
          <w:lang w:val="de-DE"/>
        </w:rPr>
        <w:t> </w:t>
      </w:r>
      <w:r w:rsidR="00CB536E" w:rsidRPr="00B7489A">
        <w:rPr>
          <w:lang w:val="de-DE"/>
        </w:rPr>
        <w:t> </w:t>
      </w:r>
      <w:r w:rsidR="00CB536E" w:rsidRPr="00B7489A">
        <w:rPr>
          <w:lang w:val="de-DE"/>
        </w:rPr>
        <w:t> </w:t>
      </w:r>
      <w:r w:rsidR="00CB536E" w:rsidRPr="00B7489A">
        <w:rPr>
          <w:sz w:val="18"/>
          <w:szCs w:val="18"/>
          <w:lang w:val="de-DE"/>
        </w:rPr>
        <w:fldChar w:fldCharType="end"/>
      </w:r>
      <w:r w:rsidR="00CB536E" w:rsidRPr="00B7489A">
        <w:rPr>
          <w:sz w:val="18"/>
          <w:szCs w:val="18"/>
          <w:lang w:val="de-DE"/>
        </w:rPr>
        <w:t xml:space="preserve"> vom </w:t>
      </w:r>
      <w:r w:rsidR="00CB536E" w:rsidRPr="00B7489A">
        <w:rPr>
          <w:sz w:val="18"/>
          <w:szCs w:val="18"/>
          <w:lang w:val="de-DE"/>
        </w:rPr>
        <w:fldChar w:fldCharType="begin">
          <w:ffData>
            <w:name w:val="Testo69"/>
            <w:enabled/>
            <w:calcOnExit w:val="0"/>
            <w:textInput/>
          </w:ffData>
        </w:fldChar>
      </w:r>
      <w:r w:rsidR="00CB536E" w:rsidRPr="00B7489A">
        <w:rPr>
          <w:sz w:val="18"/>
          <w:szCs w:val="18"/>
          <w:lang w:val="de-DE"/>
        </w:rPr>
        <w:instrText xml:space="preserve"> FORMTEXT </w:instrText>
      </w:r>
      <w:r w:rsidR="00CB536E" w:rsidRPr="00B7489A">
        <w:rPr>
          <w:sz w:val="18"/>
          <w:szCs w:val="18"/>
          <w:lang w:val="de-DE"/>
        </w:rPr>
      </w:r>
      <w:r w:rsidR="00CB536E" w:rsidRPr="00B7489A">
        <w:rPr>
          <w:sz w:val="18"/>
          <w:szCs w:val="18"/>
          <w:lang w:val="de-DE"/>
        </w:rPr>
        <w:fldChar w:fldCharType="separate"/>
      </w:r>
      <w:r w:rsidR="00CB536E" w:rsidRPr="00B7489A">
        <w:rPr>
          <w:lang w:val="de-DE"/>
        </w:rPr>
        <w:t> </w:t>
      </w:r>
      <w:r w:rsidR="00CB536E" w:rsidRPr="00B7489A">
        <w:rPr>
          <w:lang w:val="de-DE"/>
        </w:rPr>
        <w:t> </w:t>
      </w:r>
      <w:r w:rsidR="00CB536E" w:rsidRPr="00B7489A">
        <w:rPr>
          <w:lang w:val="de-DE"/>
        </w:rPr>
        <w:t> </w:t>
      </w:r>
      <w:r w:rsidR="00CB536E" w:rsidRPr="00B7489A">
        <w:rPr>
          <w:lang w:val="de-DE"/>
        </w:rPr>
        <w:t> </w:t>
      </w:r>
      <w:r w:rsidR="00CB536E" w:rsidRPr="00B7489A">
        <w:rPr>
          <w:lang w:val="de-DE"/>
        </w:rPr>
        <w:t> </w:t>
      </w:r>
      <w:r w:rsidR="00CB536E" w:rsidRPr="00B7489A">
        <w:rPr>
          <w:sz w:val="18"/>
          <w:szCs w:val="18"/>
          <w:lang w:val="de-DE"/>
        </w:rPr>
        <w:fldChar w:fldCharType="end"/>
      </w:r>
      <w:r w:rsidR="00CB536E" w:rsidRPr="00B7489A">
        <w:rPr>
          <w:sz w:val="18"/>
          <w:szCs w:val="18"/>
          <w:lang w:val="de-DE"/>
        </w:rPr>
        <w:t xml:space="preserve"> zur </w:t>
      </w:r>
      <w:r w:rsidR="001729F5" w:rsidRPr="00B7489A">
        <w:rPr>
          <w:sz w:val="18"/>
          <w:szCs w:val="18"/>
          <w:lang w:val="de-DE"/>
        </w:rPr>
        <w:t>Genehmigung</w:t>
      </w:r>
      <w:r w:rsidR="00C02874" w:rsidRPr="00B7489A">
        <w:rPr>
          <w:sz w:val="18"/>
          <w:szCs w:val="18"/>
          <w:lang w:val="de-DE"/>
        </w:rPr>
        <w:t xml:space="preserve"> zur </w:t>
      </w:r>
      <w:r w:rsidR="00CB536E" w:rsidRPr="00B7489A">
        <w:rPr>
          <w:sz w:val="18"/>
          <w:szCs w:val="18"/>
          <w:lang w:val="de-DE"/>
        </w:rPr>
        <w:t>Teilnahme an</w:t>
      </w:r>
      <w:r w:rsidR="00407545" w:rsidRPr="00B7489A">
        <w:rPr>
          <w:sz w:val="18"/>
          <w:szCs w:val="18"/>
          <w:lang w:val="de-DE"/>
        </w:rPr>
        <w:t xml:space="preserve"> öffentlichen Vergabeverfahren</w:t>
      </w:r>
      <w:r w:rsidR="00B13BC4" w:rsidRPr="00B7489A">
        <w:rPr>
          <w:sz w:val="18"/>
          <w:szCs w:val="18"/>
          <w:lang w:val="de-DE"/>
        </w:rPr>
        <w:t xml:space="preserve">, </w:t>
      </w:r>
    </w:p>
    <w:p w14:paraId="2E59B7CF" w14:textId="2F155A85" w:rsidR="001249E1" w:rsidRDefault="005F1ABF" w:rsidP="001249E1">
      <w:pPr>
        <w:pStyle w:val="ListParagraph"/>
        <w:numPr>
          <w:ilvl w:val="0"/>
          <w:numId w:val="3"/>
        </w:numPr>
        <w:spacing w:line="360" w:lineRule="auto"/>
        <w:ind w:left="284"/>
        <w:jc w:val="both"/>
        <w:rPr>
          <w:sz w:val="18"/>
          <w:szCs w:val="18"/>
          <w:lang w:val="de-DE"/>
        </w:rPr>
      </w:pPr>
      <w:r w:rsidRPr="009A47C8">
        <w:rPr>
          <w:sz w:val="18"/>
          <w:szCs w:val="18"/>
          <w:lang w:val="de-DE"/>
        </w:rPr>
        <w:t xml:space="preserve">hinterlegt </w:t>
      </w:r>
      <w:r w:rsidR="002352AD" w:rsidRPr="009A47C8">
        <w:rPr>
          <w:sz w:val="18"/>
          <w:szCs w:val="18"/>
          <w:lang w:val="de-DE"/>
        </w:rPr>
        <w:t xml:space="preserve">er/sie </w:t>
      </w:r>
      <w:r w:rsidR="00791F56" w:rsidRPr="009A47C8">
        <w:rPr>
          <w:sz w:val="18"/>
          <w:szCs w:val="18"/>
          <w:lang w:val="de-DE"/>
        </w:rPr>
        <w:t>ein</w:t>
      </w:r>
      <w:r w:rsidR="00C1776F" w:rsidRPr="009A47C8">
        <w:rPr>
          <w:sz w:val="18"/>
          <w:szCs w:val="18"/>
          <w:lang w:val="de-DE"/>
        </w:rPr>
        <w:t>en</w:t>
      </w:r>
      <w:r w:rsidR="00791F56" w:rsidRPr="009A47C8">
        <w:rPr>
          <w:sz w:val="18"/>
          <w:szCs w:val="18"/>
          <w:lang w:val="de-DE"/>
        </w:rPr>
        <w:t xml:space="preserve"> Bericht eines </w:t>
      </w:r>
      <w:r w:rsidR="00156014" w:rsidRPr="009A47C8">
        <w:rPr>
          <w:sz w:val="18"/>
          <w:szCs w:val="18"/>
          <w:lang w:val="de-DE"/>
        </w:rPr>
        <w:t>Experten</w:t>
      </w:r>
      <w:r w:rsidR="00791F56" w:rsidRPr="009A47C8">
        <w:rPr>
          <w:sz w:val="18"/>
          <w:szCs w:val="18"/>
          <w:lang w:val="de-DE"/>
        </w:rPr>
        <w:t xml:space="preserve">, der die Anforderungen von </w:t>
      </w:r>
      <w:r w:rsidR="00791F56" w:rsidRPr="009A47C8">
        <w:rPr>
          <w:b/>
          <w:bCs/>
          <w:sz w:val="18"/>
          <w:szCs w:val="18"/>
          <w:lang w:val="de-DE"/>
        </w:rPr>
        <w:t xml:space="preserve">Artikel </w:t>
      </w:r>
      <w:r w:rsidR="009D3020" w:rsidRPr="009A47C8">
        <w:rPr>
          <w:b/>
          <w:bCs/>
          <w:sz w:val="18"/>
          <w:szCs w:val="18"/>
          <w:lang w:val="de-DE"/>
        </w:rPr>
        <w:t xml:space="preserve">2 Absatz 1 Buchst. o) </w:t>
      </w:r>
      <w:r w:rsidR="006F346F" w:rsidRPr="009A47C8">
        <w:rPr>
          <w:b/>
          <w:bCs/>
          <w:sz w:val="18"/>
          <w:szCs w:val="18"/>
          <w:lang w:val="de-DE"/>
        </w:rPr>
        <w:t xml:space="preserve">des oben genannten </w:t>
      </w:r>
      <w:r w:rsidR="00017854" w:rsidRPr="009A47C8">
        <w:rPr>
          <w:b/>
          <w:bCs/>
          <w:sz w:val="18"/>
          <w:szCs w:val="18"/>
          <w:lang w:val="de-DE"/>
        </w:rPr>
        <w:t>Gesetzesvertretende</w:t>
      </w:r>
      <w:r w:rsidR="00426A61">
        <w:rPr>
          <w:b/>
          <w:bCs/>
          <w:sz w:val="18"/>
          <w:szCs w:val="18"/>
          <w:lang w:val="de-DE"/>
        </w:rPr>
        <w:t>n</w:t>
      </w:r>
      <w:r w:rsidR="00017854" w:rsidRPr="009A47C8">
        <w:rPr>
          <w:b/>
          <w:bCs/>
          <w:sz w:val="18"/>
          <w:szCs w:val="18"/>
          <w:lang w:val="de-DE"/>
        </w:rPr>
        <w:t xml:space="preserve"> Dekret</w:t>
      </w:r>
      <w:r w:rsidR="00426A61">
        <w:rPr>
          <w:b/>
          <w:bCs/>
          <w:sz w:val="18"/>
          <w:szCs w:val="18"/>
          <w:lang w:val="de-DE"/>
        </w:rPr>
        <w:t>s</w:t>
      </w:r>
      <w:r w:rsidR="00017854" w:rsidRPr="009A47C8">
        <w:rPr>
          <w:sz w:val="18"/>
          <w:szCs w:val="18"/>
          <w:lang w:val="de-DE"/>
        </w:rPr>
        <w:t xml:space="preserve"> </w:t>
      </w:r>
      <w:r w:rsidR="00791F56" w:rsidRPr="009A47C8">
        <w:rPr>
          <w:sz w:val="18"/>
          <w:szCs w:val="18"/>
          <w:lang w:val="de-DE"/>
        </w:rPr>
        <w:t>erfüllt und die Einhaltung des Plans und</w:t>
      </w:r>
      <w:r w:rsidR="00A241DD" w:rsidRPr="009A47C8">
        <w:rPr>
          <w:sz w:val="18"/>
          <w:szCs w:val="18"/>
          <w:lang w:val="de-DE"/>
        </w:rPr>
        <w:t xml:space="preserve"> </w:t>
      </w:r>
      <w:r w:rsidR="00807FFB" w:rsidRPr="009A47C8">
        <w:rPr>
          <w:sz w:val="18"/>
          <w:szCs w:val="18"/>
          <w:lang w:val="de-DE"/>
        </w:rPr>
        <w:t xml:space="preserve">der voraussichtlichen Fähigkeit zur Vertragserfüllung </w:t>
      </w:r>
      <w:r w:rsidR="00791F56" w:rsidRPr="009A47C8">
        <w:rPr>
          <w:sz w:val="18"/>
          <w:szCs w:val="18"/>
          <w:lang w:val="de-DE"/>
        </w:rPr>
        <w:t xml:space="preserve">bescheinigt </w:t>
      </w:r>
      <w:r w:rsidR="00791F56" w:rsidRPr="009A47C8">
        <w:rPr>
          <w:b/>
          <w:bCs/>
          <w:sz w:val="18"/>
          <w:szCs w:val="18"/>
          <w:lang w:val="de-DE"/>
        </w:rPr>
        <w:t>Art</w:t>
      </w:r>
      <w:r w:rsidR="00346D0C" w:rsidRPr="009A47C8">
        <w:rPr>
          <w:b/>
          <w:bCs/>
          <w:sz w:val="18"/>
          <w:szCs w:val="18"/>
          <w:lang w:val="de-DE"/>
        </w:rPr>
        <w:t>.</w:t>
      </w:r>
      <w:r w:rsidR="00791F56" w:rsidRPr="009A47C8">
        <w:rPr>
          <w:b/>
          <w:bCs/>
          <w:sz w:val="18"/>
          <w:szCs w:val="18"/>
          <w:lang w:val="de-DE"/>
        </w:rPr>
        <w:t xml:space="preserve"> 95 Absatz 4 de</w:t>
      </w:r>
      <w:r w:rsidR="00BE48D4" w:rsidRPr="009A47C8">
        <w:rPr>
          <w:b/>
          <w:bCs/>
          <w:sz w:val="18"/>
          <w:szCs w:val="18"/>
          <w:lang w:val="de-DE"/>
        </w:rPr>
        <w:t>s CCI</w:t>
      </w:r>
      <w:r w:rsidR="00BE48D4" w:rsidRPr="009A47C8">
        <w:rPr>
          <w:sz w:val="18"/>
          <w:szCs w:val="18"/>
          <w:lang w:val="de-DE"/>
        </w:rPr>
        <w:t>.</w:t>
      </w:r>
    </w:p>
    <w:p w14:paraId="613E7ECD" w14:textId="77777777" w:rsidR="0059032B" w:rsidRPr="009A47C8" w:rsidRDefault="0059032B" w:rsidP="0059032B">
      <w:pPr>
        <w:pStyle w:val="ListParagraph"/>
        <w:spacing w:line="360" w:lineRule="auto"/>
        <w:ind w:left="284"/>
        <w:jc w:val="both"/>
        <w:rPr>
          <w:sz w:val="18"/>
          <w:szCs w:val="18"/>
          <w:lang w:val="de-DE"/>
        </w:rPr>
      </w:pPr>
    </w:p>
    <w:p w14:paraId="42ED4AFA" w14:textId="77777777" w:rsidR="00FB2BA1" w:rsidRPr="00B7489A" w:rsidRDefault="00DD3D82" w:rsidP="00FB2BA1">
      <w:pPr>
        <w:autoSpaceDE w:val="0"/>
        <w:spacing w:line="360" w:lineRule="auto"/>
        <w:outlineLvl w:val="0"/>
        <w:rPr>
          <w:b/>
          <w:sz w:val="18"/>
          <w:szCs w:val="18"/>
          <w:u w:val="single"/>
          <w:lang w:val="de-DE"/>
        </w:rPr>
      </w:pPr>
      <w:r w:rsidRPr="00B7489A">
        <w:rPr>
          <w:b/>
          <w:sz w:val="18"/>
          <w:szCs w:val="18"/>
          <w:u w:val="single"/>
          <w:lang w:val="de-DE"/>
        </w:rPr>
        <w:t xml:space="preserve">2. HYPOTHESE </w:t>
      </w:r>
    </w:p>
    <w:p w14:paraId="24623D4D" w14:textId="77777777" w:rsidR="00FB2BA1" w:rsidRPr="00B7489A" w:rsidRDefault="00FB2BA1" w:rsidP="00FB2BA1">
      <w:pPr>
        <w:rPr>
          <w:sz w:val="18"/>
          <w:szCs w:val="18"/>
          <w:lang w:val="de-DE"/>
        </w:rPr>
      </w:pPr>
    </w:p>
    <w:p w14:paraId="67D67CB3" w14:textId="5FBC6052" w:rsidR="00DD3D82" w:rsidRPr="009A47C8" w:rsidRDefault="00FB2BA1" w:rsidP="00FB2BA1">
      <w:pPr>
        <w:spacing w:line="360" w:lineRule="auto"/>
        <w:jc w:val="both"/>
        <w:rPr>
          <w:b/>
          <w:sz w:val="18"/>
          <w:szCs w:val="18"/>
          <w:lang w:val="de-DE"/>
        </w:rPr>
      </w:pPr>
      <w:r w:rsidRPr="009A47C8">
        <w:rPr>
          <w:b/>
          <w:sz w:val="18"/>
          <w:szCs w:val="18"/>
          <w:lang w:val="de-DE"/>
        </w:rPr>
        <w:fldChar w:fldCharType="begin">
          <w:ffData>
            <w:name w:val="Controllo152"/>
            <w:enabled/>
            <w:calcOnExit w:val="0"/>
            <w:checkBox>
              <w:sizeAuto/>
              <w:default w:val="0"/>
            </w:checkBox>
          </w:ffData>
        </w:fldChar>
      </w:r>
      <w:r w:rsidRPr="009A47C8">
        <w:rPr>
          <w:b/>
          <w:sz w:val="18"/>
          <w:szCs w:val="18"/>
          <w:lang w:val="de-DE"/>
        </w:rPr>
        <w:instrText xml:space="preserve"> FORMCHECKBOX </w:instrText>
      </w:r>
      <w:r w:rsidRPr="009A47C8">
        <w:rPr>
          <w:b/>
          <w:sz w:val="18"/>
          <w:szCs w:val="18"/>
          <w:lang w:val="de-DE"/>
        </w:rPr>
      </w:r>
      <w:r w:rsidRPr="009A47C8">
        <w:rPr>
          <w:b/>
          <w:sz w:val="18"/>
          <w:szCs w:val="18"/>
          <w:lang w:val="de-DE"/>
        </w:rPr>
        <w:fldChar w:fldCharType="separate"/>
      </w:r>
      <w:r w:rsidRPr="009A47C8">
        <w:rPr>
          <w:b/>
          <w:sz w:val="18"/>
          <w:szCs w:val="18"/>
          <w:lang w:val="de-DE"/>
        </w:rPr>
        <w:fldChar w:fldCharType="end"/>
      </w:r>
      <w:r w:rsidR="00C02874" w:rsidRPr="009A47C8">
        <w:rPr>
          <w:b/>
          <w:sz w:val="18"/>
          <w:szCs w:val="18"/>
          <w:lang w:val="de-DE"/>
        </w:rPr>
        <w:t xml:space="preserve"> </w:t>
      </w:r>
      <w:r w:rsidR="00DD3D82" w:rsidRPr="009A47C8">
        <w:rPr>
          <w:b/>
          <w:sz w:val="18"/>
          <w:szCs w:val="18"/>
          <w:lang w:val="de-DE"/>
        </w:rPr>
        <w:t xml:space="preserve">dass das Unternehmen gemäß Art. </w:t>
      </w:r>
      <w:r w:rsidR="005704BE" w:rsidRPr="009A47C8">
        <w:rPr>
          <w:b/>
          <w:sz w:val="18"/>
          <w:szCs w:val="18"/>
          <w:lang w:val="de-DE"/>
        </w:rPr>
        <w:t xml:space="preserve">47 des CCI </w:t>
      </w:r>
      <w:r w:rsidR="009F4060" w:rsidRPr="009A47C8">
        <w:rPr>
          <w:b/>
          <w:sz w:val="18"/>
          <w:szCs w:val="18"/>
          <w:lang w:val="de-DE"/>
        </w:rPr>
        <w:t>(</w:t>
      </w:r>
      <w:proofErr w:type="spellStart"/>
      <w:r w:rsidR="009F4060" w:rsidRPr="009A47C8">
        <w:rPr>
          <w:b/>
          <w:sz w:val="18"/>
          <w:szCs w:val="18"/>
          <w:lang w:val="de-DE"/>
        </w:rPr>
        <w:t>GvD</w:t>
      </w:r>
      <w:proofErr w:type="spellEnd"/>
      <w:r w:rsidR="009F4060" w:rsidRPr="009A47C8">
        <w:rPr>
          <w:b/>
          <w:sz w:val="18"/>
          <w:szCs w:val="18"/>
          <w:lang w:val="de-DE"/>
        </w:rPr>
        <w:t xml:space="preserve"> Nr. 14/2019 </w:t>
      </w:r>
      <w:proofErr w:type="spellStart"/>
      <w:r w:rsidR="009F4060" w:rsidRPr="009A47C8">
        <w:rPr>
          <w:b/>
          <w:sz w:val="18"/>
          <w:szCs w:val="18"/>
          <w:lang w:val="de-DE"/>
        </w:rPr>
        <w:t>i.g.F</w:t>
      </w:r>
      <w:proofErr w:type="spellEnd"/>
      <w:r w:rsidR="009F4060" w:rsidRPr="009A47C8">
        <w:rPr>
          <w:b/>
          <w:sz w:val="18"/>
          <w:szCs w:val="18"/>
          <w:lang w:val="de-DE"/>
        </w:rPr>
        <w:t xml:space="preserve">) </w:t>
      </w:r>
      <w:r w:rsidR="00DD3D82" w:rsidRPr="009A47C8">
        <w:rPr>
          <w:b/>
          <w:sz w:val="18"/>
          <w:szCs w:val="18"/>
          <w:lang w:val="de-DE"/>
        </w:rPr>
        <w:t>zum Verfahren für den Ausgleich</w:t>
      </w:r>
      <w:r w:rsidR="00DD3D82" w:rsidRPr="009A47C8">
        <w:rPr>
          <w:b/>
          <w:bCs/>
          <w:i/>
          <w:iCs/>
          <w:sz w:val="18"/>
          <w:szCs w:val="18"/>
          <w:lang w:val="de-DE"/>
        </w:rPr>
        <w:t xml:space="preserve"> </w:t>
      </w:r>
      <w:r w:rsidR="00DD3D82" w:rsidRPr="009A47C8">
        <w:rPr>
          <w:b/>
          <w:bCs/>
          <w:iCs/>
          <w:sz w:val="18"/>
          <w:szCs w:val="18"/>
          <w:lang w:val="de-DE"/>
        </w:rPr>
        <w:t xml:space="preserve">mit Unternehmensfortführung gemäß Art. </w:t>
      </w:r>
      <w:r w:rsidR="004179B9" w:rsidRPr="009A47C8">
        <w:rPr>
          <w:b/>
          <w:bCs/>
          <w:iCs/>
          <w:sz w:val="18"/>
          <w:szCs w:val="18"/>
          <w:lang w:val="de-DE"/>
        </w:rPr>
        <w:t>44 des CCI (</w:t>
      </w:r>
      <w:proofErr w:type="spellStart"/>
      <w:r w:rsidR="004179B9" w:rsidRPr="009A47C8">
        <w:rPr>
          <w:b/>
          <w:sz w:val="18"/>
          <w:szCs w:val="18"/>
          <w:lang w:val="de-DE"/>
        </w:rPr>
        <w:t>GvD</w:t>
      </w:r>
      <w:proofErr w:type="spellEnd"/>
      <w:r w:rsidR="004179B9" w:rsidRPr="009A47C8">
        <w:rPr>
          <w:b/>
          <w:sz w:val="18"/>
          <w:szCs w:val="18"/>
          <w:lang w:val="de-DE"/>
        </w:rPr>
        <w:t xml:space="preserve"> Nr. 14/2019 </w:t>
      </w:r>
      <w:proofErr w:type="spellStart"/>
      <w:r w:rsidR="004179B9" w:rsidRPr="009A47C8">
        <w:rPr>
          <w:b/>
          <w:sz w:val="18"/>
          <w:szCs w:val="18"/>
          <w:lang w:val="de-DE"/>
        </w:rPr>
        <w:t>i.g.F</w:t>
      </w:r>
      <w:proofErr w:type="spellEnd"/>
      <w:r w:rsidR="004179B9" w:rsidRPr="009A47C8">
        <w:rPr>
          <w:b/>
          <w:sz w:val="18"/>
          <w:szCs w:val="18"/>
          <w:lang w:val="de-DE"/>
        </w:rPr>
        <w:t>)</w:t>
      </w:r>
      <w:r w:rsidR="00DD3D82" w:rsidRPr="009A47C8">
        <w:rPr>
          <w:b/>
          <w:bCs/>
          <w:iCs/>
          <w:strike/>
          <w:sz w:val="18"/>
          <w:szCs w:val="18"/>
          <w:lang w:val="de-DE"/>
        </w:rPr>
        <w:t>.</w:t>
      </w:r>
      <w:r w:rsidR="00DD3D82" w:rsidRPr="009A47C8">
        <w:rPr>
          <w:b/>
          <w:bCs/>
          <w:iCs/>
          <w:sz w:val="18"/>
          <w:szCs w:val="18"/>
          <w:lang w:val="de-DE"/>
        </w:rPr>
        <w:t xml:space="preserve"> mit Dekret des Landesgerichts </w:t>
      </w:r>
      <w:r w:rsidR="00DD3D82" w:rsidRPr="009A47C8">
        <w:rPr>
          <w:b/>
          <w:sz w:val="18"/>
          <w:szCs w:val="18"/>
          <w:lang w:val="de-DE"/>
        </w:rPr>
        <w:fldChar w:fldCharType="begin">
          <w:ffData>
            <w:name w:val="Testo69"/>
            <w:enabled/>
            <w:calcOnExit w:val="0"/>
            <w:textInput/>
          </w:ffData>
        </w:fldChar>
      </w:r>
      <w:r w:rsidR="00DD3D82" w:rsidRPr="009A47C8">
        <w:rPr>
          <w:b/>
          <w:sz w:val="18"/>
          <w:szCs w:val="18"/>
          <w:lang w:val="de-DE"/>
        </w:rPr>
        <w:instrText xml:space="preserve"> FORMTEXT </w:instrText>
      </w:r>
      <w:r w:rsidR="00DD3D82" w:rsidRPr="009A47C8">
        <w:rPr>
          <w:b/>
          <w:sz w:val="18"/>
          <w:szCs w:val="18"/>
          <w:lang w:val="de-DE"/>
        </w:rPr>
      </w:r>
      <w:r w:rsidR="00DD3D82" w:rsidRPr="009A47C8">
        <w:rPr>
          <w:b/>
          <w:sz w:val="18"/>
          <w:szCs w:val="18"/>
          <w:lang w:val="de-DE"/>
        </w:rPr>
        <w:fldChar w:fldCharType="separate"/>
      </w:r>
      <w:r w:rsidR="00DD3D82" w:rsidRPr="009A47C8">
        <w:rPr>
          <w:b/>
          <w:sz w:val="18"/>
          <w:szCs w:val="18"/>
          <w:lang w:val="de-DE"/>
        </w:rPr>
        <w:t> </w:t>
      </w:r>
      <w:r w:rsidR="00DD3D82" w:rsidRPr="009A47C8">
        <w:rPr>
          <w:b/>
          <w:sz w:val="18"/>
          <w:szCs w:val="18"/>
          <w:lang w:val="de-DE"/>
        </w:rPr>
        <w:t> </w:t>
      </w:r>
      <w:r w:rsidR="00DD3D82" w:rsidRPr="009A47C8">
        <w:rPr>
          <w:b/>
          <w:sz w:val="18"/>
          <w:szCs w:val="18"/>
          <w:lang w:val="de-DE"/>
        </w:rPr>
        <w:t> </w:t>
      </w:r>
      <w:r w:rsidR="00DD3D82" w:rsidRPr="009A47C8">
        <w:rPr>
          <w:b/>
          <w:sz w:val="18"/>
          <w:szCs w:val="18"/>
          <w:lang w:val="de-DE"/>
        </w:rPr>
        <w:t> </w:t>
      </w:r>
      <w:r w:rsidR="00DD3D82" w:rsidRPr="009A47C8">
        <w:rPr>
          <w:b/>
          <w:sz w:val="18"/>
          <w:szCs w:val="18"/>
          <w:lang w:val="de-DE"/>
        </w:rPr>
        <w:t> </w:t>
      </w:r>
      <w:r w:rsidR="00DD3D82" w:rsidRPr="009A47C8">
        <w:rPr>
          <w:b/>
          <w:sz w:val="18"/>
          <w:szCs w:val="18"/>
          <w:lang w:val="de-DE"/>
        </w:rPr>
        <w:fldChar w:fldCharType="end"/>
      </w:r>
      <w:r w:rsidR="00ED448D" w:rsidRPr="009A47C8">
        <w:rPr>
          <w:b/>
          <w:sz w:val="18"/>
          <w:szCs w:val="18"/>
          <w:lang w:val="de-DE"/>
        </w:rPr>
        <w:t xml:space="preserve"> </w:t>
      </w:r>
      <w:r w:rsidR="00DD3D82" w:rsidRPr="009A47C8">
        <w:rPr>
          <w:b/>
          <w:bCs/>
          <w:iCs/>
          <w:sz w:val="18"/>
          <w:szCs w:val="18"/>
          <w:lang w:val="de-DE"/>
        </w:rPr>
        <w:t>Nr.</w:t>
      </w:r>
      <w:r w:rsidR="00DD3D82" w:rsidRPr="009A47C8">
        <w:rPr>
          <w:b/>
          <w:sz w:val="18"/>
          <w:szCs w:val="18"/>
          <w:lang w:val="de-DE"/>
        </w:rPr>
        <w:t xml:space="preserve"> </w:t>
      </w:r>
      <w:r w:rsidR="00DD3D82" w:rsidRPr="009A47C8">
        <w:rPr>
          <w:b/>
          <w:sz w:val="18"/>
          <w:szCs w:val="18"/>
          <w:lang w:val="de-DE"/>
        </w:rPr>
        <w:fldChar w:fldCharType="begin">
          <w:ffData>
            <w:name w:val="Testo69"/>
            <w:enabled/>
            <w:calcOnExit w:val="0"/>
            <w:textInput/>
          </w:ffData>
        </w:fldChar>
      </w:r>
      <w:r w:rsidR="00DD3D82" w:rsidRPr="009A47C8">
        <w:rPr>
          <w:b/>
          <w:sz w:val="18"/>
          <w:szCs w:val="18"/>
          <w:lang w:val="de-DE"/>
        </w:rPr>
        <w:instrText xml:space="preserve"> FORMTEXT </w:instrText>
      </w:r>
      <w:r w:rsidR="00DD3D82" w:rsidRPr="009A47C8">
        <w:rPr>
          <w:b/>
          <w:sz w:val="18"/>
          <w:szCs w:val="18"/>
          <w:lang w:val="de-DE"/>
        </w:rPr>
      </w:r>
      <w:r w:rsidR="00DD3D82" w:rsidRPr="009A47C8">
        <w:rPr>
          <w:b/>
          <w:sz w:val="18"/>
          <w:szCs w:val="18"/>
          <w:lang w:val="de-DE"/>
        </w:rPr>
        <w:fldChar w:fldCharType="separate"/>
      </w:r>
      <w:r w:rsidR="00DD3D82" w:rsidRPr="009A47C8">
        <w:rPr>
          <w:b/>
          <w:sz w:val="18"/>
          <w:szCs w:val="18"/>
          <w:lang w:val="de-DE"/>
        </w:rPr>
        <w:t> </w:t>
      </w:r>
      <w:r w:rsidR="00DD3D82" w:rsidRPr="009A47C8">
        <w:rPr>
          <w:b/>
          <w:sz w:val="18"/>
          <w:szCs w:val="18"/>
          <w:lang w:val="de-DE"/>
        </w:rPr>
        <w:t> </w:t>
      </w:r>
      <w:r w:rsidR="00DD3D82" w:rsidRPr="009A47C8">
        <w:rPr>
          <w:b/>
          <w:sz w:val="18"/>
          <w:szCs w:val="18"/>
          <w:lang w:val="de-DE"/>
        </w:rPr>
        <w:t> </w:t>
      </w:r>
      <w:r w:rsidR="00DD3D82" w:rsidRPr="009A47C8">
        <w:rPr>
          <w:b/>
          <w:sz w:val="18"/>
          <w:szCs w:val="18"/>
          <w:lang w:val="de-DE"/>
        </w:rPr>
        <w:t> </w:t>
      </w:r>
      <w:r w:rsidR="00DD3D82" w:rsidRPr="009A47C8">
        <w:rPr>
          <w:b/>
          <w:sz w:val="18"/>
          <w:szCs w:val="18"/>
          <w:lang w:val="de-DE"/>
        </w:rPr>
        <w:t> </w:t>
      </w:r>
      <w:r w:rsidR="00DD3D82" w:rsidRPr="009A47C8">
        <w:rPr>
          <w:b/>
          <w:sz w:val="18"/>
          <w:szCs w:val="18"/>
          <w:lang w:val="de-DE"/>
        </w:rPr>
        <w:fldChar w:fldCharType="end"/>
      </w:r>
      <w:r w:rsidR="00DD3D82" w:rsidRPr="009A47C8">
        <w:rPr>
          <w:b/>
          <w:sz w:val="18"/>
          <w:szCs w:val="18"/>
          <w:lang w:val="de-DE"/>
        </w:rPr>
        <w:t xml:space="preserve"> vom </w:t>
      </w:r>
      <w:r w:rsidR="00ED448D" w:rsidRPr="009A47C8">
        <w:rPr>
          <w:b/>
          <w:sz w:val="18"/>
          <w:szCs w:val="18"/>
          <w:lang w:val="de-DE"/>
        </w:rPr>
        <w:fldChar w:fldCharType="begin">
          <w:ffData>
            <w:name w:val="Testo69"/>
            <w:enabled/>
            <w:calcOnExit w:val="0"/>
            <w:textInput/>
          </w:ffData>
        </w:fldChar>
      </w:r>
      <w:r w:rsidR="00ED448D" w:rsidRPr="009A47C8">
        <w:rPr>
          <w:b/>
          <w:sz w:val="18"/>
          <w:szCs w:val="18"/>
          <w:lang w:val="de-DE"/>
        </w:rPr>
        <w:instrText xml:space="preserve"> FORMTEXT </w:instrText>
      </w:r>
      <w:r w:rsidR="00ED448D" w:rsidRPr="009A47C8">
        <w:rPr>
          <w:b/>
          <w:sz w:val="18"/>
          <w:szCs w:val="18"/>
          <w:lang w:val="de-DE"/>
        </w:rPr>
      </w:r>
      <w:r w:rsidR="00ED448D" w:rsidRPr="009A47C8">
        <w:rPr>
          <w:b/>
          <w:sz w:val="18"/>
          <w:szCs w:val="18"/>
          <w:lang w:val="de-DE"/>
        </w:rPr>
        <w:fldChar w:fldCharType="separate"/>
      </w:r>
      <w:r w:rsidR="00ED448D" w:rsidRPr="009A47C8">
        <w:rPr>
          <w:b/>
          <w:sz w:val="18"/>
          <w:szCs w:val="18"/>
          <w:lang w:val="de-DE"/>
        </w:rPr>
        <w:t> </w:t>
      </w:r>
      <w:r w:rsidR="00ED448D" w:rsidRPr="009A47C8">
        <w:rPr>
          <w:b/>
          <w:sz w:val="18"/>
          <w:szCs w:val="18"/>
          <w:lang w:val="de-DE"/>
        </w:rPr>
        <w:t> </w:t>
      </w:r>
      <w:r w:rsidR="00ED448D" w:rsidRPr="009A47C8">
        <w:rPr>
          <w:b/>
          <w:sz w:val="18"/>
          <w:szCs w:val="18"/>
          <w:lang w:val="de-DE"/>
        </w:rPr>
        <w:t> </w:t>
      </w:r>
      <w:r w:rsidR="00ED448D" w:rsidRPr="009A47C8">
        <w:rPr>
          <w:b/>
          <w:sz w:val="18"/>
          <w:szCs w:val="18"/>
          <w:lang w:val="de-DE"/>
        </w:rPr>
        <w:t> </w:t>
      </w:r>
      <w:r w:rsidR="00ED448D" w:rsidRPr="009A47C8">
        <w:rPr>
          <w:b/>
          <w:sz w:val="18"/>
          <w:szCs w:val="18"/>
          <w:lang w:val="de-DE"/>
        </w:rPr>
        <w:t> </w:t>
      </w:r>
      <w:r w:rsidR="00ED448D" w:rsidRPr="009A47C8">
        <w:rPr>
          <w:b/>
          <w:sz w:val="18"/>
          <w:szCs w:val="18"/>
          <w:lang w:val="de-DE"/>
        </w:rPr>
        <w:fldChar w:fldCharType="end"/>
      </w:r>
      <w:r w:rsidR="00ED448D" w:rsidRPr="009A47C8">
        <w:rPr>
          <w:b/>
          <w:sz w:val="18"/>
          <w:szCs w:val="18"/>
          <w:lang w:val="de-DE"/>
        </w:rPr>
        <w:t xml:space="preserve"> </w:t>
      </w:r>
      <w:r w:rsidR="00DD3D82" w:rsidRPr="009A47C8">
        <w:rPr>
          <w:b/>
          <w:sz w:val="18"/>
          <w:szCs w:val="18"/>
          <w:lang w:val="de-DE"/>
        </w:rPr>
        <w:t>zugelassen wurde</w:t>
      </w:r>
      <w:r w:rsidR="00EA71E4" w:rsidRPr="009A47C8">
        <w:rPr>
          <w:b/>
          <w:sz w:val="18"/>
          <w:szCs w:val="18"/>
          <w:lang w:val="de-DE"/>
        </w:rPr>
        <w:t>, und</w:t>
      </w:r>
      <w:r w:rsidR="00DD3D82" w:rsidRPr="009A47C8">
        <w:rPr>
          <w:b/>
          <w:sz w:val="18"/>
          <w:szCs w:val="18"/>
          <w:lang w:val="de-DE"/>
        </w:rPr>
        <w:t xml:space="preserve"> hinterlegt: </w:t>
      </w:r>
    </w:p>
    <w:p w14:paraId="18670D69" w14:textId="77777777" w:rsidR="003A5827" w:rsidRPr="009A47C8" w:rsidRDefault="00ED448D" w:rsidP="00967FD5">
      <w:pPr>
        <w:pStyle w:val="ListParagraph"/>
        <w:numPr>
          <w:ilvl w:val="0"/>
          <w:numId w:val="3"/>
        </w:numPr>
        <w:spacing w:line="360" w:lineRule="auto"/>
        <w:ind w:left="284"/>
        <w:jc w:val="both"/>
        <w:rPr>
          <w:sz w:val="18"/>
          <w:szCs w:val="18"/>
          <w:lang w:val="de-DE"/>
        </w:rPr>
      </w:pPr>
      <w:r w:rsidRPr="009A47C8">
        <w:rPr>
          <w:sz w:val="18"/>
          <w:szCs w:val="18"/>
          <w:lang w:val="de-DE"/>
        </w:rPr>
        <w:t xml:space="preserve">Kopie der Verfügung des Landesgerichts </w:t>
      </w:r>
      <w:r w:rsidRPr="009A47C8">
        <w:rPr>
          <w:sz w:val="18"/>
          <w:szCs w:val="18"/>
          <w:lang w:val="de-DE"/>
        </w:rPr>
        <w:fldChar w:fldCharType="begin">
          <w:ffData>
            <w:name w:val="Testo69"/>
            <w:enabled/>
            <w:calcOnExit w:val="0"/>
            <w:textInput/>
          </w:ffData>
        </w:fldChar>
      </w:r>
      <w:r w:rsidRPr="009A47C8">
        <w:rPr>
          <w:sz w:val="18"/>
          <w:szCs w:val="18"/>
          <w:lang w:val="de-DE"/>
        </w:rPr>
        <w:instrText xml:space="preserve"> FORMTEXT </w:instrText>
      </w:r>
      <w:r w:rsidRPr="009A47C8">
        <w:rPr>
          <w:sz w:val="18"/>
          <w:szCs w:val="18"/>
          <w:lang w:val="de-DE"/>
        </w:rPr>
      </w:r>
      <w:r w:rsidRPr="009A47C8">
        <w:rPr>
          <w:sz w:val="18"/>
          <w:szCs w:val="18"/>
          <w:lang w:val="de-DE"/>
        </w:rPr>
        <w:fldChar w:fldCharType="separate"/>
      </w:r>
      <w:r w:rsidRPr="009A47C8">
        <w:rPr>
          <w:lang w:val="de-DE"/>
        </w:rPr>
        <w:t> </w:t>
      </w:r>
      <w:r w:rsidRPr="009A47C8">
        <w:rPr>
          <w:lang w:val="de-DE"/>
        </w:rPr>
        <w:t> </w:t>
      </w:r>
      <w:r w:rsidRPr="009A47C8">
        <w:rPr>
          <w:lang w:val="de-DE"/>
        </w:rPr>
        <w:t> </w:t>
      </w:r>
      <w:r w:rsidRPr="009A47C8">
        <w:rPr>
          <w:lang w:val="de-DE"/>
        </w:rPr>
        <w:t> </w:t>
      </w:r>
      <w:r w:rsidRPr="009A47C8">
        <w:rPr>
          <w:lang w:val="de-DE"/>
        </w:rPr>
        <w:t> </w:t>
      </w:r>
      <w:r w:rsidRPr="009A47C8">
        <w:rPr>
          <w:sz w:val="18"/>
          <w:szCs w:val="18"/>
          <w:lang w:val="de-DE"/>
        </w:rPr>
        <w:fldChar w:fldCharType="end"/>
      </w:r>
      <w:r w:rsidRPr="009A47C8">
        <w:rPr>
          <w:sz w:val="18"/>
          <w:szCs w:val="18"/>
          <w:lang w:val="de-DE"/>
        </w:rPr>
        <w:t xml:space="preserve"> Nr. </w:t>
      </w:r>
      <w:r w:rsidRPr="009A47C8">
        <w:rPr>
          <w:sz w:val="18"/>
          <w:szCs w:val="18"/>
          <w:lang w:val="de-DE"/>
        </w:rPr>
        <w:fldChar w:fldCharType="begin">
          <w:ffData>
            <w:name w:val="Testo69"/>
            <w:enabled/>
            <w:calcOnExit w:val="0"/>
            <w:textInput/>
          </w:ffData>
        </w:fldChar>
      </w:r>
      <w:r w:rsidRPr="009A47C8">
        <w:rPr>
          <w:sz w:val="18"/>
          <w:szCs w:val="18"/>
          <w:lang w:val="de-DE"/>
        </w:rPr>
        <w:instrText xml:space="preserve"> FORMTEXT </w:instrText>
      </w:r>
      <w:r w:rsidRPr="009A47C8">
        <w:rPr>
          <w:sz w:val="18"/>
          <w:szCs w:val="18"/>
          <w:lang w:val="de-DE"/>
        </w:rPr>
      </w:r>
      <w:r w:rsidRPr="009A47C8">
        <w:rPr>
          <w:sz w:val="18"/>
          <w:szCs w:val="18"/>
          <w:lang w:val="de-DE"/>
        </w:rPr>
        <w:fldChar w:fldCharType="separate"/>
      </w:r>
      <w:r w:rsidRPr="009A47C8">
        <w:rPr>
          <w:lang w:val="de-DE"/>
        </w:rPr>
        <w:t> </w:t>
      </w:r>
      <w:r w:rsidRPr="009A47C8">
        <w:rPr>
          <w:lang w:val="de-DE"/>
        </w:rPr>
        <w:t> </w:t>
      </w:r>
      <w:r w:rsidRPr="009A47C8">
        <w:rPr>
          <w:lang w:val="de-DE"/>
        </w:rPr>
        <w:t> </w:t>
      </w:r>
      <w:r w:rsidRPr="009A47C8">
        <w:rPr>
          <w:lang w:val="de-DE"/>
        </w:rPr>
        <w:t> </w:t>
      </w:r>
      <w:r w:rsidRPr="009A47C8">
        <w:rPr>
          <w:lang w:val="de-DE"/>
        </w:rPr>
        <w:t> </w:t>
      </w:r>
      <w:r w:rsidRPr="009A47C8">
        <w:rPr>
          <w:sz w:val="18"/>
          <w:szCs w:val="18"/>
          <w:lang w:val="de-DE"/>
        </w:rPr>
        <w:fldChar w:fldCharType="end"/>
      </w:r>
      <w:r w:rsidRPr="009A47C8">
        <w:rPr>
          <w:sz w:val="18"/>
          <w:szCs w:val="18"/>
          <w:lang w:val="de-DE"/>
        </w:rPr>
        <w:t xml:space="preserve"> vom </w:t>
      </w:r>
      <w:r w:rsidRPr="009A47C8">
        <w:rPr>
          <w:sz w:val="18"/>
          <w:szCs w:val="18"/>
          <w:lang w:val="de-DE"/>
        </w:rPr>
        <w:fldChar w:fldCharType="begin">
          <w:ffData>
            <w:name w:val="Testo69"/>
            <w:enabled/>
            <w:calcOnExit w:val="0"/>
            <w:textInput/>
          </w:ffData>
        </w:fldChar>
      </w:r>
      <w:r w:rsidRPr="009A47C8">
        <w:rPr>
          <w:sz w:val="18"/>
          <w:szCs w:val="18"/>
          <w:lang w:val="de-DE"/>
        </w:rPr>
        <w:instrText xml:space="preserve"> FORMTEXT </w:instrText>
      </w:r>
      <w:r w:rsidRPr="009A47C8">
        <w:rPr>
          <w:sz w:val="18"/>
          <w:szCs w:val="18"/>
          <w:lang w:val="de-DE"/>
        </w:rPr>
      </w:r>
      <w:r w:rsidRPr="009A47C8">
        <w:rPr>
          <w:sz w:val="18"/>
          <w:szCs w:val="18"/>
          <w:lang w:val="de-DE"/>
        </w:rPr>
        <w:fldChar w:fldCharType="separate"/>
      </w:r>
      <w:r w:rsidRPr="009A47C8">
        <w:rPr>
          <w:lang w:val="de-DE"/>
        </w:rPr>
        <w:t> </w:t>
      </w:r>
      <w:r w:rsidRPr="009A47C8">
        <w:rPr>
          <w:lang w:val="de-DE"/>
        </w:rPr>
        <w:t> </w:t>
      </w:r>
      <w:r w:rsidRPr="009A47C8">
        <w:rPr>
          <w:lang w:val="de-DE"/>
        </w:rPr>
        <w:t> </w:t>
      </w:r>
      <w:r w:rsidRPr="009A47C8">
        <w:rPr>
          <w:lang w:val="de-DE"/>
        </w:rPr>
        <w:t> </w:t>
      </w:r>
      <w:r w:rsidRPr="009A47C8">
        <w:rPr>
          <w:lang w:val="de-DE"/>
        </w:rPr>
        <w:t> </w:t>
      </w:r>
      <w:r w:rsidRPr="009A47C8">
        <w:rPr>
          <w:sz w:val="18"/>
          <w:szCs w:val="18"/>
          <w:lang w:val="de-DE"/>
        </w:rPr>
        <w:fldChar w:fldCharType="end"/>
      </w:r>
      <w:r w:rsidRPr="009A47C8">
        <w:rPr>
          <w:sz w:val="18"/>
          <w:szCs w:val="18"/>
          <w:lang w:val="de-DE"/>
        </w:rPr>
        <w:t xml:space="preserve"> zur </w:t>
      </w:r>
      <w:r w:rsidR="001729F5" w:rsidRPr="009A47C8">
        <w:rPr>
          <w:sz w:val="18"/>
          <w:szCs w:val="18"/>
          <w:lang w:val="de-DE"/>
        </w:rPr>
        <w:t>Genehmigung</w:t>
      </w:r>
      <w:r w:rsidRPr="009A47C8">
        <w:rPr>
          <w:sz w:val="18"/>
          <w:szCs w:val="18"/>
          <w:lang w:val="de-DE"/>
        </w:rPr>
        <w:t xml:space="preserve"> zur Teilnahme an </w:t>
      </w:r>
      <w:r w:rsidR="00407545" w:rsidRPr="009A47C8">
        <w:rPr>
          <w:sz w:val="18"/>
          <w:szCs w:val="18"/>
          <w:lang w:val="de-DE"/>
        </w:rPr>
        <w:t xml:space="preserve">öffentlichen Vergabeverfahren, </w:t>
      </w:r>
    </w:p>
    <w:p w14:paraId="2A7AD50B" w14:textId="0D5C9C5C" w:rsidR="00D90DDD" w:rsidRPr="009A47C8" w:rsidRDefault="00B1727C" w:rsidP="00967FD5">
      <w:pPr>
        <w:pStyle w:val="ListParagraph"/>
        <w:numPr>
          <w:ilvl w:val="0"/>
          <w:numId w:val="3"/>
        </w:numPr>
        <w:spacing w:line="360" w:lineRule="auto"/>
        <w:ind w:left="284"/>
        <w:jc w:val="both"/>
        <w:rPr>
          <w:sz w:val="18"/>
          <w:szCs w:val="18"/>
          <w:lang w:val="de-DE"/>
        </w:rPr>
      </w:pPr>
      <w:r w:rsidRPr="009A47C8">
        <w:rPr>
          <w:sz w:val="18"/>
          <w:szCs w:val="18"/>
          <w:lang w:val="de-DE"/>
        </w:rPr>
        <w:t>Bericht eines Experten</w:t>
      </w:r>
      <w:r w:rsidR="00D90DDD" w:rsidRPr="009A47C8">
        <w:rPr>
          <w:sz w:val="18"/>
          <w:szCs w:val="18"/>
          <w:lang w:val="de-DE"/>
        </w:rPr>
        <w:t>,</w:t>
      </w:r>
      <w:r w:rsidR="009263A9" w:rsidRPr="009A47C8">
        <w:rPr>
          <w:sz w:val="18"/>
          <w:szCs w:val="18"/>
          <w:lang w:val="de-DE"/>
        </w:rPr>
        <w:t xml:space="preserve"> </w:t>
      </w:r>
      <w:r w:rsidR="00346918" w:rsidRPr="009A47C8">
        <w:rPr>
          <w:sz w:val="18"/>
          <w:szCs w:val="18"/>
          <w:lang w:val="de-DE"/>
        </w:rPr>
        <w:t>der</w:t>
      </w:r>
      <w:r w:rsidR="009263A9" w:rsidRPr="009A47C8">
        <w:rPr>
          <w:sz w:val="18"/>
          <w:szCs w:val="18"/>
          <w:lang w:val="de-DE"/>
        </w:rPr>
        <w:t xml:space="preserve"> die</w:t>
      </w:r>
      <w:r w:rsidRPr="009A47C8">
        <w:rPr>
          <w:sz w:val="18"/>
          <w:szCs w:val="18"/>
          <w:lang w:val="de-DE"/>
        </w:rPr>
        <w:t xml:space="preserve"> </w:t>
      </w:r>
      <w:r w:rsidR="00346918" w:rsidRPr="009A47C8">
        <w:rPr>
          <w:sz w:val="18"/>
          <w:szCs w:val="18"/>
          <w:lang w:val="de-DE"/>
        </w:rPr>
        <w:t>Voraussetzungen</w:t>
      </w:r>
      <w:r w:rsidRPr="009A47C8">
        <w:rPr>
          <w:sz w:val="18"/>
          <w:szCs w:val="18"/>
          <w:lang w:val="de-DE"/>
        </w:rPr>
        <w:t xml:space="preserve"> gemäß </w:t>
      </w:r>
      <w:r w:rsidRPr="009A47C8">
        <w:rPr>
          <w:b/>
          <w:bCs/>
          <w:sz w:val="18"/>
          <w:szCs w:val="18"/>
          <w:lang w:val="de-DE"/>
        </w:rPr>
        <w:t>Art</w:t>
      </w:r>
      <w:r w:rsidR="007C2BBE" w:rsidRPr="009A47C8">
        <w:rPr>
          <w:b/>
          <w:bCs/>
          <w:sz w:val="18"/>
          <w:szCs w:val="18"/>
          <w:lang w:val="de-DE"/>
        </w:rPr>
        <w:t>ikel</w:t>
      </w:r>
      <w:r w:rsidRPr="009A47C8">
        <w:rPr>
          <w:b/>
          <w:bCs/>
          <w:sz w:val="18"/>
          <w:szCs w:val="18"/>
          <w:lang w:val="de-DE"/>
        </w:rPr>
        <w:t xml:space="preserve"> </w:t>
      </w:r>
      <w:r w:rsidR="00255141" w:rsidRPr="009A47C8">
        <w:rPr>
          <w:b/>
          <w:bCs/>
          <w:sz w:val="18"/>
          <w:szCs w:val="18"/>
          <w:lang w:val="de-DE"/>
        </w:rPr>
        <w:t>2 Absatz 1 Buchst. o)</w:t>
      </w:r>
      <w:r w:rsidR="00255141" w:rsidRPr="009A47C8">
        <w:rPr>
          <w:sz w:val="18"/>
          <w:szCs w:val="18"/>
          <w:lang w:val="de-DE"/>
        </w:rPr>
        <w:t xml:space="preserve"> </w:t>
      </w:r>
      <w:r w:rsidR="00255141" w:rsidRPr="009A47C8">
        <w:rPr>
          <w:b/>
          <w:bCs/>
          <w:sz w:val="18"/>
          <w:szCs w:val="18"/>
          <w:lang w:val="de-DE"/>
        </w:rPr>
        <w:t>des oben</w:t>
      </w:r>
      <w:r w:rsidR="0014095E" w:rsidRPr="009A47C8">
        <w:rPr>
          <w:b/>
          <w:bCs/>
          <w:sz w:val="18"/>
          <w:szCs w:val="18"/>
          <w:lang w:val="de-DE"/>
        </w:rPr>
        <w:t xml:space="preserve"> </w:t>
      </w:r>
      <w:r w:rsidR="00255141" w:rsidRPr="009A47C8">
        <w:rPr>
          <w:b/>
          <w:bCs/>
          <w:sz w:val="18"/>
          <w:szCs w:val="18"/>
          <w:lang w:val="de-DE"/>
        </w:rPr>
        <w:t>genannten Gesetzesvertretendes Dekrets</w:t>
      </w:r>
      <w:r w:rsidR="00255141" w:rsidRPr="009A47C8">
        <w:rPr>
          <w:sz w:val="18"/>
          <w:szCs w:val="18"/>
          <w:lang w:val="de-DE"/>
        </w:rPr>
        <w:t xml:space="preserve"> </w:t>
      </w:r>
      <w:r w:rsidR="00D90DDD" w:rsidRPr="009A47C8">
        <w:rPr>
          <w:sz w:val="18"/>
          <w:szCs w:val="18"/>
          <w:lang w:val="de-DE"/>
        </w:rPr>
        <w:t>erfüllt</w:t>
      </w:r>
      <w:r w:rsidR="00346918" w:rsidRPr="009A47C8">
        <w:rPr>
          <w:sz w:val="18"/>
          <w:szCs w:val="18"/>
          <w:lang w:val="de-DE"/>
        </w:rPr>
        <w:t>,</w:t>
      </w:r>
      <w:r w:rsidR="00E008D4" w:rsidRPr="009A47C8">
        <w:rPr>
          <w:sz w:val="18"/>
          <w:szCs w:val="18"/>
          <w:lang w:val="de-DE"/>
        </w:rPr>
        <w:t xml:space="preserve"> zur Bescheinigung der</w:t>
      </w:r>
      <w:r w:rsidRPr="009A47C8">
        <w:rPr>
          <w:sz w:val="18"/>
          <w:szCs w:val="18"/>
          <w:lang w:val="de-DE"/>
        </w:rPr>
        <w:t xml:space="preserve"> Übereinstimmung mit dem Plan und </w:t>
      </w:r>
      <w:r w:rsidR="00346918" w:rsidRPr="009A47C8">
        <w:rPr>
          <w:sz w:val="18"/>
          <w:szCs w:val="18"/>
          <w:lang w:val="de-DE"/>
        </w:rPr>
        <w:t>der</w:t>
      </w:r>
      <w:r w:rsidRPr="009A47C8">
        <w:rPr>
          <w:sz w:val="18"/>
          <w:szCs w:val="18"/>
          <w:lang w:val="de-DE"/>
        </w:rPr>
        <w:t xml:space="preserve"> </w:t>
      </w:r>
      <w:r w:rsidR="00346918" w:rsidRPr="009A47C8">
        <w:rPr>
          <w:sz w:val="18"/>
          <w:szCs w:val="18"/>
          <w:lang w:val="de-DE"/>
        </w:rPr>
        <w:t>voraussichtlichen</w:t>
      </w:r>
      <w:r w:rsidRPr="009A47C8">
        <w:rPr>
          <w:sz w:val="18"/>
          <w:szCs w:val="18"/>
          <w:lang w:val="de-DE"/>
        </w:rPr>
        <w:t xml:space="preserve"> Fähigkeit zur Vertragserfüllung</w:t>
      </w:r>
      <w:r w:rsidR="00FC4151" w:rsidRPr="009A47C8">
        <w:rPr>
          <w:sz w:val="18"/>
          <w:szCs w:val="18"/>
          <w:lang w:val="de-DE"/>
        </w:rPr>
        <w:t xml:space="preserve"> </w:t>
      </w:r>
      <w:r w:rsidR="0068673B" w:rsidRPr="009A47C8">
        <w:rPr>
          <w:b/>
          <w:bCs/>
          <w:sz w:val="18"/>
          <w:szCs w:val="18"/>
          <w:lang w:val="de-DE"/>
        </w:rPr>
        <w:t xml:space="preserve">(Art. 95 Absatz </w:t>
      </w:r>
      <w:r w:rsidR="00E2782C" w:rsidRPr="009A47C8">
        <w:rPr>
          <w:b/>
          <w:bCs/>
          <w:sz w:val="18"/>
          <w:szCs w:val="18"/>
          <w:lang w:val="de-DE"/>
        </w:rPr>
        <w:t>4 des CCI)</w:t>
      </w:r>
      <w:r w:rsidR="00E2782C" w:rsidRPr="009A47C8">
        <w:rPr>
          <w:sz w:val="18"/>
          <w:szCs w:val="18"/>
          <w:lang w:val="de-DE"/>
        </w:rPr>
        <w:t xml:space="preserve"> </w:t>
      </w:r>
    </w:p>
    <w:p w14:paraId="454BBDB2" w14:textId="77777777" w:rsidR="00D90DDD" w:rsidRPr="00B7489A" w:rsidRDefault="00D90DDD">
      <w:pPr>
        <w:suppressAutoHyphens w:val="0"/>
        <w:rPr>
          <w:sz w:val="18"/>
          <w:szCs w:val="18"/>
          <w:lang w:val="de-DE"/>
        </w:rPr>
      </w:pPr>
      <w:r w:rsidRPr="00B7489A">
        <w:rPr>
          <w:sz w:val="18"/>
          <w:szCs w:val="18"/>
          <w:lang w:val="de-DE"/>
        </w:rPr>
        <w:br w:type="page"/>
      </w:r>
    </w:p>
    <w:p w14:paraId="13F9D59E" w14:textId="77777777" w:rsidR="00BB090A" w:rsidRDefault="00BB090A" w:rsidP="00425FB0">
      <w:pPr>
        <w:pBdr>
          <w:top w:val="single" w:sz="4" w:space="1" w:color="000000"/>
          <w:left w:val="single" w:sz="4" w:space="4" w:color="000000"/>
          <w:bottom w:val="single" w:sz="4" w:space="1" w:color="000000"/>
          <w:right w:val="single" w:sz="4" w:space="4" w:color="000000"/>
        </w:pBdr>
        <w:shd w:val="clear" w:color="auto" w:fill="E6E6E6"/>
        <w:suppressAutoHyphens w:val="0"/>
        <w:spacing w:line="360" w:lineRule="auto"/>
        <w:jc w:val="center"/>
        <w:rPr>
          <w:b/>
          <w:bCs/>
          <w:i/>
          <w:iCs/>
          <w:sz w:val="18"/>
          <w:szCs w:val="18"/>
          <w:lang w:val="de-DE"/>
        </w:rPr>
      </w:pPr>
    </w:p>
    <w:p w14:paraId="05B92012" w14:textId="6222F42E" w:rsidR="00F05E39" w:rsidRPr="00B7489A" w:rsidRDefault="00F05E39" w:rsidP="00425FB0">
      <w:pPr>
        <w:pBdr>
          <w:top w:val="single" w:sz="4" w:space="1" w:color="000000"/>
          <w:left w:val="single" w:sz="4" w:space="4" w:color="000000"/>
          <w:bottom w:val="single" w:sz="4" w:space="1" w:color="000000"/>
          <w:right w:val="single" w:sz="4" w:space="4" w:color="000000"/>
        </w:pBdr>
        <w:shd w:val="clear" w:color="auto" w:fill="E6E6E6"/>
        <w:suppressAutoHyphens w:val="0"/>
        <w:spacing w:line="360" w:lineRule="auto"/>
        <w:jc w:val="center"/>
        <w:rPr>
          <w:b/>
          <w:bCs/>
          <w:i/>
          <w:iCs/>
          <w:sz w:val="18"/>
          <w:szCs w:val="18"/>
          <w:lang w:val="de-DE"/>
        </w:rPr>
      </w:pPr>
      <w:r w:rsidRPr="00B7489A">
        <w:rPr>
          <w:b/>
          <w:bCs/>
          <w:i/>
          <w:iCs/>
          <w:sz w:val="18"/>
          <w:szCs w:val="18"/>
          <w:lang w:val="de-DE"/>
        </w:rPr>
        <w:t>Teil VI</w:t>
      </w:r>
      <w:r w:rsidR="00660258">
        <w:rPr>
          <w:b/>
          <w:bCs/>
          <w:i/>
          <w:iCs/>
          <w:sz w:val="18"/>
          <w:szCs w:val="18"/>
          <w:lang w:val="de-DE"/>
        </w:rPr>
        <w:t>I</w:t>
      </w:r>
    </w:p>
    <w:p w14:paraId="2A10142E" w14:textId="77777777" w:rsidR="00F05E39" w:rsidRPr="00B7489A" w:rsidRDefault="00F05E39" w:rsidP="00F05E39">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i/>
          <w:sz w:val="18"/>
          <w:szCs w:val="18"/>
          <w:lang w:val="de-DE"/>
        </w:rPr>
      </w:pPr>
      <w:r w:rsidRPr="00B7489A">
        <w:rPr>
          <w:b/>
          <w:i/>
          <w:sz w:val="18"/>
          <w:szCs w:val="18"/>
          <w:lang w:val="de-DE"/>
        </w:rPr>
        <w:t xml:space="preserve">WEITERE VERBINDLICHE ERKLÄRUNG </w:t>
      </w:r>
      <w:r w:rsidR="002B6CDB" w:rsidRPr="00B7489A">
        <w:rPr>
          <w:b/>
          <w:i/>
          <w:sz w:val="18"/>
          <w:szCs w:val="18"/>
          <w:lang w:val="de-DE"/>
        </w:rPr>
        <w:t>FÜR DIE</w:t>
      </w:r>
      <w:r w:rsidRPr="00B7489A">
        <w:rPr>
          <w:b/>
          <w:i/>
          <w:sz w:val="18"/>
          <w:szCs w:val="18"/>
          <w:lang w:val="de-DE"/>
        </w:rPr>
        <w:t xml:space="preserve"> ZULASSUNG ZU</w:t>
      </w:r>
      <w:r w:rsidR="00F157E4" w:rsidRPr="00B7489A">
        <w:rPr>
          <w:b/>
          <w:i/>
          <w:sz w:val="18"/>
          <w:szCs w:val="18"/>
          <w:lang w:val="de-DE"/>
        </w:rPr>
        <w:t>R</w:t>
      </w:r>
      <w:r w:rsidRPr="00B7489A">
        <w:rPr>
          <w:b/>
          <w:i/>
          <w:sz w:val="18"/>
          <w:szCs w:val="18"/>
          <w:lang w:val="de-DE"/>
        </w:rPr>
        <w:t xml:space="preserve"> </w:t>
      </w:r>
      <w:r w:rsidR="00F157E4" w:rsidRPr="00B7489A">
        <w:rPr>
          <w:b/>
          <w:i/>
          <w:sz w:val="18"/>
          <w:szCs w:val="18"/>
          <w:lang w:val="de-DE"/>
        </w:rPr>
        <w:t>AUSSCHREIBUNG</w:t>
      </w:r>
      <w:r w:rsidRPr="00B7489A">
        <w:rPr>
          <w:b/>
          <w:i/>
          <w:sz w:val="18"/>
          <w:szCs w:val="18"/>
          <w:lang w:val="de-DE"/>
        </w:rPr>
        <w:t xml:space="preserve"> </w:t>
      </w:r>
    </w:p>
    <w:p w14:paraId="45E2E0AF" w14:textId="77777777" w:rsidR="00F05E39" w:rsidRPr="00B7489A" w:rsidRDefault="00F05E39" w:rsidP="00F05E39">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i/>
          <w:sz w:val="18"/>
          <w:szCs w:val="18"/>
          <w:lang w:val="de-DE"/>
        </w:rPr>
      </w:pPr>
      <w:r w:rsidRPr="00B7489A">
        <w:rPr>
          <w:b/>
          <w:i/>
          <w:sz w:val="18"/>
          <w:szCs w:val="18"/>
          <w:lang w:val="de-DE"/>
        </w:rPr>
        <w:t xml:space="preserve">(für alle </w:t>
      </w:r>
      <w:r w:rsidR="002B6CDB" w:rsidRPr="00B7489A">
        <w:rPr>
          <w:b/>
          <w:i/>
          <w:sz w:val="18"/>
          <w:szCs w:val="18"/>
          <w:lang w:val="de-DE"/>
        </w:rPr>
        <w:t>Formen</w:t>
      </w:r>
      <w:r w:rsidRPr="00B7489A">
        <w:rPr>
          <w:b/>
          <w:i/>
          <w:sz w:val="18"/>
          <w:szCs w:val="18"/>
          <w:lang w:val="de-DE"/>
        </w:rPr>
        <w:t xml:space="preserve"> von </w:t>
      </w:r>
      <w:r w:rsidR="002B6CDB" w:rsidRPr="00B7489A">
        <w:rPr>
          <w:b/>
          <w:i/>
          <w:sz w:val="18"/>
          <w:szCs w:val="18"/>
          <w:lang w:val="de-DE"/>
        </w:rPr>
        <w:t>Teilnehmern</w:t>
      </w:r>
      <w:r w:rsidRPr="00B7489A">
        <w:rPr>
          <w:b/>
          <w:i/>
          <w:sz w:val="18"/>
          <w:szCs w:val="18"/>
          <w:lang w:val="de-DE"/>
        </w:rPr>
        <w:t xml:space="preserve">, die </w:t>
      </w:r>
      <w:r w:rsidR="00F157E4" w:rsidRPr="00B7489A">
        <w:rPr>
          <w:b/>
          <w:i/>
          <w:sz w:val="18"/>
          <w:szCs w:val="18"/>
          <w:lang w:val="de-DE"/>
        </w:rPr>
        <w:t>an der Ausschreibung</w:t>
      </w:r>
      <w:r w:rsidRPr="00B7489A">
        <w:rPr>
          <w:b/>
          <w:i/>
          <w:sz w:val="18"/>
          <w:szCs w:val="18"/>
          <w:lang w:val="de-DE"/>
        </w:rPr>
        <w:t xml:space="preserve"> teilnehmen)</w:t>
      </w:r>
    </w:p>
    <w:p w14:paraId="2BD2675A" w14:textId="77777777" w:rsidR="00F05E39" w:rsidRPr="00B7489A" w:rsidRDefault="00F05E39" w:rsidP="00F05E39">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de-DE"/>
        </w:rPr>
      </w:pPr>
    </w:p>
    <w:p w14:paraId="41D3B000" w14:textId="77777777" w:rsidR="002B6CDB" w:rsidRPr="00B7489A" w:rsidRDefault="002B6CDB" w:rsidP="002B6CDB">
      <w:pPr>
        <w:spacing w:line="360" w:lineRule="auto"/>
        <w:jc w:val="both"/>
        <w:rPr>
          <w:bCs/>
          <w:sz w:val="18"/>
          <w:szCs w:val="18"/>
          <w:lang w:val="de-DE"/>
        </w:rPr>
      </w:pPr>
    </w:p>
    <w:p w14:paraId="7113D4B3" w14:textId="77777777" w:rsidR="00F05E39" w:rsidRPr="00B7489A" w:rsidRDefault="002B6CDB" w:rsidP="002B6CDB">
      <w:pPr>
        <w:spacing w:line="360" w:lineRule="auto"/>
        <w:jc w:val="both"/>
        <w:rPr>
          <w:bCs/>
          <w:sz w:val="18"/>
          <w:szCs w:val="18"/>
          <w:lang w:val="de-DE"/>
        </w:rPr>
      </w:pPr>
      <w:r w:rsidRPr="00B7489A">
        <w:rPr>
          <w:bCs/>
          <w:sz w:val="18"/>
          <w:szCs w:val="18"/>
          <w:lang w:val="de-DE"/>
        </w:rPr>
        <w:t>Er/Sie</w:t>
      </w:r>
    </w:p>
    <w:p w14:paraId="5E966E88" w14:textId="77777777" w:rsidR="00A746EA" w:rsidRPr="00C601EB" w:rsidRDefault="00A746EA" w:rsidP="00A746EA">
      <w:pPr>
        <w:spacing w:line="360" w:lineRule="auto"/>
        <w:jc w:val="center"/>
        <w:rPr>
          <w:b/>
          <w:bCs/>
          <w:sz w:val="18"/>
          <w:szCs w:val="18"/>
          <w:lang w:val="de-DE"/>
        </w:rPr>
      </w:pPr>
      <w:bookmarkStart w:id="34" w:name="_Hlk527365284"/>
      <w:r w:rsidRPr="00C601EB">
        <w:rPr>
          <w:b/>
          <w:bCs/>
          <w:sz w:val="18"/>
          <w:szCs w:val="18"/>
          <w:lang w:val="de-DE"/>
        </w:rPr>
        <w:t>ERKLÄRT</w:t>
      </w:r>
    </w:p>
    <w:p w14:paraId="4C1B4B3F" w14:textId="77777777" w:rsidR="00A746EA" w:rsidRPr="00EB12C4" w:rsidRDefault="00A746EA" w:rsidP="00A746EA">
      <w:pPr>
        <w:pStyle w:val="sche3"/>
        <w:numPr>
          <w:ilvl w:val="0"/>
          <w:numId w:val="5"/>
        </w:numPr>
        <w:tabs>
          <w:tab w:val="clear" w:pos="502"/>
        </w:tabs>
        <w:spacing w:line="360" w:lineRule="auto"/>
        <w:rPr>
          <w:b/>
          <w:strike/>
          <w:sz w:val="18"/>
          <w:szCs w:val="18"/>
          <w:u w:val="single"/>
          <w:lang w:val="de-DE"/>
        </w:rPr>
      </w:pPr>
      <w:bookmarkStart w:id="35" w:name="_Hlk527364953"/>
      <w:r w:rsidRPr="00C601EB">
        <w:rPr>
          <w:b/>
          <w:bCs/>
          <w:sz w:val="18"/>
          <w:szCs w:val="18"/>
          <w:u w:val="single"/>
          <w:lang w:val="de-DE"/>
        </w:rPr>
        <w:t xml:space="preserve">nicht in Kenntnis über eventueller Hinderungsgründe gemäß Art. 94 und 95 </w:t>
      </w:r>
      <w:proofErr w:type="spellStart"/>
      <w:r w:rsidRPr="00C601EB">
        <w:rPr>
          <w:b/>
          <w:bCs/>
          <w:sz w:val="18"/>
          <w:szCs w:val="18"/>
          <w:u w:val="single"/>
          <w:lang w:val="de-DE"/>
        </w:rPr>
        <w:t>GvD</w:t>
      </w:r>
      <w:proofErr w:type="spellEnd"/>
      <w:r w:rsidRPr="00C601EB">
        <w:rPr>
          <w:b/>
          <w:bCs/>
          <w:sz w:val="18"/>
          <w:szCs w:val="18"/>
          <w:u w:val="single"/>
          <w:lang w:val="de-DE"/>
        </w:rPr>
        <w:t xml:space="preserve"> Nr. 36/2023 </w:t>
      </w:r>
      <w:r w:rsidRPr="00C601EB">
        <w:rPr>
          <w:b/>
          <w:sz w:val="18"/>
          <w:szCs w:val="18"/>
          <w:u w:val="single"/>
          <w:lang w:val="de-DE"/>
        </w:rPr>
        <w:t xml:space="preserve">hinsichtlich der </w:t>
      </w:r>
      <w:r w:rsidRPr="00EB12C4">
        <w:rPr>
          <w:b/>
          <w:sz w:val="18"/>
          <w:szCs w:val="18"/>
          <w:u w:val="single"/>
          <w:lang w:val="de-DE"/>
        </w:rPr>
        <w:t xml:space="preserve">in dieser Bestimmung genannten Subjekte </w:t>
      </w:r>
      <w:r w:rsidRPr="00EB12C4">
        <w:rPr>
          <w:b/>
          <w:bCs/>
          <w:sz w:val="18"/>
          <w:szCs w:val="18"/>
          <w:u w:val="single"/>
          <w:lang w:val="de-DE"/>
        </w:rPr>
        <w:t>zu sein;</w:t>
      </w:r>
    </w:p>
    <w:p w14:paraId="4E2282AF" w14:textId="77777777" w:rsidR="00A746EA" w:rsidRPr="00EB12C4" w:rsidRDefault="00A746EA" w:rsidP="00A746EA">
      <w:pPr>
        <w:pStyle w:val="sche3"/>
        <w:numPr>
          <w:ilvl w:val="0"/>
          <w:numId w:val="5"/>
        </w:numPr>
        <w:spacing w:line="360" w:lineRule="auto"/>
        <w:rPr>
          <w:b/>
          <w:bCs/>
          <w:sz w:val="18"/>
          <w:szCs w:val="18"/>
          <w:u w:val="single"/>
          <w:lang w:val="de-DE"/>
        </w:rPr>
      </w:pPr>
      <w:r w:rsidRPr="00EB12C4">
        <w:rPr>
          <w:b/>
          <w:bCs/>
          <w:sz w:val="18"/>
          <w:szCs w:val="18"/>
          <w:u w:val="single"/>
          <w:lang w:val="de-DE"/>
        </w:rPr>
        <w:t>im Besitz der gegebenenfalls in den Ausschreibungsbedingungen geforderten besonderen Anforderungen zu sein, mit Ausnahme der etwaigen Erklärung in Abschnitt IV (Nutzung der Kapazitäten Dritter);</w:t>
      </w:r>
    </w:p>
    <w:p w14:paraId="1CFC4267" w14:textId="77777777" w:rsidR="00A746EA" w:rsidRPr="00C4075C" w:rsidRDefault="00A746EA" w:rsidP="00A746EA">
      <w:pPr>
        <w:pStyle w:val="sche3"/>
        <w:numPr>
          <w:ilvl w:val="0"/>
          <w:numId w:val="5"/>
        </w:numPr>
        <w:tabs>
          <w:tab w:val="clear" w:pos="502"/>
        </w:tabs>
        <w:spacing w:line="360" w:lineRule="auto"/>
        <w:rPr>
          <w:sz w:val="18"/>
          <w:szCs w:val="18"/>
          <w:lang w:val="de-DE"/>
        </w:rPr>
      </w:pPr>
      <w:bookmarkStart w:id="36" w:name="_Hlk527365001"/>
      <w:bookmarkEnd w:id="35"/>
      <w:r w:rsidRPr="00EB12C4">
        <w:rPr>
          <w:b/>
          <w:bCs/>
          <w:sz w:val="18"/>
          <w:szCs w:val="18"/>
          <w:u w:val="single"/>
          <w:lang w:val="de-DE"/>
        </w:rPr>
        <w:t xml:space="preserve">dass er/sie sich verpflichtet, bei Ausübung des Zugangsrechts gemäß </w:t>
      </w:r>
      <w:proofErr w:type="spellStart"/>
      <w:r w:rsidRPr="00EB12C4">
        <w:rPr>
          <w:b/>
          <w:bCs/>
          <w:sz w:val="18"/>
          <w:szCs w:val="18"/>
          <w:u w:val="single"/>
          <w:lang w:val="de-DE"/>
        </w:rPr>
        <w:t>Artt</w:t>
      </w:r>
      <w:proofErr w:type="spellEnd"/>
      <w:r w:rsidRPr="00EB12C4">
        <w:rPr>
          <w:b/>
          <w:bCs/>
          <w:sz w:val="18"/>
          <w:szCs w:val="18"/>
          <w:u w:val="single"/>
          <w:lang w:val="de-DE"/>
        </w:rPr>
        <w:t xml:space="preserve">. 35 und 36 </w:t>
      </w:r>
      <w:proofErr w:type="spellStart"/>
      <w:r w:rsidRPr="00EB12C4">
        <w:rPr>
          <w:b/>
          <w:bCs/>
          <w:sz w:val="18"/>
          <w:szCs w:val="18"/>
          <w:u w:val="single"/>
          <w:lang w:val="de-DE"/>
        </w:rPr>
        <w:t>GvD</w:t>
      </w:r>
      <w:proofErr w:type="spellEnd"/>
      <w:r w:rsidRPr="00EB12C4">
        <w:rPr>
          <w:b/>
          <w:bCs/>
          <w:sz w:val="18"/>
          <w:szCs w:val="18"/>
          <w:u w:val="single"/>
          <w:lang w:val="de-DE"/>
        </w:rPr>
        <w:t xml:space="preserve"> Nr. 36/2023 die</w:t>
      </w:r>
      <w:r w:rsidRPr="00C601EB">
        <w:rPr>
          <w:b/>
          <w:bCs/>
          <w:sz w:val="18"/>
          <w:szCs w:val="18"/>
          <w:u w:val="single"/>
          <w:lang w:val="de-DE"/>
        </w:rPr>
        <w:t xml:space="preserve"> Dokumente und Daten jedweder Natur nicht zu verbreiten und die Dokumente ausschließlich zum Schutze seiner/ihrer </w:t>
      </w:r>
      <w:r w:rsidRPr="00C4075C">
        <w:rPr>
          <w:b/>
          <w:bCs/>
          <w:sz w:val="18"/>
          <w:szCs w:val="18"/>
          <w:u w:val="single"/>
          <w:lang w:val="de-DE"/>
        </w:rPr>
        <w:t>rechtlichen Interessen im Rahmen des gegenständlichen Verfahrens zu verwenden</w:t>
      </w:r>
      <w:r w:rsidRPr="00C4075C">
        <w:rPr>
          <w:b/>
          <w:sz w:val="18"/>
          <w:szCs w:val="18"/>
          <w:u w:val="single"/>
          <w:lang w:val="de-DE"/>
        </w:rPr>
        <w:t>;</w:t>
      </w:r>
    </w:p>
    <w:p w14:paraId="148C2032" w14:textId="77777777" w:rsidR="00A746EA" w:rsidRPr="006F0C3C" w:rsidRDefault="00A746EA" w:rsidP="00A746EA">
      <w:pPr>
        <w:pStyle w:val="sche3"/>
        <w:numPr>
          <w:ilvl w:val="0"/>
          <w:numId w:val="5"/>
        </w:numPr>
        <w:tabs>
          <w:tab w:val="clear" w:pos="502"/>
        </w:tabs>
        <w:spacing w:line="360" w:lineRule="auto"/>
        <w:rPr>
          <w:sz w:val="18"/>
          <w:szCs w:val="18"/>
          <w:lang w:val="de-DE"/>
        </w:rPr>
      </w:pPr>
      <w:r w:rsidRPr="00C4075C">
        <w:rPr>
          <w:b/>
          <w:bCs/>
          <w:sz w:val="18"/>
          <w:szCs w:val="18"/>
          <w:u w:val="single"/>
          <w:lang w:val="de-DE"/>
        </w:rPr>
        <w:t xml:space="preserve">die Einwilligung zur Datenverarbeitung über das FVOE zu erteilen, unter Einhaltung der Bestimmungen des Datenschutzgesetzes, zum Zwecke der Überprüfung von Seiten der Vergabestelle und/oder der auftraggebenden Körperschaft, des Besitzes der in Art. 99 genannten Anforderungen sowie für die dort </w:t>
      </w:r>
      <w:r w:rsidRPr="006F0C3C">
        <w:rPr>
          <w:b/>
          <w:bCs/>
          <w:sz w:val="18"/>
          <w:szCs w:val="18"/>
          <w:u w:val="single"/>
          <w:lang w:val="de-DE"/>
        </w:rPr>
        <w:t>vorgesehenen weiteren Zwecke;</w:t>
      </w:r>
    </w:p>
    <w:p w14:paraId="5EBBC92C" w14:textId="7423CAC8" w:rsidR="00A746EA" w:rsidRPr="00B7489A" w:rsidRDefault="00A746EA" w:rsidP="00A746EA">
      <w:pPr>
        <w:pStyle w:val="sche3"/>
        <w:numPr>
          <w:ilvl w:val="0"/>
          <w:numId w:val="5"/>
        </w:numPr>
        <w:tabs>
          <w:tab w:val="clear" w:pos="502"/>
        </w:tabs>
        <w:spacing w:line="360" w:lineRule="auto"/>
        <w:rPr>
          <w:sz w:val="18"/>
          <w:szCs w:val="18"/>
          <w:lang w:val="de-DE"/>
        </w:rPr>
      </w:pPr>
      <w:r w:rsidRPr="006F0C3C">
        <w:rPr>
          <w:b/>
          <w:bCs/>
          <w:sz w:val="18"/>
          <w:szCs w:val="18"/>
          <w:lang w:val="de-DE"/>
        </w:rPr>
        <w:t xml:space="preserve">dass eines oder mehrere laut Ausschreibungsbedingungen zugelassene Rechtssubjekte sich am Ausführungsort der Leistungen eingefunden haben und somit dass </w:t>
      </w:r>
      <w:r w:rsidRPr="00B7489A">
        <w:rPr>
          <w:b/>
          <w:bCs/>
          <w:sz w:val="18"/>
          <w:szCs w:val="18"/>
          <w:lang w:val="de-DE"/>
        </w:rPr>
        <w:t xml:space="preserve">er/sie sämtliche allgemeine und besondere Umstände kennt, die sich auf die Preisbestimmung und auf die Vertragsbedingungen ausgewirkt haben können und die sich auf die Durchführung der Leistungen auswirken können, und dass er/sie folglich die Leistungen als durchführbar, die Planungsunterlagen als angemessen und die Preise insgesamt als rentabel eingestuft hat, so dass diese Preise den angebotenen </w:t>
      </w:r>
      <w:r w:rsidRPr="00B7489A">
        <w:rPr>
          <w:b/>
          <w:bCs/>
          <w:color w:val="000000"/>
          <w:sz w:val="18"/>
          <w:szCs w:val="18"/>
          <w:lang w:val="de-DE"/>
        </w:rPr>
        <w:t xml:space="preserve">Betrag oder </w:t>
      </w:r>
      <w:r w:rsidRPr="00B7489A">
        <w:rPr>
          <w:b/>
          <w:bCs/>
          <w:sz w:val="18"/>
          <w:szCs w:val="18"/>
          <w:lang w:val="de-DE"/>
        </w:rPr>
        <w:t>Abschlag, der fix und unveränderlich ist, erlauben;</w:t>
      </w:r>
    </w:p>
    <w:p w14:paraId="652180DD" w14:textId="77777777" w:rsidR="00A746EA" w:rsidRPr="00B7489A" w:rsidRDefault="00A746EA" w:rsidP="00A746EA">
      <w:pPr>
        <w:pStyle w:val="sche3"/>
        <w:numPr>
          <w:ilvl w:val="0"/>
          <w:numId w:val="5"/>
        </w:numPr>
        <w:tabs>
          <w:tab w:val="clear" w:pos="502"/>
        </w:tabs>
        <w:spacing w:line="360" w:lineRule="auto"/>
        <w:rPr>
          <w:sz w:val="18"/>
          <w:szCs w:val="18"/>
          <w:lang w:val="de-DE"/>
        </w:rPr>
      </w:pPr>
      <w:r w:rsidRPr="00B7489A">
        <w:rPr>
          <w:sz w:val="18"/>
          <w:szCs w:val="18"/>
          <w:lang w:val="de-DE"/>
        </w:rPr>
        <w:t xml:space="preserve">dass der wirtschaftliche Wert des Angebots gemäß </w:t>
      </w:r>
      <w:r w:rsidRPr="00E8492A">
        <w:rPr>
          <w:sz w:val="18"/>
          <w:szCs w:val="18"/>
          <w:lang w:val="de-DE"/>
        </w:rPr>
        <w:t xml:space="preserve">Art. 110 </w:t>
      </w:r>
      <w:proofErr w:type="spellStart"/>
      <w:r w:rsidRPr="00E8492A">
        <w:rPr>
          <w:sz w:val="18"/>
          <w:szCs w:val="18"/>
          <w:lang w:val="de-DE"/>
        </w:rPr>
        <w:t>GvD</w:t>
      </w:r>
      <w:proofErr w:type="spellEnd"/>
      <w:r w:rsidRPr="00E8492A">
        <w:rPr>
          <w:sz w:val="18"/>
          <w:szCs w:val="18"/>
          <w:lang w:val="de-DE"/>
        </w:rPr>
        <w:t xml:space="preserve"> Nr. 36/2023 angemessen</w:t>
      </w:r>
      <w:r w:rsidRPr="00B7489A">
        <w:rPr>
          <w:sz w:val="18"/>
          <w:szCs w:val="18"/>
          <w:lang w:val="de-DE"/>
        </w:rPr>
        <w:t xml:space="preserve"> ist;</w:t>
      </w:r>
    </w:p>
    <w:p w14:paraId="711D0CE3" w14:textId="77777777" w:rsidR="00A746EA" w:rsidRPr="006F7385" w:rsidRDefault="00A746EA" w:rsidP="00A746EA">
      <w:pPr>
        <w:pStyle w:val="sche3"/>
        <w:numPr>
          <w:ilvl w:val="0"/>
          <w:numId w:val="5"/>
        </w:numPr>
        <w:tabs>
          <w:tab w:val="clear" w:pos="502"/>
        </w:tabs>
        <w:spacing w:line="360" w:lineRule="auto"/>
        <w:rPr>
          <w:sz w:val="18"/>
          <w:szCs w:val="18"/>
          <w:lang w:val="de-DE"/>
        </w:rPr>
      </w:pPr>
      <w:r w:rsidRPr="006F7385">
        <w:rPr>
          <w:sz w:val="18"/>
          <w:szCs w:val="18"/>
          <w:lang w:val="de-DE"/>
        </w:rPr>
        <w:t>sich zu verpflichten:</w:t>
      </w:r>
    </w:p>
    <w:p w14:paraId="028460E5" w14:textId="77777777" w:rsidR="00A746EA" w:rsidRPr="006F7385" w:rsidRDefault="00A746EA" w:rsidP="00A746EA">
      <w:pPr>
        <w:pStyle w:val="sche3"/>
        <w:spacing w:line="360" w:lineRule="auto"/>
        <w:ind w:left="502"/>
        <w:rPr>
          <w:sz w:val="18"/>
          <w:szCs w:val="18"/>
          <w:lang w:val="de-DE"/>
        </w:rPr>
      </w:pPr>
      <w:r w:rsidRPr="006F7385">
        <w:rPr>
          <w:sz w:val="18"/>
          <w:szCs w:val="18"/>
          <w:lang w:val="de-DE"/>
        </w:rPr>
        <w:t>- im Einklang mit den im Angebot eingegangenen Verpflichtungen, die Beschäftigungsstabilität des eingesetzten Personals zu gewährleisten;</w:t>
      </w:r>
    </w:p>
    <w:p w14:paraId="2B85F18E" w14:textId="77777777" w:rsidR="00A746EA" w:rsidRPr="006F7385" w:rsidRDefault="00A746EA" w:rsidP="00A746EA">
      <w:pPr>
        <w:pStyle w:val="sche3"/>
        <w:spacing w:line="360" w:lineRule="auto"/>
        <w:ind w:left="502"/>
        <w:rPr>
          <w:sz w:val="18"/>
          <w:szCs w:val="18"/>
          <w:lang w:val="de-DE"/>
        </w:rPr>
      </w:pPr>
      <w:r w:rsidRPr="006F7385">
        <w:rPr>
          <w:sz w:val="18"/>
          <w:szCs w:val="18"/>
          <w:lang w:val="de-DE"/>
        </w:rPr>
        <w:t>- die in der Bekanntmachung enthaltenen Maßnahmen um die Chancengleichheit zwischen den Generationen, die Gleichstellung der Geschlechter und die berufliche Eingliederung von Menschen mit Behinderungen oder Benachteiligung zu gewährleisten, einzuhalten;</w:t>
      </w:r>
    </w:p>
    <w:p w14:paraId="4C90AF8D" w14:textId="77777777" w:rsidR="00A746EA" w:rsidRPr="006F7385" w:rsidRDefault="00A746EA" w:rsidP="00A746EA">
      <w:pPr>
        <w:pStyle w:val="sche3"/>
        <w:spacing w:line="360" w:lineRule="auto"/>
        <w:ind w:left="502"/>
        <w:rPr>
          <w:sz w:val="18"/>
          <w:szCs w:val="18"/>
          <w:lang w:val="de-DE"/>
        </w:rPr>
      </w:pPr>
      <w:r w:rsidRPr="006F7385">
        <w:rPr>
          <w:sz w:val="18"/>
          <w:szCs w:val="18"/>
          <w:lang w:val="de-DE"/>
        </w:rPr>
        <w:t>- für das eigene Personal den in der Bekanntmachung angegebenen gesamtstaatlichen und lokalen Kollektivvertrag anzuwenden oder alternativ, einen gesamtstaatlichen oder lokalen Kollektivvertrag anzuwenden, welcher dieselbe wirtschaftliche und rechtliche Behandlung gewährleistet;</w:t>
      </w:r>
    </w:p>
    <w:p w14:paraId="65AB9255" w14:textId="77777777" w:rsidR="00A746EA" w:rsidRPr="006F7385" w:rsidRDefault="00A746EA" w:rsidP="00A746EA">
      <w:pPr>
        <w:pStyle w:val="sche3"/>
        <w:spacing w:line="360" w:lineRule="auto"/>
        <w:ind w:left="502"/>
        <w:rPr>
          <w:sz w:val="18"/>
          <w:szCs w:val="18"/>
          <w:lang w:val="de-DE"/>
        </w:rPr>
      </w:pPr>
      <w:r w:rsidRPr="006F7385">
        <w:rPr>
          <w:sz w:val="18"/>
          <w:szCs w:val="18"/>
          <w:lang w:val="de-DE"/>
        </w:rPr>
        <w:t>- sicherzustellen, dass dieselbe wirtschaftliche und rechtliche Behandlung, die für das eigene Personal angewandt wird, auch für das Personal der Unterauftragnehmer angewandt wird.</w:t>
      </w:r>
    </w:p>
    <w:p w14:paraId="0219A61E" w14:textId="77777777" w:rsidR="00A746EA" w:rsidRPr="00A464A0" w:rsidRDefault="00A746EA" w:rsidP="00A746EA">
      <w:pPr>
        <w:pStyle w:val="sche3"/>
        <w:numPr>
          <w:ilvl w:val="0"/>
          <w:numId w:val="5"/>
        </w:numPr>
        <w:spacing w:line="360" w:lineRule="auto"/>
        <w:rPr>
          <w:bCs/>
          <w:color w:val="FF0000"/>
          <w:sz w:val="18"/>
          <w:szCs w:val="18"/>
          <w:lang w:val="de-DE" w:eastAsia="it-IT"/>
        </w:rPr>
      </w:pPr>
      <w:bookmarkStart w:id="37" w:name="_Hlk151035748"/>
      <w:r w:rsidRPr="006F7385">
        <w:rPr>
          <w:bCs/>
          <w:sz w:val="18"/>
          <w:szCs w:val="18"/>
          <w:lang w:val="de-DE"/>
        </w:rPr>
        <w:t>(falls zutreffend) gemäß Gesetz 190/2012 erklärt, in die Liste der Auftragsausführenden</w:t>
      </w:r>
      <w:r w:rsidRPr="00454B59">
        <w:rPr>
          <w:bCs/>
          <w:sz w:val="18"/>
          <w:szCs w:val="18"/>
          <w:lang w:val="de-DE"/>
        </w:rPr>
        <w:t xml:space="preserve"> von Arbeiten, die nicht dem Versuch der mafiosen Infiltration unterliegen (sog. White List), eingetragen zu sein oder erklärt, einen Antrag auf Eintragung in die Liste der Lieferanten, Dienstleister und Auftragsausführenden, die nicht dem Versuch der mafiosen Infiltration unterliegen (sog. White List), gestellt zu haben oder in das Antimafia-Register der Auftragsausführenden eingetragen ist, das für die Teilnahme an der Wiederherstellung in den vom Erdbeben 2016 betroffenen Gemeinden </w:t>
      </w:r>
      <w:r w:rsidRPr="00454B59">
        <w:rPr>
          <w:bCs/>
          <w:sz w:val="18"/>
          <w:szCs w:val="18"/>
          <w:lang w:val="de-DE"/>
        </w:rPr>
        <w:lastRenderedPageBreak/>
        <w:t>eingerichtet wurde (G.D. Nr. 189/2016, Art. 30, Absatz 6, umgewandelt durch Gesetz Nr. 229/2016);</w:t>
      </w:r>
    </w:p>
    <w:p w14:paraId="2D067B35" w14:textId="77777777" w:rsidR="00A746EA" w:rsidRPr="000D487B" w:rsidRDefault="00A746EA" w:rsidP="00A746EA">
      <w:pPr>
        <w:pStyle w:val="sche3"/>
        <w:numPr>
          <w:ilvl w:val="0"/>
          <w:numId w:val="5"/>
        </w:numPr>
        <w:spacing w:line="360" w:lineRule="auto"/>
        <w:rPr>
          <w:bCs/>
          <w:color w:val="FF0000"/>
          <w:sz w:val="18"/>
          <w:szCs w:val="18"/>
          <w:lang w:val="de-DE" w:eastAsia="it-IT"/>
        </w:rPr>
      </w:pPr>
      <w:r w:rsidRPr="000D487B">
        <w:rPr>
          <w:bCs/>
          <w:sz w:val="18"/>
          <w:szCs w:val="18"/>
          <w:lang w:val="de-DE"/>
        </w:rPr>
        <w:t>(falls zutreffend) und sich verpflichten die Vorschriften in Bezug auf den sogenannte Punkteführerschein gemäß Artikel 27 des Gesetzesdekrets Nr. 81/2008, dem Dekret des Ministeriums für Arbeit und Sozialpolitik vom 18. September 2024, Nr. 132 und dem Rundschreiben der INL Nr. 4 vom 23.09.2024 (Qualifikationssystem für Unternehmen und Selbständige durch Kredite) einzuhalten;</w:t>
      </w:r>
    </w:p>
    <w:p w14:paraId="6CB15D78" w14:textId="77777777" w:rsidR="00A746EA" w:rsidRPr="00454B59" w:rsidRDefault="00A746EA" w:rsidP="00A746EA">
      <w:pPr>
        <w:pStyle w:val="sche3"/>
        <w:numPr>
          <w:ilvl w:val="0"/>
          <w:numId w:val="5"/>
        </w:numPr>
        <w:spacing w:line="360" w:lineRule="auto"/>
        <w:rPr>
          <w:bCs/>
          <w:color w:val="FF0000"/>
          <w:sz w:val="18"/>
          <w:szCs w:val="18"/>
          <w:lang w:val="de-DE" w:eastAsia="it-IT"/>
        </w:rPr>
      </w:pPr>
      <w:r w:rsidRPr="00454B59">
        <w:rPr>
          <w:bCs/>
          <w:sz w:val="18"/>
          <w:szCs w:val="18"/>
          <w:lang w:val="de-DE"/>
        </w:rPr>
        <w:t xml:space="preserve">(falls zutreffend) sich der Verpflichtung bewusst zu sein, einen </w:t>
      </w:r>
      <w:r w:rsidRPr="00454B59">
        <w:rPr>
          <w:bCs/>
          <w:lang w:val="de-DE"/>
        </w:rPr>
        <w:t>Unterauftragnehmer</w:t>
      </w:r>
      <w:r w:rsidRPr="00454B59">
        <w:rPr>
          <w:bCs/>
          <w:sz w:val="18"/>
          <w:szCs w:val="18"/>
          <w:lang w:val="de-DE"/>
        </w:rPr>
        <w:t xml:space="preserve"> auszuwählen, der die Voraussetzung der Eintragung in die White List erfüllt, falls die Aktivitäten, die Gegenstand des Vergabeverfahrens sind, auch nur teilweise auf die im Absatz 53 des Artikels 1 des Gesetzes Nr. 190 von 2012 aufgeführten zurückzuführen sind (ANAC Mitteilung des Präsidenten vom 17/1/2023).</w:t>
      </w:r>
    </w:p>
    <w:bookmarkEnd w:id="37"/>
    <w:p w14:paraId="6B5BC4CB" w14:textId="77777777" w:rsidR="00A746EA" w:rsidRPr="00B7489A" w:rsidRDefault="00A746EA" w:rsidP="00A746EA">
      <w:pPr>
        <w:pStyle w:val="sche3"/>
        <w:numPr>
          <w:ilvl w:val="0"/>
          <w:numId w:val="5"/>
        </w:numPr>
        <w:tabs>
          <w:tab w:val="clear" w:pos="502"/>
        </w:tabs>
        <w:spacing w:line="360" w:lineRule="auto"/>
        <w:rPr>
          <w:sz w:val="18"/>
          <w:szCs w:val="18"/>
          <w:lang w:val="de-DE"/>
        </w:rPr>
      </w:pPr>
      <w:r w:rsidRPr="00B7489A">
        <w:rPr>
          <w:sz w:val="18"/>
          <w:szCs w:val="18"/>
          <w:lang w:val="de-DE"/>
        </w:rPr>
        <w:t>(evtl. bei Unternehmen, die ihren Sitz und ihre feste Niederlassung nicht in Italien haben) dass das Unternehmen die geltenden, darauf anwendbare Steuervorschriften einhält;</w:t>
      </w:r>
    </w:p>
    <w:p w14:paraId="632D3709" w14:textId="77777777" w:rsidR="006F0C3C" w:rsidRDefault="00A746EA" w:rsidP="006F0C3C">
      <w:pPr>
        <w:pStyle w:val="sche3"/>
        <w:numPr>
          <w:ilvl w:val="0"/>
          <w:numId w:val="5"/>
        </w:numPr>
        <w:tabs>
          <w:tab w:val="clear" w:pos="502"/>
        </w:tabs>
        <w:spacing w:line="360" w:lineRule="auto"/>
        <w:rPr>
          <w:sz w:val="18"/>
          <w:szCs w:val="18"/>
          <w:lang w:val="de-DE"/>
        </w:rPr>
      </w:pPr>
      <w:bookmarkStart w:id="38" w:name="_Hlk527365073"/>
      <w:bookmarkEnd w:id="36"/>
      <w:r w:rsidRPr="00B7489A">
        <w:rPr>
          <w:sz w:val="18"/>
          <w:szCs w:val="18"/>
          <w:lang w:val="de-DE"/>
        </w:rPr>
        <w:t xml:space="preserve">dass er/sie Kenntnis über die Verpflichtungen hat, </w:t>
      </w:r>
      <w:r w:rsidRPr="006F0C3C">
        <w:rPr>
          <w:sz w:val="18"/>
          <w:szCs w:val="18"/>
          <w:lang w:val="de-DE"/>
        </w:rPr>
        <w:t>die aus dem von der Vergabestelle</w:t>
      </w:r>
      <w:r w:rsidR="006F0C3C" w:rsidRPr="006F0C3C">
        <w:rPr>
          <w:sz w:val="18"/>
          <w:szCs w:val="18"/>
          <w:lang w:val="de-DE"/>
        </w:rPr>
        <w:t xml:space="preserve"> </w:t>
      </w:r>
      <w:r w:rsidRPr="006F0C3C">
        <w:rPr>
          <w:sz w:val="18"/>
          <w:szCs w:val="18"/>
          <w:lang w:val="de-DE"/>
        </w:rPr>
        <w:t xml:space="preserve">beschlossenen Verhaltenskodex </w:t>
      </w:r>
      <w:r w:rsidRPr="00B7489A">
        <w:rPr>
          <w:sz w:val="18"/>
          <w:szCs w:val="18"/>
          <w:lang w:val="de-DE"/>
        </w:rPr>
        <w:t>hervorgehen, und dass er/sie sich bei Zuschlagserteilung verpflichtet, diesen bei sonstiger Vertragsaufhebung einzuhalten und dafür Sorge zu tragen, dass er von den eigenen Mitarbeitern eingehalten wird;</w:t>
      </w:r>
      <w:bookmarkStart w:id="39" w:name="_Hlk527365101"/>
      <w:bookmarkEnd w:id="38"/>
    </w:p>
    <w:p w14:paraId="7FF3CE63" w14:textId="232AA5AF" w:rsidR="00A746EA" w:rsidRPr="006F0C3C" w:rsidRDefault="00A746EA" w:rsidP="006F0C3C">
      <w:pPr>
        <w:pStyle w:val="sche3"/>
        <w:numPr>
          <w:ilvl w:val="0"/>
          <w:numId w:val="5"/>
        </w:numPr>
        <w:tabs>
          <w:tab w:val="clear" w:pos="502"/>
        </w:tabs>
        <w:spacing w:line="360" w:lineRule="auto"/>
        <w:rPr>
          <w:sz w:val="18"/>
          <w:szCs w:val="18"/>
          <w:lang w:val="de-DE"/>
        </w:rPr>
      </w:pPr>
      <w:r w:rsidRPr="006F0C3C">
        <w:rPr>
          <w:bCs/>
          <w:sz w:val="18"/>
          <w:szCs w:val="18"/>
          <w:lang w:val="de-DE"/>
        </w:rPr>
        <w:t xml:space="preserve">dass er/sie </w:t>
      </w:r>
      <w:r w:rsidRPr="006F0C3C">
        <w:rPr>
          <w:sz w:val="18"/>
          <w:szCs w:val="18"/>
          <w:lang w:val="de-DE"/>
        </w:rPr>
        <w:t xml:space="preserve">bei der Ausarbeitung des Angebots die am Ausführungsort geltenden Verpflichtungen laut Vorschriften zur Sicherheit, Hygiene, Umweltschutz, Arbeitsbedingungen, Vor- und Fürsorge beachtet hat; </w:t>
      </w:r>
    </w:p>
    <w:bookmarkEnd w:id="39"/>
    <w:p w14:paraId="4741B515" w14:textId="77777777" w:rsidR="00A746EA" w:rsidRPr="006F0C3C" w:rsidRDefault="00A746EA" w:rsidP="00A746EA">
      <w:pPr>
        <w:pStyle w:val="sche3"/>
        <w:numPr>
          <w:ilvl w:val="0"/>
          <w:numId w:val="5"/>
        </w:numPr>
        <w:tabs>
          <w:tab w:val="clear" w:pos="502"/>
        </w:tabs>
        <w:spacing w:line="360" w:lineRule="auto"/>
        <w:rPr>
          <w:sz w:val="18"/>
          <w:szCs w:val="18"/>
          <w:lang w:val="de-DE"/>
        </w:rPr>
      </w:pPr>
      <w:r w:rsidRPr="00B7489A">
        <w:rPr>
          <w:sz w:val="18"/>
          <w:szCs w:val="18"/>
          <w:lang w:val="de-DE"/>
        </w:rPr>
        <w:t xml:space="preserve">dass er/sie im Zusammenhang mit der gegenständlichen Ausschreibung keine gesetzlich untersagten, wettbewerbs- </w:t>
      </w:r>
      <w:r w:rsidRPr="006F0C3C">
        <w:rPr>
          <w:sz w:val="18"/>
          <w:szCs w:val="18"/>
          <w:lang w:val="de-DE"/>
        </w:rPr>
        <w:t>und marktbeschränkenden Praktiken und/oder</w:t>
      </w:r>
      <w:r w:rsidRPr="006F0C3C">
        <w:rPr>
          <w:lang w:val="de-DE"/>
        </w:rPr>
        <w:t xml:space="preserve"> </w:t>
      </w:r>
      <w:r w:rsidRPr="006F0C3C">
        <w:rPr>
          <w:sz w:val="18"/>
          <w:szCs w:val="18"/>
          <w:lang w:val="de-DE"/>
        </w:rPr>
        <w:t>Vereinbarungen im Laufen hat;</w:t>
      </w:r>
    </w:p>
    <w:p w14:paraId="3ECCD00E" w14:textId="1CCA685F" w:rsidR="00A746EA" w:rsidRPr="006F0C3C" w:rsidRDefault="00A746EA" w:rsidP="00A746EA">
      <w:pPr>
        <w:pStyle w:val="sche3"/>
        <w:numPr>
          <w:ilvl w:val="0"/>
          <w:numId w:val="5"/>
        </w:numPr>
        <w:tabs>
          <w:tab w:val="clear" w:pos="502"/>
        </w:tabs>
        <w:spacing w:line="360" w:lineRule="auto"/>
        <w:rPr>
          <w:sz w:val="18"/>
          <w:szCs w:val="18"/>
          <w:lang w:val="de-DE"/>
        </w:rPr>
      </w:pPr>
      <w:r w:rsidRPr="006F0C3C">
        <w:rPr>
          <w:sz w:val="18"/>
          <w:szCs w:val="18"/>
          <w:lang w:val="de-DE"/>
        </w:rPr>
        <w:t xml:space="preserve">dass er/sie den Inhalt des Vertragsentwurfs bzw. </w:t>
      </w:r>
      <w:r w:rsidR="006F0C3C" w:rsidRPr="006F0C3C">
        <w:rPr>
          <w:sz w:val="18"/>
          <w:szCs w:val="18"/>
          <w:lang w:val="de-DE"/>
        </w:rPr>
        <w:t xml:space="preserve">technische Verzeichnis </w:t>
      </w:r>
      <w:r w:rsidRPr="006F0C3C">
        <w:rPr>
          <w:sz w:val="18"/>
          <w:szCs w:val="18"/>
          <w:lang w:val="de-DE"/>
        </w:rPr>
        <w:t xml:space="preserve">und der darin angeführten Dokumente, der Bekanntmachung, der Ausschreibungsbedingungen und deren Anlagen, der im Laufe des Ausschreibungsverfahrens übermittelten Richtigstellungen und Erläuterungen, veröffentlicht auf der Webseite </w:t>
      </w:r>
      <w:hyperlink r:id="rId8" w:history="1">
        <w:r w:rsidRPr="006F0C3C">
          <w:rPr>
            <w:rStyle w:val="Hyperlink"/>
            <w:rFonts w:cs="Arial"/>
            <w:color w:val="auto"/>
            <w:sz w:val="18"/>
            <w:szCs w:val="18"/>
            <w:lang w:val="de-DE"/>
          </w:rPr>
          <w:t>http://www.ausschreibungen-suedtirol.it/</w:t>
        </w:r>
      </w:hyperlink>
      <w:r w:rsidRPr="006F0C3C">
        <w:rPr>
          <w:sz w:val="18"/>
          <w:szCs w:val="18"/>
          <w:lang w:val="de-DE"/>
        </w:rPr>
        <w:t xml:space="preserve"> der Autonomen Provinz Bozen, ohne Ausnahmen und Vorbehalte annimmt;</w:t>
      </w:r>
    </w:p>
    <w:p w14:paraId="5256725D" w14:textId="77777777" w:rsidR="00A746EA" w:rsidRPr="00E8492A" w:rsidRDefault="00A746EA" w:rsidP="00A746EA">
      <w:pPr>
        <w:pStyle w:val="sche3"/>
        <w:numPr>
          <w:ilvl w:val="0"/>
          <w:numId w:val="5"/>
        </w:numPr>
        <w:tabs>
          <w:tab w:val="clear" w:pos="502"/>
        </w:tabs>
        <w:spacing w:line="360" w:lineRule="auto"/>
        <w:rPr>
          <w:sz w:val="18"/>
          <w:szCs w:val="18"/>
          <w:lang w:val="de-DE"/>
        </w:rPr>
      </w:pPr>
      <w:bookmarkStart w:id="40" w:name="_Hlk527365225"/>
      <w:r w:rsidRPr="00B7489A">
        <w:rPr>
          <w:sz w:val="18"/>
          <w:szCs w:val="18"/>
          <w:lang w:val="de-DE"/>
        </w:rPr>
        <w:t xml:space="preserve">dass er/sie bei der </w:t>
      </w:r>
      <w:r w:rsidRPr="00E8492A">
        <w:rPr>
          <w:sz w:val="18"/>
          <w:szCs w:val="18"/>
          <w:lang w:val="de-DE"/>
        </w:rPr>
        <w:t>Erstellung des Angebots etwaige Erhöhungen durch Preisanstiege während der Ausführung der vertraglichen Leistungen berücksichtigt hat und im Vorhinein auf sämtliche diesbezügliche Maßnahmen oder Einwände verzichtet, vorbehaltlich der Bestimmungen der Preisrevisionsklausel;</w:t>
      </w:r>
    </w:p>
    <w:bookmarkEnd w:id="40"/>
    <w:p w14:paraId="596E4C59" w14:textId="77777777" w:rsidR="00A746EA" w:rsidRPr="00E8492A" w:rsidRDefault="00A746EA" w:rsidP="00A746EA">
      <w:pPr>
        <w:pStyle w:val="sche3"/>
        <w:numPr>
          <w:ilvl w:val="0"/>
          <w:numId w:val="5"/>
        </w:numPr>
        <w:tabs>
          <w:tab w:val="clear" w:pos="502"/>
        </w:tabs>
        <w:spacing w:line="360" w:lineRule="auto"/>
        <w:rPr>
          <w:sz w:val="18"/>
          <w:szCs w:val="18"/>
          <w:lang w:val="de-DE"/>
        </w:rPr>
      </w:pPr>
      <w:r w:rsidRPr="00E8492A">
        <w:rPr>
          <w:sz w:val="18"/>
          <w:szCs w:val="18"/>
          <w:lang w:val="de-DE"/>
        </w:rPr>
        <w:t>dass dieser Vertragsabschluss ohne Vermittlung oder Mitwirkung Dritter zustande gekommen ist;</w:t>
      </w:r>
    </w:p>
    <w:p w14:paraId="7773E81E" w14:textId="77777777" w:rsidR="00A746EA" w:rsidRPr="00B7489A" w:rsidRDefault="00A746EA" w:rsidP="00A746EA">
      <w:pPr>
        <w:pStyle w:val="sche3"/>
        <w:numPr>
          <w:ilvl w:val="0"/>
          <w:numId w:val="5"/>
        </w:numPr>
        <w:tabs>
          <w:tab w:val="clear" w:pos="502"/>
        </w:tabs>
        <w:spacing w:line="360" w:lineRule="auto"/>
        <w:rPr>
          <w:sz w:val="18"/>
          <w:szCs w:val="18"/>
          <w:lang w:val="de-DE"/>
        </w:rPr>
      </w:pPr>
      <w:r w:rsidRPr="00E8492A">
        <w:rPr>
          <w:sz w:val="18"/>
          <w:szCs w:val="18"/>
          <w:lang w:val="de-DE"/>
        </w:rPr>
        <w:t>dass er/sie niemandem direkt oder mittels Dritter, einschließlich abhängiger oder verbundener Unternehmen, Geldsummen oder anderen</w:t>
      </w:r>
      <w:r w:rsidRPr="00B7489A">
        <w:rPr>
          <w:sz w:val="18"/>
          <w:szCs w:val="18"/>
          <w:lang w:val="de-DE"/>
        </w:rPr>
        <w:t xml:space="preserve"> Nutzen für Vermittlungen o.ä. ausbezahlt oder versprochen hat, um den Vertragsabschluss in irgendeiner Form zu vereinfachen;</w:t>
      </w:r>
    </w:p>
    <w:p w14:paraId="349CB56B" w14:textId="77777777" w:rsidR="00A746EA" w:rsidRPr="00B7489A" w:rsidRDefault="00A746EA" w:rsidP="00A746EA">
      <w:pPr>
        <w:pStyle w:val="sche3"/>
        <w:numPr>
          <w:ilvl w:val="0"/>
          <w:numId w:val="5"/>
        </w:numPr>
        <w:tabs>
          <w:tab w:val="clear" w:pos="502"/>
        </w:tabs>
        <w:spacing w:line="360" w:lineRule="auto"/>
        <w:rPr>
          <w:sz w:val="18"/>
          <w:szCs w:val="18"/>
          <w:lang w:val="de-DE"/>
        </w:rPr>
      </w:pPr>
      <w:r w:rsidRPr="00B7489A">
        <w:rPr>
          <w:sz w:val="18"/>
          <w:szCs w:val="18"/>
          <w:lang w:val="de-DE"/>
        </w:rPr>
        <w:t>dass er/sie sich zu verpflichten, unter keinem Rechtstitel Geldsummen oder anderen Nutzen zu leisten, um die Vertragsausführung und/oder -gebarung mit Bezug auf die damit eingegangenen Verpflichtungen einfacher oder günstiger zu machen, noch in irgendeiner Form darauf ausgerichtete Handlungen zu vollziehen;</w:t>
      </w:r>
    </w:p>
    <w:p w14:paraId="7AE8A0B6" w14:textId="77777777" w:rsidR="00A746EA" w:rsidRPr="00B7489A" w:rsidRDefault="00A746EA" w:rsidP="00A746EA">
      <w:pPr>
        <w:pStyle w:val="sche3"/>
        <w:numPr>
          <w:ilvl w:val="0"/>
          <w:numId w:val="5"/>
        </w:numPr>
        <w:tabs>
          <w:tab w:val="clear" w:pos="502"/>
        </w:tabs>
        <w:spacing w:line="360" w:lineRule="auto"/>
        <w:rPr>
          <w:sz w:val="18"/>
          <w:szCs w:val="18"/>
          <w:lang w:val="de-DE"/>
        </w:rPr>
      </w:pPr>
      <w:bookmarkStart w:id="41" w:name="_Hlk527365250"/>
      <w:r w:rsidRPr="00B7489A">
        <w:rPr>
          <w:bCs/>
          <w:sz w:val="18"/>
          <w:szCs w:val="18"/>
          <w:lang w:val="de-DE"/>
        </w:rPr>
        <w:t>dass</w:t>
      </w:r>
      <w:r w:rsidRPr="00B7489A">
        <w:rPr>
          <w:b/>
          <w:bCs/>
          <w:sz w:val="18"/>
          <w:szCs w:val="18"/>
          <w:lang w:val="de-DE"/>
        </w:rPr>
        <w:t xml:space="preserve"> </w:t>
      </w:r>
      <w:r w:rsidRPr="00B7489A">
        <w:rPr>
          <w:bCs/>
          <w:sz w:val="18"/>
          <w:szCs w:val="18"/>
          <w:lang w:val="de-DE"/>
        </w:rPr>
        <w:t>er/sie</w:t>
      </w:r>
      <w:r w:rsidRPr="00B7489A">
        <w:rPr>
          <w:sz w:val="18"/>
          <w:szCs w:val="18"/>
          <w:lang w:val="de-DE"/>
        </w:rPr>
        <w:t xml:space="preserve"> gemäß Art. 53 Abs. 16/</w:t>
      </w:r>
      <w:proofErr w:type="spellStart"/>
      <w:r w:rsidRPr="00B7489A">
        <w:rPr>
          <w:sz w:val="18"/>
          <w:szCs w:val="18"/>
          <w:lang w:val="de-DE"/>
        </w:rPr>
        <w:t>ter</w:t>
      </w:r>
      <w:proofErr w:type="spellEnd"/>
      <w:r w:rsidRPr="00B7489A">
        <w:rPr>
          <w:sz w:val="18"/>
          <w:szCs w:val="18"/>
          <w:lang w:val="de-DE"/>
        </w:rPr>
        <w:t xml:space="preserve"> </w:t>
      </w:r>
      <w:proofErr w:type="spellStart"/>
      <w:r w:rsidRPr="00B7489A">
        <w:rPr>
          <w:sz w:val="18"/>
          <w:szCs w:val="18"/>
          <w:lang w:val="de-DE"/>
        </w:rPr>
        <w:t>GvD</w:t>
      </w:r>
      <w:proofErr w:type="spellEnd"/>
      <w:r w:rsidRPr="00B7489A">
        <w:rPr>
          <w:sz w:val="18"/>
          <w:szCs w:val="18"/>
          <w:lang w:val="de-DE"/>
        </w:rPr>
        <w:t xml:space="preserve"> Nr. 165/2001 keine Personen eingestellt hat, die Bedienstete mit </w:t>
      </w:r>
      <w:r>
        <w:rPr>
          <w:sz w:val="18"/>
          <w:szCs w:val="18"/>
          <w:lang w:val="de-DE"/>
        </w:rPr>
        <w:t>Entscheidungs</w:t>
      </w:r>
      <w:r w:rsidRPr="00B7489A">
        <w:rPr>
          <w:sz w:val="18"/>
          <w:szCs w:val="18"/>
          <w:lang w:val="de-DE"/>
        </w:rPr>
        <w:t>- oder Verhandlungsbefugnissen für öffentliche Verwaltungen in den letzten drei Dienstjahren nach Art. 1 Abs. 2 ebd. waren: diese dürfen in den drei Jahren nach der Beendigung des öffentlichen Arbeitsverhältnisses keine Arbeits- oder Berufstätigkeiten für private Rechtssubjekte ausüben, an welche die Handlungen der öffentlichen Verwaltung aufgrund ebendieser Befugnisse gerichtet waren. Die in Verletzung des genannten Art. 53 Abs. 16/</w:t>
      </w:r>
      <w:proofErr w:type="spellStart"/>
      <w:r w:rsidRPr="00B7489A">
        <w:rPr>
          <w:sz w:val="18"/>
          <w:szCs w:val="18"/>
          <w:lang w:val="de-DE"/>
        </w:rPr>
        <w:t>ter</w:t>
      </w:r>
      <w:proofErr w:type="spellEnd"/>
      <w:r w:rsidRPr="00B7489A">
        <w:rPr>
          <w:sz w:val="18"/>
          <w:szCs w:val="18"/>
          <w:lang w:val="de-DE"/>
        </w:rPr>
        <w:t xml:space="preserve"> abgeschlossenen Verträge und erteilten Aufträge sind nichtig, und es ist den privaten Rechtssubjekten, die sie abgeschlossen haben bzw. an welche sie vergeben wurden, untersagt, in den folgenden drei Jahren mit den öffentlichen Verwaltungen Verträge abzuschließen, mit der Verpflichtung, evtl. hierfür bezogene, festgestellte Vergütungen zurückzuerstatten</w:t>
      </w:r>
      <w:bookmarkEnd w:id="41"/>
      <w:r w:rsidRPr="00B7489A">
        <w:rPr>
          <w:sz w:val="18"/>
          <w:szCs w:val="18"/>
          <w:lang w:val="de-DE"/>
        </w:rPr>
        <w:t>;</w:t>
      </w:r>
    </w:p>
    <w:p w14:paraId="496A53F6" w14:textId="77777777" w:rsidR="00A746EA" w:rsidRPr="006F0C3C" w:rsidRDefault="00A746EA" w:rsidP="00A746EA">
      <w:pPr>
        <w:pStyle w:val="sche3"/>
        <w:numPr>
          <w:ilvl w:val="0"/>
          <w:numId w:val="5"/>
        </w:numPr>
        <w:tabs>
          <w:tab w:val="clear" w:pos="502"/>
        </w:tabs>
        <w:spacing w:line="360" w:lineRule="auto"/>
        <w:rPr>
          <w:sz w:val="18"/>
          <w:szCs w:val="18"/>
          <w:lang w:val="de-DE"/>
        </w:rPr>
      </w:pPr>
      <w:r w:rsidRPr="00B7489A">
        <w:rPr>
          <w:bCs/>
          <w:sz w:val="18"/>
          <w:szCs w:val="18"/>
          <w:lang w:val="de-DE"/>
        </w:rPr>
        <w:t>dass</w:t>
      </w:r>
      <w:r w:rsidRPr="00B7489A">
        <w:rPr>
          <w:b/>
          <w:bCs/>
          <w:sz w:val="18"/>
          <w:szCs w:val="18"/>
          <w:lang w:val="de-DE"/>
        </w:rPr>
        <w:t xml:space="preserve"> </w:t>
      </w:r>
      <w:r w:rsidRPr="00B7489A">
        <w:rPr>
          <w:bCs/>
          <w:sz w:val="18"/>
          <w:szCs w:val="18"/>
          <w:lang w:val="de-DE"/>
        </w:rPr>
        <w:t>er/sie</w:t>
      </w:r>
      <w:r w:rsidRPr="00B7489A">
        <w:rPr>
          <w:sz w:val="18"/>
          <w:szCs w:val="18"/>
          <w:lang w:val="de-DE"/>
        </w:rPr>
        <w:t xml:space="preserve"> sich darüber bewusst ist, dass im Falle der Zuschlagserteilung, sollte festgestellt werden, dass die abgegebenen Erklärungen bzw. die vorgelegten Unterlagen nicht der Wahrheit entsprechen, die Gesellschaft aus der </w:t>
      </w:r>
      <w:r w:rsidRPr="00B7489A">
        <w:rPr>
          <w:sz w:val="18"/>
          <w:szCs w:val="18"/>
          <w:lang w:val="de-DE"/>
        </w:rPr>
        <w:lastRenderedPageBreak/>
        <w:t xml:space="preserve">Ausschreibung ausgeschlossen oder die Zuschlagserteilung aufgehoben und/oder widerrufen wird und der Vertrag </w:t>
      </w:r>
      <w:r w:rsidRPr="006F0C3C">
        <w:rPr>
          <w:sz w:val="18"/>
          <w:szCs w:val="18"/>
          <w:lang w:val="de-DE"/>
        </w:rPr>
        <w:t>von Rechts wegen gemäß Art. 1456 ZGB von der Verwaltung aufgehoben wird;</w:t>
      </w:r>
    </w:p>
    <w:p w14:paraId="0F23E94D" w14:textId="77777777" w:rsidR="00A746EA" w:rsidRPr="006F0C3C" w:rsidRDefault="00A746EA" w:rsidP="00A746EA">
      <w:pPr>
        <w:pStyle w:val="sche3"/>
        <w:numPr>
          <w:ilvl w:val="0"/>
          <w:numId w:val="5"/>
        </w:numPr>
        <w:tabs>
          <w:tab w:val="clear" w:pos="502"/>
        </w:tabs>
        <w:spacing w:line="360" w:lineRule="auto"/>
        <w:rPr>
          <w:sz w:val="18"/>
          <w:szCs w:val="18"/>
          <w:lang w:val="de-DE"/>
        </w:rPr>
      </w:pPr>
      <w:r w:rsidRPr="006F0C3C">
        <w:rPr>
          <w:bCs/>
          <w:sz w:val="18"/>
          <w:szCs w:val="18"/>
          <w:lang w:val="de-DE"/>
        </w:rPr>
        <w:t>dass</w:t>
      </w:r>
      <w:r w:rsidRPr="006F0C3C">
        <w:rPr>
          <w:b/>
          <w:bCs/>
          <w:sz w:val="18"/>
          <w:szCs w:val="18"/>
          <w:lang w:val="de-DE"/>
        </w:rPr>
        <w:t xml:space="preserve"> </w:t>
      </w:r>
      <w:r w:rsidRPr="006F0C3C">
        <w:rPr>
          <w:bCs/>
          <w:sz w:val="18"/>
          <w:szCs w:val="18"/>
          <w:lang w:val="de-DE"/>
        </w:rPr>
        <w:t>er/sie</w:t>
      </w:r>
      <w:r w:rsidRPr="006F0C3C">
        <w:rPr>
          <w:sz w:val="18"/>
          <w:szCs w:val="18"/>
          <w:lang w:val="de-DE"/>
        </w:rPr>
        <w:t xml:space="preserve"> sich zu verpflichten, die Vergabestelle über alle eintretenden Änderungen der Eigentumsverhältnisse, Betriebsstruktur, technischen und verwaltungstechnischen Dienste sowie Änderungen zu den Unterauftragnehmern unverzüglich zu unterrichten;</w:t>
      </w:r>
    </w:p>
    <w:p w14:paraId="6FB9D5C8" w14:textId="77777777" w:rsidR="00A746EA" w:rsidRPr="006F0C3C" w:rsidRDefault="00A746EA" w:rsidP="00A746EA">
      <w:pPr>
        <w:pStyle w:val="sche3"/>
        <w:widowControl/>
        <w:numPr>
          <w:ilvl w:val="0"/>
          <w:numId w:val="5"/>
        </w:numPr>
        <w:suppressAutoHyphens w:val="0"/>
        <w:spacing w:line="360" w:lineRule="auto"/>
        <w:rPr>
          <w:sz w:val="18"/>
          <w:szCs w:val="18"/>
          <w:lang w:val="de-DE"/>
        </w:rPr>
      </w:pPr>
      <w:r w:rsidRPr="006F0C3C">
        <w:rPr>
          <w:sz w:val="18"/>
          <w:szCs w:val="18"/>
          <w:lang w:val="de-DE"/>
        </w:rPr>
        <w:t xml:space="preserve">(gegebenenfalls) </w:t>
      </w:r>
      <w:r w:rsidRPr="006F0C3C">
        <w:rPr>
          <w:bCs/>
          <w:sz w:val="18"/>
          <w:szCs w:val="18"/>
          <w:lang w:val="de-DE"/>
        </w:rPr>
        <w:t>dass</w:t>
      </w:r>
      <w:r w:rsidRPr="006F0C3C">
        <w:rPr>
          <w:b/>
          <w:bCs/>
          <w:sz w:val="18"/>
          <w:szCs w:val="18"/>
          <w:lang w:val="de-DE"/>
        </w:rPr>
        <w:t xml:space="preserve"> </w:t>
      </w:r>
      <w:r w:rsidRPr="006F0C3C">
        <w:rPr>
          <w:bCs/>
          <w:sz w:val="18"/>
          <w:szCs w:val="18"/>
          <w:lang w:val="de-DE"/>
        </w:rPr>
        <w:t>er/sie</w:t>
      </w:r>
      <w:r w:rsidRPr="006F0C3C">
        <w:rPr>
          <w:sz w:val="18"/>
          <w:szCs w:val="18"/>
          <w:lang w:val="de-DE"/>
        </w:rPr>
        <w:t xml:space="preserve"> die Risikobewertung zur eigenen Aktivität vorgenommen und ein Dokument der Risikobewertung gemäß Art. 28 </w:t>
      </w:r>
      <w:proofErr w:type="spellStart"/>
      <w:r w:rsidRPr="006F0C3C">
        <w:rPr>
          <w:sz w:val="18"/>
          <w:szCs w:val="18"/>
          <w:lang w:val="de-DE"/>
        </w:rPr>
        <w:t>GvD</w:t>
      </w:r>
      <w:proofErr w:type="spellEnd"/>
      <w:r w:rsidRPr="006F0C3C">
        <w:rPr>
          <w:sz w:val="18"/>
          <w:szCs w:val="18"/>
          <w:lang w:val="de-DE"/>
        </w:rPr>
        <w:t xml:space="preserve"> Nr. 81/2008 abgefasst hat; dass er aufgrund der Risikobewertung alle Arbeitsschutzmaßnahmen getroffen und sich mit den notwendigen Mitteln und mit der Ausrüstung zur Unfallverhütung ausgestattet hat;</w:t>
      </w:r>
    </w:p>
    <w:p w14:paraId="474B5D4E" w14:textId="77777777" w:rsidR="00A746EA" w:rsidRPr="006F0C3C" w:rsidRDefault="00A746EA" w:rsidP="00A746EA">
      <w:pPr>
        <w:pStyle w:val="sche3"/>
        <w:numPr>
          <w:ilvl w:val="0"/>
          <w:numId w:val="5"/>
        </w:numPr>
        <w:tabs>
          <w:tab w:val="clear" w:pos="502"/>
        </w:tabs>
        <w:spacing w:line="360" w:lineRule="auto"/>
        <w:rPr>
          <w:strike/>
          <w:sz w:val="18"/>
          <w:szCs w:val="18"/>
          <w:lang w:val="de-DE"/>
        </w:rPr>
      </w:pPr>
      <w:r w:rsidRPr="006F0C3C">
        <w:rPr>
          <w:sz w:val="18"/>
          <w:szCs w:val="18"/>
          <w:lang w:val="de-DE"/>
        </w:rPr>
        <w:t>(gegebenenfalls) dass er/sie den Leiter des Arbeitsschutzdienstes ernannt hat;</w:t>
      </w:r>
    </w:p>
    <w:p w14:paraId="314758B9" w14:textId="77777777" w:rsidR="00A746EA" w:rsidRPr="006F0C3C" w:rsidRDefault="00A746EA" w:rsidP="00A746EA">
      <w:pPr>
        <w:pStyle w:val="sche3"/>
        <w:numPr>
          <w:ilvl w:val="0"/>
          <w:numId w:val="5"/>
        </w:numPr>
        <w:tabs>
          <w:tab w:val="clear" w:pos="502"/>
        </w:tabs>
        <w:spacing w:line="360" w:lineRule="auto"/>
        <w:rPr>
          <w:strike/>
          <w:sz w:val="18"/>
          <w:szCs w:val="18"/>
          <w:lang w:val="de-DE"/>
        </w:rPr>
      </w:pPr>
      <w:r w:rsidRPr="006F0C3C">
        <w:rPr>
          <w:sz w:val="18"/>
          <w:szCs w:val="18"/>
          <w:lang w:val="de-DE"/>
        </w:rPr>
        <w:t>dass er/sie (wenn vorgesehen) den Betriebsarzt ernannt und mit der Gesundheitsüberwachung betraut hat;</w:t>
      </w:r>
    </w:p>
    <w:p w14:paraId="19236D74" w14:textId="77777777" w:rsidR="00A746EA" w:rsidRPr="006F0C3C" w:rsidRDefault="00A746EA" w:rsidP="00A746EA">
      <w:pPr>
        <w:pStyle w:val="sche3"/>
        <w:numPr>
          <w:ilvl w:val="0"/>
          <w:numId w:val="5"/>
        </w:numPr>
        <w:tabs>
          <w:tab w:val="clear" w:pos="502"/>
        </w:tabs>
        <w:spacing w:line="360" w:lineRule="auto"/>
        <w:rPr>
          <w:strike/>
          <w:sz w:val="18"/>
          <w:szCs w:val="18"/>
          <w:lang w:val="de-DE"/>
        </w:rPr>
      </w:pPr>
      <w:r w:rsidRPr="006F0C3C">
        <w:rPr>
          <w:sz w:val="18"/>
          <w:szCs w:val="18"/>
          <w:lang w:val="de-DE"/>
        </w:rPr>
        <w:t xml:space="preserve">dass die Arbeitnehmer (wenn sie der Gesundheitsüberwachung unterliegen) vom zuständigen Arzt für geeignet befunden wurden, bzw. dass er/sie als selbstständiger Arbeiter die gesundheitliche Eignung für die Ausführung der Leistung besitzt; </w:t>
      </w:r>
    </w:p>
    <w:p w14:paraId="7F2AB01D" w14:textId="77777777" w:rsidR="00A746EA" w:rsidRPr="006F0C3C" w:rsidRDefault="00A746EA" w:rsidP="00A746EA">
      <w:pPr>
        <w:pStyle w:val="sche3"/>
        <w:numPr>
          <w:ilvl w:val="0"/>
          <w:numId w:val="5"/>
        </w:numPr>
        <w:tabs>
          <w:tab w:val="clear" w:pos="502"/>
        </w:tabs>
        <w:spacing w:line="360" w:lineRule="auto"/>
        <w:rPr>
          <w:strike/>
          <w:sz w:val="18"/>
          <w:szCs w:val="18"/>
          <w:lang w:val="de-DE"/>
        </w:rPr>
      </w:pPr>
      <w:r w:rsidRPr="006F0C3C">
        <w:rPr>
          <w:sz w:val="18"/>
          <w:szCs w:val="18"/>
          <w:lang w:val="de-DE"/>
        </w:rPr>
        <w:t>dass er/sie für die Information und Ausbildung der Arbeiternehmer gesorgt hat bzw. dass er/sie als selbstständiger Arbeiter die erforderliche Ausbildung im Bereich Sicherheit zur Ausführung der Leistung besitzt;</w:t>
      </w:r>
    </w:p>
    <w:p w14:paraId="23B3327C" w14:textId="77777777" w:rsidR="00A746EA" w:rsidRPr="006F0C3C" w:rsidRDefault="00A746EA" w:rsidP="00A746EA">
      <w:pPr>
        <w:pStyle w:val="sche3"/>
        <w:numPr>
          <w:ilvl w:val="0"/>
          <w:numId w:val="5"/>
        </w:numPr>
        <w:tabs>
          <w:tab w:val="clear" w:pos="502"/>
        </w:tabs>
        <w:spacing w:line="360" w:lineRule="auto"/>
        <w:rPr>
          <w:strike/>
          <w:sz w:val="18"/>
          <w:szCs w:val="18"/>
          <w:lang w:val="de-DE"/>
        </w:rPr>
      </w:pPr>
      <w:r w:rsidRPr="006F0C3C">
        <w:rPr>
          <w:sz w:val="18"/>
          <w:szCs w:val="18"/>
          <w:lang w:val="de-DE"/>
        </w:rPr>
        <w:t xml:space="preserve">dass er/sie den Arbeitnehmern die persönlichen Schutzausrüstungen gemäß obiger Risikobewertung zur Verfügung gestellt hat, bzw. dass er/sie als selbstständiger Arbeiter über die persönlichen Schutzausrüstungen zur Ausführung der Leistung verfügt; </w:t>
      </w:r>
    </w:p>
    <w:p w14:paraId="411B1F9C" w14:textId="77777777" w:rsidR="006F0C3C" w:rsidRPr="006F0C3C" w:rsidRDefault="00A746EA" w:rsidP="006F0C3C">
      <w:pPr>
        <w:pStyle w:val="xxxxmsonormal"/>
        <w:numPr>
          <w:ilvl w:val="0"/>
          <w:numId w:val="5"/>
        </w:numPr>
        <w:spacing w:line="360" w:lineRule="auto"/>
        <w:jc w:val="both"/>
        <w:rPr>
          <w:rFonts w:ascii="Arial" w:hAnsi="Arial" w:cs="Arial"/>
          <w:sz w:val="18"/>
          <w:szCs w:val="18"/>
          <w:lang w:val="de-DE"/>
        </w:rPr>
      </w:pPr>
      <w:bookmarkStart w:id="42" w:name="_Hlk102463768"/>
      <w:r w:rsidRPr="006F0C3C">
        <w:rPr>
          <w:rFonts w:ascii="Arial" w:hAnsi="Arial" w:cs="Arial"/>
          <w:sz w:val="18"/>
          <w:szCs w:val="18"/>
          <w:lang w:val="de-DE"/>
        </w:rPr>
        <w:t>zum Zeitpunkt der Angebotsabgabe die Verpflichtungen gemäß Gesetz 68 vom 12. März 1999 erfüllt zu haben.</w:t>
      </w:r>
    </w:p>
    <w:p w14:paraId="724C16D9" w14:textId="73313069" w:rsidR="00A746EA" w:rsidRPr="006F0C3C" w:rsidRDefault="00A624B1" w:rsidP="006F0C3C">
      <w:pPr>
        <w:pStyle w:val="xxxxmsonormal"/>
        <w:numPr>
          <w:ilvl w:val="0"/>
          <w:numId w:val="5"/>
        </w:numPr>
        <w:spacing w:line="360" w:lineRule="auto"/>
        <w:jc w:val="both"/>
        <w:rPr>
          <w:rFonts w:ascii="Arial" w:hAnsi="Arial" w:cs="Arial"/>
          <w:sz w:val="18"/>
          <w:szCs w:val="18"/>
          <w:lang w:val="de-DE"/>
        </w:rPr>
      </w:pPr>
      <w:r w:rsidRPr="006F0C3C">
        <w:rPr>
          <w:rFonts w:ascii="Arial" w:hAnsi="Arial" w:cs="Arial"/>
          <w:sz w:val="18"/>
          <w:szCs w:val="18"/>
          <w:lang w:val="de-DE"/>
        </w:rPr>
        <w:t>sich zu verpflichten, einen Anteil von 30 Prozent oder einen anderen in den Ausschreibungsunterlagen festgelegten Anteil der für die Vertragsausführung erforderlichen Einstellungen für die Beschäftigung von Jugendlichen und Frauen zu garantieren</w:t>
      </w:r>
      <w:r w:rsidR="0061776A" w:rsidRPr="006F0C3C">
        <w:rPr>
          <w:rFonts w:ascii="Arial" w:hAnsi="Arial" w:cs="Arial"/>
          <w:sz w:val="18"/>
          <w:szCs w:val="18"/>
          <w:lang w:val="de-DE"/>
        </w:rPr>
        <w:t>.</w:t>
      </w:r>
    </w:p>
    <w:p w14:paraId="6C157FCF" w14:textId="0C54BD87" w:rsidR="00A746EA" w:rsidRPr="006F0C3C" w:rsidRDefault="00A746EA" w:rsidP="00A746EA">
      <w:pPr>
        <w:pStyle w:val="xxxxmsonormal"/>
        <w:numPr>
          <w:ilvl w:val="0"/>
          <w:numId w:val="5"/>
        </w:numPr>
        <w:spacing w:line="360" w:lineRule="auto"/>
        <w:jc w:val="both"/>
        <w:rPr>
          <w:rFonts w:ascii="Arial" w:eastAsia="Times New Roman" w:hAnsi="Arial" w:cs="Arial"/>
          <w:i/>
          <w:iCs/>
          <w:sz w:val="18"/>
          <w:szCs w:val="18"/>
          <w:lang w:val="de-DE" w:eastAsia="ar-SA"/>
        </w:rPr>
      </w:pPr>
      <w:bookmarkStart w:id="43" w:name="_Hlk107913422"/>
      <w:bookmarkEnd w:id="42"/>
      <w:r w:rsidRPr="006F0C3C">
        <w:rPr>
          <w:rFonts w:ascii="Arial" w:eastAsia="Times New Roman" w:hAnsi="Arial" w:cs="Arial"/>
          <w:sz w:val="18"/>
          <w:szCs w:val="18"/>
          <w:lang w:val="de-DE" w:eastAsia="ar-SA"/>
        </w:rPr>
        <w:t xml:space="preserve">Der Auftragnehmer verpflichtet sich, die spezifischen Verpflichtungen, die Umwelt nicht erheblich zu schädigen, einzuhalten sog. „Do </w:t>
      </w:r>
      <w:proofErr w:type="spellStart"/>
      <w:r w:rsidRPr="006F0C3C">
        <w:rPr>
          <w:rFonts w:ascii="Arial" w:eastAsia="Times New Roman" w:hAnsi="Arial" w:cs="Arial"/>
          <w:sz w:val="18"/>
          <w:szCs w:val="18"/>
          <w:lang w:val="de-DE" w:eastAsia="ar-SA"/>
        </w:rPr>
        <w:t>No</w:t>
      </w:r>
      <w:proofErr w:type="spellEnd"/>
      <w:r w:rsidRPr="006F0C3C">
        <w:rPr>
          <w:rFonts w:ascii="Arial" w:eastAsia="Times New Roman" w:hAnsi="Arial" w:cs="Arial"/>
          <w:sz w:val="18"/>
          <w:szCs w:val="18"/>
          <w:lang w:val="de-DE" w:eastAsia="ar-SA"/>
        </w:rPr>
        <w:t xml:space="preserve"> </w:t>
      </w:r>
      <w:proofErr w:type="spellStart"/>
      <w:r w:rsidRPr="006F0C3C">
        <w:rPr>
          <w:rFonts w:ascii="Arial" w:eastAsia="Times New Roman" w:hAnsi="Arial" w:cs="Arial"/>
          <w:sz w:val="18"/>
          <w:szCs w:val="18"/>
          <w:lang w:val="de-DE" w:eastAsia="ar-SA"/>
        </w:rPr>
        <w:t>Significant</w:t>
      </w:r>
      <w:proofErr w:type="spellEnd"/>
      <w:r w:rsidRPr="006F0C3C">
        <w:rPr>
          <w:rFonts w:ascii="Arial" w:eastAsia="Times New Roman" w:hAnsi="Arial" w:cs="Arial"/>
          <w:sz w:val="18"/>
          <w:szCs w:val="18"/>
          <w:lang w:val="de-DE" w:eastAsia="ar-SA"/>
        </w:rPr>
        <w:t xml:space="preserve"> HARM (DNSH)“ und die Unterlagen zum Nachweis der Konformität, gemäß den einschlägigen Rechtsvorschriften und den Ausschreibungsbestimmungen, vorzulegen;  </w:t>
      </w:r>
    </w:p>
    <w:bookmarkEnd w:id="43"/>
    <w:bookmarkEnd w:id="34"/>
    <w:p w14:paraId="448566F6" w14:textId="77777777" w:rsidR="00F05E39" w:rsidRPr="00B7489A" w:rsidRDefault="00F05E39" w:rsidP="00F05E39">
      <w:pPr>
        <w:spacing w:line="360" w:lineRule="auto"/>
        <w:ind w:hanging="436"/>
        <w:jc w:val="right"/>
        <w:rPr>
          <w:sz w:val="18"/>
          <w:szCs w:val="18"/>
          <w:lang w:val="de-D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1"/>
      </w:tblGrid>
      <w:tr w:rsidR="00F05E39" w:rsidRPr="00B7489A" w14:paraId="31FDB22C" w14:textId="77777777" w:rsidTr="004B375A">
        <w:tc>
          <w:tcPr>
            <w:tcW w:w="9778" w:type="dxa"/>
          </w:tcPr>
          <w:p w14:paraId="4CCBC43B" w14:textId="77777777" w:rsidR="00F05E39" w:rsidRPr="00B7489A" w:rsidRDefault="00F05E39" w:rsidP="004B375A">
            <w:pPr>
              <w:pStyle w:val="sche3"/>
              <w:spacing w:line="360" w:lineRule="auto"/>
              <w:rPr>
                <w:b/>
                <w:i/>
                <w:sz w:val="18"/>
                <w:szCs w:val="18"/>
                <w:lang w:val="de-DE"/>
              </w:rPr>
            </w:pPr>
          </w:p>
          <w:p w14:paraId="4033F59B" w14:textId="77777777" w:rsidR="00F05E39" w:rsidRPr="00B7489A" w:rsidRDefault="00F05E39" w:rsidP="004B375A">
            <w:pPr>
              <w:pStyle w:val="sche3"/>
              <w:spacing w:line="360" w:lineRule="auto"/>
              <w:rPr>
                <w:b/>
                <w:i/>
                <w:sz w:val="18"/>
                <w:szCs w:val="18"/>
                <w:lang w:val="de-DE"/>
              </w:rPr>
            </w:pPr>
            <w:r w:rsidRPr="00B7489A">
              <w:rPr>
                <w:b/>
                <w:i/>
                <w:sz w:val="18"/>
                <w:szCs w:val="18"/>
                <w:lang w:val="de-DE"/>
              </w:rPr>
              <w:t>ANMERKUNGEN</w:t>
            </w:r>
          </w:p>
          <w:p w14:paraId="246223E9" w14:textId="77777777" w:rsidR="00F05E39" w:rsidRPr="00B7489A" w:rsidRDefault="00F05E39" w:rsidP="004B375A">
            <w:pPr>
              <w:pStyle w:val="sche3"/>
              <w:spacing w:line="360" w:lineRule="auto"/>
              <w:rPr>
                <w:sz w:val="18"/>
                <w:szCs w:val="18"/>
                <w:lang w:val="de-DE"/>
              </w:rPr>
            </w:pPr>
            <w:r w:rsidRPr="00B7489A">
              <w:rPr>
                <w:sz w:val="18"/>
                <w:szCs w:val="18"/>
                <w:lang w:val="de-DE"/>
              </w:rPr>
              <w:fldChar w:fldCharType="begin">
                <w:ffData>
                  <w:name w:val="Text30"/>
                  <w:enabled/>
                  <w:calcOnExit w:val="0"/>
                  <w:textInput/>
                </w:ffData>
              </w:fldChar>
            </w:r>
            <w:bookmarkStart w:id="44" w:name="Text30"/>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bookmarkEnd w:id="44"/>
          </w:p>
          <w:p w14:paraId="64086AFF" w14:textId="77777777" w:rsidR="00F05E39" w:rsidRPr="00B7489A" w:rsidRDefault="00F05E39" w:rsidP="004B375A">
            <w:pPr>
              <w:pStyle w:val="sche3"/>
              <w:spacing w:line="360" w:lineRule="auto"/>
              <w:rPr>
                <w:sz w:val="18"/>
                <w:szCs w:val="18"/>
                <w:lang w:val="de-DE"/>
              </w:rPr>
            </w:pPr>
          </w:p>
        </w:tc>
      </w:tr>
    </w:tbl>
    <w:p w14:paraId="6CA90D49" w14:textId="77777777" w:rsidR="00F05E39" w:rsidRPr="00B7489A" w:rsidRDefault="00F05E39" w:rsidP="00F05E39">
      <w:pPr>
        <w:pStyle w:val="sche3"/>
        <w:tabs>
          <w:tab w:val="left" w:pos="425"/>
        </w:tabs>
        <w:spacing w:line="360" w:lineRule="auto"/>
        <w:rPr>
          <w:sz w:val="18"/>
          <w:szCs w:val="18"/>
          <w:lang w:val="de-DE"/>
        </w:rPr>
      </w:pPr>
    </w:p>
    <w:tbl>
      <w:tblPr>
        <w:tblW w:w="0" w:type="auto"/>
        <w:tblInd w:w="-18" w:type="dxa"/>
        <w:tblLayout w:type="fixed"/>
        <w:tblLook w:val="01E0" w:firstRow="1" w:lastRow="1" w:firstColumn="1" w:lastColumn="1" w:noHBand="0" w:noVBand="0"/>
      </w:tblPr>
      <w:tblGrid>
        <w:gridCol w:w="3812"/>
        <w:gridCol w:w="5973"/>
      </w:tblGrid>
      <w:tr w:rsidR="00F05E39" w:rsidRPr="00B7489A" w14:paraId="460487A2" w14:textId="77777777" w:rsidTr="004B375A">
        <w:tc>
          <w:tcPr>
            <w:tcW w:w="3812" w:type="dxa"/>
          </w:tcPr>
          <w:p w14:paraId="2C6F986A" w14:textId="77777777" w:rsidR="00F05E39" w:rsidRPr="00B7489A" w:rsidRDefault="00F05E39" w:rsidP="004B375A">
            <w:pPr>
              <w:pStyle w:val="sche3"/>
              <w:tabs>
                <w:tab w:val="left" w:pos="4445"/>
              </w:tabs>
              <w:spacing w:line="360" w:lineRule="auto"/>
              <w:rPr>
                <w:sz w:val="18"/>
                <w:szCs w:val="18"/>
                <w:lang w:val="de-DE"/>
              </w:rPr>
            </w:pPr>
          </w:p>
        </w:tc>
        <w:tc>
          <w:tcPr>
            <w:tcW w:w="5973" w:type="dxa"/>
          </w:tcPr>
          <w:p w14:paraId="5036EDC1" w14:textId="77777777" w:rsidR="00F05E39" w:rsidRPr="00B7489A" w:rsidRDefault="00F05E39" w:rsidP="004B375A">
            <w:pPr>
              <w:spacing w:line="360" w:lineRule="auto"/>
              <w:jc w:val="center"/>
              <w:rPr>
                <w:sz w:val="18"/>
                <w:szCs w:val="18"/>
                <w:lang w:val="de-DE"/>
              </w:rPr>
            </w:pPr>
          </w:p>
          <w:p w14:paraId="664BD762" w14:textId="77777777" w:rsidR="00F05E39" w:rsidRPr="00B7489A" w:rsidRDefault="00F05E39" w:rsidP="004B375A">
            <w:pPr>
              <w:spacing w:line="360" w:lineRule="auto"/>
              <w:jc w:val="center"/>
              <w:rPr>
                <w:sz w:val="18"/>
                <w:szCs w:val="18"/>
                <w:lang w:val="de-DE"/>
              </w:rPr>
            </w:pPr>
            <w:r w:rsidRPr="00B7489A">
              <w:rPr>
                <w:sz w:val="18"/>
                <w:szCs w:val="18"/>
                <w:lang w:val="de-DE"/>
              </w:rPr>
              <w:t>Der gesetzliche Vertreter / der bevollmächtigte Vertreter</w:t>
            </w:r>
          </w:p>
          <w:p w14:paraId="0692B561" w14:textId="77777777" w:rsidR="00F05E39" w:rsidRPr="00B7489A" w:rsidRDefault="00F05E39" w:rsidP="004B375A">
            <w:pPr>
              <w:spacing w:line="360" w:lineRule="auto"/>
              <w:jc w:val="center"/>
              <w:rPr>
                <w:sz w:val="18"/>
                <w:szCs w:val="18"/>
                <w:lang w:val="de-DE"/>
              </w:rPr>
            </w:pPr>
            <w:r w:rsidRPr="00B7489A">
              <w:rPr>
                <w:sz w:val="18"/>
                <w:szCs w:val="18"/>
                <w:lang w:val="de-DE"/>
              </w:rPr>
              <w:fldChar w:fldCharType="begin">
                <w:ffData>
                  <w:name w:val="Testo105"/>
                  <w:enabled/>
                  <w:calcOnExit w:val="0"/>
                  <w:textInput/>
                </w:ffData>
              </w:fldChar>
            </w:r>
            <w:r w:rsidRPr="00B7489A">
              <w:rPr>
                <w:sz w:val="18"/>
                <w:szCs w:val="18"/>
                <w:lang w:val="de-DE"/>
              </w:rPr>
              <w:instrText xml:space="preserve"> FORMTEXT </w:instrText>
            </w:r>
            <w:r w:rsidRPr="00B7489A">
              <w:rPr>
                <w:sz w:val="18"/>
                <w:szCs w:val="18"/>
                <w:lang w:val="de-DE"/>
              </w:rPr>
            </w:r>
            <w:r w:rsidRPr="00B7489A">
              <w:rPr>
                <w:sz w:val="18"/>
                <w:szCs w:val="18"/>
                <w:lang w:val="de-DE"/>
              </w:rPr>
              <w:fldChar w:fldCharType="separate"/>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t> </w:t>
            </w:r>
            <w:r w:rsidRPr="00B7489A">
              <w:rPr>
                <w:sz w:val="18"/>
                <w:szCs w:val="18"/>
                <w:lang w:val="de-DE"/>
              </w:rPr>
              <w:fldChar w:fldCharType="end"/>
            </w:r>
          </w:p>
          <w:p w14:paraId="4544F77F" w14:textId="77777777" w:rsidR="00F05E39" w:rsidRPr="00B7489A" w:rsidRDefault="00531B04" w:rsidP="004B375A">
            <w:pPr>
              <w:spacing w:line="360" w:lineRule="auto"/>
              <w:jc w:val="center"/>
              <w:rPr>
                <w:sz w:val="18"/>
                <w:szCs w:val="18"/>
                <w:lang w:val="de-DE"/>
              </w:rPr>
            </w:pPr>
            <w:r w:rsidRPr="00B7489A">
              <w:rPr>
                <w:sz w:val="18"/>
                <w:szCs w:val="18"/>
                <w:lang w:val="de-DE"/>
              </w:rPr>
              <w:t>(mit digitaler Unterschrift unterzeichnet)</w:t>
            </w:r>
          </w:p>
          <w:p w14:paraId="01D791E4" w14:textId="77777777" w:rsidR="00F05E39" w:rsidRPr="00B7489A" w:rsidRDefault="00F05E39" w:rsidP="004B375A">
            <w:pPr>
              <w:pStyle w:val="sche3"/>
              <w:tabs>
                <w:tab w:val="left" w:pos="4445"/>
              </w:tabs>
              <w:spacing w:line="360" w:lineRule="auto"/>
              <w:rPr>
                <w:sz w:val="18"/>
                <w:szCs w:val="18"/>
                <w:lang w:val="de-DE"/>
              </w:rPr>
            </w:pPr>
          </w:p>
        </w:tc>
      </w:tr>
    </w:tbl>
    <w:p w14:paraId="36D42759" w14:textId="77777777" w:rsidR="00F05E39" w:rsidRPr="00B7489A" w:rsidRDefault="00F05E39" w:rsidP="00F05E39">
      <w:pPr>
        <w:spacing w:line="360" w:lineRule="auto"/>
        <w:jc w:val="both"/>
        <w:rPr>
          <w:b/>
          <w:bCs/>
          <w:i/>
          <w:iCs/>
          <w:sz w:val="18"/>
          <w:szCs w:val="18"/>
          <w:lang w:val="de-DE"/>
        </w:rPr>
      </w:pPr>
    </w:p>
    <w:p w14:paraId="1C3A027D" w14:textId="0DC1C956" w:rsidR="00844E45" w:rsidRPr="00C02874" w:rsidRDefault="00F05E39" w:rsidP="00A2204B">
      <w:pPr>
        <w:rPr>
          <w:b/>
          <w:bCs/>
          <w:iCs/>
          <w:color w:val="FF0000"/>
          <w:sz w:val="18"/>
          <w:szCs w:val="18"/>
          <w:lang w:val="de-DE"/>
        </w:rPr>
      </w:pPr>
      <w:r w:rsidRPr="00B7489A">
        <w:rPr>
          <w:b/>
          <w:bCs/>
          <w:i/>
          <w:iCs/>
          <w:sz w:val="18"/>
          <w:szCs w:val="18"/>
          <w:lang w:val="de-DE"/>
        </w:rPr>
        <w:br w:type="page"/>
      </w:r>
      <w:bookmarkStart w:id="45" w:name="_Hlk515435153"/>
    </w:p>
    <w:p w14:paraId="1BD3940D" w14:textId="718C5153" w:rsidR="00844E45" w:rsidRPr="00C02874" w:rsidRDefault="00844E45" w:rsidP="006F0C3C">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de-DE"/>
        </w:rPr>
      </w:pPr>
      <w:bookmarkStart w:id="46" w:name="_Hlk527365338"/>
      <w:r w:rsidRPr="00C02874">
        <w:rPr>
          <w:b/>
          <w:i/>
          <w:sz w:val="18"/>
          <w:szCs w:val="18"/>
          <w:lang w:val="de-DE"/>
        </w:rPr>
        <w:lastRenderedPageBreak/>
        <w:t xml:space="preserve">DATENSCHUTZHINWEIS </w:t>
      </w:r>
      <w:bookmarkEnd w:id="46"/>
    </w:p>
    <w:p w14:paraId="64CFB537" w14:textId="77777777" w:rsidR="006F0C3C" w:rsidRPr="006F0C3C" w:rsidRDefault="006F0C3C" w:rsidP="006F0C3C">
      <w:pPr>
        <w:tabs>
          <w:tab w:val="left" w:pos="959"/>
        </w:tabs>
        <w:jc w:val="both"/>
        <w:rPr>
          <w:rFonts w:eastAsia="Arial"/>
          <w:b/>
          <w:sz w:val="18"/>
          <w:szCs w:val="18"/>
          <w:lang w:val="de-DE"/>
        </w:rPr>
      </w:pPr>
      <w:r w:rsidRPr="006F0C3C">
        <w:rPr>
          <w:rFonts w:eastAsia="Arial"/>
          <w:b/>
          <w:sz w:val="18"/>
          <w:szCs w:val="18"/>
          <w:lang w:val="de-DE"/>
        </w:rPr>
        <w:t xml:space="preserve">Verantwortlicher für die Datenverarbeitung </w:t>
      </w:r>
      <w:r w:rsidRPr="006F0C3C">
        <w:rPr>
          <w:rFonts w:eastAsia="Arial"/>
          <w:sz w:val="18"/>
          <w:szCs w:val="18"/>
          <w:lang w:val="de-DE"/>
        </w:rPr>
        <w:t xml:space="preserve">ist den Auftrag gebende Körperschaft (siehe Ausschreibungsbedingungen). </w:t>
      </w:r>
    </w:p>
    <w:p w14:paraId="0F67EC14" w14:textId="77777777" w:rsidR="006F0C3C" w:rsidRPr="006F0C3C" w:rsidRDefault="006F0C3C" w:rsidP="006F0C3C">
      <w:pPr>
        <w:tabs>
          <w:tab w:val="left" w:pos="959"/>
        </w:tabs>
        <w:jc w:val="both"/>
        <w:rPr>
          <w:rFonts w:eastAsia="Arial"/>
          <w:sz w:val="18"/>
          <w:szCs w:val="18"/>
          <w:lang w:val="de-DE"/>
        </w:rPr>
      </w:pPr>
      <w:r w:rsidRPr="006F0C3C">
        <w:rPr>
          <w:rFonts w:eastAsia="Arial"/>
          <w:b/>
          <w:sz w:val="18"/>
          <w:szCs w:val="18"/>
          <w:lang w:val="de-DE"/>
        </w:rPr>
        <w:t>Auftragsverarbeiter gemäß Art. 28 DSGVO</w:t>
      </w:r>
      <w:r w:rsidRPr="006F0C3C">
        <w:rPr>
          <w:rFonts w:eastAsia="Arial"/>
          <w:sz w:val="18"/>
          <w:szCs w:val="18"/>
          <w:lang w:val="de-DE"/>
        </w:rPr>
        <w:t xml:space="preserve"> ist Südtiroler Informatik AG, Siemensstraße 29, 39100 Bozen, E-Mail: </w:t>
      </w:r>
      <w:hyperlink r:id="rId9" w:history="1">
        <w:r w:rsidRPr="006F0C3C">
          <w:rPr>
            <w:rFonts w:ascii="Times New Roman" w:eastAsia="Arial" w:hAnsi="Times New Roman" w:cs="Times New Roman"/>
            <w:color w:val="0000FF"/>
            <w:sz w:val="18"/>
            <w:szCs w:val="18"/>
            <w:u w:val="single"/>
            <w:lang w:val="de-DE"/>
          </w:rPr>
          <w:t>info@siag.it</w:t>
        </w:r>
      </w:hyperlink>
      <w:r w:rsidRPr="006F0C3C">
        <w:rPr>
          <w:rFonts w:eastAsia="Arial"/>
          <w:sz w:val="18"/>
          <w:szCs w:val="18"/>
          <w:lang w:val="de-DE"/>
        </w:rPr>
        <w:t xml:space="preserve">; PEC: </w:t>
      </w:r>
      <w:hyperlink r:id="rId10" w:history="1">
        <w:r w:rsidRPr="006F0C3C">
          <w:rPr>
            <w:rFonts w:ascii="Times New Roman" w:eastAsia="Arial" w:hAnsi="Times New Roman" w:cs="Times New Roman"/>
            <w:color w:val="0000FF"/>
            <w:sz w:val="18"/>
            <w:szCs w:val="18"/>
            <w:u w:val="single"/>
            <w:lang w:val="de-DE"/>
          </w:rPr>
          <w:t>siag@legalmail.it</w:t>
        </w:r>
      </w:hyperlink>
      <w:r w:rsidRPr="006F0C3C">
        <w:rPr>
          <w:rFonts w:eastAsia="Arial"/>
          <w:sz w:val="18"/>
          <w:szCs w:val="18"/>
          <w:lang w:val="de-DE"/>
        </w:rPr>
        <w:t xml:space="preserve">. </w:t>
      </w:r>
    </w:p>
    <w:p w14:paraId="20D880BA" w14:textId="77777777" w:rsidR="006F0C3C" w:rsidRPr="006F0C3C" w:rsidRDefault="006F0C3C" w:rsidP="006F0C3C">
      <w:pPr>
        <w:tabs>
          <w:tab w:val="left" w:pos="959"/>
        </w:tabs>
        <w:jc w:val="both"/>
        <w:rPr>
          <w:rFonts w:eastAsia="Arial"/>
          <w:sz w:val="18"/>
          <w:szCs w:val="18"/>
          <w:lang w:val="de-DE"/>
        </w:rPr>
      </w:pPr>
      <w:r w:rsidRPr="006F0C3C">
        <w:rPr>
          <w:rFonts w:eastAsia="Arial"/>
          <w:b/>
          <w:sz w:val="18"/>
          <w:szCs w:val="18"/>
          <w:lang w:val="de-DE"/>
        </w:rPr>
        <w:t>Der gesetzliche Vertreter</w:t>
      </w:r>
      <w:r w:rsidRPr="006F0C3C">
        <w:rPr>
          <w:rFonts w:eastAsia="Arial"/>
          <w:sz w:val="18"/>
          <w:szCs w:val="18"/>
          <w:lang w:val="de-DE"/>
        </w:rPr>
        <w:t xml:space="preserve"> von Südtiroler Informatik AG ist der Präsident </w:t>
      </w:r>
      <w:proofErr w:type="spellStart"/>
      <w:r w:rsidRPr="006F0C3C">
        <w:rPr>
          <w:rFonts w:eastAsia="Arial"/>
          <w:bCs/>
          <w:sz w:val="18"/>
          <w:szCs w:val="18"/>
          <w:lang w:val="de-DE"/>
        </w:rPr>
        <w:t>Dott</w:t>
      </w:r>
      <w:proofErr w:type="spellEnd"/>
      <w:r w:rsidRPr="006F0C3C">
        <w:rPr>
          <w:rFonts w:eastAsia="Arial"/>
          <w:bCs/>
          <w:sz w:val="18"/>
          <w:szCs w:val="18"/>
          <w:lang w:val="de-DE"/>
        </w:rPr>
        <w:t xml:space="preserve">. </w:t>
      </w:r>
      <w:r w:rsidRPr="006F0C3C">
        <w:rPr>
          <w:rFonts w:eastAsia="Arial"/>
          <w:b/>
          <w:bCs/>
          <w:sz w:val="18"/>
          <w:szCs w:val="18"/>
          <w:lang w:val="de-DE"/>
        </w:rPr>
        <w:t xml:space="preserve">Johannes </w:t>
      </w:r>
      <w:proofErr w:type="spellStart"/>
      <w:r w:rsidRPr="006F0C3C">
        <w:rPr>
          <w:rFonts w:eastAsia="Arial"/>
          <w:b/>
          <w:bCs/>
          <w:sz w:val="18"/>
          <w:szCs w:val="18"/>
          <w:lang w:val="de-DE"/>
        </w:rPr>
        <w:t>Schneebacher</w:t>
      </w:r>
      <w:proofErr w:type="spellEnd"/>
      <w:r w:rsidRPr="006F0C3C">
        <w:rPr>
          <w:rFonts w:eastAsia="Arial"/>
          <w:bCs/>
          <w:sz w:val="18"/>
          <w:szCs w:val="18"/>
          <w:lang w:val="de-DE"/>
        </w:rPr>
        <w:t>.</w:t>
      </w:r>
    </w:p>
    <w:p w14:paraId="2CCF21A9" w14:textId="77777777" w:rsidR="006F0C3C" w:rsidRPr="006F0C3C" w:rsidRDefault="006F0C3C" w:rsidP="006F0C3C">
      <w:pPr>
        <w:tabs>
          <w:tab w:val="left" w:pos="959"/>
        </w:tabs>
        <w:jc w:val="both"/>
        <w:rPr>
          <w:rFonts w:eastAsia="Arial"/>
          <w:sz w:val="18"/>
          <w:szCs w:val="18"/>
          <w:lang w:val="de-DE"/>
        </w:rPr>
      </w:pPr>
      <w:r w:rsidRPr="006F0C3C">
        <w:rPr>
          <w:rFonts w:eastAsia="Arial"/>
          <w:b/>
          <w:sz w:val="18"/>
          <w:szCs w:val="18"/>
          <w:lang w:val="de-DE"/>
        </w:rPr>
        <w:t>Unter-Auftragsverarbeiter gemäß Art. 28, Abs. 4 DSGVO</w:t>
      </w:r>
      <w:r w:rsidRPr="006F0C3C">
        <w:rPr>
          <w:rFonts w:eastAsia="Arial"/>
          <w:sz w:val="18"/>
          <w:szCs w:val="18"/>
          <w:lang w:val="de-DE"/>
        </w:rPr>
        <w:t xml:space="preserve"> sind Drittanbieter von Dienstleistungen für Südtiroler Informatik AG mit Aufgaben zur operativen Abwicklung bezüglich des Ausschreibungsverfahrens, oder jedenfalls solche, welche vertraglich an sie gebunden sind, und zwar ausschließlich zum unten angeführten Zweck.</w:t>
      </w:r>
    </w:p>
    <w:p w14:paraId="214B0BD1" w14:textId="77777777" w:rsidR="006F0C3C" w:rsidRPr="006F0C3C" w:rsidRDefault="006F0C3C" w:rsidP="006F0C3C">
      <w:pPr>
        <w:tabs>
          <w:tab w:val="left" w:pos="959"/>
        </w:tabs>
        <w:jc w:val="both"/>
        <w:rPr>
          <w:rFonts w:eastAsia="Arial"/>
          <w:sz w:val="18"/>
          <w:szCs w:val="18"/>
          <w:lang w:val="de-DE"/>
        </w:rPr>
      </w:pPr>
      <w:r w:rsidRPr="006F0C3C">
        <w:rPr>
          <w:rFonts w:eastAsia="Arial"/>
          <w:b/>
          <w:sz w:val="18"/>
          <w:szCs w:val="18"/>
          <w:lang w:val="de-DE"/>
        </w:rPr>
        <w:t>Datenschutzbeauftragter (DSB):</w:t>
      </w:r>
      <w:r w:rsidRPr="006F0C3C">
        <w:rPr>
          <w:rFonts w:eastAsia="Arial"/>
          <w:sz w:val="18"/>
          <w:szCs w:val="18"/>
          <w:lang w:val="de-DE"/>
        </w:rPr>
        <w:t xml:space="preserve">  E-Mail: </w:t>
      </w:r>
      <w:hyperlink r:id="rId11" w:history="1">
        <w:r w:rsidRPr="006F0C3C">
          <w:rPr>
            <w:rFonts w:ascii="Times New Roman" w:eastAsia="Arial" w:hAnsi="Times New Roman" w:cs="Times New Roman"/>
            <w:color w:val="0000FF"/>
            <w:sz w:val="18"/>
            <w:szCs w:val="18"/>
            <w:u w:val="single"/>
            <w:lang w:val="de-DE"/>
          </w:rPr>
          <w:t>dpo@siag.it</w:t>
        </w:r>
      </w:hyperlink>
      <w:r w:rsidRPr="006F0C3C">
        <w:rPr>
          <w:rFonts w:eastAsia="Arial"/>
          <w:sz w:val="18"/>
          <w:szCs w:val="18"/>
          <w:lang w:val="de-DE"/>
        </w:rPr>
        <w:t xml:space="preserve"> </w:t>
      </w:r>
    </w:p>
    <w:p w14:paraId="571105F9" w14:textId="77777777" w:rsidR="006F0C3C" w:rsidRPr="006F0C3C" w:rsidRDefault="006F0C3C" w:rsidP="006F0C3C">
      <w:pPr>
        <w:tabs>
          <w:tab w:val="left" w:pos="959"/>
        </w:tabs>
        <w:jc w:val="both"/>
        <w:rPr>
          <w:rFonts w:eastAsia="Arial"/>
          <w:sz w:val="18"/>
          <w:szCs w:val="18"/>
          <w:lang w:val="de-DE"/>
        </w:rPr>
      </w:pPr>
      <w:r w:rsidRPr="006F0C3C">
        <w:rPr>
          <w:rFonts w:eastAsia="Arial"/>
          <w:b/>
          <w:sz w:val="18"/>
          <w:szCs w:val="18"/>
          <w:lang w:val="de-DE"/>
        </w:rPr>
        <w:t>Herkunft der Daten:</w:t>
      </w:r>
      <w:r w:rsidRPr="006F0C3C">
        <w:rPr>
          <w:rFonts w:eastAsia="Arial"/>
          <w:sz w:val="18"/>
          <w:szCs w:val="18"/>
          <w:lang w:val="de-DE"/>
        </w:rPr>
        <w:t xml:space="preserve"> Die Daten werden beim Interessierten (Mitbewerber) gesammelt und in Archiven, Registern, Listen und Verzeichnissen von öffentlichen Rechtsträgern im Sinne der Rechtsvorschrift aufbewahrt.</w:t>
      </w:r>
    </w:p>
    <w:p w14:paraId="431F1260" w14:textId="77777777" w:rsidR="006F0C3C" w:rsidRPr="006F0C3C" w:rsidRDefault="006F0C3C" w:rsidP="006F0C3C">
      <w:pPr>
        <w:tabs>
          <w:tab w:val="left" w:pos="959"/>
        </w:tabs>
        <w:jc w:val="both"/>
        <w:rPr>
          <w:rFonts w:eastAsia="Arial"/>
          <w:sz w:val="18"/>
          <w:szCs w:val="18"/>
          <w:lang w:val="de-DE"/>
        </w:rPr>
      </w:pPr>
      <w:r w:rsidRPr="006F0C3C">
        <w:rPr>
          <w:rFonts w:eastAsia="Arial"/>
          <w:b/>
          <w:sz w:val="18"/>
          <w:szCs w:val="18"/>
          <w:lang w:val="de-DE"/>
        </w:rPr>
        <w:t>Kategorie der Daten:</w:t>
      </w:r>
      <w:r w:rsidRPr="006F0C3C">
        <w:rPr>
          <w:rFonts w:eastAsia="Arial"/>
          <w:sz w:val="18"/>
          <w:szCs w:val="18"/>
          <w:lang w:val="de-DE"/>
        </w:rPr>
        <w:t xml:space="preserve"> Die eingehobenen Daten sind: Identifizierungsdaten und gerichtliche Daten (bezüglich Verurteilungen, Strafen und jedenfalls Maßnahmen infolge von Vergehen straf-, bürger-, verwaltungs-, sozial-, beitrags-, und steuerrechtlicher Natur im Sinne des Art. 80 GVD Nr. 50/2016). Besagte Datenverarbeitung ist insbesondere zum Zweck der korrekten Ausführung des Ausschreibungsverfahrens notwendig. Im Falle der fehlenden Übermittlung kann das Verfahren nicht vollendet werden.</w:t>
      </w:r>
    </w:p>
    <w:p w14:paraId="1A10BC74" w14:textId="77777777" w:rsidR="006F0C3C" w:rsidRPr="006F0C3C" w:rsidRDefault="006F0C3C" w:rsidP="006F0C3C">
      <w:pPr>
        <w:tabs>
          <w:tab w:val="left" w:pos="959"/>
        </w:tabs>
        <w:jc w:val="both"/>
        <w:rPr>
          <w:rFonts w:eastAsia="Arial"/>
          <w:b/>
          <w:sz w:val="18"/>
          <w:szCs w:val="18"/>
          <w:lang w:val="de-DE"/>
        </w:rPr>
      </w:pPr>
      <w:r w:rsidRPr="006F0C3C">
        <w:rPr>
          <w:rFonts w:eastAsia="Arial"/>
          <w:b/>
          <w:sz w:val="18"/>
          <w:szCs w:val="18"/>
          <w:lang w:val="de-DE"/>
        </w:rPr>
        <w:t xml:space="preserve">Zweck und Art der Verarbeitung: </w:t>
      </w:r>
    </w:p>
    <w:p w14:paraId="0F1A5DE0" w14:textId="77777777" w:rsidR="006F0C3C" w:rsidRPr="006F0C3C" w:rsidRDefault="006F0C3C" w:rsidP="006F0C3C">
      <w:pPr>
        <w:tabs>
          <w:tab w:val="left" w:pos="959"/>
        </w:tabs>
        <w:jc w:val="both"/>
        <w:rPr>
          <w:rFonts w:eastAsia="Arial"/>
          <w:sz w:val="18"/>
          <w:szCs w:val="18"/>
          <w:lang w:val="de-DE"/>
        </w:rPr>
      </w:pPr>
      <w:r w:rsidRPr="006F0C3C">
        <w:rPr>
          <w:rFonts w:eastAsia="Arial"/>
          <w:sz w:val="18"/>
          <w:szCs w:val="18"/>
          <w:lang w:val="de-DE"/>
        </w:rPr>
        <w:t xml:space="preserve">Die übermittelten Daten werden von der AOV, auch in elektronischer Form, für die Erfüllung von bestimmten gesetzlichen Verpflichtungen, welche durch die Rechtsvorschriften im Bereich Ausschreibungen und öffentlichem Vertragswesen entstehen, einzig für die Durchführung des Ausschreibungsverfahrens, sowie den damit verbundenen und sich ergebenden Tätigkeiten, gesammelt und verarbeitet. </w:t>
      </w:r>
    </w:p>
    <w:p w14:paraId="0190028A" w14:textId="77777777" w:rsidR="006F0C3C" w:rsidRPr="006F0C3C" w:rsidRDefault="006F0C3C" w:rsidP="006F0C3C">
      <w:pPr>
        <w:tabs>
          <w:tab w:val="left" w:pos="959"/>
        </w:tabs>
        <w:jc w:val="both"/>
        <w:rPr>
          <w:rFonts w:eastAsia="Arial"/>
          <w:sz w:val="18"/>
          <w:szCs w:val="18"/>
          <w:lang w:val="de-DE"/>
        </w:rPr>
      </w:pPr>
      <w:r w:rsidRPr="006F0C3C">
        <w:rPr>
          <w:rFonts w:eastAsia="Arial"/>
          <w:sz w:val="18"/>
          <w:szCs w:val="18"/>
          <w:lang w:val="de-DE"/>
        </w:rPr>
        <w:t xml:space="preserve">Die Verarbeitung der gerichtlichen Daten erfolgt ausschließlich für die Bewertung der Erfüllung der Anforderungen, gemäß den anwendbaren, geltenden gesetzlichen Bestimmungen vom Garanten zum Schutz personenbezogener Daten ausgestellt. Die Mitteilung der Daten ist unerlässlich, damit die beantragten Verwaltungsaufgaben erledigt werden können. Die Verweigerung kann die Durchführung des entsprechenden Untersuchungsverfahrens verhindern. </w:t>
      </w:r>
    </w:p>
    <w:p w14:paraId="0CBE2966" w14:textId="77777777" w:rsidR="006F0C3C" w:rsidRPr="006F0C3C" w:rsidRDefault="006F0C3C" w:rsidP="006F0C3C">
      <w:pPr>
        <w:tabs>
          <w:tab w:val="left" w:pos="959"/>
        </w:tabs>
        <w:jc w:val="both"/>
        <w:rPr>
          <w:rFonts w:eastAsia="Arial"/>
          <w:b/>
          <w:sz w:val="18"/>
          <w:szCs w:val="18"/>
          <w:lang w:val="de-DE"/>
        </w:rPr>
      </w:pPr>
      <w:r w:rsidRPr="006F0C3C">
        <w:rPr>
          <w:rFonts w:eastAsia="Arial"/>
          <w:b/>
          <w:sz w:val="18"/>
          <w:szCs w:val="18"/>
          <w:lang w:val="de-DE"/>
        </w:rPr>
        <w:t xml:space="preserve">Mitteilung und Datenempfänger: </w:t>
      </w:r>
    </w:p>
    <w:p w14:paraId="7646E98C" w14:textId="77777777" w:rsidR="006F0C3C" w:rsidRPr="006F0C3C" w:rsidRDefault="006F0C3C" w:rsidP="006F0C3C">
      <w:pPr>
        <w:tabs>
          <w:tab w:val="left" w:pos="959"/>
        </w:tabs>
        <w:jc w:val="both"/>
        <w:rPr>
          <w:rFonts w:eastAsia="Arial"/>
          <w:sz w:val="18"/>
          <w:szCs w:val="18"/>
          <w:lang w:val="de-DE"/>
        </w:rPr>
      </w:pPr>
      <w:r w:rsidRPr="006F0C3C">
        <w:rPr>
          <w:rFonts w:eastAsia="Arial"/>
          <w:sz w:val="18"/>
          <w:szCs w:val="18"/>
          <w:lang w:val="de-DE"/>
        </w:rPr>
        <w:t xml:space="preserve">Die gesammelten Daten können ferner folgenden Subjekten mitgeteilt werden: </w:t>
      </w:r>
    </w:p>
    <w:p w14:paraId="197A8DBF" w14:textId="77777777" w:rsidR="006F0C3C" w:rsidRPr="006F0C3C" w:rsidRDefault="006F0C3C" w:rsidP="006F0C3C">
      <w:pPr>
        <w:tabs>
          <w:tab w:val="left" w:pos="959"/>
        </w:tabs>
        <w:jc w:val="both"/>
        <w:rPr>
          <w:rFonts w:eastAsia="Arial"/>
          <w:sz w:val="18"/>
          <w:szCs w:val="18"/>
          <w:lang w:val="de-DE"/>
        </w:rPr>
      </w:pPr>
      <w:r w:rsidRPr="006F0C3C">
        <w:rPr>
          <w:rFonts w:eastAsia="Arial"/>
          <w:sz w:val="18"/>
          <w:szCs w:val="18"/>
          <w:lang w:val="de-DE"/>
        </w:rPr>
        <w:t>- den zur Verarbeitung beauftragten Subjekten, die aus verschiedenen Gründen im Auftrag der Südtiroler Informatik AG arbeiten und denen schriftlich die entsprechenden Anweisungen zur berechtigten Verarbeitung der Daten erteilt wurde;</w:t>
      </w:r>
    </w:p>
    <w:p w14:paraId="0D9C8738" w14:textId="77777777" w:rsidR="006F0C3C" w:rsidRPr="006F0C3C" w:rsidRDefault="006F0C3C" w:rsidP="006F0C3C">
      <w:pPr>
        <w:tabs>
          <w:tab w:val="left" w:pos="959"/>
        </w:tabs>
        <w:jc w:val="both"/>
        <w:rPr>
          <w:rFonts w:eastAsia="Arial"/>
          <w:sz w:val="18"/>
          <w:szCs w:val="18"/>
          <w:lang w:val="de-DE"/>
        </w:rPr>
      </w:pPr>
      <w:r w:rsidRPr="006F0C3C">
        <w:rPr>
          <w:rFonts w:eastAsia="Arial"/>
          <w:sz w:val="18"/>
          <w:szCs w:val="18"/>
          <w:lang w:val="de-DE"/>
        </w:rPr>
        <w:t>- anderen öffentlichen Verwaltungen und Behörden, denen die Daten im Rahmen ihrer institutionellen Aufgaben mitgeteilt werden können;</w:t>
      </w:r>
    </w:p>
    <w:p w14:paraId="48FC36FA" w14:textId="77777777" w:rsidR="006F0C3C" w:rsidRPr="006F0C3C" w:rsidRDefault="006F0C3C" w:rsidP="006F0C3C">
      <w:pPr>
        <w:tabs>
          <w:tab w:val="left" w:pos="959"/>
        </w:tabs>
        <w:jc w:val="both"/>
        <w:rPr>
          <w:rFonts w:eastAsia="Arial"/>
          <w:sz w:val="18"/>
          <w:szCs w:val="18"/>
          <w:lang w:val="de-DE"/>
        </w:rPr>
      </w:pPr>
      <w:r w:rsidRPr="006F0C3C">
        <w:rPr>
          <w:rFonts w:eastAsia="Arial"/>
          <w:sz w:val="18"/>
          <w:szCs w:val="18"/>
          <w:lang w:val="de-DE"/>
        </w:rPr>
        <w:t>- anderen Bietern, die Anfrage um Zugang zu den Ausschreibungsunterlagen stellen, gemäß den Modalitäten und im Rahmen dessen, was in diesem Bereich von den geltenden Bestimmungen vorgesehen ist;</w:t>
      </w:r>
    </w:p>
    <w:p w14:paraId="0ED5E12D" w14:textId="77777777" w:rsidR="006F0C3C" w:rsidRPr="006F0C3C" w:rsidRDefault="006F0C3C" w:rsidP="006F0C3C">
      <w:pPr>
        <w:tabs>
          <w:tab w:val="left" w:pos="959"/>
        </w:tabs>
        <w:jc w:val="both"/>
        <w:rPr>
          <w:rFonts w:eastAsia="Arial"/>
          <w:sz w:val="18"/>
          <w:szCs w:val="18"/>
          <w:lang w:val="de-DE"/>
        </w:rPr>
      </w:pPr>
      <w:r w:rsidRPr="006F0C3C">
        <w:rPr>
          <w:rFonts w:eastAsia="Arial"/>
          <w:sz w:val="18"/>
          <w:szCs w:val="18"/>
          <w:lang w:val="de-DE"/>
        </w:rPr>
        <w:t>- externen Subjekten, deren Namen den Interessierten zur Verfügung stehen, da sie Teil der Bewertungskommissionen sind, die von Mal zu Mal gebildet werden;</w:t>
      </w:r>
    </w:p>
    <w:p w14:paraId="3E2C3258" w14:textId="77777777" w:rsidR="006F0C3C" w:rsidRPr="006F0C3C" w:rsidRDefault="006F0C3C" w:rsidP="006F0C3C">
      <w:pPr>
        <w:tabs>
          <w:tab w:val="left" w:pos="959"/>
        </w:tabs>
        <w:jc w:val="both"/>
        <w:rPr>
          <w:rFonts w:eastAsia="Arial"/>
          <w:sz w:val="18"/>
          <w:szCs w:val="18"/>
          <w:lang w:val="de-DE"/>
        </w:rPr>
      </w:pPr>
      <w:r w:rsidRPr="006F0C3C">
        <w:rPr>
          <w:rFonts w:eastAsia="Arial"/>
          <w:sz w:val="18"/>
          <w:szCs w:val="18"/>
          <w:lang w:val="de-DE"/>
        </w:rPr>
        <w:t>- Rechtsanwälten, welche mit der Verteidigung der Südtiroler Informatik AG vor Gericht beauftragt sind.</w:t>
      </w:r>
    </w:p>
    <w:p w14:paraId="4094403F" w14:textId="77777777" w:rsidR="006F0C3C" w:rsidRPr="006F0C3C" w:rsidRDefault="006F0C3C" w:rsidP="006F0C3C">
      <w:pPr>
        <w:tabs>
          <w:tab w:val="left" w:pos="959"/>
        </w:tabs>
        <w:jc w:val="both"/>
        <w:rPr>
          <w:rFonts w:eastAsia="Arial"/>
          <w:sz w:val="18"/>
          <w:szCs w:val="18"/>
          <w:lang w:val="de-DE"/>
        </w:rPr>
      </w:pPr>
      <w:r w:rsidRPr="006F0C3C">
        <w:rPr>
          <w:rFonts w:eastAsia="Arial"/>
          <w:sz w:val="18"/>
          <w:szCs w:val="18"/>
          <w:lang w:val="de-DE"/>
        </w:rPr>
        <w:t>Auf jeden Fall kann die Übermittlung von persönlichen Daten, mit Ausnahme der sensiblen und gerichtlichen Daten, von der Südtiroler Informatik AG im Sinne der Verordnung EU/2016/679 (DSGVO) durchgeführt werden.</w:t>
      </w:r>
    </w:p>
    <w:p w14:paraId="12718868" w14:textId="77777777" w:rsidR="006F0C3C" w:rsidRPr="006F0C3C" w:rsidRDefault="006F0C3C" w:rsidP="006F0C3C">
      <w:pPr>
        <w:tabs>
          <w:tab w:val="left" w:pos="959"/>
        </w:tabs>
        <w:jc w:val="both"/>
        <w:rPr>
          <w:rFonts w:eastAsia="Arial"/>
          <w:sz w:val="18"/>
          <w:szCs w:val="18"/>
          <w:lang w:val="de-DE"/>
        </w:rPr>
      </w:pPr>
      <w:r w:rsidRPr="006F0C3C">
        <w:rPr>
          <w:rFonts w:eastAsia="Arial"/>
          <w:sz w:val="18"/>
          <w:szCs w:val="18"/>
          <w:lang w:val="de-DE"/>
        </w:rPr>
        <w:t>Die Daten werden in keiner Weise nach Außen übermittelt und mitgeteilt und werden in keiner Weise verbreitet und an nicht autorisierte Subjekte mitgeteilt.</w:t>
      </w:r>
    </w:p>
    <w:p w14:paraId="288AB741" w14:textId="77777777" w:rsidR="006F0C3C" w:rsidRPr="006F0C3C" w:rsidRDefault="006F0C3C" w:rsidP="006F0C3C">
      <w:pPr>
        <w:tabs>
          <w:tab w:val="left" w:pos="959"/>
        </w:tabs>
        <w:jc w:val="both"/>
        <w:rPr>
          <w:rFonts w:eastAsia="Arial"/>
          <w:sz w:val="18"/>
          <w:szCs w:val="18"/>
          <w:lang w:val="de-DE"/>
        </w:rPr>
      </w:pPr>
      <w:r w:rsidRPr="006F0C3C">
        <w:rPr>
          <w:rFonts w:eastAsia="Arial"/>
          <w:sz w:val="18"/>
          <w:szCs w:val="18"/>
          <w:lang w:val="de-DE"/>
        </w:rPr>
        <w:t>Eine eventuelle Übertragung personen-bezogener Daten in Länder außerhalb der EU oder an internationale Organisationen, die im Rahmen der Verarbeitung für die oben beschriebenen Zwecke erforderlich sein kann, erfolgt ausschließlich in Übereinstimmung mit den Bestimmungen der Artikel 46 und 47 der Allgemeinen Verordnung 2016/679 ".</w:t>
      </w:r>
    </w:p>
    <w:p w14:paraId="6CA4F84D" w14:textId="77777777" w:rsidR="006F0C3C" w:rsidRPr="006F0C3C" w:rsidRDefault="006F0C3C" w:rsidP="006F0C3C">
      <w:pPr>
        <w:tabs>
          <w:tab w:val="left" w:pos="959"/>
        </w:tabs>
        <w:jc w:val="both"/>
        <w:rPr>
          <w:rFonts w:eastAsia="Arial"/>
          <w:sz w:val="18"/>
          <w:szCs w:val="18"/>
          <w:lang w:val="de-DE"/>
        </w:rPr>
      </w:pPr>
      <w:r w:rsidRPr="006F0C3C">
        <w:rPr>
          <w:rFonts w:eastAsia="Arial"/>
          <w:b/>
          <w:sz w:val="18"/>
          <w:szCs w:val="18"/>
          <w:lang w:val="de-DE"/>
        </w:rPr>
        <w:t>Verbreitung:</w:t>
      </w:r>
      <w:r w:rsidRPr="006F0C3C">
        <w:rPr>
          <w:rFonts w:eastAsia="Arial"/>
          <w:sz w:val="18"/>
          <w:szCs w:val="18"/>
          <w:lang w:val="de-DE"/>
        </w:rPr>
        <w:t xml:space="preserve"> Ist die Verbreitung der Daten unerlässlich, um bestimmte von der geltenden Rechtsordnung vorgesehene Veröffentlichungspflichten zu erfüllen, bleiben die von gesetzlichen Bestimmungen vorgesehenen Garantien zum Schutz der personenbezogenen Daten der betroffenen Person unberührt. </w:t>
      </w:r>
    </w:p>
    <w:p w14:paraId="0FD68AF3" w14:textId="77777777" w:rsidR="006F0C3C" w:rsidRPr="006F0C3C" w:rsidRDefault="006F0C3C" w:rsidP="006F0C3C">
      <w:pPr>
        <w:tabs>
          <w:tab w:val="left" w:pos="959"/>
        </w:tabs>
        <w:jc w:val="both"/>
        <w:rPr>
          <w:rFonts w:eastAsia="Arial"/>
          <w:sz w:val="18"/>
          <w:szCs w:val="18"/>
          <w:lang w:val="de-DE"/>
        </w:rPr>
      </w:pPr>
      <w:r w:rsidRPr="006F0C3C">
        <w:rPr>
          <w:rFonts w:eastAsia="Arial"/>
          <w:b/>
          <w:sz w:val="18"/>
          <w:szCs w:val="18"/>
          <w:lang w:val="de-DE"/>
        </w:rPr>
        <w:t>Dauer:</w:t>
      </w:r>
      <w:r w:rsidRPr="006F0C3C">
        <w:rPr>
          <w:rFonts w:eastAsia="Arial"/>
          <w:sz w:val="18"/>
          <w:szCs w:val="18"/>
          <w:lang w:val="de-DE"/>
        </w:rPr>
        <w:t xml:space="preserve"> Die übermittelten Daten werden für die von den geltenden Bestimmungen vorgesehenen Dauer aufbewahrt.</w:t>
      </w:r>
    </w:p>
    <w:p w14:paraId="349D5230" w14:textId="77777777" w:rsidR="006F0C3C" w:rsidRPr="006F0C3C" w:rsidRDefault="006F0C3C" w:rsidP="006F0C3C">
      <w:pPr>
        <w:tabs>
          <w:tab w:val="left" w:pos="959"/>
        </w:tabs>
        <w:jc w:val="both"/>
        <w:rPr>
          <w:rFonts w:eastAsia="Arial"/>
          <w:sz w:val="18"/>
          <w:szCs w:val="18"/>
          <w:lang w:val="de-DE"/>
        </w:rPr>
      </w:pPr>
      <w:r w:rsidRPr="006F0C3C">
        <w:rPr>
          <w:rFonts w:eastAsia="Arial"/>
          <w:b/>
          <w:sz w:val="18"/>
          <w:szCs w:val="18"/>
          <w:lang w:val="de-DE"/>
        </w:rPr>
        <w:t>Rechte der betroffenen Person:</w:t>
      </w:r>
      <w:r w:rsidRPr="006F0C3C">
        <w:rPr>
          <w:rFonts w:eastAsia="Arial"/>
          <w:sz w:val="18"/>
          <w:szCs w:val="18"/>
          <w:lang w:val="de-DE"/>
        </w:rPr>
        <w:t xml:space="preserve"> Gemäß den geltenden Bestimmungen hat die betroffene Person, auf Antrag, jederzeit das Recht, Zugang zu den sie betreffenden Daten zu erhalten und es steht ihr das Recht auf Berichtigung oder Vervollständigung unrichtiger bzw. unvollständiger Daten zu; sofern die gesetzlichen Voraussetzungen gegeben sind, kann sie sich der Verarbeitung widersetzen oder die Löschung der Daten oder die Einschränkung der Verarbeitung verlangen. Im letztgenannten Fall dürfen die personenbezogenen Daten, die Gegenstand der Einschränkung der Verarbeitung sind, von ihrer Speicherung abgesehen, nur mit Einwilligung der betroffenen Person, zur Geltendmachung, Ausübung oder Verteidigung von Rechtsansprüchen des Verantwortlichen, zum Schutz der Rechte Dritter oder aus Gründen eines wichtigen öffentlichen Interesses verarbeitet werden. </w:t>
      </w:r>
    </w:p>
    <w:p w14:paraId="1266C0F9" w14:textId="77777777" w:rsidR="006F0C3C" w:rsidRPr="006F0C3C" w:rsidRDefault="006F0C3C" w:rsidP="006F0C3C">
      <w:pPr>
        <w:tabs>
          <w:tab w:val="left" w:pos="959"/>
        </w:tabs>
        <w:jc w:val="both"/>
        <w:rPr>
          <w:rFonts w:eastAsia="Arial"/>
          <w:sz w:val="18"/>
          <w:szCs w:val="18"/>
          <w:lang w:val="de-DE"/>
        </w:rPr>
      </w:pPr>
      <w:r w:rsidRPr="006F0C3C">
        <w:rPr>
          <w:rFonts w:eastAsia="Arial"/>
          <w:b/>
          <w:sz w:val="18"/>
          <w:szCs w:val="18"/>
          <w:lang w:val="de-DE"/>
        </w:rPr>
        <w:t>Rechtsbehelfe:</w:t>
      </w:r>
      <w:r w:rsidRPr="006F0C3C">
        <w:rPr>
          <w:rFonts w:eastAsia="Arial"/>
          <w:sz w:val="18"/>
          <w:szCs w:val="18"/>
          <w:lang w:val="de-DE"/>
        </w:rPr>
        <w:t xml:space="preserve"> Erhält die betroffene Person auf ihren Antrag nicht innerhalb von 30 Tagen nach Eingang − diese Frist kann um weitere 60 Tage verlängert werden, wenn dies wegen der Komplexität oder wegen der hohen Anzahl von Anträgen erforderlich ist – eine Rückmeldung, kann sie Beschwerde bei der Datenschutzbehörde oder Rekurs bei Gericht einlegen.</w:t>
      </w:r>
    </w:p>
    <w:bookmarkEnd w:id="45"/>
    <w:p w14:paraId="4B246C61" w14:textId="77777777" w:rsidR="007D1E98" w:rsidRPr="007D1E98" w:rsidRDefault="007D1E98" w:rsidP="007D1E98">
      <w:pPr>
        <w:pBdr>
          <w:top w:val="nil"/>
          <w:left w:val="nil"/>
          <w:bottom w:val="nil"/>
          <w:right w:val="nil"/>
          <w:between w:val="nil"/>
        </w:pBdr>
        <w:tabs>
          <w:tab w:val="left" w:pos="959"/>
        </w:tabs>
        <w:jc w:val="both"/>
        <w:rPr>
          <w:rFonts w:eastAsia="Arial"/>
          <w:color w:val="FF0000"/>
          <w:sz w:val="18"/>
          <w:szCs w:val="18"/>
          <w:lang w:val="de-DE"/>
        </w:rPr>
      </w:pPr>
    </w:p>
    <w:p w14:paraId="4F5EA5E5" w14:textId="77777777" w:rsidR="007D1E98" w:rsidRPr="006F0C3C" w:rsidRDefault="007D1E98" w:rsidP="007D1E98">
      <w:pPr>
        <w:pBdr>
          <w:top w:val="nil"/>
          <w:left w:val="nil"/>
          <w:bottom w:val="nil"/>
          <w:right w:val="nil"/>
          <w:between w:val="nil"/>
        </w:pBdr>
        <w:tabs>
          <w:tab w:val="left" w:pos="959"/>
        </w:tabs>
        <w:jc w:val="both"/>
        <w:rPr>
          <w:rFonts w:eastAsia="Arial"/>
          <w:sz w:val="18"/>
          <w:szCs w:val="18"/>
        </w:rPr>
      </w:pPr>
      <w:proofErr w:type="spellStart"/>
      <w:r w:rsidRPr="006F0C3C">
        <w:rPr>
          <w:rFonts w:eastAsia="Arial"/>
          <w:sz w:val="18"/>
          <w:szCs w:val="18"/>
        </w:rPr>
        <w:t>Gelesen</w:t>
      </w:r>
      <w:proofErr w:type="spellEnd"/>
      <w:r w:rsidRPr="006F0C3C">
        <w:rPr>
          <w:rFonts w:eastAsia="Arial"/>
          <w:sz w:val="18"/>
          <w:szCs w:val="18"/>
        </w:rPr>
        <w:t xml:space="preserve">, </w:t>
      </w:r>
      <w:proofErr w:type="spellStart"/>
      <w:r w:rsidRPr="006F0C3C">
        <w:rPr>
          <w:rFonts w:eastAsia="Arial"/>
          <w:sz w:val="18"/>
          <w:szCs w:val="18"/>
        </w:rPr>
        <w:t>bestätigt</w:t>
      </w:r>
      <w:proofErr w:type="spellEnd"/>
      <w:r w:rsidRPr="006F0C3C">
        <w:rPr>
          <w:rFonts w:eastAsia="Arial"/>
          <w:sz w:val="18"/>
          <w:szCs w:val="18"/>
        </w:rPr>
        <w:t xml:space="preserve"> und </w:t>
      </w:r>
      <w:proofErr w:type="spellStart"/>
      <w:r w:rsidRPr="006F0C3C">
        <w:rPr>
          <w:rFonts w:eastAsia="Arial"/>
          <w:sz w:val="18"/>
          <w:szCs w:val="18"/>
        </w:rPr>
        <w:t>unterzeichnet</w:t>
      </w:r>
      <w:proofErr w:type="spellEnd"/>
    </w:p>
    <w:p w14:paraId="7D0F282A" w14:textId="77777777" w:rsidR="007D1E98" w:rsidRPr="006F0C3C" w:rsidRDefault="007D1E98" w:rsidP="007D1E98">
      <w:pPr>
        <w:pBdr>
          <w:top w:val="nil"/>
          <w:left w:val="nil"/>
          <w:bottom w:val="nil"/>
          <w:right w:val="nil"/>
          <w:between w:val="nil"/>
        </w:pBdr>
        <w:tabs>
          <w:tab w:val="left" w:pos="959"/>
        </w:tabs>
        <w:jc w:val="both"/>
        <w:rPr>
          <w:rFonts w:eastAsia="Arial"/>
          <w:sz w:val="18"/>
          <w:szCs w:val="18"/>
        </w:rPr>
      </w:pPr>
    </w:p>
    <w:tbl>
      <w:tblPr>
        <w:tblW w:w="9923" w:type="dxa"/>
        <w:tblLayout w:type="fixed"/>
        <w:tblLook w:val="0000" w:firstRow="0" w:lastRow="0" w:firstColumn="0" w:lastColumn="0" w:noHBand="0" w:noVBand="0"/>
      </w:tblPr>
      <w:tblGrid>
        <w:gridCol w:w="4870"/>
        <w:gridCol w:w="5053"/>
      </w:tblGrid>
      <w:tr w:rsidR="006F0C3C" w:rsidRPr="006F0C3C" w14:paraId="7C5CDE0C" w14:textId="77777777" w:rsidTr="007D1E98">
        <w:tc>
          <w:tcPr>
            <w:tcW w:w="4870" w:type="dxa"/>
          </w:tcPr>
          <w:p w14:paraId="4984DBA1" w14:textId="77777777" w:rsidR="007D1E98" w:rsidRPr="006F0C3C" w:rsidRDefault="007D1E98" w:rsidP="00CF7067">
            <w:pPr>
              <w:widowControl w:val="0"/>
              <w:pBdr>
                <w:top w:val="nil"/>
                <w:left w:val="nil"/>
                <w:bottom w:val="nil"/>
                <w:right w:val="nil"/>
                <w:between w:val="nil"/>
              </w:pBdr>
              <w:tabs>
                <w:tab w:val="left" w:pos="4445"/>
              </w:tabs>
              <w:spacing w:line="360" w:lineRule="auto"/>
              <w:jc w:val="center"/>
              <w:rPr>
                <w:rFonts w:eastAsia="Arial"/>
                <w:sz w:val="18"/>
                <w:szCs w:val="18"/>
              </w:rPr>
            </w:pPr>
          </w:p>
        </w:tc>
        <w:tc>
          <w:tcPr>
            <w:tcW w:w="5053" w:type="dxa"/>
          </w:tcPr>
          <w:p w14:paraId="08EA7972" w14:textId="77777777" w:rsidR="007D1E98" w:rsidRPr="006F0C3C" w:rsidRDefault="007D1E98" w:rsidP="00CF7067">
            <w:pPr>
              <w:pBdr>
                <w:top w:val="nil"/>
                <w:left w:val="nil"/>
                <w:bottom w:val="nil"/>
                <w:right w:val="nil"/>
                <w:between w:val="nil"/>
              </w:pBdr>
              <w:tabs>
                <w:tab w:val="left" w:pos="959"/>
              </w:tabs>
              <w:jc w:val="center"/>
              <w:rPr>
                <w:rFonts w:eastAsia="Calibri"/>
                <w:sz w:val="18"/>
                <w:szCs w:val="18"/>
                <w:lang w:val="de-DE"/>
              </w:rPr>
            </w:pPr>
            <w:r w:rsidRPr="006F0C3C">
              <w:rPr>
                <w:rFonts w:eastAsia="Arial"/>
                <w:sz w:val="18"/>
                <w:szCs w:val="18"/>
                <w:lang w:val="de-DE"/>
              </w:rPr>
              <w:t>Der gesetzliche Vertreter / Prokurist</w:t>
            </w:r>
          </w:p>
          <w:p w14:paraId="2641C89B" w14:textId="77777777" w:rsidR="007D1E98" w:rsidRPr="006F0C3C" w:rsidRDefault="007D1E98" w:rsidP="00CF7067">
            <w:pPr>
              <w:pBdr>
                <w:top w:val="nil"/>
                <w:left w:val="nil"/>
                <w:bottom w:val="nil"/>
                <w:right w:val="nil"/>
                <w:between w:val="nil"/>
              </w:pBdr>
              <w:tabs>
                <w:tab w:val="left" w:pos="959"/>
              </w:tabs>
              <w:jc w:val="center"/>
              <w:rPr>
                <w:rFonts w:eastAsia="Arial"/>
                <w:sz w:val="18"/>
                <w:szCs w:val="18"/>
                <w:lang w:val="de-DE"/>
              </w:rPr>
            </w:pPr>
            <w:r w:rsidRPr="006F0C3C">
              <w:rPr>
                <w:rFonts w:eastAsia="Arial"/>
                <w:sz w:val="18"/>
                <w:szCs w:val="18"/>
                <w:lang w:val="de-DE"/>
              </w:rPr>
              <w:fldChar w:fldCharType="begin">
                <w:ffData>
                  <w:name w:val="Text33"/>
                  <w:enabled/>
                  <w:calcOnExit w:val="0"/>
                  <w:textInput/>
                </w:ffData>
              </w:fldChar>
            </w:r>
            <w:bookmarkStart w:id="47" w:name="Text33"/>
            <w:r w:rsidRPr="006F0C3C">
              <w:rPr>
                <w:rFonts w:eastAsia="Arial"/>
                <w:sz w:val="18"/>
                <w:szCs w:val="18"/>
                <w:lang w:val="de-DE"/>
              </w:rPr>
              <w:instrText xml:space="preserve"> FORMTEXT </w:instrText>
            </w:r>
            <w:r w:rsidRPr="006F0C3C">
              <w:rPr>
                <w:rFonts w:eastAsia="Arial"/>
                <w:sz w:val="18"/>
                <w:szCs w:val="18"/>
                <w:lang w:val="de-DE"/>
              </w:rPr>
            </w:r>
            <w:r w:rsidRPr="006F0C3C">
              <w:rPr>
                <w:rFonts w:eastAsia="Arial"/>
                <w:sz w:val="18"/>
                <w:szCs w:val="18"/>
                <w:lang w:val="de-DE"/>
              </w:rPr>
              <w:fldChar w:fldCharType="separate"/>
            </w:r>
            <w:r w:rsidRPr="006F0C3C">
              <w:rPr>
                <w:rFonts w:eastAsia="Arial"/>
                <w:noProof/>
                <w:sz w:val="18"/>
                <w:szCs w:val="18"/>
                <w:lang w:val="de-DE"/>
              </w:rPr>
              <w:t> </w:t>
            </w:r>
            <w:r w:rsidRPr="006F0C3C">
              <w:rPr>
                <w:rFonts w:eastAsia="Arial"/>
                <w:noProof/>
                <w:sz w:val="18"/>
                <w:szCs w:val="18"/>
                <w:lang w:val="de-DE"/>
              </w:rPr>
              <w:t> </w:t>
            </w:r>
            <w:r w:rsidRPr="006F0C3C">
              <w:rPr>
                <w:rFonts w:eastAsia="Arial"/>
                <w:noProof/>
                <w:sz w:val="18"/>
                <w:szCs w:val="18"/>
                <w:lang w:val="de-DE"/>
              </w:rPr>
              <w:t> </w:t>
            </w:r>
            <w:r w:rsidRPr="006F0C3C">
              <w:rPr>
                <w:rFonts w:eastAsia="Arial"/>
                <w:noProof/>
                <w:sz w:val="18"/>
                <w:szCs w:val="18"/>
                <w:lang w:val="de-DE"/>
              </w:rPr>
              <w:t> </w:t>
            </w:r>
            <w:r w:rsidRPr="006F0C3C">
              <w:rPr>
                <w:rFonts w:eastAsia="Arial"/>
                <w:noProof/>
                <w:sz w:val="18"/>
                <w:szCs w:val="18"/>
                <w:lang w:val="de-DE"/>
              </w:rPr>
              <w:t> </w:t>
            </w:r>
            <w:r w:rsidRPr="006F0C3C">
              <w:rPr>
                <w:rFonts w:eastAsia="Arial"/>
                <w:sz w:val="18"/>
                <w:szCs w:val="18"/>
                <w:lang w:val="de-DE"/>
              </w:rPr>
              <w:fldChar w:fldCharType="end"/>
            </w:r>
            <w:bookmarkEnd w:id="47"/>
          </w:p>
          <w:p w14:paraId="44B9B302" w14:textId="77777777" w:rsidR="007D1E98" w:rsidRPr="006F0C3C" w:rsidRDefault="007D1E98" w:rsidP="00CF7067">
            <w:pPr>
              <w:pBdr>
                <w:top w:val="nil"/>
                <w:left w:val="nil"/>
                <w:bottom w:val="nil"/>
                <w:right w:val="nil"/>
                <w:between w:val="nil"/>
              </w:pBdr>
              <w:tabs>
                <w:tab w:val="left" w:pos="959"/>
              </w:tabs>
              <w:jc w:val="center"/>
              <w:rPr>
                <w:rFonts w:eastAsia="Arial"/>
                <w:sz w:val="18"/>
                <w:szCs w:val="18"/>
                <w:lang w:val="de-DE"/>
              </w:rPr>
            </w:pPr>
            <w:r w:rsidRPr="006F0C3C">
              <w:rPr>
                <w:rFonts w:eastAsia="Arial"/>
                <w:sz w:val="18"/>
                <w:szCs w:val="18"/>
                <w:lang w:val="de-DE"/>
              </w:rPr>
              <w:t>(mit digitaler Unterschrift unterzeichnet)</w:t>
            </w:r>
          </w:p>
          <w:p w14:paraId="23151F42" w14:textId="77777777" w:rsidR="007D1E98" w:rsidRPr="006F0C3C" w:rsidRDefault="007D1E98" w:rsidP="00CF7067">
            <w:pPr>
              <w:widowControl w:val="0"/>
              <w:pBdr>
                <w:top w:val="nil"/>
                <w:left w:val="nil"/>
                <w:bottom w:val="nil"/>
                <w:right w:val="nil"/>
                <w:between w:val="nil"/>
              </w:pBdr>
              <w:tabs>
                <w:tab w:val="left" w:pos="4445"/>
              </w:tabs>
              <w:spacing w:line="360" w:lineRule="auto"/>
              <w:jc w:val="center"/>
              <w:rPr>
                <w:rFonts w:eastAsia="Arial"/>
                <w:sz w:val="18"/>
                <w:szCs w:val="18"/>
                <w:lang w:val="de-DE"/>
              </w:rPr>
            </w:pPr>
          </w:p>
        </w:tc>
      </w:tr>
    </w:tbl>
    <w:p w14:paraId="6A98E956" w14:textId="77777777" w:rsidR="00D309AE" w:rsidRDefault="00D309AE" w:rsidP="00DB6618">
      <w:pPr>
        <w:suppressAutoHyphens w:val="0"/>
        <w:rPr>
          <w:sz w:val="18"/>
          <w:szCs w:val="18"/>
          <w:lang w:val="de-DE"/>
        </w:rPr>
      </w:pPr>
    </w:p>
    <w:sectPr w:rsidR="00D309AE" w:rsidSect="0001188A">
      <w:headerReference w:type="default" r:id="rId12"/>
      <w:footerReference w:type="default" r:id="rId13"/>
      <w:headerReference w:type="first" r:id="rId14"/>
      <w:footerReference w:type="first" r:id="rId15"/>
      <w:footnotePr>
        <w:pos w:val="beneathText"/>
      </w:footnotePr>
      <w:endnotePr>
        <w:numFmt w:val="decimal"/>
      </w:endnotePr>
      <w:pgSz w:w="11905" w:h="16837"/>
      <w:pgMar w:top="1843" w:right="990" w:bottom="1418" w:left="1134" w:header="567"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F0FE3" w14:textId="77777777" w:rsidR="005B4483" w:rsidRDefault="005B4483" w:rsidP="00092646">
      <w:r>
        <w:separator/>
      </w:r>
    </w:p>
  </w:endnote>
  <w:endnote w:type="continuationSeparator" w:id="0">
    <w:p w14:paraId="7088536B" w14:textId="77777777" w:rsidR="005B4483" w:rsidRDefault="005B4483" w:rsidP="00092646">
      <w:r>
        <w:continuationSeparator/>
      </w:r>
    </w:p>
  </w:endnote>
  <w:endnote w:id="1">
    <w:p w14:paraId="6968E407" w14:textId="347EBBD4" w:rsidR="004F70B0" w:rsidRPr="003522AC" w:rsidRDefault="004F70B0" w:rsidP="00F05E39">
      <w:pPr>
        <w:pStyle w:val="EndnoteText"/>
        <w:ind w:left="284" w:hanging="284"/>
        <w:jc w:val="both"/>
        <w:rPr>
          <w:sz w:val="16"/>
          <w:szCs w:val="16"/>
          <w:lang w:val="de-DE"/>
        </w:rPr>
      </w:pPr>
      <w:r w:rsidRPr="00113D5E">
        <w:rPr>
          <w:rStyle w:val="EndnoteReference"/>
          <w:sz w:val="16"/>
          <w:szCs w:val="16"/>
        </w:rPr>
        <w:endnoteRef/>
      </w:r>
      <w:r w:rsidRPr="00113D5E">
        <w:rPr>
          <w:sz w:val="16"/>
          <w:szCs w:val="16"/>
          <w:lang w:val="de-DE"/>
        </w:rPr>
        <w:tab/>
        <w:t xml:space="preserve">Die Erklärungen </w:t>
      </w:r>
      <w:r>
        <w:rPr>
          <w:sz w:val="16"/>
          <w:szCs w:val="16"/>
          <w:lang w:val="de-DE"/>
        </w:rPr>
        <w:t>in diesem</w:t>
      </w:r>
      <w:r w:rsidRPr="00113D5E">
        <w:rPr>
          <w:sz w:val="16"/>
          <w:szCs w:val="16"/>
          <w:lang w:val="de-DE"/>
        </w:rPr>
        <w:t xml:space="preserve"> </w:t>
      </w:r>
      <w:r w:rsidRPr="003522AC">
        <w:rPr>
          <w:sz w:val="16"/>
          <w:szCs w:val="16"/>
          <w:lang w:val="de-DE"/>
        </w:rPr>
        <w:t xml:space="preserve">Vordruck müssen von den einzelnen Wirtschaftsteilnehmern (auch Handwerkern), den Gesellschaften (auch Genossenschaften), den Konsortien nach Art. </w:t>
      </w:r>
      <w:r w:rsidR="004A5E89" w:rsidRPr="003522AC">
        <w:rPr>
          <w:sz w:val="16"/>
          <w:szCs w:val="16"/>
          <w:lang w:val="de-DE"/>
        </w:rPr>
        <w:t>65</w:t>
      </w:r>
      <w:r w:rsidR="007B61A0" w:rsidRPr="003522AC">
        <w:rPr>
          <w:sz w:val="16"/>
          <w:szCs w:val="16"/>
          <w:lang w:val="de-DE"/>
        </w:rPr>
        <w:t>, Absatz 2 Buchst. b), c), und d) GvD Nr. 36/2023</w:t>
      </w:r>
      <w:r w:rsidRPr="003522AC">
        <w:rPr>
          <w:sz w:val="16"/>
          <w:szCs w:val="16"/>
          <w:lang w:val="de-DE"/>
        </w:rPr>
        <w:t xml:space="preserve"> und den federführenden Unternehmen von Bietergemeinschaften, gewöhnlichen Konsortien, EWIV und Unternehmensnetzwerken abgegeben werden. Jedes mitbietende Mitglied einer BG, eines gewöhnlichen Konsortiums, einer EWIV oder eines Unternehmensnetzwerks sowie jedes ausführende Mitglied des Konsortiums, Genossenschaftskonsortiums oder ständigen Konsortiums gemäß </w:t>
      </w:r>
      <w:r w:rsidR="007B61A0" w:rsidRPr="003522AC">
        <w:rPr>
          <w:sz w:val="16"/>
          <w:szCs w:val="16"/>
          <w:lang w:val="de-DE"/>
        </w:rPr>
        <w:t xml:space="preserve">Art. 65, Absatz 2 Buchst. </w:t>
      </w:r>
      <w:r w:rsidR="007B61A0" w:rsidRPr="003522AC">
        <w:rPr>
          <w:strike/>
          <w:sz w:val="16"/>
          <w:szCs w:val="16"/>
          <w:lang w:val="de-DE"/>
        </w:rPr>
        <w:t>b), c)</w:t>
      </w:r>
      <w:r w:rsidR="007B61A0" w:rsidRPr="003522AC">
        <w:rPr>
          <w:sz w:val="16"/>
          <w:szCs w:val="16"/>
          <w:lang w:val="de-DE"/>
        </w:rPr>
        <w:t>, und d) GvD Nr. 36/2023</w:t>
      </w:r>
      <w:r w:rsidRPr="003522AC">
        <w:rPr>
          <w:sz w:val="16"/>
          <w:szCs w:val="16"/>
          <w:lang w:val="de-DE"/>
        </w:rPr>
        <w:t>. muss die Anlage A1-bis ausfüllen.</w:t>
      </w:r>
    </w:p>
  </w:endnote>
  <w:endnote w:id="2">
    <w:p w14:paraId="7800D295" w14:textId="6524EAB7" w:rsidR="004F70B0" w:rsidRPr="003522AC" w:rsidRDefault="004F70B0" w:rsidP="00F05E39">
      <w:pPr>
        <w:ind w:left="284" w:hanging="284"/>
        <w:jc w:val="both"/>
        <w:rPr>
          <w:sz w:val="16"/>
          <w:szCs w:val="16"/>
          <w:lang w:val="de-DE"/>
        </w:rPr>
      </w:pPr>
      <w:r w:rsidRPr="003522AC">
        <w:rPr>
          <w:rStyle w:val="Caratterenotadichiusura"/>
          <w:sz w:val="16"/>
          <w:szCs w:val="16"/>
        </w:rPr>
        <w:endnoteRef/>
      </w:r>
      <w:r w:rsidRPr="003522AC">
        <w:rPr>
          <w:sz w:val="16"/>
          <w:szCs w:val="16"/>
          <w:lang w:val="de-DE"/>
        </w:rPr>
        <w:tab/>
        <w:t xml:space="preserve">Bei einzelnen Unternehmen sind die Daten des gesetzlichen Vertreters anzugeben, bei Konsortien gemäß </w:t>
      </w:r>
      <w:r w:rsidR="00601E0E" w:rsidRPr="003522AC">
        <w:rPr>
          <w:sz w:val="16"/>
          <w:szCs w:val="16"/>
          <w:lang w:val="de-DE"/>
        </w:rPr>
        <w:t xml:space="preserve">Art. 65, Absatz 2 Buchst. b), c), und d) GvD Nr. 36/2023 </w:t>
      </w:r>
      <w:r w:rsidRPr="003522AC">
        <w:rPr>
          <w:sz w:val="16"/>
          <w:szCs w:val="16"/>
          <w:lang w:val="de-DE"/>
        </w:rPr>
        <w:t>die des gesetzlichen Vertreters des Konsortiums, bei Bietergemeinschaften, gewöhnlichen Konsortien gemäß, EWIV und Unternehmensnetzwerken die des gesetzlichen Vertreters des federführenden Unternehmens.</w:t>
      </w:r>
    </w:p>
  </w:endnote>
  <w:endnote w:id="3">
    <w:p w14:paraId="529B8980" w14:textId="53E5A79C" w:rsidR="004F70B0" w:rsidRPr="003522AC" w:rsidRDefault="004F70B0" w:rsidP="007273A4">
      <w:pPr>
        <w:pStyle w:val="NormalWeb"/>
        <w:spacing w:before="0" w:beforeAutospacing="0" w:after="0"/>
        <w:ind w:left="284" w:hanging="284"/>
        <w:jc w:val="both"/>
        <w:rPr>
          <w:rFonts w:ascii="Arial" w:hAnsi="Arial" w:cs="Arial"/>
          <w:sz w:val="16"/>
          <w:szCs w:val="16"/>
          <w:lang w:val="de-DE" w:eastAsia="ar-SA"/>
        </w:rPr>
      </w:pPr>
      <w:r w:rsidRPr="003522AC">
        <w:rPr>
          <w:rFonts w:ascii="Arial" w:hAnsi="Arial" w:cs="Arial"/>
          <w:sz w:val="16"/>
          <w:szCs w:val="16"/>
          <w:vertAlign w:val="superscript"/>
          <w:lang w:eastAsia="ar-SA"/>
        </w:rPr>
        <w:endnoteRef/>
      </w:r>
      <w:r w:rsidRPr="003522AC">
        <w:rPr>
          <w:rFonts w:ascii="Arial" w:hAnsi="Arial" w:cs="Arial"/>
          <w:sz w:val="16"/>
          <w:szCs w:val="16"/>
          <w:lang w:val="de-DE"/>
        </w:rPr>
        <w:tab/>
        <w:t xml:space="preserve">Falls der teilnehmende Wirtschaftsteilnehmer die Form eines Konsortiums gemäß </w:t>
      </w:r>
      <w:r w:rsidR="00817E0C" w:rsidRPr="003522AC">
        <w:rPr>
          <w:rFonts w:ascii="Arial" w:hAnsi="Arial" w:cs="Arial"/>
          <w:sz w:val="16"/>
          <w:szCs w:val="16"/>
          <w:lang w:val="de-DE" w:eastAsia="ar-SA"/>
        </w:rPr>
        <w:t>Art. 65, Absatz 2 Buchst. b), c), und d) GvD Nr. 36/2023</w:t>
      </w:r>
      <w:r w:rsidR="00817E0C" w:rsidRPr="003522AC">
        <w:rPr>
          <w:sz w:val="16"/>
          <w:szCs w:val="16"/>
          <w:lang w:val="de-DE"/>
        </w:rPr>
        <w:t xml:space="preserve"> </w:t>
      </w:r>
      <w:r w:rsidRPr="003522AC">
        <w:rPr>
          <w:rFonts w:ascii="Arial" w:hAnsi="Arial" w:cs="Arial"/>
          <w:sz w:val="16"/>
          <w:szCs w:val="16"/>
          <w:lang w:val="de-DE"/>
        </w:rPr>
        <w:t xml:space="preserve">aufweist, müssen die </w:t>
      </w:r>
      <w:r w:rsidRPr="003522AC">
        <w:rPr>
          <w:rFonts w:ascii="Arial" w:hAnsi="Arial" w:cs="Arial"/>
          <w:sz w:val="16"/>
          <w:szCs w:val="16"/>
          <w:lang w:val="de-DE" w:eastAsia="ar-SA"/>
        </w:rPr>
        <w:t>leistungsausführenden</w:t>
      </w:r>
      <w:r w:rsidRPr="003522AC">
        <w:rPr>
          <w:sz w:val="16"/>
          <w:szCs w:val="16"/>
          <w:lang w:val="de-DE"/>
        </w:rPr>
        <w:t xml:space="preserve"> </w:t>
      </w:r>
      <w:r w:rsidRPr="003522AC">
        <w:rPr>
          <w:rFonts w:ascii="Arial" w:hAnsi="Arial" w:cs="Arial"/>
          <w:sz w:val="16"/>
          <w:szCs w:val="16"/>
          <w:lang w:val="de-DE"/>
        </w:rPr>
        <w:t>Konsortialgesellschaften die Erklärungen gemäß Vordruck A1-bis abgeben.</w:t>
      </w:r>
    </w:p>
  </w:endnote>
  <w:endnote w:id="4">
    <w:p w14:paraId="4169ACCA" w14:textId="5DA2F733" w:rsidR="00E27CD7" w:rsidRPr="003522AC" w:rsidRDefault="00E27CD7" w:rsidP="00E27CD7">
      <w:pPr>
        <w:pStyle w:val="EndnoteText"/>
        <w:ind w:left="284" w:hanging="284"/>
        <w:jc w:val="both"/>
        <w:rPr>
          <w:sz w:val="16"/>
          <w:szCs w:val="16"/>
          <w:lang w:val="de-DE"/>
        </w:rPr>
      </w:pPr>
      <w:r w:rsidRPr="003522AC">
        <w:rPr>
          <w:sz w:val="16"/>
          <w:szCs w:val="16"/>
          <w:vertAlign w:val="superscript"/>
          <w:lang w:val="it-IT"/>
        </w:rPr>
        <w:endnoteRef/>
      </w:r>
      <w:r w:rsidRPr="003522AC">
        <w:rPr>
          <w:sz w:val="16"/>
          <w:szCs w:val="16"/>
          <w:lang w:val="de-DE"/>
        </w:rPr>
        <w:tab/>
        <w:t xml:space="preserve">Falls der Wirtschaftsteilnehmer in Form eines gewöhnlichen Konsortiums gemäß </w:t>
      </w:r>
      <w:r w:rsidR="00817E0C" w:rsidRPr="003522AC">
        <w:rPr>
          <w:sz w:val="16"/>
          <w:szCs w:val="16"/>
          <w:lang w:val="de-DE"/>
        </w:rPr>
        <w:t xml:space="preserve">Art. 65, Absatz 2 Buchst. </w:t>
      </w:r>
      <w:r w:rsidR="003E51C5" w:rsidRPr="003522AC">
        <w:rPr>
          <w:sz w:val="16"/>
          <w:szCs w:val="16"/>
          <w:lang w:val="de-DE"/>
        </w:rPr>
        <w:t>f</w:t>
      </w:r>
      <w:r w:rsidR="00817E0C" w:rsidRPr="003522AC">
        <w:rPr>
          <w:sz w:val="16"/>
          <w:szCs w:val="16"/>
          <w:lang w:val="de-DE"/>
        </w:rPr>
        <w:t xml:space="preserve">) GvD Nr. 36/2023 </w:t>
      </w:r>
      <w:r w:rsidRPr="003522AC">
        <w:rPr>
          <w:sz w:val="16"/>
          <w:szCs w:val="16"/>
          <w:lang w:val="de-DE"/>
        </w:rPr>
        <w:t xml:space="preserve"> teilnimmt, müssen alle mitbietenden Unternehmen des Konsortiums die Erklärungen gemäß Vordruck A1-bis abgeben.</w:t>
      </w:r>
    </w:p>
  </w:endnote>
  <w:endnote w:id="5">
    <w:p w14:paraId="216FACC3" w14:textId="77777777" w:rsidR="00ED3AC3" w:rsidRPr="003522AC" w:rsidRDefault="00ED3AC3" w:rsidP="00ED3AC3">
      <w:pPr>
        <w:pStyle w:val="EndnoteText"/>
        <w:ind w:left="284" w:hanging="284"/>
        <w:jc w:val="both"/>
        <w:rPr>
          <w:sz w:val="16"/>
          <w:szCs w:val="16"/>
          <w:lang w:val="de-DE"/>
        </w:rPr>
      </w:pPr>
      <w:r w:rsidRPr="003522AC">
        <w:rPr>
          <w:sz w:val="16"/>
          <w:szCs w:val="16"/>
          <w:vertAlign w:val="superscript"/>
          <w:lang w:val="it-IT"/>
        </w:rPr>
        <w:endnoteRef/>
      </w:r>
      <w:r w:rsidRPr="003522AC">
        <w:rPr>
          <w:sz w:val="16"/>
          <w:szCs w:val="16"/>
          <w:lang w:val="de-DE"/>
        </w:rPr>
        <w:tab/>
        <w:t>Falls der Wirtschaftsteilnehmer in Form einer BG teilnimmt, müssen alle mitbietenden Unternehmen die Erklärungen gemäß Vordruck A1-bis abgeben.</w:t>
      </w:r>
    </w:p>
  </w:endnote>
  <w:endnote w:id="6">
    <w:p w14:paraId="24A76A53" w14:textId="77777777" w:rsidR="00017B78" w:rsidRPr="003522AC" w:rsidRDefault="00017B78" w:rsidP="00017B78">
      <w:pPr>
        <w:pStyle w:val="EndnoteText"/>
        <w:ind w:left="284" w:hanging="284"/>
        <w:jc w:val="both"/>
        <w:rPr>
          <w:sz w:val="16"/>
          <w:szCs w:val="16"/>
          <w:lang w:val="de-DE"/>
        </w:rPr>
      </w:pPr>
      <w:r w:rsidRPr="003522AC">
        <w:rPr>
          <w:sz w:val="16"/>
          <w:szCs w:val="16"/>
          <w:vertAlign w:val="superscript"/>
          <w:lang w:val="it-IT"/>
        </w:rPr>
        <w:endnoteRef/>
      </w:r>
      <w:r w:rsidRPr="003522AC">
        <w:rPr>
          <w:sz w:val="16"/>
          <w:szCs w:val="16"/>
          <w:lang w:val="de-DE"/>
        </w:rPr>
        <w:tab/>
        <w:t>Falls der Wirtschaftsteilnehmer in Form eines Unternehmensnetzwerks teilnimmt, müssen alle mitbietenden Unternehmen die Erklärungen gemäß Vordruck A1-bis abgeben.</w:t>
      </w:r>
    </w:p>
  </w:endnote>
  <w:endnote w:id="7">
    <w:p w14:paraId="1D8CA7A3" w14:textId="77777777" w:rsidR="000454F5" w:rsidRPr="00113D5E" w:rsidRDefault="000454F5" w:rsidP="000454F5">
      <w:pPr>
        <w:pStyle w:val="EndnoteText"/>
        <w:ind w:left="284" w:hanging="284"/>
        <w:jc w:val="both"/>
        <w:rPr>
          <w:sz w:val="16"/>
          <w:szCs w:val="16"/>
          <w:lang w:val="de-DE"/>
        </w:rPr>
      </w:pPr>
      <w:r w:rsidRPr="003522AC">
        <w:rPr>
          <w:sz w:val="16"/>
          <w:szCs w:val="16"/>
          <w:vertAlign w:val="superscript"/>
          <w:lang w:val="it-IT"/>
        </w:rPr>
        <w:endnoteRef/>
      </w:r>
      <w:r w:rsidRPr="003522AC">
        <w:rPr>
          <w:sz w:val="16"/>
          <w:szCs w:val="16"/>
          <w:vertAlign w:val="superscript"/>
          <w:lang w:val="de-DE"/>
        </w:rPr>
        <w:tab/>
      </w:r>
      <w:r w:rsidRPr="003522AC">
        <w:rPr>
          <w:sz w:val="16"/>
          <w:szCs w:val="16"/>
          <w:lang w:val="de-DE"/>
        </w:rPr>
        <w:t>Falls der Wirtschaftsteilnehmer in Form einer EWIV teilnimmt, müssen</w:t>
      </w:r>
      <w:r>
        <w:rPr>
          <w:sz w:val="16"/>
          <w:szCs w:val="16"/>
          <w:lang w:val="de-DE"/>
        </w:rPr>
        <w:t xml:space="preserve"> alle</w:t>
      </w:r>
      <w:r w:rsidRPr="00113D5E">
        <w:rPr>
          <w:sz w:val="16"/>
          <w:szCs w:val="16"/>
          <w:lang w:val="de-DE"/>
        </w:rPr>
        <w:t xml:space="preserve"> </w:t>
      </w:r>
      <w:r>
        <w:rPr>
          <w:sz w:val="16"/>
          <w:szCs w:val="16"/>
          <w:lang w:val="de-DE"/>
        </w:rPr>
        <w:t>mitbietenden U</w:t>
      </w:r>
      <w:r w:rsidRPr="00113D5E">
        <w:rPr>
          <w:sz w:val="16"/>
          <w:szCs w:val="16"/>
          <w:lang w:val="de-DE"/>
        </w:rPr>
        <w:t>nternehmen die Erklärungen gemäß Vordruck A1-bis abgeben.</w:t>
      </w:r>
    </w:p>
  </w:endnote>
  <w:endnote w:id="8">
    <w:p w14:paraId="3A0E2513" w14:textId="6B43C030" w:rsidR="004F70B0" w:rsidRPr="003522AC" w:rsidRDefault="004F70B0" w:rsidP="00CB4419">
      <w:pPr>
        <w:pStyle w:val="EndnoteText"/>
        <w:ind w:left="284" w:hanging="284"/>
        <w:jc w:val="both"/>
        <w:rPr>
          <w:sz w:val="16"/>
          <w:szCs w:val="16"/>
          <w:lang w:val="de-DE"/>
        </w:rPr>
      </w:pPr>
      <w:r w:rsidRPr="005A0548">
        <w:rPr>
          <w:rStyle w:val="EndnoteReference"/>
          <w:sz w:val="16"/>
          <w:szCs w:val="16"/>
        </w:rPr>
        <w:endnoteRef/>
      </w:r>
      <w:r w:rsidRPr="002A7A49">
        <w:rPr>
          <w:lang w:val="de-DE"/>
        </w:rPr>
        <w:t xml:space="preserve"> </w:t>
      </w:r>
      <w:r>
        <w:rPr>
          <w:lang w:val="de-DE"/>
        </w:rPr>
        <w:tab/>
      </w:r>
      <w:r w:rsidRPr="002A7A49">
        <w:rPr>
          <w:sz w:val="16"/>
          <w:szCs w:val="16"/>
          <w:lang w:val="de-DE"/>
        </w:rPr>
        <w:t xml:space="preserve">Die </w:t>
      </w:r>
      <w:r w:rsidRPr="003522AC">
        <w:rPr>
          <w:sz w:val="16"/>
          <w:szCs w:val="16"/>
          <w:lang w:val="de-DE"/>
        </w:rPr>
        <w:t xml:space="preserve">vollständigen Angaben aller Unternehmen der BG, des Konsortiums gemäß </w:t>
      </w:r>
      <w:r w:rsidR="008974C7" w:rsidRPr="003522AC">
        <w:rPr>
          <w:sz w:val="16"/>
          <w:szCs w:val="16"/>
          <w:lang w:val="de-DE"/>
        </w:rPr>
        <w:t xml:space="preserve">Art. 65, Absatz 2 Buchst. f) GvD Nr. 36/2023 </w:t>
      </w:r>
      <w:r w:rsidRPr="003522AC">
        <w:rPr>
          <w:sz w:val="16"/>
          <w:szCs w:val="16"/>
          <w:lang w:val="de-DE"/>
        </w:rPr>
        <w:t xml:space="preserve">anführen, und aller Mitglieder des Konsortiums gemäß </w:t>
      </w:r>
      <w:r w:rsidR="006277D8" w:rsidRPr="003522AC">
        <w:rPr>
          <w:sz w:val="16"/>
          <w:szCs w:val="16"/>
          <w:lang w:val="de-DE"/>
        </w:rPr>
        <w:t xml:space="preserve">Art. 65, Absatz 2 Buchst. </w:t>
      </w:r>
      <w:r w:rsidR="008974C7" w:rsidRPr="003522AC">
        <w:rPr>
          <w:sz w:val="16"/>
          <w:szCs w:val="16"/>
          <w:lang w:val="de-DE"/>
        </w:rPr>
        <w:t xml:space="preserve">b), c), und d) </w:t>
      </w:r>
      <w:r w:rsidR="006277D8" w:rsidRPr="003522AC">
        <w:rPr>
          <w:sz w:val="16"/>
          <w:szCs w:val="16"/>
          <w:lang w:val="de-DE"/>
        </w:rPr>
        <w:t xml:space="preserve"> GvD Nr. 36/2023 </w:t>
      </w:r>
      <w:r w:rsidRPr="003522AC">
        <w:rPr>
          <w:sz w:val="16"/>
          <w:szCs w:val="16"/>
          <w:lang w:val="de-DE"/>
        </w:rPr>
        <w:t>(Firma oder Bezeichnung, Rechtssitz, Steuernummer und Art der Gesellschaft: Einzelunternehmen, offene Handelsgesellschaft, Kommanditgesellschaft oder andere Gesellschaftsform).</w:t>
      </w:r>
    </w:p>
  </w:endnote>
  <w:endnote w:id="9">
    <w:p w14:paraId="0F7D4605" w14:textId="5BD8747C" w:rsidR="004F70B0" w:rsidRPr="003522AC" w:rsidRDefault="004F70B0" w:rsidP="00BC6D07">
      <w:pPr>
        <w:ind w:left="284" w:hanging="284"/>
        <w:jc w:val="both"/>
        <w:rPr>
          <w:sz w:val="16"/>
          <w:szCs w:val="16"/>
          <w:lang w:val="de-DE"/>
        </w:rPr>
      </w:pPr>
      <w:r w:rsidRPr="003522AC">
        <w:rPr>
          <w:rStyle w:val="EndnoteReference"/>
          <w:sz w:val="16"/>
          <w:szCs w:val="16"/>
        </w:rPr>
        <w:endnoteRef/>
      </w:r>
      <w:r w:rsidRPr="003522AC">
        <w:rPr>
          <w:sz w:val="16"/>
          <w:szCs w:val="16"/>
          <w:vertAlign w:val="superscript"/>
          <w:lang w:val="de-DE"/>
        </w:rPr>
        <w:tab/>
      </w:r>
      <w:r w:rsidRPr="003522AC">
        <w:rPr>
          <w:sz w:val="16"/>
          <w:szCs w:val="16"/>
          <w:lang w:val="de-DE"/>
        </w:rPr>
        <w:t>Die Teile der Leistung müssen in Prozent angegeben oder beschrieben werden. Es dürfen bei sonstigem Ausschluss keinesfalls Beträge aufscheinen, auch nicht indirekt: diese sind im wirtschaftlichen Angebot anzuführen.</w:t>
      </w:r>
    </w:p>
  </w:endnote>
  <w:endnote w:id="10">
    <w:p w14:paraId="53F3E6D6" w14:textId="77777777" w:rsidR="004F70B0" w:rsidRPr="003522AC" w:rsidRDefault="004F70B0" w:rsidP="00F05E39">
      <w:pPr>
        <w:pStyle w:val="EndnoteText"/>
        <w:ind w:left="284" w:hanging="284"/>
        <w:jc w:val="both"/>
        <w:rPr>
          <w:sz w:val="16"/>
          <w:szCs w:val="16"/>
          <w:lang w:val="de-DE"/>
        </w:rPr>
      </w:pPr>
      <w:r w:rsidRPr="003522AC">
        <w:rPr>
          <w:rStyle w:val="Caratterenotadichiusura"/>
          <w:sz w:val="16"/>
          <w:szCs w:val="16"/>
        </w:rPr>
        <w:endnoteRef/>
      </w:r>
      <w:r w:rsidRPr="003522AC">
        <w:rPr>
          <w:sz w:val="16"/>
          <w:szCs w:val="16"/>
          <w:lang w:val="de-DE"/>
        </w:rPr>
        <w:tab/>
        <w:t>Das „</w:t>
      </w:r>
      <w:r w:rsidRPr="003522AC">
        <w:rPr>
          <w:b/>
          <w:sz w:val="16"/>
          <w:szCs w:val="16"/>
          <w:lang w:val="de-DE"/>
        </w:rPr>
        <w:t>erklärende Unternehmen</w:t>
      </w:r>
      <w:r w:rsidRPr="003522AC">
        <w:rPr>
          <w:sz w:val="16"/>
          <w:szCs w:val="16"/>
          <w:lang w:val="de-DE"/>
        </w:rPr>
        <w:t>“ ist das Unternehmen, das den Vordruck unterzeichnet. Der „</w:t>
      </w:r>
      <w:r w:rsidRPr="003522AC">
        <w:rPr>
          <w:b/>
          <w:sz w:val="16"/>
          <w:szCs w:val="16"/>
          <w:lang w:val="de-DE"/>
        </w:rPr>
        <w:t>teilnehmende Wirtschaftsteilnehmer</w:t>
      </w:r>
      <w:r w:rsidRPr="003522AC">
        <w:rPr>
          <w:sz w:val="16"/>
          <w:szCs w:val="16"/>
          <w:lang w:val="de-DE"/>
        </w:rPr>
        <w:t>“ ist der Wirtschaftsteilnehmer insgesamt: Handelt es sich um ein einzelnes Unternehmen, fällt dieses mit dem „</w:t>
      </w:r>
      <w:r w:rsidRPr="003522AC">
        <w:rPr>
          <w:b/>
          <w:sz w:val="16"/>
          <w:szCs w:val="16"/>
          <w:lang w:val="de-DE"/>
        </w:rPr>
        <w:t>teilnehmenden Wirtschaftsteilnehmer</w:t>
      </w:r>
      <w:r w:rsidRPr="003522AC">
        <w:rPr>
          <w:sz w:val="16"/>
          <w:szCs w:val="16"/>
          <w:lang w:val="de-DE"/>
        </w:rPr>
        <w:t xml:space="preserve">“ zusammen, besteht der Wirtschaftsteilnehmern aus mehreren Subjekten, ist der </w:t>
      </w:r>
      <w:r w:rsidRPr="003522AC">
        <w:rPr>
          <w:b/>
          <w:sz w:val="16"/>
          <w:szCs w:val="16"/>
          <w:lang w:val="de-DE"/>
        </w:rPr>
        <w:t>teilnehmende Wirtschaftsteilnehmer</w:t>
      </w:r>
      <w:r w:rsidRPr="003522AC">
        <w:rPr>
          <w:sz w:val="16"/>
          <w:szCs w:val="16"/>
          <w:lang w:val="de-DE"/>
        </w:rPr>
        <w:t xml:space="preserve"> die BG, das Konsortium, die EWIV oder das Unternehmensnetzwerk, während das erklärende Unternehmen das federführende Unternehmen ist, das den Vordruck A1 unterzeichnet, bzw. die einzelnen mitbietenden Mitglieder, die die Vordrucke A1-bis unterzeichnen.</w:t>
      </w:r>
    </w:p>
  </w:endnote>
  <w:endnote w:id="11">
    <w:p w14:paraId="4EEB8259" w14:textId="77777777" w:rsidR="004F70B0" w:rsidRPr="003522AC" w:rsidRDefault="004F70B0" w:rsidP="00F05E39">
      <w:pPr>
        <w:ind w:left="284" w:hanging="284"/>
        <w:jc w:val="both"/>
        <w:rPr>
          <w:sz w:val="16"/>
          <w:szCs w:val="16"/>
          <w:lang w:val="de-DE"/>
        </w:rPr>
      </w:pPr>
      <w:r w:rsidRPr="003522AC">
        <w:rPr>
          <w:sz w:val="16"/>
          <w:szCs w:val="16"/>
          <w:vertAlign w:val="superscript"/>
          <w:lang w:val="it-IT"/>
        </w:rPr>
        <w:endnoteRef/>
      </w:r>
      <w:r w:rsidRPr="003522AC">
        <w:rPr>
          <w:sz w:val="16"/>
          <w:szCs w:val="16"/>
          <w:lang w:val="de-DE"/>
        </w:rPr>
        <w:tab/>
        <w:t xml:space="preserve">Die Angaben müssen entsprechend dem Rechtssitz des erklärenden Unternehmens von allen Formen von </w:t>
      </w:r>
      <w:r w:rsidRPr="003522AC">
        <w:rPr>
          <w:b/>
          <w:sz w:val="16"/>
          <w:szCs w:val="16"/>
          <w:lang w:val="de-DE"/>
        </w:rPr>
        <w:t>Wirtschaftsteilnehmern</w:t>
      </w:r>
      <w:r w:rsidRPr="003522AC">
        <w:rPr>
          <w:sz w:val="16"/>
          <w:szCs w:val="16"/>
          <w:lang w:val="de-DE"/>
        </w:rPr>
        <w:t>, die an der Ausschreibung teilnehmen, bestätigt werden.</w:t>
      </w:r>
    </w:p>
  </w:endnote>
  <w:endnote w:id="12">
    <w:p w14:paraId="3BF46BAC" w14:textId="77777777" w:rsidR="004F70B0" w:rsidRPr="003522AC" w:rsidRDefault="004F70B0" w:rsidP="00AB189C">
      <w:pPr>
        <w:pStyle w:val="EndnoteText"/>
        <w:ind w:left="284" w:hanging="284"/>
        <w:rPr>
          <w:sz w:val="16"/>
          <w:szCs w:val="16"/>
          <w:lang w:val="de-DE"/>
        </w:rPr>
      </w:pPr>
      <w:r w:rsidRPr="003522AC">
        <w:rPr>
          <w:rStyle w:val="EndnoteReference"/>
        </w:rPr>
        <w:endnoteRef/>
      </w:r>
      <w:r w:rsidRPr="003522AC">
        <w:rPr>
          <w:lang w:val="de-DE"/>
        </w:rPr>
        <w:t xml:space="preserve"> </w:t>
      </w:r>
      <w:r w:rsidRPr="003522AC">
        <w:rPr>
          <w:sz w:val="16"/>
          <w:szCs w:val="16"/>
          <w:lang w:val="de-DE"/>
        </w:rPr>
        <w:t>Gemäß Art. 2 der Empfehlung der Kommission der Europäischen Gemeinschaften Nr. 2003/361/EG sind die Mitarbeiterzahlen und finanzielle Schwellenwerte zur Definition der Unternehmensklassen folgende:</w:t>
      </w:r>
    </w:p>
    <w:p w14:paraId="2AD36912" w14:textId="77777777" w:rsidR="004F70B0" w:rsidRPr="003522AC" w:rsidRDefault="004F70B0" w:rsidP="00AB189C">
      <w:pPr>
        <w:pStyle w:val="EndnoteText"/>
        <w:ind w:left="284"/>
        <w:rPr>
          <w:sz w:val="16"/>
          <w:szCs w:val="16"/>
          <w:lang w:val="de-DE"/>
        </w:rPr>
      </w:pPr>
      <w:r w:rsidRPr="003522AC">
        <w:rPr>
          <w:sz w:val="16"/>
          <w:szCs w:val="16"/>
          <w:lang w:val="de-DE"/>
        </w:rPr>
        <w:t>1.</w:t>
      </w:r>
      <w:r w:rsidRPr="003522AC">
        <w:rPr>
          <w:sz w:val="16"/>
          <w:szCs w:val="16"/>
          <w:lang w:val="de-DE"/>
        </w:rPr>
        <w:tab/>
        <w:t>Die Größenklasse der Kleinstunternehmen sowie der kleinen und mittleren Unternehmen (KMU) setzt sich aus Unternehmen zusammen, die weniger als 250 Personen beschäftigen und die entweder einen Jahresumsatz von höchstens 50 Mio. EUR erzielen oder deren Jahresbilanzsumme sich auf höchstens 43 Mio. EUR beläuft.</w:t>
      </w:r>
    </w:p>
    <w:p w14:paraId="0B72AB3D" w14:textId="77777777" w:rsidR="004F70B0" w:rsidRPr="003522AC" w:rsidRDefault="004F70B0" w:rsidP="00AB189C">
      <w:pPr>
        <w:pStyle w:val="EndnoteText"/>
        <w:ind w:left="284"/>
        <w:rPr>
          <w:sz w:val="16"/>
          <w:szCs w:val="16"/>
          <w:lang w:val="de-DE"/>
        </w:rPr>
      </w:pPr>
      <w:r w:rsidRPr="003522AC">
        <w:rPr>
          <w:sz w:val="16"/>
          <w:szCs w:val="16"/>
          <w:lang w:val="de-DE"/>
        </w:rPr>
        <w:t>2.</w:t>
      </w:r>
      <w:r w:rsidRPr="003522AC">
        <w:rPr>
          <w:sz w:val="16"/>
          <w:szCs w:val="16"/>
          <w:lang w:val="de-DE"/>
        </w:rPr>
        <w:tab/>
        <w:t>Innerhalb der Kategorie der KMU wird ein kleines Unternehmen als ein Unternehmen definiert, das weniger als 50 Personen beschäftigt und dessen Jahresumsatz bzw. Jahresbilanz 10 Mio. EUR nicht übersteigt.</w:t>
      </w:r>
    </w:p>
    <w:p w14:paraId="491FF284" w14:textId="77777777" w:rsidR="004F70B0" w:rsidRPr="003522AC" w:rsidRDefault="004F70B0" w:rsidP="00AB189C">
      <w:pPr>
        <w:pStyle w:val="EndnoteText"/>
        <w:ind w:left="284"/>
        <w:rPr>
          <w:sz w:val="16"/>
          <w:szCs w:val="16"/>
          <w:lang w:val="de-DE"/>
        </w:rPr>
      </w:pPr>
      <w:r w:rsidRPr="003522AC">
        <w:rPr>
          <w:sz w:val="16"/>
          <w:szCs w:val="16"/>
          <w:lang w:val="de-DE"/>
        </w:rPr>
        <w:t>3.</w:t>
      </w:r>
      <w:r w:rsidRPr="003522AC">
        <w:rPr>
          <w:sz w:val="16"/>
          <w:szCs w:val="16"/>
          <w:lang w:val="de-DE"/>
        </w:rPr>
        <w:tab/>
        <w:t xml:space="preserve"> Innerhalb der Kategorie der KMU wird ein Kleinstunternehmen als ein Unternehmen definiert, das weniger als 10 Personen beschäftigt und dessen Jahresumsatz bzw. Jahresbilanz 2 Mio. EUR nicht überschreitet.</w:t>
      </w:r>
    </w:p>
  </w:endnote>
  <w:endnote w:id="13">
    <w:p w14:paraId="5A7FC9DE" w14:textId="544D4938" w:rsidR="004F70B0" w:rsidRPr="003522AC" w:rsidRDefault="004F70B0" w:rsidP="00B46376">
      <w:pPr>
        <w:pStyle w:val="FootnoteText"/>
        <w:ind w:left="284" w:hanging="284"/>
        <w:jc w:val="both"/>
        <w:rPr>
          <w:sz w:val="16"/>
          <w:szCs w:val="16"/>
          <w:lang w:val="de-DE"/>
        </w:rPr>
      </w:pPr>
      <w:r w:rsidRPr="003522AC">
        <w:rPr>
          <w:rStyle w:val="EndnoteReference"/>
          <w:sz w:val="16"/>
          <w:szCs w:val="16"/>
        </w:rPr>
        <w:endnoteRef/>
      </w:r>
      <w:r w:rsidRPr="003522AC">
        <w:rPr>
          <w:sz w:val="16"/>
          <w:szCs w:val="16"/>
          <w:lang w:val="de-DE"/>
        </w:rPr>
        <w:t xml:space="preserve"> </w:t>
      </w:r>
      <w:r w:rsidRPr="003522AC">
        <w:rPr>
          <w:sz w:val="16"/>
          <w:szCs w:val="16"/>
          <w:lang w:val="de-DE"/>
        </w:rPr>
        <w:tab/>
        <w:t>Gemäß Art.</w:t>
      </w:r>
      <w:r w:rsidR="00617B63" w:rsidRPr="003522AC">
        <w:rPr>
          <w:sz w:val="16"/>
          <w:szCs w:val="16"/>
          <w:lang w:val="de-DE"/>
        </w:rPr>
        <w:t xml:space="preserve">104 GvD Nr. 36/2023 </w:t>
      </w:r>
      <w:r w:rsidRPr="003522AC">
        <w:rPr>
          <w:sz w:val="16"/>
          <w:szCs w:val="16"/>
          <w:lang w:val="de-DE"/>
        </w:rPr>
        <w:t xml:space="preserve"> nur dann zu bestätigen, wenn der Bieter die besonderen Teilnahmeanforderungen nicht oder nur zum Teil erfüllt.</w:t>
      </w:r>
    </w:p>
  </w:endnote>
  <w:endnote w:id="14">
    <w:p w14:paraId="737029A1" w14:textId="77777777" w:rsidR="004F70B0" w:rsidRPr="003522AC" w:rsidRDefault="004F70B0" w:rsidP="00254C10">
      <w:pPr>
        <w:pStyle w:val="FootnoteText"/>
        <w:ind w:left="284" w:hanging="284"/>
        <w:jc w:val="both"/>
        <w:rPr>
          <w:sz w:val="16"/>
          <w:szCs w:val="16"/>
          <w:lang w:val="de-DE"/>
        </w:rPr>
      </w:pPr>
      <w:r w:rsidRPr="003522AC">
        <w:rPr>
          <w:rStyle w:val="EndnoteReference"/>
          <w:sz w:val="16"/>
          <w:szCs w:val="16"/>
        </w:rPr>
        <w:endnoteRef/>
      </w:r>
      <w:r w:rsidRPr="003522AC">
        <w:rPr>
          <w:sz w:val="16"/>
          <w:szCs w:val="16"/>
          <w:lang w:val="de-DE"/>
        </w:rPr>
        <w:t xml:space="preserve"> </w:t>
      </w:r>
      <w:r w:rsidRPr="003522AC">
        <w:rPr>
          <w:sz w:val="16"/>
          <w:szCs w:val="16"/>
          <w:lang w:val="de-DE"/>
        </w:rPr>
        <w:tab/>
        <w:t>Alle vorgesehenen besonderen Anforderungen angeben, die der Teilnehmer nicht selbst erfüllt, sowie deren Prozentsatz oder Wert (in Euro).</w:t>
      </w:r>
    </w:p>
  </w:endnote>
  <w:endnote w:id="15">
    <w:p w14:paraId="30F9F97B" w14:textId="77777777" w:rsidR="004F70B0" w:rsidRPr="003522AC" w:rsidRDefault="004F70B0" w:rsidP="00B46376">
      <w:pPr>
        <w:ind w:left="284" w:hanging="284"/>
        <w:jc w:val="both"/>
        <w:rPr>
          <w:sz w:val="16"/>
          <w:szCs w:val="16"/>
          <w:lang w:val="de-DE"/>
        </w:rPr>
      </w:pPr>
      <w:r w:rsidRPr="003522AC">
        <w:rPr>
          <w:rStyle w:val="EndnoteReference"/>
          <w:sz w:val="16"/>
          <w:szCs w:val="16"/>
        </w:rPr>
        <w:endnoteRef/>
      </w:r>
      <w:r w:rsidRPr="003522AC">
        <w:rPr>
          <w:sz w:val="16"/>
          <w:szCs w:val="16"/>
          <w:lang w:val="de-DE"/>
        </w:rPr>
        <w:tab/>
        <w:t>Firma, Rechtssitz und allgemeine Angaben der Hilfsunternehmen und Anforderungen, für welche die Kapazitäten genutzt werden sollen.</w:t>
      </w:r>
    </w:p>
  </w:endnote>
  <w:endnote w:id="16">
    <w:p w14:paraId="772BAEF5" w14:textId="33FEC1E9" w:rsidR="00BB004B" w:rsidRPr="003522AC" w:rsidRDefault="00BB004B" w:rsidP="004D7A07">
      <w:pPr>
        <w:pStyle w:val="EndnoteText"/>
        <w:ind w:left="284" w:hanging="284"/>
        <w:jc w:val="both"/>
        <w:rPr>
          <w:lang w:val="de-DE"/>
        </w:rPr>
      </w:pPr>
      <w:r w:rsidRPr="003522AC">
        <w:rPr>
          <w:rStyle w:val="EndnoteReference"/>
        </w:rPr>
        <w:endnoteRef/>
      </w:r>
      <w:r w:rsidRPr="003522AC">
        <w:rPr>
          <w:lang w:val="de-DE"/>
        </w:rPr>
        <w:t xml:space="preserve"> </w:t>
      </w:r>
      <w:r w:rsidR="004D7A07" w:rsidRPr="003522AC">
        <w:rPr>
          <w:lang w:val="de-DE"/>
        </w:rPr>
        <w:t xml:space="preserve"> </w:t>
      </w:r>
      <w:r w:rsidR="0075576D" w:rsidRPr="003522AC">
        <w:rPr>
          <w:sz w:val="16"/>
          <w:szCs w:val="16"/>
          <w:lang w:val="de-DE"/>
        </w:rPr>
        <w:t>Gemäß Art.104 GvD Nr. 36/2023  nur dann zu bestätigen, wenn der Bieter die besonderen Teilnahmeanforderungen nicht oder nur zum Teil erfüllt.</w:t>
      </w:r>
    </w:p>
  </w:endnote>
  <w:endnote w:id="17">
    <w:p w14:paraId="04FEC545" w14:textId="77777777" w:rsidR="00C23C23" w:rsidRPr="00121CF9" w:rsidRDefault="00C23C23" w:rsidP="00C23C23">
      <w:pPr>
        <w:ind w:left="284" w:hanging="284"/>
        <w:jc w:val="both"/>
        <w:rPr>
          <w:sz w:val="16"/>
          <w:szCs w:val="16"/>
          <w:lang w:val="de-DE"/>
        </w:rPr>
      </w:pPr>
      <w:r w:rsidRPr="003522AC">
        <w:rPr>
          <w:rStyle w:val="EndnoteReference"/>
          <w:sz w:val="16"/>
          <w:szCs w:val="16"/>
        </w:rPr>
        <w:endnoteRef/>
      </w:r>
      <w:r w:rsidRPr="003522AC">
        <w:rPr>
          <w:sz w:val="16"/>
          <w:szCs w:val="16"/>
          <w:lang w:val="de-DE"/>
        </w:rPr>
        <w:tab/>
        <w:t>Firma, Rechtssitz und allgemeine Angaben der Hilfsunternehmen und Anforderungen, für welche die Kapazitäten genutzt werden sollen.</w:t>
      </w:r>
    </w:p>
  </w:endnote>
  <w:endnote w:id="18">
    <w:p w14:paraId="61AB4092" w14:textId="77777777" w:rsidR="005023AB" w:rsidRDefault="005023AB" w:rsidP="00FB2BA1">
      <w:pPr>
        <w:pStyle w:val="EndnoteText"/>
        <w:ind w:left="284" w:hanging="284"/>
        <w:jc w:val="both"/>
        <w:rPr>
          <w:strike/>
          <w:sz w:val="16"/>
          <w:szCs w:val="16"/>
          <w:lang w:val="de-DE"/>
        </w:rPr>
      </w:pPr>
    </w:p>
    <w:p w14:paraId="003F2BD3" w14:textId="77777777" w:rsidR="005023AB" w:rsidRDefault="005023AB" w:rsidP="00FB2BA1">
      <w:pPr>
        <w:pStyle w:val="EndnoteText"/>
        <w:ind w:left="284" w:hanging="284"/>
        <w:jc w:val="both"/>
        <w:rPr>
          <w:strike/>
          <w:sz w:val="16"/>
          <w:szCs w:val="16"/>
          <w:lang w:val="de-DE"/>
        </w:rPr>
      </w:pPr>
    </w:p>
    <w:p w14:paraId="5AA91BA9" w14:textId="5D44AC13" w:rsidR="005023AB" w:rsidRPr="006E7602" w:rsidRDefault="00751BCB" w:rsidP="00FB2BA1">
      <w:pPr>
        <w:pStyle w:val="EndnoteText"/>
        <w:ind w:left="284" w:hanging="284"/>
        <w:jc w:val="both"/>
        <w:rPr>
          <w:strike/>
          <w:sz w:val="16"/>
          <w:szCs w:val="16"/>
          <w:lang w:val="de-DE"/>
        </w:rPr>
      </w:pPr>
      <w:r w:rsidRPr="00751BCB">
        <w:rPr>
          <w:sz w:val="16"/>
          <w:szCs w:val="16"/>
          <w:lang w:val="de-DE"/>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00EFF" w14:textId="77777777" w:rsidR="004F70B0" w:rsidRDefault="004F70B0">
    <w:pPr>
      <w:pStyle w:val="Footer"/>
      <w:tabs>
        <w:tab w:val="clear" w:pos="4536"/>
        <w:tab w:val="clear" w:pos="9072"/>
      </w:tabs>
      <w:spacing w:line="20" w:lineRule="exact"/>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FF860" w14:textId="77777777" w:rsidR="004F70B0" w:rsidRPr="008343DC" w:rsidRDefault="004F70B0">
    <w:pPr>
      <w:pStyle w:val="Footer"/>
      <w:tabs>
        <w:tab w:val="clear" w:pos="4536"/>
        <w:tab w:val="clear" w:pos="9072"/>
      </w:tabs>
      <w:spacing w:line="20" w:lineRule="exact"/>
      <w:rPr>
        <w:lang w:val="it-IT"/>
      </w:rPr>
    </w:pPr>
  </w:p>
  <w:p w14:paraId="58A8572F" w14:textId="77777777" w:rsidR="004F70B0" w:rsidRPr="008343DC" w:rsidRDefault="004F70B0">
    <w:pPr>
      <w:pStyle w:val="Footer"/>
      <w:tabs>
        <w:tab w:val="clear" w:pos="4536"/>
        <w:tab w:val="clear" w:pos="9072"/>
      </w:tabs>
      <w:spacing w:line="20" w:lineRule="exact"/>
      <w:rPr>
        <w:sz w:val="16"/>
        <w:szCs w:val="16"/>
        <w:lang w:val="it-I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0EFA4" w14:textId="77777777" w:rsidR="005B4483" w:rsidRDefault="005B4483" w:rsidP="00092646">
      <w:r>
        <w:separator/>
      </w:r>
    </w:p>
  </w:footnote>
  <w:footnote w:type="continuationSeparator" w:id="0">
    <w:p w14:paraId="3BCC05AF" w14:textId="77777777" w:rsidR="005B4483" w:rsidRDefault="005B4483" w:rsidP="000926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050E5" w14:textId="77777777" w:rsidR="004F70B0" w:rsidRDefault="004F70B0">
    <w:pPr>
      <w:pStyle w:val="Header"/>
      <w:tabs>
        <w:tab w:val="clear" w:pos="4536"/>
        <w:tab w:val="clear" w:pos="9072"/>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4265F" w14:textId="5F20FE5D" w:rsidR="004F70B0" w:rsidRPr="00C814E9" w:rsidRDefault="006F0C3C">
    <w:pPr>
      <w:pStyle w:val="Header"/>
      <w:tabs>
        <w:tab w:val="clear" w:pos="4536"/>
        <w:tab w:val="clear" w:pos="9072"/>
      </w:tabs>
      <w:spacing w:line="140" w:lineRule="exact"/>
      <w:rPr>
        <w:sz w:val="18"/>
        <w:szCs w:val="18"/>
        <w:lang w:val="it-IT"/>
      </w:rPr>
    </w:pPr>
    <w:r>
      <w:rPr>
        <w:noProof/>
        <w:sz w:val="18"/>
        <w:szCs w:val="18"/>
        <w:lang w:val="it-IT"/>
      </w:rPr>
      <w:drawing>
        <wp:anchor distT="0" distB="0" distL="114300" distR="114300" simplePos="0" relativeHeight="251659264" behindDoc="0" locked="0" layoutInCell="1" allowOverlap="1" wp14:anchorId="0FCB0D14" wp14:editId="7BC18331">
          <wp:simplePos x="0" y="0"/>
          <wp:positionH relativeFrom="margin">
            <wp:posOffset>0</wp:posOffset>
          </wp:positionH>
          <wp:positionV relativeFrom="paragraph">
            <wp:posOffset>85725</wp:posOffset>
          </wp:positionV>
          <wp:extent cx="2103120" cy="603250"/>
          <wp:effectExtent l="0" t="0" r="0" b="6350"/>
          <wp:wrapSquare wrapText="bothSides"/>
          <wp:docPr id="389013316" name="Picture 1"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13316" name="Picture 1" descr="A blue text on a white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03120" cy="60325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lvlText w:val=""/>
      <w:lvlJc w:val="left"/>
      <w:pPr>
        <w:tabs>
          <w:tab w:val="num" w:pos="72"/>
        </w:tabs>
        <w:ind w:left="72" w:hanging="432"/>
      </w:pPr>
      <w:rPr>
        <w:rFonts w:cs="Times New Roman"/>
      </w:rPr>
    </w:lvl>
    <w:lvl w:ilvl="1">
      <w:start w:val="1"/>
      <w:numFmt w:val="none"/>
      <w:pStyle w:val="Heading2"/>
      <w:lvlText w:val=""/>
      <w:lvlJc w:val="left"/>
      <w:pPr>
        <w:tabs>
          <w:tab w:val="num" w:pos="216"/>
        </w:tabs>
        <w:ind w:left="216" w:hanging="576"/>
      </w:pPr>
      <w:rPr>
        <w:rFonts w:cs="Times New Roman"/>
      </w:rPr>
    </w:lvl>
    <w:lvl w:ilvl="2">
      <w:start w:val="1"/>
      <w:numFmt w:val="none"/>
      <w:lvlText w:val=""/>
      <w:lvlJc w:val="left"/>
      <w:pPr>
        <w:tabs>
          <w:tab w:val="num" w:pos="360"/>
        </w:tabs>
        <w:ind w:left="360" w:hanging="720"/>
      </w:pPr>
      <w:rPr>
        <w:rFonts w:cs="Times New Roman"/>
      </w:rPr>
    </w:lvl>
    <w:lvl w:ilvl="3">
      <w:start w:val="1"/>
      <w:numFmt w:val="none"/>
      <w:lvlText w:val=""/>
      <w:lvlJc w:val="left"/>
      <w:pPr>
        <w:tabs>
          <w:tab w:val="num" w:pos="504"/>
        </w:tabs>
        <w:ind w:left="504" w:hanging="864"/>
      </w:pPr>
      <w:rPr>
        <w:rFonts w:cs="Times New Roman"/>
      </w:rPr>
    </w:lvl>
    <w:lvl w:ilvl="4">
      <w:start w:val="1"/>
      <w:numFmt w:val="none"/>
      <w:lvlText w:val=""/>
      <w:lvlJc w:val="left"/>
      <w:pPr>
        <w:tabs>
          <w:tab w:val="num" w:pos="648"/>
        </w:tabs>
        <w:ind w:left="648" w:hanging="1008"/>
      </w:pPr>
      <w:rPr>
        <w:rFonts w:cs="Times New Roman"/>
      </w:rPr>
    </w:lvl>
    <w:lvl w:ilvl="5">
      <w:start w:val="1"/>
      <w:numFmt w:val="none"/>
      <w:lvlText w:val=""/>
      <w:lvlJc w:val="left"/>
      <w:pPr>
        <w:tabs>
          <w:tab w:val="num" w:pos="792"/>
        </w:tabs>
        <w:ind w:left="792" w:hanging="1152"/>
      </w:pPr>
      <w:rPr>
        <w:rFonts w:cs="Times New Roman"/>
      </w:rPr>
    </w:lvl>
    <w:lvl w:ilvl="6">
      <w:start w:val="1"/>
      <w:numFmt w:val="none"/>
      <w:lvlText w:val=""/>
      <w:lvlJc w:val="left"/>
      <w:pPr>
        <w:tabs>
          <w:tab w:val="num" w:pos="936"/>
        </w:tabs>
        <w:ind w:left="936" w:hanging="1296"/>
      </w:pPr>
      <w:rPr>
        <w:rFonts w:cs="Times New Roman"/>
      </w:rPr>
    </w:lvl>
    <w:lvl w:ilvl="7">
      <w:start w:val="1"/>
      <w:numFmt w:val="none"/>
      <w:lvlText w:val=""/>
      <w:lvlJc w:val="left"/>
      <w:pPr>
        <w:tabs>
          <w:tab w:val="num" w:pos="1080"/>
        </w:tabs>
        <w:ind w:left="1080" w:hanging="1440"/>
      </w:pPr>
      <w:rPr>
        <w:rFonts w:cs="Times New Roman"/>
      </w:rPr>
    </w:lvl>
    <w:lvl w:ilvl="8">
      <w:start w:val="1"/>
      <w:numFmt w:val="none"/>
      <w:lvlText w:val=""/>
      <w:lvlJc w:val="left"/>
      <w:pPr>
        <w:tabs>
          <w:tab w:val="num" w:pos="1224"/>
        </w:tabs>
        <w:ind w:left="1224" w:hanging="1584"/>
      </w:pPr>
      <w:rPr>
        <w:rFonts w:cs="Times New Roman"/>
      </w:rPr>
    </w:lvl>
  </w:abstractNum>
  <w:abstractNum w:abstractNumId="1" w15:restartNumberingAfterBreak="0">
    <w:nsid w:val="00000002"/>
    <w:multiLevelType w:val="singleLevel"/>
    <w:tmpl w:val="00000002"/>
    <w:name w:val="WW8Num10"/>
    <w:lvl w:ilvl="0">
      <w:start w:val="1"/>
      <w:numFmt w:val="bullet"/>
      <w:lvlText w:val="−"/>
      <w:lvlJc w:val="left"/>
      <w:pPr>
        <w:tabs>
          <w:tab w:val="num" w:pos="1440"/>
        </w:tabs>
        <w:ind w:left="1440" w:hanging="360"/>
      </w:pPr>
      <w:rPr>
        <w:rFonts w:ascii="Arial" w:hAnsi="Arial"/>
      </w:rPr>
    </w:lvl>
  </w:abstractNum>
  <w:abstractNum w:abstractNumId="2" w15:restartNumberingAfterBreak="0">
    <w:nsid w:val="00000003"/>
    <w:multiLevelType w:val="singleLevel"/>
    <w:tmpl w:val="85A48980"/>
    <w:name w:val="WW8Num14"/>
    <w:lvl w:ilvl="0">
      <w:start w:val="1"/>
      <w:numFmt w:val="decimal"/>
      <w:lvlText w:val="%1)"/>
      <w:lvlJc w:val="left"/>
      <w:pPr>
        <w:tabs>
          <w:tab w:val="num" w:pos="360"/>
        </w:tabs>
        <w:ind w:left="360" w:hanging="360"/>
      </w:pPr>
      <w:rPr>
        <w:rFonts w:cs="Times New Roman"/>
        <w:b w:val="0"/>
        <w:i w:val="0"/>
        <w:color w:val="auto"/>
      </w:rPr>
    </w:lvl>
  </w:abstractNum>
  <w:abstractNum w:abstractNumId="3" w15:restartNumberingAfterBreak="0">
    <w:nsid w:val="00000004"/>
    <w:multiLevelType w:val="singleLevel"/>
    <w:tmpl w:val="00000004"/>
    <w:name w:val="WW8Num15"/>
    <w:lvl w:ilvl="0">
      <w:start w:val="1"/>
      <w:numFmt w:val="bullet"/>
      <w:lvlText w:val="-"/>
      <w:lvlJc w:val="left"/>
      <w:pPr>
        <w:tabs>
          <w:tab w:val="num" w:pos="720"/>
        </w:tabs>
        <w:ind w:left="720" w:hanging="360"/>
      </w:pPr>
      <w:rPr>
        <w:rFonts w:ascii="Arial" w:hAnsi="Arial"/>
      </w:rPr>
    </w:lvl>
  </w:abstractNum>
  <w:abstractNum w:abstractNumId="4" w15:restartNumberingAfterBreak="0">
    <w:nsid w:val="00000005"/>
    <w:multiLevelType w:val="singleLevel"/>
    <w:tmpl w:val="00000005"/>
    <w:name w:val="WW8Num25"/>
    <w:lvl w:ilvl="0">
      <w:start w:val="1"/>
      <w:numFmt w:val="lowerLetter"/>
      <w:lvlText w:val="%1)"/>
      <w:lvlJc w:val="left"/>
      <w:pPr>
        <w:tabs>
          <w:tab w:val="num" w:pos="644"/>
        </w:tabs>
        <w:ind w:left="644" w:hanging="360"/>
      </w:pPr>
      <w:rPr>
        <w:rFonts w:cs="Times New Roman"/>
        <w:color w:val="000000"/>
        <w:sz w:val="16"/>
        <w:szCs w:val="16"/>
      </w:rPr>
    </w:lvl>
  </w:abstractNum>
  <w:abstractNum w:abstractNumId="5" w15:restartNumberingAfterBreak="0">
    <w:nsid w:val="04FA0AC2"/>
    <w:multiLevelType w:val="hybridMultilevel"/>
    <w:tmpl w:val="C234E2B4"/>
    <w:name w:val="WW8Num142"/>
    <w:lvl w:ilvl="0" w:tplc="00000003">
      <w:start w:val="1"/>
      <w:numFmt w:val="decimal"/>
      <w:lvlText w:val="%1)"/>
      <w:lvlJc w:val="left"/>
      <w:pPr>
        <w:tabs>
          <w:tab w:val="num" w:pos="360"/>
        </w:tabs>
        <w:ind w:left="360" w:hanging="360"/>
      </w:pPr>
      <w:rPr>
        <w:rFonts w:cs="Times New Roman"/>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6" w15:restartNumberingAfterBreak="0">
    <w:nsid w:val="05F9523C"/>
    <w:multiLevelType w:val="hybridMultilevel"/>
    <w:tmpl w:val="FE9405EA"/>
    <w:lvl w:ilvl="0" w:tplc="243EAAC4">
      <w:start w:val="1"/>
      <w:numFmt w:val="lowerLetter"/>
      <w:lvlText w:val="%1)"/>
      <w:lvlJc w:val="left"/>
      <w:pPr>
        <w:ind w:left="720" w:hanging="360"/>
      </w:pPr>
      <w:rPr>
        <w:strike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0ECC48F3"/>
    <w:multiLevelType w:val="hybridMultilevel"/>
    <w:tmpl w:val="87D4699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8" w15:restartNumberingAfterBreak="0">
    <w:nsid w:val="17596E31"/>
    <w:multiLevelType w:val="hybridMultilevel"/>
    <w:tmpl w:val="B4CC81AE"/>
    <w:lvl w:ilvl="0" w:tplc="F3AE0BAA">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6D43B36"/>
    <w:multiLevelType w:val="hybridMultilevel"/>
    <w:tmpl w:val="0CDE01B2"/>
    <w:lvl w:ilvl="0" w:tplc="C6D6B636">
      <w:start w:val="1"/>
      <w:numFmt w:val="bullet"/>
      <w:lvlText w:val="-"/>
      <w:lvlJc w:val="left"/>
      <w:pPr>
        <w:tabs>
          <w:tab w:val="num" w:pos="720"/>
        </w:tabs>
        <w:ind w:left="720" w:hanging="360"/>
      </w:pPr>
      <w:rPr>
        <w:rFonts w:ascii="Arial" w:eastAsia="Times New Roman" w:hAnsi="Arial" w:cs="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D054675"/>
    <w:multiLevelType w:val="hybridMultilevel"/>
    <w:tmpl w:val="8530EA0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D2A5365"/>
    <w:multiLevelType w:val="hybridMultilevel"/>
    <w:tmpl w:val="65FC139C"/>
    <w:lvl w:ilvl="0" w:tplc="547EC576">
      <w:start w:val="6"/>
      <w:numFmt w:val="lowerLetter"/>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2" w15:restartNumberingAfterBreak="0">
    <w:nsid w:val="37B30717"/>
    <w:multiLevelType w:val="hybridMultilevel"/>
    <w:tmpl w:val="393AD080"/>
    <w:lvl w:ilvl="0" w:tplc="51209A62">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3949705D"/>
    <w:multiLevelType w:val="hybridMultilevel"/>
    <w:tmpl w:val="D3A852B2"/>
    <w:lvl w:ilvl="0" w:tplc="0407000F">
      <w:start w:val="1"/>
      <w:numFmt w:val="decimal"/>
      <w:lvlText w:val="%1."/>
      <w:lvlJc w:val="left"/>
      <w:pPr>
        <w:ind w:left="1080" w:hanging="360"/>
      </w:pPr>
    </w:lvl>
    <w:lvl w:ilvl="1" w:tplc="04070019">
      <w:start w:val="1"/>
      <w:numFmt w:val="lowerLetter"/>
      <w:lvlText w:val="%2."/>
      <w:lvlJc w:val="left"/>
      <w:pPr>
        <w:ind w:left="1800" w:hanging="360"/>
      </w:pPr>
    </w:lvl>
    <w:lvl w:ilvl="2" w:tplc="0407001B">
      <w:start w:val="1"/>
      <w:numFmt w:val="lowerRoman"/>
      <w:lvlText w:val="%3."/>
      <w:lvlJc w:val="right"/>
      <w:pPr>
        <w:ind w:left="2520" w:hanging="180"/>
      </w:pPr>
    </w:lvl>
    <w:lvl w:ilvl="3" w:tplc="0407000F">
      <w:start w:val="1"/>
      <w:numFmt w:val="decimal"/>
      <w:lvlText w:val="%4."/>
      <w:lvlJc w:val="left"/>
      <w:pPr>
        <w:ind w:left="3240" w:hanging="360"/>
      </w:pPr>
    </w:lvl>
    <w:lvl w:ilvl="4" w:tplc="04070019">
      <w:start w:val="1"/>
      <w:numFmt w:val="lowerLetter"/>
      <w:lvlText w:val="%5."/>
      <w:lvlJc w:val="left"/>
      <w:pPr>
        <w:ind w:left="3960" w:hanging="360"/>
      </w:pPr>
    </w:lvl>
    <w:lvl w:ilvl="5" w:tplc="0407001B">
      <w:start w:val="1"/>
      <w:numFmt w:val="lowerRoman"/>
      <w:lvlText w:val="%6."/>
      <w:lvlJc w:val="right"/>
      <w:pPr>
        <w:ind w:left="4680" w:hanging="180"/>
      </w:pPr>
    </w:lvl>
    <w:lvl w:ilvl="6" w:tplc="0407000F">
      <w:start w:val="1"/>
      <w:numFmt w:val="decimal"/>
      <w:lvlText w:val="%7."/>
      <w:lvlJc w:val="left"/>
      <w:pPr>
        <w:ind w:left="5400" w:hanging="360"/>
      </w:pPr>
    </w:lvl>
    <w:lvl w:ilvl="7" w:tplc="04070019">
      <w:start w:val="1"/>
      <w:numFmt w:val="lowerLetter"/>
      <w:lvlText w:val="%8."/>
      <w:lvlJc w:val="left"/>
      <w:pPr>
        <w:ind w:left="6120" w:hanging="360"/>
      </w:pPr>
    </w:lvl>
    <w:lvl w:ilvl="8" w:tplc="0407001B">
      <w:start w:val="1"/>
      <w:numFmt w:val="lowerRoman"/>
      <w:lvlText w:val="%9."/>
      <w:lvlJc w:val="right"/>
      <w:pPr>
        <w:ind w:left="6840" w:hanging="180"/>
      </w:pPr>
    </w:lvl>
  </w:abstractNum>
  <w:abstractNum w:abstractNumId="14" w15:restartNumberingAfterBreak="0">
    <w:nsid w:val="484418F3"/>
    <w:multiLevelType w:val="hybridMultilevel"/>
    <w:tmpl w:val="9E2C7360"/>
    <w:lvl w:ilvl="0" w:tplc="B15C8F30">
      <w:start w:val="1"/>
      <w:numFmt w:val="lowerLetter"/>
      <w:lvlText w:val="%1)"/>
      <w:lvlJc w:val="left"/>
      <w:pPr>
        <w:ind w:left="577" w:hanging="435"/>
      </w:pPr>
      <w:rPr>
        <w:i w:val="0"/>
        <w:iCs w:val="0"/>
        <w:strike w:val="0"/>
        <w:dstrike w:val="0"/>
        <w:color w:val="FF0000"/>
        <w:u w:val="none"/>
        <w:effect w:val="none"/>
      </w:rPr>
    </w:lvl>
    <w:lvl w:ilvl="1" w:tplc="04100019">
      <w:start w:val="1"/>
      <w:numFmt w:val="lowerLetter"/>
      <w:lvlText w:val="%2."/>
      <w:lvlJc w:val="left"/>
      <w:pPr>
        <w:ind w:left="1222" w:hanging="360"/>
      </w:pPr>
    </w:lvl>
    <w:lvl w:ilvl="2" w:tplc="0410001B">
      <w:start w:val="1"/>
      <w:numFmt w:val="lowerRoman"/>
      <w:lvlText w:val="%3."/>
      <w:lvlJc w:val="right"/>
      <w:pPr>
        <w:ind w:left="1942" w:hanging="180"/>
      </w:pPr>
    </w:lvl>
    <w:lvl w:ilvl="3" w:tplc="0410000F">
      <w:start w:val="1"/>
      <w:numFmt w:val="decimal"/>
      <w:lvlText w:val="%4."/>
      <w:lvlJc w:val="left"/>
      <w:pPr>
        <w:ind w:left="2662" w:hanging="360"/>
      </w:pPr>
    </w:lvl>
    <w:lvl w:ilvl="4" w:tplc="04100019">
      <w:start w:val="1"/>
      <w:numFmt w:val="lowerLetter"/>
      <w:lvlText w:val="%5."/>
      <w:lvlJc w:val="left"/>
      <w:pPr>
        <w:ind w:left="3382" w:hanging="360"/>
      </w:pPr>
    </w:lvl>
    <w:lvl w:ilvl="5" w:tplc="0410001B">
      <w:start w:val="1"/>
      <w:numFmt w:val="lowerRoman"/>
      <w:lvlText w:val="%6."/>
      <w:lvlJc w:val="right"/>
      <w:pPr>
        <w:ind w:left="4102" w:hanging="180"/>
      </w:pPr>
    </w:lvl>
    <w:lvl w:ilvl="6" w:tplc="0410000F">
      <w:start w:val="1"/>
      <w:numFmt w:val="decimal"/>
      <w:lvlText w:val="%7."/>
      <w:lvlJc w:val="left"/>
      <w:pPr>
        <w:ind w:left="4822" w:hanging="360"/>
      </w:pPr>
    </w:lvl>
    <w:lvl w:ilvl="7" w:tplc="04100019">
      <w:start w:val="1"/>
      <w:numFmt w:val="lowerLetter"/>
      <w:lvlText w:val="%8."/>
      <w:lvlJc w:val="left"/>
      <w:pPr>
        <w:ind w:left="5542" w:hanging="360"/>
      </w:pPr>
    </w:lvl>
    <w:lvl w:ilvl="8" w:tplc="0410001B">
      <w:start w:val="1"/>
      <w:numFmt w:val="lowerRoman"/>
      <w:lvlText w:val="%9."/>
      <w:lvlJc w:val="right"/>
      <w:pPr>
        <w:ind w:left="6262" w:hanging="180"/>
      </w:pPr>
    </w:lvl>
  </w:abstractNum>
  <w:abstractNum w:abstractNumId="15" w15:restartNumberingAfterBreak="0">
    <w:nsid w:val="505802D9"/>
    <w:multiLevelType w:val="hybridMultilevel"/>
    <w:tmpl w:val="F112045E"/>
    <w:lvl w:ilvl="0" w:tplc="C696F95C">
      <w:numFmt w:val="bullet"/>
      <w:lvlText w:val="-"/>
      <w:lvlJc w:val="left"/>
      <w:pPr>
        <w:tabs>
          <w:tab w:val="num" w:pos="720"/>
        </w:tabs>
        <w:ind w:left="720" w:hanging="360"/>
      </w:pPr>
      <w:rPr>
        <w:rFonts w:ascii="Times New Roman" w:eastAsia="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59C19BE"/>
    <w:multiLevelType w:val="hybridMultilevel"/>
    <w:tmpl w:val="04C44C90"/>
    <w:lvl w:ilvl="0" w:tplc="45BE0ACE">
      <w:start w:val="1"/>
      <w:numFmt w:val="bullet"/>
      <w:lvlText w:val="-"/>
      <w:lvlJc w:val="left"/>
      <w:pPr>
        <w:tabs>
          <w:tab w:val="num" w:pos="567"/>
        </w:tabs>
        <w:ind w:left="567" w:hanging="283"/>
      </w:pPr>
      <w:rPr>
        <w:rFonts w:ascii="Arial" w:eastAsia="Times New Roman"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E0B130C"/>
    <w:multiLevelType w:val="hybridMultilevel"/>
    <w:tmpl w:val="7B44511C"/>
    <w:lvl w:ilvl="0" w:tplc="3398D798">
      <w:start w:val="1"/>
      <w:numFmt w:val="lowerLetter"/>
      <w:lvlText w:val="%1)"/>
      <w:lvlJc w:val="left"/>
      <w:pPr>
        <w:tabs>
          <w:tab w:val="num" w:pos="720"/>
        </w:tabs>
        <w:ind w:left="720" w:hanging="360"/>
      </w:pPr>
      <w:rPr>
        <w:b w:val="0"/>
        <w:sz w:val="16"/>
        <w:szCs w:val="16"/>
      </w:rPr>
    </w:lvl>
    <w:lvl w:ilvl="1" w:tplc="04070019">
      <w:start w:val="1"/>
      <w:numFmt w:val="decimal"/>
      <w:lvlText w:val="%2."/>
      <w:lvlJc w:val="left"/>
      <w:pPr>
        <w:tabs>
          <w:tab w:val="num" w:pos="1440"/>
        </w:tabs>
        <w:ind w:left="1440" w:hanging="360"/>
      </w:pPr>
    </w:lvl>
    <w:lvl w:ilvl="2" w:tplc="0407001B">
      <w:start w:val="1"/>
      <w:numFmt w:val="decimal"/>
      <w:lvlText w:val="%3."/>
      <w:lvlJc w:val="left"/>
      <w:pPr>
        <w:tabs>
          <w:tab w:val="num" w:pos="2160"/>
        </w:tabs>
        <w:ind w:left="2160" w:hanging="360"/>
      </w:pPr>
    </w:lvl>
    <w:lvl w:ilvl="3" w:tplc="0407000F">
      <w:start w:val="1"/>
      <w:numFmt w:val="decimal"/>
      <w:lvlText w:val="%4."/>
      <w:lvlJc w:val="left"/>
      <w:pPr>
        <w:tabs>
          <w:tab w:val="num" w:pos="2880"/>
        </w:tabs>
        <w:ind w:left="2880" w:hanging="360"/>
      </w:pPr>
    </w:lvl>
    <w:lvl w:ilvl="4" w:tplc="04070019">
      <w:start w:val="1"/>
      <w:numFmt w:val="decimal"/>
      <w:lvlText w:val="%5."/>
      <w:lvlJc w:val="left"/>
      <w:pPr>
        <w:tabs>
          <w:tab w:val="num" w:pos="3600"/>
        </w:tabs>
        <w:ind w:left="3600" w:hanging="360"/>
      </w:pPr>
    </w:lvl>
    <w:lvl w:ilvl="5" w:tplc="0407001B">
      <w:start w:val="1"/>
      <w:numFmt w:val="decimal"/>
      <w:lvlText w:val="%6."/>
      <w:lvlJc w:val="left"/>
      <w:pPr>
        <w:tabs>
          <w:tab w:val="num" w:pos="4320"/>
        </w:tabs>
        <w:ind w:left="4320" w:hanging="360"/>
      </w:pPr>
    </w:lvl>
    <w:lvl w:ilvl="6" w:tplc="0407000F">
      <w:start w:val="1"/>
      <w:numFmt w:val="decimal"/>
      <w:lvlText w:val="%7."/>
      <w:lvlJc w:val="left"/>
      <w:pPr>
        <w:tabs>
          <w:tab w:val="num" w:pos="5040"/>
        </w:tabs>
        <w:ind w:left="5040" w:hanging="360"/>
      </w:pPr>
    </w:lvl>
    <w:lvl w:ilvl="7" w:tplc="04070019">
      <w:start w:val="1"/>
      <w:numFmt w:val="decimal"/>
      <w:lvlText w:val="%8."/>
      <w:lvlJc w:val="left"/>
      <w:pPr>
        <w:tabs>
          <w:tab w:val="num" w:pos="5760"/>
        </w:tabs>
        <w:ind w:left="5760" w:hanging="360"/>
      </w:pPr>
    </w:lvl>
    <w:lvl w:ilvl="8" w:tplc="0407001B">
      <w:start w:val="1"/>
      <w:numFmt w:val="decimal"/>
      <w:lvlText w:val="%9."/>
      <w:lvlJc w:val="left"/>
      <w:pPr>
        <w:tabs>
          <w:tab w:val="num" w:pos="6480"/>
        </w:tabs>
        <w:ind w:left="6480" w:hanging="360"/>
      </w:pPr>
    </w:lvl>
  </w:abstractNum>
  <w:abstractNum w:abstractNumId="18" w15:restartNumberingAfterBreak="0">
    <w:nsid w:val="64A13C1C"/>
    <w:multiLevelType w:val="hybridMultilevel"/>
    <w:tmpl w:val="FE06CC5E"/>
    <w:lvl w:ilvl="0" w:tplc="D4ECF7F0">
      <w:start w:val="1"/>
      <w:numFmt w:val="lowerLetter"/>
      <w:lvlText w:val="%1)"/>
      <w:lvlJc w:val="left"/>
      <w:pPr>
        <w:tabs>
          <w:tab w:val="num" w:pos="502"/>
        </w:tabs>
        <w:ind w:left="502" w:hanging="360"/>
      </w:pPr>
      <w:rPr>
        <w:rFonts w:hint="default"/>
        <w:i w:val="0"/>
        <w:iCs w:val="0"/>
        <w:strike w:val="0"/>
        <w:color w:val="auto"/>
      </w:rPr>
    </w:lvl>
    <w:lvl w:ilvl="1" w:tplc="04070019" w:tentative="1">
      <w:start w:val="1"/>
      <w:numFmt w:val="lowerLetter"/>
      <w:lvlText w:val="%2."/>
      <w:lvlJc w:val="left"/>
      <w:pPr>
        <w:tabs>
          <w:tab w:val="num" w:pos="1222"/>
        </w:tabs>
        <w:ind w:left="1222" w:hanging="360"/>
      </w:pPr>
    </w:lvl>
    <w:lvl w:ilvl="2" w:tplc="0407001B" w:tentative="1">
      <w:start w:val="1"/>
      <w:numFmt w:val="lowerRoman"/>
      <w:lvlText w:val="%3."/>
      <w:lvlJc w:val="right"/>
      <w:pPr>
        <w:tabs>
          <w:tab w:val="num" w:pos="1942"/>
        </w:tabs>
        <w:ind w:left="1942" w:hanging="180"/>
      </w:pPr>
    </w:lvl>
    <w:lvl w:ilvl="3" w:tplc="0407000F" w:tentative="1">
      <w:start w:val="1"/>
      <w:numFmt w:val="decimal"/>
      <w:lvlText w:val="%4."/>
      <w:lvlJc w:val="left"/>
      <w:pPr>
        <w:tabs>
          <w:tab w:val="num" w:pos="2662"/>
        </w:tabs>
        <w:ind w:left="2662" w:hanging="360"/>
      </w:pPr>
    </w:lvl>
    <w:lvl w:ilvl="4" w:tplc="04070019" w:tentative="1">
      <w:start w:val="1"/>
      <w:numFmt w:val="lowerLetter"/>
      <w:lvlText w:val="%5."/>
      <w:lvlJc w:val="left"/>
      <w:pPr>
        <w:tabs>
          <w:tab w:val="num" w:pos="3382"/>
        </w:tabs>
        <w:ind w:left="3382" w:hanging="360"/>
      </w:pPr>
    </w:lvl>
    <w:lvl w:ilvl="5" w:tplc="0407001B" w:tentative="1">
      <w:start w:val="1"/>
      <w:numFmt w:val="lowerRoman"/>
      <w:lvlText w:val="%6."/>
      <w:lvlJc w:val="right"/>
      <w:pPr>
        <w:tabs>
          <w:tab w:val="num" w:pos="4102"/>
        </w:tabs>
        <w:ind w:left="4102" w:hanging="180"/>
      </w:pPr>
    </w:lvl>
    <w:lvl w:ilvl="6" w:tplc="0407000F" w:tentative="1">
      <w:start w:val="1"/>
      <w:numFmt w:val="decimal"/>
      <w:lvlText w:val="%7."/>
      <w:lvlJc w:val="left"/>
      <w:pPr>
        <w:tabs>
          <w:tab w:val="num" w:pos="4822"/>
        </w:tabs>
        <w:ind w:left="4822" w:hanging="360"/>
      </w:pPr>
    </w:lvl>
    <w:lvl w:ilvl="7" w:tplc="04070019" w:tentative="1">
      <w:start w:val="1"/>
      <w:numFmt w:val="lowerLetter"/>
      <w:lvlText w:val="%8."/>
      <w:lvlJc w:val="left"/>
      <w:pPr>
        <w:tabs>
          <w:tab w:val="num" w:pos="5542"/>
        </w:tabs>
        <w:ind w:left="5542" w:hanging="360"/>
      </w:pPr>
    </w:lvl>
    <w:lvl w:ilvl="8" w:tplc="0407001B" w:tentative="1">
      <w:start w:val="1"/>
      <w:numFmt w:val="lowerRoman"/>
      <w:lvlText w:val="%9."/>
      <w:lvlJc w:val="right"/>
      <w:pPr>
        <w:tabs>
          <w:tab w:val="num" w:pos="6262"/>
        </w:tabs>
        <w:ind w:left="6262" w:hanging="180"/>
      </w:pPr>
    </w:lvl>
  </w:abstractNum>
  <w:abstractNum w:abstractNumId="19" w15:restartNumberingAfterBreak="0">
    <w:nsid w:val="65FE1DE5"/>
    <w:multiLevelType w:val="hybridMultilevel"/>
    <w:tmpl w:val="252A2AC6"/>
    <w:lvl w:ilvl="0" w:tplc="5D5876AE">
      <w:numFmt w:val="bullet"/>
      <w:lvlText w:val="-"/>
      <w:lvlJc w:val="left"/>
      <w:pPr>
        <w:tabs>
          <w:tab w:val="num" w:pos="720"/>
        </w:tabs>
        <w:ind w:left="720" w:hanging="360"/>
      </w:pPr>
      <w:rPr>
        <w:rFonts w:ascii="Arial" w:eastAsia="Times New Roman" w:hAnsi="Arial" w:cs="Arial" w:hint="default"/>
        <w:i w:val="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D712434"/>
    <w:multiLevelType w:val="hybridMultilevel"/>
    <w:tmpl w:val="33E8D0EE"/>
    <w:lvl w:ilvl="0" w:tplc="818C75D6">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76504769">
    <w:abstractNumId w:val="0"/>
  </w:num>
  <w:num w:numId="2" w16cid:durableId="1740326289">
    <w:abstractNumId w:val="2"/>
  </w:num>
  <w:num w:numId="3" w16cid:durableId="41953071">
    <w:abstractNumId w:val="9"/>
  </w:num>
  <w:num w:numId="4" w16cid:durableId="1345939440">
    <w:abstractNumId w:val="16"/>
  </w:num>
  <w:num w:numId="5" w16cid:durableId="377319361">
    <w:abstractNumId w:val="18"/>
  </w:num>
  <w:num w:numId="6" w16cid:durableId="82648030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9521146">
    <w:abstractNumId w:val="19"/>
  </w:num>
  <w:num w:numId="8" w16cid:durableId="1609895402">
    <w:abstractNumId w:val="15"/>
  </w:num>
  <w:num w:numId="9" w16cid:durableId="748355973">
    <w:abstractNumId w:val="7"/>
  </w:num>
  <w:num w:numId="10" w16cid:durableId="482237351">
    <w:abstractNumId w:val="10"/>
  </w:num>
  <w:num w:numId="11" w16cid:durableId="531890358">
    <w:abstractNumId w:val="6"/>
  </w:num>
  <w:num w:numId="12" w16cid:durableId="2137404525">
    <w:abstractNumId w:val="20"/>
  </w:num>
  <w:num w:numId="13" w16cid:durableId="869993029">
    <w:abstractNumId w:val="12"/>
  </w:num>
  <w:num w:numId="14" w16cid:durableId="1818182463">
    <w:abstractNumId w:val="8"/>
  </w:num>
  <w:num w:numId="15" w16cid:durableId="1918632197">
    <w:abstractNumId w:val="1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486757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329556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it-IT" w:vendorID="64" w:dllVersion="6" w:nlCheck="1" w:checkStyle="0"/>
  <w:activeWritingStyle w:appName="MSWord" w:lang="en-US" w:vendorID="64" w:dllVersion="6" w:nlCheck="1" w:checkStyle="1"/>
  <w:activeWritingStyle w:appName="MSWord" w:lang="de-DE" w:vendorID="64" w:dllVersion="6" w:nlCheck="1" w:checkStyle="1"/>
  <w:activeWritingStyle w:appName="MSWord" w:lang="de-DE" w:vendorID="64" w:dllVersion="0" w:nlCheck="1" w:checkStyle="0"/>
  <w:activeWritingStyle w:appName="MSWord" w:lang="en-US" w:vendorID="64" w:dllVersion="0" w:nlCheck="1" w:checkStyle="0"/>
  <w:activeWritingStyle w:appName="MSWord" w:lang="it-IT" w:vendorID="64" w:dllVersion="0" w:nlCheck="1" w:checkStyle="0"/>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pos w:val="beneathText"/>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619"/>
    <w:rsid w:val="000032A8"/>
    <w:rsid w:val="00010E67"/>
    <w:rsid w:val="0001188A"/>
    <w:rsid w:val="00015028"/>
    <w:rsid w:val="000166B8"/>
    <w:rsid w:val="00017854"/>
    <w:rsid w:val="00017B78"/>
    <w:rsid w:val="00022247"/>
    <w:rsid w:val="00022C8B"/>
    <w:rsid w:val="00022D79"/>
    <w:rsid w:val="00024245"/>
    <w:rsid w:val="0002661B"/>
    <w:rsid w:val="00030E03"/>
    <w:rsid w:val="000356D5"/>
    <w:rsid w:val="00035ED1"/>
    <w:rsid w:val="00043F89"/>
    <w:rsid w:val="000444D8"/>
    <w:rsid w:val="00045046"/>
    <w:rsid w:val="00045134"/>
    <w:rsid w:val="000454F5"/>
    <w:rsid w:val="0004553A"/>
    <w:rsid w:val="0004594E"/>
    <w:rsid w:val="00050966"/>
    <w:rsid w:val="00052CCC"/>
    <w:rsid w:val="00053F7D"/>
    <w:rsid w:val="0005783C"/>
    <w:rsid w:val="00060CFB"/>
    <w:rsid w:val="000656EA"/>
    <w:rsid w:val="0006579E"/>
    <w:rsid w:val="0006628F"/>
    <w:rsid w:val="0007060F"/>
    <w:rsid w:val="000807B2"/>
    <w:rsid w:val="000869F3"/>
    <w:rsid w:val="00091EA1"/>
    <w:rsid w:val="00092646"/>
    <w:rsid w:val="00096740"/>
    <w:rsid w:val="000A0D49"/>
    <w:rsid w:val="000A4AC4"/>
    <w:rsid w:val="000A5DDE"/>
    <w:rsid w:val="000A6FBB"/>
    <w:rsid w:val="000A7A5D"/>
    <w:rsid w:val="000B3716"/>
    <w:rsid w:val="000B5ACC"/>
    <w:rsid w:val="000C091A"/>
    <w:rsid w:val="000C0FCF"/>
    <w:rsid w:val="000C4836"/>
    <w:rsid w:val="000C6691"/>
    <w:rsid w:val="000C6C3B"/>
    <w:rsid w:val="000D487B"/>
    <w:rsid w:val="000D6851"/>
    <w:rsid w:val="000D6C58"/>
    <w:rsid w:val="000E076E"/>
    <w:rsid w:val="000E0CED"/>
    <w:rsid w:val="000E1880"/>
    <w:rsid w:val="000E1FA9"/>
    <w:rsid w:val="000E2B59"/>
    <w:rsid w:val="000E31F9"/>
    <w:rsid w:val="000E3A72"/>
    <w:rsid w:val="000E5A8B"/>
    <w:rsid w:val="000E5C77"/>
    <w:rsid w:val="000E7EFA"/>
    <w:rsid w:val="000F42F8"/>
    <w:rsid w:val="000F6BE0"/>
    <w:rsid w:val="001013C3"/>
    <w:rsid w:val="00101D3D"/>
    <w:rsid w:val="00102552"/>
    <w:rsid w:val="001027E0"/>
    <w:rsid w:val="00104CB5"/>
    <w:rsid w:val="001123AF"/>
    <w:rsid w:val="00113D98"/>
    <w:rsid w:val="001158FA"/>
    <w:rsid w:val="00121377"/>
    <w:rsid w:val="00121CF9"/>
    <w:rsid w:val="00122170"/>
    <w:rsid w:val="001249E1"/>
    <w:rsid w:val="00125654"/>
    <w:rsid w:val="0012653E"/>
    <w:rsid w:val="00131B8E"/>
    <w:rsid w:val="001339DC"/>
    <w:rsid w:val="00133FC2"/>
    <w:rsid w:val="0013717D"/>
    <w:rsid w:val="0014095E"/>
    <w:rsid w:val="001444F4"/>
    <w:rsid w:val="0014587B"/>
    <w:rsid w:val="00147611"/>
    <w:rsid w:val="00150904"/>
    <w:rsid w:val="00153EEB"/>
    <w:rsid w:val="00156014"/>
    <w:rsid w:val="00156D9B"/>
    <w:rsid w:val="00157BF2"/>
    <w:rsid w:val="00160D64"/>
    <w:rsid w:val="00161C77"/>
    <w:rsid w:val="001638CA"/>
    <w:rsid w:val="00163C88"/>
    <w:rsid w:val="00164BA7"/>
    <w:rsid w:val="001729F5"/>
    <w:rsid w:val="00174045"/>
    <w:rsid w:val="00174772"/>
    <w:rsid w:val="0018347D"/>
    <w:rsid w:val="00183813"/>
    <w:rsid w:val="00183E8D"/>
    <w:rsid w:val="001847D8"/>
    <w:rsid w:val="00184B0C"/>
    <w:rsid w:val="001853B1"/>
    <w:rsid w:val="00187C62"/>
    <w:rsid w:val="00192D26"/>
    <w:rsid w:val="00194B83"/>
    <w:rsid w:val="00196C18"/>
    <w:rsid w:val="001974A5"/>
    <w:rsid w:val="001978EA"/>
    <w:rsid w:val="001A00F4"/>
    <w:rsid w:val="001A05F4"/>
    <w:rsid w:val="001A17CD"/>
    <w:rsid w:val="001A2B90"/>
    <w:rsid w:val="001B19A5"/>
    <w:rsid w:val="001B465F"/>
    <w:rsid w:val="001B52B3"/>
    <w:rsid w:val="001B6EEC"/>
    <w:rsid w:val="001B7099"/>
    <w:rsid w:val="001C07DB"/>
    <w:rsid w:val="001C0FE3"/>
    <w:rsid w:val="001C2E2B"/>
    <w:rsid w:val="001C729C"/>
    <w:rsid w:val="001C77C8"/>
    <w:rsid w:val="001D20DF"/>
    <w:rsid w:val="001D2B08"/>
    <w:rsid w:val="001E08BB"/>
    <w:rsid w:val="001E0FC9"/>
    <w:rsid w:val="001E1FB6"/>
    <w:rsid w:val="001E3E3D"/>
    <w:rsid w:val="001E41E0"/>
    <w:rsid w:val="001E47C5"/>
    <w:rsid w:val="001E4AF2"/>
    <w:rsid w:val="001E64AD"/>
    <w:rsid w:val="001F024A"/>
    <w:rsid w:val="001F26B0"/>
    <w:rsid w:val="001F32D5"/>
    <w:rsid w:val="001F514C"/>
    <w:rsid w:val="001F5A21"/>
    <w:rsid w:val="001F6407"/>
    <w:rsid w:val="001F70F8"/>
    <w:rsid w:val="001F7846"/>
    <w:rsid w:val="00201408"/>
    <w:rsid w:val="00202513"/>
    <w:rsid w:val="00203B3E"/>
    <w:rsid w:val="00211AF4"/>
    <w:rsid w:val="00214546"/>
    <w:rsid w:val="002158F5"/>
    <w:rsid w:val="00215EAF"/>
    <w:rsid w:val="00216E5E"/>
    <w:rsid w:val="00221F9B"/>
    <w:rsid w:val="0022313B"/>
    <w:rsid w:val="0023088E"/>
    <w:rsid w:val="00234328"/>
    <w:rsid w:val="002352AD"/>
    <w:rsid w:val="00235F9D"/>
    <w:rsid w:val="002402FD"/>
    <w:rsid w:val="002459EC"/>
    <w:rsid w:val="00247401"/>
    <w:rsid w:val="002479DC"/>
    <w:rsid w:val="002517EC"/>
    <w:rsid w:val="00251CB4"/>
    <w:rsid w:val="00254C10"/>
    <w:rsid w:val="00255141"/>
    <w:rsid w:val="0025637F"/>
    <w:rsid w:val="002614AC"/>
    <w:rsid w:val="00261DC8"/>
    <w:rsid w:val="00263740"/>
    <w:rsid w:val="00264521"/>
    <w:rsid w:val="00265787"/>
    <w:rsid w:val="00266431"/>
    <w:rsid w:val="002665A6"/>
    <w:rsid w:val="00272322"/>
    <w:rsid w:val="00273A1D"/>
    <w:rsid w:val="002753C5"/>
    <w:rsid w:val="002758F4"/>
    <w:rsid w:val="00276B73"/>
    <w:rsid w:val="00281B47"/>
    <w:rsid w:val="002838EF"/>
    <w:rsid w:val="00283B95"/>
    <w:rsid w:val="0028680B"/>
    <w:rsid w:val="002869FF"/>
    <w:rsid w:val="002969DF"/>
    <w:rsid w:val="00297BAF"/>
    <w:rsid w:val="002A2363"/>
    <w:rsid w:val="002A2559"/>
    <w:rsid w:val="002A7A49"/>
    <w:rsid w:val="002B047A"/>
    <w:rsid w:val="002B0C2F"/>
    <w:rsid w:val="002B195C"/>
    <w:rsid w:val="002B31BF"/>
    <w:rsid w:val="002B425D"/>
    <w:rsid w:val="002B6071"/>
    <w:rsid w:val="002B6C13"/>
    <w:rsid w:val="002B6CDB"/>
    <w:rsid w:val="002B7615"/>
    <w:rsid w:val="002C1085"/>
    <w:rsid w:val="002C2D52"/>
    <w:rsid w:val="002C3515"/>
    <w:rsid w:val="002C5CB9"/>
    <w:rsid w:val="002C67B8"/>
    <w:rsid w:val="002D3758"/>
    <w:rsid w:val="002D3C7D"/>
    <w:rsid w:val="002D4677"/>
    <w:rsid w:val="002D507B"/>
    <w:rsid w:val="002D764A"/>
    <w:rsid w:val="002D7C4C"/>
    <w:rsid w:val="002E2010"/>
    <w:rsid w:val="002E2F78"/>
    <w:rsid w:val="002E5663"/>
    <w:rsid w:val="002E7BA4"/>
    <w:rsid w:val="002F106A"/>
    <w:rsid w:val="002F1485"/>
    <w:rsid w:val="002F2021"/>
    <w:rsid w:val="002F2A5D"/>
    <w:rsid w:val="002F2DCA"/>
    <w:rsid w:val="002F38C7"/>
    <w:rsid w:val="002F3EC7"/>
    <w:rsid w:val="00300E06"/>
    <w:rsid w:val="00305410"/>
    <w:rsid w:val="00307EEE"/>
    <w:rsid w:val="00310C05"/>
    <w:rsid w:val="0031102E"/>
    <w:rsid w:val="00311D53"/>
    <w:rsid w:val="003126E5"/>
    <w:rsid w:val="00320A34"/>
    <w:rsid w:val="00322337"/>
    <w:rsid w:val="00325480"/>
    <w:rsid w:val="00325838"/>
    <w:rsid w:val="003310E8"/>
    <w:rsid w:val="0033192D"/>
    <w:rsid w:val="003329B5"/>
    <w:rsid w:val="00332EE8"/>
    <w:rsid w:val="003350B5"/>
    <w:rsid w:val="0033536D"/>
    <w:rsid w:val="00336433"/>
    <w:rsid w:val="00336937"/>
    <w:rsid w:val="00346918"/>
    <w:rsid w:val="00346D0C"/>
    <w:rsid w:val="00351603"/>
    <w:rsid w:val="003522AC"/>
    <w:rsid w:val="00354A69"/>
    <w:rsid w:val="00355B62"/>
    <w:rsid w:val="00355CE8"/>
    <w:rsid w:val="0035729F"/>
    <w:rsid w:val="0036058B"/>
    <w:rsid w:val="00361C9D"/>
    <w:rsid w:val="00364D76"/>
    <w:rsid w:val="0036628B"/>
    <w:rsid w:val="00366B45"/>
    <w:rsid w:val="00366BCB"/>
    <w:rsid w:val="00366BF5"/>
    <w:rsid w:val="003704E4"/>
    <w:rsid w:val="00371606"/>
    <w:rsid w:val="0037234E"/>
    <w:rsid w:val="00373FFE"/>
    <w:rsid w:val="00376992"/>
    <w:rsid w:val="00376AEB"/>
    <w:rsid w:val="00380296"/>
    <w:rsid w:val="003802DE"/>
    <w:rsid w:val="00381A34"/>
    <w:rsid w:val="00381C57"/>
    <w:rsid w:val="00383ECF"/>
    <w:rsid w:val="003847E8"/>
    <w:rsid w:val="003858ED"/>
    <w:rsid w:val="003873C2"/>
    <w:rsid w:val="00387D10"/>
    <w:rsid w:val="00390655"/>
    <w:rsid w:val="00390AFE"/>
    <w:rsid w:val="00390D43"/>
    <w:rsid w:val="003912EB"/>
    <w:rsid w:val="00396938"/>
    <w:rsid w:val="003A13C8"/>
    <w:rsid w:val="003A4E06"/>
    <w:rsid w:val="003A5827"/>
    <w:rsid w:val="003B123E"/>
    <w:rsid w:val="003B1795"/>
    <w:rsid w:val="003B184B"/>
    <w:rsid w:val="003B51D3"/>
    <w:rsid w:val="003B6DBD"/>
    <w:rsid w:val="003B6E53"/>
    <w:rsid w:val="003C1897"/>
    <w:rsid w:val="003C36C0"/>
    <w:rsid w:val="003C716A"/>
    <w:rsid w:val="003D2C7F"/>
    <w:rsid w:val="003D40F3"/>
    <w:rsid w:val="003D6137"/>
    <w:rsid w:val="003D70D8"/>
    <w:rsid w:val="003D77EC"/>
    <w:rsid w:val="003D7805"/>
    <w:rsid w:val="003E260A"/>
    <w:rsid w:val="003E2F59"/>
    <w:rsid w:val="003E3BB6"/>
    <w:rsid w:val="003E50E2"/>
    <w:rsid w:val="003E51C5"/>
    <w:rsid w:val="003E63E7"/>
    <w:rsid w:val="003F1C1A"/>
    <w:rsid w:val="003F1F01"/>
    <w:rsid w:val="003F270F"/>
    <w:rsid w:val="003F4E4B"/>
    <w:rsid w:val="003F663D"/>
    <w:rsid w:val="003F7716"/>
    <w:rsid w:val="0040743C"/>
    <w:rsid w:val="00407545"/>
    <w:rsid w:val="004106C8"/>
    <w:rsid w:val="00412203"/>
    <w:rsid w:val="00415EAF"/>
    <w:rsid w:val="00416C2F"/>
    <w:rsid w:val="00417982"/>
    <w:rsid w:val="004179B9"/>
    <w:rsid w:val="004215BF"/>
    <w:rsid w:val="00425FB0"/>
    <w:rsid w:val="00426976"/>
    <w:rsid w:val="00426A61"/>
    <w:rsid w:val="0042747E"/>
    <w:rsid w:val="00431567"/>
    <w:rsid w:val="00431AA1"/>
    <w:rsid w:val="00431B2E"/>
    <w:rsid w:val="00435322"/>
    <w:rsid w:val="00436D39"/>
    <w:rsid w:val="00442BBE"/>
    <w:rsid w:val="00442FCB"/>
    <w:rsid w:val="00443F94"/>
    <w:rsid w:val="00443FC4"/>
    <w:rsid w:val="00445B9E"/>
    <w:rsid w:val="00450D39"/>
    <w:rsid w:val="00452804"/>
    <w:rsid w:val="00453C52"/>
    <w:rsid w:val="00454115"/>
    <w:rsid w:val="00454B59"/>
    <w:rsid w:val="0045638C"/>
    <w:rsid w:val="004572E8"/>
    <w:rsid w:val="00460393"/>
    <w:rsid w:val="00463E9E"/>
    <w:rsid w:val="00465538"/>
    <w:rsid w:val="004709C6"/>
    <w:rsid w:val="004756C4"/>
    <w:rsid w:val="00476785"/>
    <w:rsid w:val="00476ED3"/>
    <w:rsid w:val="0048120C"/>
    <w:rsid w:val="00481798"/>
    <w:rsid w:val="004833C4"/>
    <w:rsid w:val="00484797"/>
    <w:rsid w:val="00486FD6"/>
    <w:rsid w:val="00491D5E"/>
    <w:rsid w:val="00492F73"/>
    <w:rsid w:val="00493863"/>
    <w:rsid w:val="004960F3"/>
    <w:rsid w:val="004961DC"/>
    <w:rsid w:val="004A2980"/>
    <w:rsid w:val="004A4A2B"/>
    <w:rsid w:val="004A5E89"/>
    <w:rsid w:val="004A646A"/>
    <w:rsid w:val="004A6939"/>
    <w:rsid w:val="004B1145"/>
    <w:rsid w:val="004B18EE"/>
    <w:rsid w:val="004B2F9D"/>
    <w:rsid w:val="004B375A"/>
    <w:rsid w:val="004B3C10"/>
    <w:rsid w:val="004B7D2E"/>
    <w:rsid w:val="004C0CE8"/>
    <w:rsid w:val="004C1815"/>
    <w:rsid w:val="004C1A65"/>
    <w:rsid w:val="004C540E"/>
    <w:rsid w:val="004C6580"/>
    <w:rsid w:val="004D083E"/>
    <w:rsid w:val="004D0F5D"/>
    <w:rsid w:val="004D1F3A"/>
    <w:rsid w:val="004D1F91"/>
    <w:rsid w:val="004D3D25"/>
    <w:rsid w:val="004D4ADD"/>
    <w:rsid w:val="004D6D87"/>
    <w:rsid w:val="004D7679"/>
    <w:rsid w:val="004D7A07"/>
    <w:rsid w:val="004E36E3"/>
    <w:rsid w:val="004E562E"/>
    <w:rsid w:val="004E6548"/>
    <w:rsid w:val="004E684D"/>
    <w:rsid w:val="004F3CE7"/>
    <w:rsid w:val="004F4644"/>
    <w:rsid w:val="004F5DAB"/>
    <w:rsid w:val="004F65E0"/>
    <w:rsid w:val="004F6ECD"/>
    <w:rsid w:val="004F70B0"/>
    <w:rsid w:val="00501135"/>
    <w:rsid w:val="005023AB"/>
    <w:rsid w:val="00503305"/>
    <w:rsid w:val="005057B9"/>
    <w:rsid w:val="00506CDE"/>
    <w:rsid w:val="005071ED"/>
    <w:rsid w:val="0051033D"/>
    <w:rsid w:val="0052013E"/>
    <w:rsid w:val="00520DDD"/>
    <w:rsid w:val="00521FFB"/>
    <w:rsid w:val="005252DE"/>
    <w:rsid w:val="0052551D"/>
    <w:rsid w:val="00525563"/>
    <w:rsid w:val="0052748F"/>
    <w:rsid w:val="00531B04"/>
    <w:rsid w:val="00535299"/>
    <w:rsid w:val="00542A62"/>
    <w:rsid w:val="00542D0C"/>
    <w:rsid w:val="0054345C"/>
    <w:rsid w:val="00544FB3"/>
    <w:rsid w:val="00546874"/>
    <w:rsid w:val="00547EB1"/>
    <w:rsid w:val="005531E6"/>
    <w:rsid w:val="0055372E"/>
    <w:rsid w:val="00555383"/>
    <w:rsid w:val="00557D04"/>
    <w:rsid w:val="00562A9B"/>
    <w:rsid w:val="005704BE"/>
    <w:rsid w:val="00570AE5"/>
    <w:rsid w:val="00571AB2"/>
    <w:rsid w:val="00573762"/>
    <w:rsid w:val="005747C2"/>
    <w:rsid w:val="00575FD6"/>
    <w:rsid w:val="00576F11"/>
    <w:rsid w:val="005817D5"/>
    <w:rsid w:val="00584F17"/>
    <w:rsid w:val="005874A8"/>
    <w:rsid w:val="00587E42"/>
    <w:rsid w:val="0059032B"/>
    <w:rsid w:val="00591574"/>
    <w:rsid w:val="00594F7D"/>
    <w:rsid w:val="00597C27"/>
    <w:rsid w:val="00597FCE"/>
    <w:rsid w:val="005A0548"/>
    <w:rsid w:val="005A403A"/>
    <w:rsid w:val="005A4A1F"/>
    <w:rsid w:val="005A5AC2"/>
    <w:rsid w:val="005A676D"/>
    <w:rsid w:val="005B000B"/>
    <w:rsid w:val="005B061D"/>
    <w:rsid w:val="005B0D12"/>
    <w:rsid w:val="005B101D"/>
    <w:rsid w:val="005B1C9E"/>
    <w:rsid w:val="005B4483"/>
    <w:rsid w:val="005B4F41"/>
    <w:rsid w:val="005B6E05"/>
    <w:rsid w:val="005C072B"/>
    <w:rsid w:val="005C41AC"/>
    <w:rsid w:val="005C78A9"/>
    <w:rsid w:val="005D11BE"/>
    <w:rsid w:val="005D5159"/>
    <w:rsid w:val="005E0D83"/>
    <w:rsid w:val="005E3376"/>
    <w:rsid w:val="005E35A5"/>
    <w:rsid w:val="005E545D"/>
    <w:rsid w:val="005E717B"/>
    <w:rsid w:val="005F1ABF"/>
    <w:rsid w:val="005F36CB"/>
    <w:rsid w:val="005F3B4F"/>
    <w:rsid w:val="005F3EA6"/>
    <w:rsid w:val="005F72E8"/>
    <w:rsid w:val="00601E0E"/>
    <w:rsid w:val="00602257"/>
    <w:rsid w:val="00602E1C"/>
    <w:rsid w:val="00603336"/>
    <w:rsid w:val="0060389F"/>
    <w:rsid w:val="00606476"/>
    <w:rsid w:val="00610ADC"/>
    <w:rsid w:val="00610CB8"/>
    <w:rsid w:val="00612E70"/>
    <w:rsid w:val="00613262"/>
    <w:rsid w:val="0061420A"/>
    <w:rsid w:val="00615D69"/>
    <w:rsid w:val="00616F04"/>
    <w:rsid w:val="0061776A"/>
    <w:rsid w:val="00617B63"/>
    <w:rsid w:val="006208C6"/>
    <w:rsid w:val="0062572A"/>
    <w:rsid w:val="00625799"/>
    <w:rsid w:val="006258FB"/>
    <w:rsid w:val="006277D8"/>
    <w:rsid w:val="00627AB6"/>
    <w:rsid w:val="0063123E"/>
    <w:rsid w:val="0063268B"/>
    <w:rsid w:val="00632FD9"/>
    <w:rsid w:val="00635EEC"/>
    <w:rsid w:val="00636B08"/>
    <w:rsid w:val="00637646"/>
    <w:rsid w:val="00641D3A"/>
    <w:rsid w:val="00644A9A"/>
    <w:rsid w:val="00645401"/>
    <w:rsid w:val="00645992"/>
    <w:rsid w:val="006459D1"/>
    <w:rsid w:val="006466B7"/>
    <w:rsid w:val="0065028C"/>
    <w:rsid w:val="006516B6"/>
    <w:rsid w:val="00652D09"/>
    <w:rsid w:val="00653ABC"/>
    <w:rsid w:val="00654CA0"/>
    <w:rsid w:val="006553F7"/>
    <w:rsid w:val="00660258"/>
    <w:rsid w:val="00661182"/>
    <w:rsid w:val="006629ED"/>
    <w:rsid w:val="00662D4E"/>
    <w:rsid w:val="0066359F"/>
    <w:rsid w:val="0066401D"/>
    <w:rsid w:val="006642A8"/>
    <w:rsid w:val="006652FD"/>
    <w:rsid w:val="0066570C"/>
    <w:rsid w:val="00670140"/>
    <w:rsid w:val="00671EBC"/>
    <w:rsid w:val="0067346B"/>
    <w:rsid w:val="00673A71"/>
    <w:rsid w:val="00676328"/>
    <w:rsid w:val="00676EC9"/>
    <w:rsid w:val="00677D1A"/>
    <w:rsid w:val="0068126A"/>
    <w:rsid w:val="00684F7B"/>
    <w:rsid w:val="0068673B"/>
    <w:rsid w:val="00686F45"/>
    <w:rsid w:val="00687ADC"/>
    <w:rsid w:val="00690D50"/>
    <w:rsid w:val="006910A4"/>
    <w:rsid w:val="0069324D"/>
    <w:rsid w:val="00694B5E"/>
    <w:rsid w:val="006A1E50"/>
    <w:rsid w:val="006A3A4B"/>
    <w:rsid w:val="006A3CDA"/>
    <w:rsid w:val="006A4163"/>
    <w:rsid w:val="006A4A37"/>
    <w:rsid w:val="006A5A91"/>
    <w:rsid w:val="006A5CC6"/>
    <w:rsid w:val="006A7ECD"/>
    <w:rsid w:val="006B0B48"/>
    <w:rsid w:val="006B528E"/>
    <w:rsid w:val="006B5F5D"/>
    <w:rsid w:val="006B6169"/>
    <w:rsid w:val="006B6B89"/>
    <w:rsid w:val="006C24FC"/>
    <w:rsid w:val="006C2BD7"/>
    <w:rsid w:val="006C3C38"/>
    <w:rsid w:val="006C4828"/>
    <w:rsid w:val="006C54F1"/>
    <w:rsid w:val="006D0D69"/>
    <w:rsid w:val="006D2DAB"/>
    <w:rsid w:val="006D4ADA"/>
    <w:rsid w:val="006D5F8B"/>
    <w:rsid w:val="006E20B6"/>
    <w:rsid w:val="006E457C"/>
    <w:rsid w:val="006E7602"/>
    <w:rsid w:val="006F0919"/>
    <w:rsid w:val="006F09DB"/>
    <w:rsid w:val="006F0C3C"/>
    <w:rsid w:val="006F1935"/>
    <w:rsid w:val="006F29A9"/>
    <w:rsid w:val="006F346F"/>
    <w:rsid w:val="006F468B"/>
    <w:rsid w:val="006F4B23"/>
    <w:rsid w:val="006F50F4"/>
    <w:rsid w:val="006F600D"/>
    <w:rsid w:val="006F7385"/>
    <w:rsid w:val="00702381"/>
    <w:rsid w:val="0070273E"/>
    <w:rsid w:val="00706973"/>
    <w:rsid w:val="00706C74"/>
    <w:rsid w:val="007070A9"/>
    <w:rsid w:val="00707738"/>
    <w:rsid w:val="00713353"/>
    <w:rsid w:val="00716BDC"/>
    <w:rsid w:val="00717641"/>
    <w:rsid w:val="00723751"/>
    <w:rsid w:val="00726A2C"/>
    <w:rsid w:val="00726CD4"/>
    <w:rsid w:val="007273A4"/>
    <w:rsid w:val="00730FB2"/>
    <w:rsid w:val="007350FA"/>
    <w:rsid w:val="0073523D"/>
    <w:rsid w:val="00737421"/>
    <w:rsid w:val="00740BD0"/>
    <w:rsid w:val="007421BD"/>
    <w:rsid w:val="00751BCB"/>
    <w:rsid w:val="007525B7"/>
    <w:rsid w:val="007540D3"/>
    <w:rsid w:val="00754E52"/>
    <w:rsid w:val="0075576D"/>
    <w:rsid w:val="00755FCC"/>
    <w:rsid w:val="0076330B"/>
    <w:rsid w:val="00763755"/>
    <w:rsid w:val="007650C9"/>
    <w:rsid w:val="0076545B"/>
    <w:rsid w:val="0077169E"/>
    <w:rsid w:val="0077296C"/>
    <w:rsid w:val="007730C6"/>
    <w:rsid w:val="00773D71"/>
    <w:rsid w:val="00774162"/>
    <w:rsid w:val="00780FC4"/>
    <w:rsid w:val="00791AA0"/>
    <w:rsid w:val="00791F56"/>
    <w:rsid w:val="00793419"/>
    <w:rsid w:val="00794D60"/>
    <w:rsid w:val="0079596A"/>
    <w:rsid w:val="00797979"/>
    <w:rsid w:val="007A2CCB"/>
    <w:rsid w:val="007A33C4"/>
    <w:rsid w:val="007A3A60"/>
    <w:rsid w:val="007A3DEF"/>
    <w:rsid w:val="007A56BE"/>
    <w:rsid w:val="007B01E0"/>
    <w:rsid w:val="007B0566"/>
    <w:rsid w:val="007B4033"/>
    <w:rsid w:val="007B56EB"/>
    <w:rsid w:val="007B5ED1"/>
    <w:rsid w:val="007B61A0"/>
    <w:rsid w:val="007C1A52"/>
    <w:rsid w:val="007C2BBE"/>
    <w:rsid w:val="007C30A3"/>
    <w:rsid w:val="007C60C7"/>
    <w:rsid w:val="007C6C19"/>
    <w:rsid w:val="007C729B"/>
    <w:rsid w:val="007D0BA5"/>
    <w:rsid w:val="007D1E98"/>
    <w:rsid w:val="007D3A24"/>
    <w:rsid w:val="007D7550"/>
    <w:rsid w:val="007E2049"/>
    <w:rsid w:val="007E2958"/>
    <w:rsid w:val="007E45E5"/>
    <w:rsid w:val="007F01B6"/>
    <w:rsid w:val="007F1673"/>
    <w:rsid w:val="007F16F5"/>
    <w:rsid w:val="007F18DD"/>
    <w:rsid w:val="007F1FF6"/>
    <w:rsid w:val="007F4A7C"/>
    <w:rsid w:val="008003CB"/>
    <w:rsid w:val="00800FBF"/>
    <w:rsid w:val="0080114C"/>
    <w:rsid w:val="00801AB1"/>
    <w:rsid w:val="008021FB"/>
    <w:rsid w:val="00806FEC"/>
    <w:rsid w:val="008071CB"/>
    <w:rsid w:val="00807FFB"/>
    <w:rsid w:val="00814317"/>
    <w:rsid w:val="0081503C"/>
    <w:rsid w:val="00817E0C"/>
    <w:rsid w:val="00820935"/>
    <w:rsid w:val="00823D06"/>
    <w:rsid w:val="00831B7E"/>
    <w:rsid w:val="008328D1"/>
    <w:rsid w:val="00833B21"/>
    <w:rsid w:val="008343DC"/>
    <w:rsid w:val="00834569"/>
    <w:rsid w:val="008346B1"/>
    <w:rsid w:val="0083621F"/>
    <w:rsid w:val="00836F55"/>
    <w:rsid w:val="00842B0F"/>
    <w:rsid w:val="00843B5D"/>
    <w:rsid w:val="00844E45"/>
    <w:rsid w:val="00846388"/>
    <w:rsid w:val="008533FA"/>
    <w:rsid w:val="008548D0"/>
    <w:rsid w:val="00854D9E"/>
    <w:rsid w:val="00855028"/>
    <w:rsid w:val="00855FE5"/>
    <w:rsid w:val="00856E89"/>
    <w:rsid w:val="0085712E"/>
    <w:rsid w:val="00860524"/>
    <w:rsid w:val="00860A19"/>
    <w:rsid w:val="00861504"/>
    <w:rsid w:val="008631B7"/>
    <w:rsid w:val="00864263"/>
    <w:rsid w:val="00870F56"/>
    <w:rsid w:val="00870F8B"/>
    <w:rsid w:val="0087663A"/>
    <w:rsid w:val="00877626"/>
    <w:rsid w:val="008844FB"/>
    <w:rsid w:val="00886930"/>
    <w:rsid w:val="00891E1F"/>
    <w:rsid w:val="00892D12"/>
    <w:rsid w:val="00893C5D"/>
    <w:rsid w:val="008941F1"/>
    <w:rsid w:val="00894247"/>
    <w:rsid w:val="00894C01"/>
    <w:rsid w:val="00897307"/>
    <w:rsid w:val="008974C7"/>
    <w:rsid w:val="008A4E85"/>
    <w:rsid w:val="008A7091"/>
    <w:rsid w:val="008B2732"/>
    <w:rsid w:val="008B2A1D"/>
    <w:rsid w:val="008B2FB1"/>
    <w:rsid w:val="008B3416"/>
    <w:rsid w:val="008B3479"/>
    <w:rsid w:val="008B3C03"/>
    <w:rsid w:val="008B6C78"/>
    <w:rsid w:val="008B6F34"/>
    <w:rsid w:val="008C0A18"/>
    <w:rsid w:val="008C1DD4"/>
    <w:rsid w:val="008C30F4"/>
    <w:rsid w:val="008C523B"/>
    <w:rsid w:val="008D1DDC"/>
    <w:rsid w:val="008D3B02"/>
    <w:rsid w:val="008E2568"/>
    <w:rsid w:val="008E2B65"/>
    <w:rsid w:val="008E41C8"/>
    <w:rsid w:val="008E55E3"/>
    <w:rsid w:val="008E5D9A"/>
    <w:rsid w:val="008E7CBE"/>
    <w:rsid w:val="008F0B63"/>
    <w:rsid w:val="008F1397"/>
    <w:rsid w:val="008F456D"/>
    <w:rsid w:val="008F46E2"/>
    <w:rsid w:val="008F56B6"/>
    <w:rsid w:val="008F604F"/>
    <w:rsid w:val="008F681F"/>
    <w:rsid w:val="008F6C4A"/>
    <w:rsid w:val="008F760B"/>
    <w:rsid w:val="00901D94"/>
    <w:rsid w:val="009054EC"/>
    <w:rsid w:val="00905756"/>
    <w:rsid w:val="00906080"/>
    <w:rsid w:val="00906411"/>
    <w:rsid w:val="009066A1"/>
    <w:rsid w:val="00906974"/>
    <w:rsid w:val="00910B8A"/>
    <w:rsid w:val="0091430D"/>
    <w:rsid w:val="00914C84"/>
    <w:rsid w:val="00915C45"/>
    <w:rsid w:val="00917DDD"/>
    <w:rsid w:val="0092065F"/>
    <w:rsid w:val="00921AA8"/>
    <w:rsid w:val="00921D83"/>
    <w:rsid w:val="00924FA2"/>
    <w:rsid w:val="00926061"/>
    <w:rsid w:val="009263A9"/>
    <w:rsid w:val="00927C54"/>
    <w:rsid w:val="00927C99"/>
    <w:rsid w:val="009311C6"/>
    <w:rsid w:val="0093148A"/>
    <w:rsid w:val="009346BD"/>
    <w:rsid w:val="009360E4"/>
    <w:rsid w:val="009361C4"/>
    <w:rsid w:val="00940323"/>
    <w:rsid w:val="00940AC2"/>
    <w:rsid w:val="009416FA"/>
    <w:rsid w:val="00942ED5"/>
    <w:rsid w:val="00943EA8"/>
    <w:rsid w:val="009444C5"/>
    <w:rsid w:val="00944DE2"/>
    <w:rsid w:val="0094505E"/>
    <w:rsid w:val="009454CE"/>
    <w:rsid w:val="00947D4C"/>
    <w:rsid w:val="00950FBE"/>
    <w:rsid w:val="009524BE"/>
    <w:rsid w:val="009530FF"/>
    <w:rsid w:val="0095361C"/>
    <w:rsid w:val="00953E88"/>
    <w:rsid w:val="0095747A"/>
    <w:rsid w:val="00957D54"/>
    <w:rsid w:val="00960F51"/>
    <w:rsid w:val="00961015"/>
    <w:rsid w:val="0096308F"/>
    <w:rsid w:val="00963A8F"/>
    <w:rsid w:val="00964A4A"/>
    <w:rsid w:val="00965294"/>
    <w:rsid w:val="00966028"/>
    <w:rsid w:val="00967FD5"/>
    <w:rsid w:val="009779DA"/>
    <w:rsid w:val="00977E3C"/>
    <w:rsid w:val="00980449"/>
    <w:rsid w:val="009848B1"/>
    <w:rsid w:val="009855C6"/>
    <w:rsid w:val="00985756"/>
    <w:rsid w:val="009904DC"/>
    <w:rsid w:val="00990773"/>
    <w:rsid w:val="009915E0"/>
    <w:rsid w:val="00992788"/>
    <w:rsid w:val="0099409D"/>
    <w:rsid w:val="00996D49"/>
    <w:rsid w:val="009A09DA"/>
    <w:rsid w:val="009A0DF9"/>
    <w:rsid w:val="009A17F5"/>
    <w:rsid w:val="009A2B24"/>
    <w:rsid w:val="009A47C8"/>
    <w:rsid w:val="009A5490"/>
    <w:rsid w:val="009A5C50"/>
    <w:rsid w:val="009A66D2"/>
    <w:rsid w:val="009B058B"/>
    <w:rsid w:val="009B34A4"/>
    <w:rsid w:val="009B3588"/>
    <w:rsid w:val="009B4D11"/>
    <w:rsid w:val="009C5317"/>
    <w:rsid w:val="009C7377"/>
    <w:rsid w:val="009D03C9"/>
    <w:rsid w:val="009D0DFD"/>
    <w:rsid w:val="009D3020"/>
    <w:rsid w:val="009D64FF"/>
    <w:rsid w:val="009D7F7E"/>
    <w:rsid w:val="009E0FE4"/>
    <w:rsid w:val="009E544A"/>
    <w:rsid w:val="009E69F1"/>
    <w:rsid w:val="009F0BC8"/>
    <w:rsid w:val="009F1A1D"/>
    <w:rsid w:val="009F4060"/>
    <w:rsid w:val="009F6DC3"/>
    <w:rsid w:val="00A049AE"/>
    <w:rsid w:val="00A063F1"/>
    <w:rsid w:val="00A0664E"/>
    <w:rsid w:val="00A066FF"/>
    <w:rsid w:val="00A1110D"/>
    <w:rsid w:val="00A119FC"/>
    <w:rsid w:val="00A12522"/>
    <w:rsid w:val="00A13940"/>
    <w:rsid w:val="00A20E7B"/>
    <w:rsid w:val="00A2204B"/>
    <w:rsid w:val="00A235D5"/>
    <w:rsid w:val="00A241DD"/>
    <w:rsid w:val="00A24ED4"/>
    <w:rsid w:val="00A27013"/>
    <w:rsid w:val="00A316C5"/>
    <w:rsid w:val="00A33FAC"/>
    <w:rsid w:val="00A435C9"/>
    <w:rsid w:val="00A436D9"/>
    <w:rsid w:val="00A440AF"/>
    <w:rsid w:val="00A44688"/>
    <w:rsid w:val="00A464A0"/>
    <w:rsid w:val="00A46BC0"/>
    <w:rsid w:val="00A5110A"/>
    <w:rsid w:val="00A51AC1"/>
    <w:rsid w:val="00A51D2B"/>
    <w:rsid w:val="00A524F8"/>
    <w:rsid w:val="00A55E23"/>
    <w:rsid w:val="00A57100"/>
    <w:rsid w:val="00A57FB3"/>
    <w:rsid w:val="00A60279"/>
    <w:rsid w:val="00A624B1"/>
    <w:rsid w:val="00A62D0E"/>
    <w:rsid w:val="00A62FAE"/>
    <w:rsid w:val="00A70237"/>
    <w:rsid w:val="00A7382F"/>
    <w:rsid w:val="00A746EA"/>
    <w:rsid w:val="00A74DE4"/>
    <w:rsid w:val="00A75B8E"/>
    <w:rsid w:val="00A768E4"/>
    <w:rsid w:val="00A83C08"/>
    <w:rsid w:val="00A85754"/>
    <w:rsid w:val="00A87AA2"/>
    <w:rsid w:val="00A9125D"/>
    <w:rsid w:val="00A919A5"/>
    <w:rsid w:val="00A91F15"/>
    <w:rsid w:val="00A92377"/>
    <w:rsid w:val="00A93DE0"/>
    <w:rsid w:val="00A9419B"/>
    <w:rsid w:val="00A94F56"/>
    <w:rsid w:val="00A96A11"/>
    <w:rsid w:val="00A97711"/>
    <w:rsid w:val="00AA0F30"/>
    <w:rsid w:val="00AA2BFF"/>
    <w:rsid w:val="00AA324E"/>
    <w:rsid w:val="00AA40E7"/>
    <w:rsid w:val="00AA7B81"/>
    <w:rsid w:val="00AB189C"/>
    <w:rsid w:val="00AB1B8E"/>
    <w:rsid w:val="00AB5ACB"/>
    <w:rsid w:val="00AB6E65"/>
    <w:rsid w:val="00AC0853"/>
    <w:rsid w:val="00AC0C72"/>
    <w:rsid w:val="00AC0FF5"/>
    <w:rsid w:val="00AC1FEB"/>
    <w:rsid w:val="00AC207A"/>
    <w:rsid w:val="00AC534A"/>
    <w:rsid w:val="00AC5E3D"/>
    <w:rsid w:val="00AC636B"/>
    <w:rsid w:val="00AD19FD"/>
    <w:rsid w:val="00AD6129"/>
    <w:rsid w:val="00AE3EA0"/>
    <w:rsid w:val="00AE62CE"/>
    <w:rsid w:val="00AF128D"/>
    <w:rsid w:val="00AF27A1"/>
    <w:rsid w:val="00AF6DDB"/>
    <w:rsid w:val="00B00ED0"/>
    <w:rsid w:val="00B024B4"/>
    <w:rsid w:val="00B10933"/>
    <w:rsid w:val="00B11ECA"/>
    <w:rsid w:val="00B12180"/>
    <w:rsid w:val="00B13BC4"/>
    <w:rsid w:val="00B1727C"/>
    <w:rsid w:val="00B235E1"/>
    <w:rsid w:val="00B24EF2"/>
    <w:rsid w:val="00B31461"/>
    <w:rsid w:val="00B323F7"/>
    <w:rsid w:val="00B3473F"/>
    <w:rsid w:val="00B34C5A"/>
    <w:rsid w:val="00B40BEA"/>
    <w:rsid w:val="00B41619"/>
    <w:rsid w:val="00B43FF1"/>
    <w:rsid w:val="00B44A82"/>
    <w:rsid w:val="00B44CDD"/>
    <w:rsid w:val="00B45929"/>
    <w:rsid w:val="00B45953"/>
    <w:rsid w:val="00B46376"/>
    <w:rsid w:val="00B47725"/>
    <w:rsid w:val="00B5088C"/>
    <w:rsid w:val="00B51116"/>
    <w:rsid w:val="00B54158"/>
    <w:rsid w:val="00B54243"/>
    <w:rsid w:val="00B57AB5"/>
    <w:rsid w:val="00B6311E"/>
    <w:rsid w:val="00B65047"/>
    <w:rsid w:val="00B673A8"/>
    <w:rsid w:val="00B67EA8"/>
    <w:rsid w:val="00B701C1"/>
    <w:rsid w:val="00B72F57"/>
    <w:rsid w:val="00B73B9C"/>
    <w:rsid w:val="00B7489A"/>
    <w:rsid w:val="00B759DF"/>
    <w:rsid w:val="00B75F40"/>
    <w:rsid w:val="00B8279F"/>
    <w:rsid w:val="00B82B14"/>
    <w:rsid w:val="00B8336F"/>
    <w:rsid w:val="00B84157"/>
    <w:rsid w:val="00B848EE"/>
    <w:rsid w:val="00B84A1F"/>
    <w:rsid w:val="00B85125"/>
    <w:rsid w:val="00B8522D"/>
    <w:rsid w:val="00B8593D"/>
    <w:rsid w:val="00B85D7E"/>
    <w:rsid w:val="00B920EF"/>
    <w:rsid w:val="00B93F01"/>
    <w:rsid w:val="00B94E2B"/>
    <w:rsid w:val="00B96C48"/>
    <w:rsid w:val="00B97E18"/>
    <w:rsid w:val="00BA2831"/>
    <w:rsid w:val="00BA5F71"/>
    <w:rsid w:val="00BA6C37"/>
    <w:rsid w:val="00BA761B"/>
    <w:rsid w:val="00BB004B"/>
    <w:rsid w:val="00BB090A"/>
    <w:rsid w:val="00BB1068"/>
    <w:rsid w:val="00BB1801"/>
    <w:rsid w:val="00BB2B21"/>
    <w:rsid w:val="00BB5B0A"/>
    <w:rsid w:val="00BB6312"/>
    <w:rsid w:val="00BB6E52"/>
    <w:rsid w:val="00BB7312"/>
    <w:rsid w:val="00BC0B4B"/>
    <w:rsid w:val="00BC0BEC"/>
    <w:rsid w:val="00BC2DF1"/>
    <w:rsid w:val="00BC4DB7"/>
    <w:rsid w:val="00BC6D07"/>
    <w:rsid w:val="00BC7501"/>
    <w:rsid w:val="00BC7C8B"/>
    <w:rsid w:val="00BD0B5D"/>
    <w:rsid w:val="00BD665A"/>
    <w:rsid w:val="00BD6735"/>
    <w:rsid w:val="00BD7F6D"/>
    <w:rsid w:val="00BE0396"/>
    <w:rsid w:val="00BE0FE1"/>
    <w:rsid w:val="00BE2C22"/>
    <w:rsid w:val="00BE2C47"/>
    <w:rsid w:val="00BE4332"/>
    <w:rsid w:val="00BE48D4"/>
    <w:rsid w:val="00BE4DFF"/>
    <w:rsid w:val="00BE58E9"/>
    <w:rsid w:val="00BE73DE"/>
    <w:rsid w:val="00BF60A0"/>
    <w:rsid w:val="00BF7A3B"/>
    <w:rsid w:val="00C00E4D"/>
    <w:rsid w:val="00C02339"/>
    <w:rsid w:val="00C02874"/>
    <w:rsid w:val="00C03AEF"/>
    <w:rsid w:val="00C05624"/>
    <w:rsid w:val="00C06BCA"/>
    <w:rsid w:val="00C10701"/>
    <w:rsid w:val="00C13EEF"/>
    <w:rsid w:val="00C1512A"/>
    <w:rsid w:val="00C158F2"/>
    <w:rsid w:val="00C15AAC"/>
    <w:rsid w:val="00C1767E"/>
    <w:rsid w:val="00C1776F"/>
    <w:rsid w:val="00C23185"/>
    <w:rsid w:val="00C23C23"/>
    <w:rsid w:val="00C2447F"/>
    <w:rsid w:val="00C25D03"/>
    <w:rsid w:val="00C26082"/>
    <w:rsid w:val="00C3005A"/>
    <w:rsid w:val="00C301C6"/>
    <w:rsid w:val="00C3296E"/>
    <w:rsid w:val="00C35274"/>
    <w:rsid w:val="00C3541D"/>
    <w:rsid w:val="00C3562B"/>
    <w:rsid w:val="00C35711"/>
    <w:rsid w:val="00C36A91"/>
    <w:rsid w:val="00C41619"/>
    <w:rsid w:val="00C420C5"/>
    <w:rsid w:val="00C42C8E"/>
    <w:rsid w:val="00C43678"/>
    <w:rsid w:val="00C50CCE"/>
    <w:rsid w:val="00C531FB"/>
    <w:rsid w:val="00C56A86"/>
    <w:rsid w:val="00C56E1E"/>
    <w:rsid w:val="00C601EB"/>
    <w:rsid w:val="00C6359C"/>
    <w:rsid w:val="00C64033"/>
    <w:rsid w:val="00C645A1"/>
    <w:rsid w:val="00C65250"/>
    <w:rsid w:val="00C65E0C"/>
    <w:rsid w:val="00C701AA"/>
    <w:rsid w:val="00C72BA4"/>
    <w:rsid w:val="00C76ADD"/>
    <w:rsid w:val="00C814E9"/>
    <w:rsid w:val="00C87FD0"/>
    <w:rsid w:val="00C90A95"/>
    <w:rsid w:val="00C90C9F"/>
    <w:rsid w:val="00C933F4"/>
    <w:rsid w:val="00C94A96"/>
    <w:rsid w:val="00CA09C3"/>
    <w:rsid w:val="00CA0EDA"/>
    <w:rsid w:val="00CA1C8E"/>
    <w:rsid w:val="00CA1E24"/>
    <w:rsid w:val="00CA3347"/>
    <w:rsid w:val="00CA355F"/>
    <w:rsid w:val="00CA53E0"/>
    <w:rsid w:val="00CA7E42"/>
    <w:rsid w:val="00CB394F"/>
    <w:rsid w:val="00CB4419"/>
    <w:rsid w:val="00CB479E"/>
    <w:rsid w:val="00CB47B7"/>
    <w:rsid w:val="00CB536E"/>
    <w:rsid w:val="00CB6199"/>
    <w:rsid w:val="00CC397E"/>
    <w:rsid w:val="00CC570C"/>
    <w:rsid w:val="00CC6481"/>
    <w:rsid w:val="00CD099A"/>
    <w:rsid w:val="00CE2883"/>
    <w:rsid w:val="00CE4527"/>
    <w:rsid w:val="00CE4758"/>
    <w:rsid w:val="00CE4C36"/>
    <w:rsid w:val="00CE79CE"/>
    <w:rsid w:val="00CF06E4"/>
    <w:rsid w:val="00CF0881"/>
    <w:rsid w:val="00CF1943"/>
    <w:rsid w:val="00CF7067"/>
    <w:rsid w:val="00CF781A"/>
    <w:rsid w:val="00D00839"/>
    <w:rsid w:val="00D05AF0"/>
    <w:rsid w:val="00D076AE"/>
    <w:rsid w:val="00D11653"/>
    <w:rsid w:val="00D14BA8"/>
    <w:rsid w:val="00D23092"/>
    <w:rsid w:val="00D2681B"/>
    <w:rsid w:val="00D26B15"/>
    <w:rsid w:val="00D309AE"/>
    <w:rsid w:val="00D30AFB"/>
    <w:rsid w:val="00D310BC"/>
    <w:rsid w:val="00D31995"/>
    <w:rsid w:val="00D31D5A"/>
    <w:rsid w:val="00D32345"/>
    <w:rsid w:val="00D34EF3"/>
    <w:rsid w:val="00D35141"/>
    <w:rsid w:val="00D356AB"/>
    <w:rsid w:val="00D35815"/>
    <w:rsid w:val="00D36F6F"/>
    <w:rsid w:val="00D379F7"/>
    <w:rsid w:val="00D409DA"/>
    <w:rsid w:val="00D40FD7"/>
    <w:rsid w:val="00D4133B"/>
    <w:rsid w:val="00D4333B"/>
    <w:rsid w:val="00D46DFD"/>
    <w:rsid w:val="00D47103"/>
    <w:rsid w:val="00D47407"/>
    <w:rsid w:val="00D52A83"/>
    <w:rsid w:val="00D537DE"/>
    <w:rsid w:val="00D55A0D"/>
    <w:rsid w:val="00D651CC"/>
    <w:rsid w:val="00D676EF"/>
    <w:rsid w:val="00D71258"/>
    <w:rsid w:val="00D733F4"/>
    <w:rsid w:val="00D76D1A"/>
    <w:rsid w:val="00D800CB"/>
    <w:rsid w:val="00D802A9"/>
    <w:rsid w:val="00D866FE"/>
    <w:rsid w:val="00D90DDD"/>
    <w:rsid w:val="00D946E3"/>
    <w:rsid w:val="00D94DF6"/>
    <w:rsid w:val="00D9639F"/>
    <w:rsid w:val="00D9710A"/>
    <w:rsid w:val="00D97946"/>
    <w:rsid w:val="00D97A1A"/>
    <w:rsid w:val="00DA0C41"/>
    <w:rsid w:val="00DA3B18"/>
    <w:rsid w:val="00DA4E31"/>
    <w:rsid w:val="00DA61B2"/>
    <w:rsid w:val="00DA73F5"/>
    <w:rsid w:val="00DB03F0"/>
    <w:rsid w:val="00DB18B5"/>
    <w:rsid w:val="00DB6618"/>
    <w:rsid w:val="00DC2B27"/>
    <w:rsid w:val="00DC2B3F"/>
    <w:rsid w:val="00DC56C1"/>
    <w:rsid w:val="00DC71F1"/>
    <w:rsid w:val="00DD0512"/>
    <w:rsid w:val="00DD12E6"/>
    <w:rsid w:val="00DD3778"/>
    <w:rsid w:val="00DD3D82"/>
    <w:rsid w:val="00DD6B0E"/>
    <w:rsid w:val="00DE357D"/>
    <w:rsid w:val="00DF0C4B"/>
    <w:rsid w:val="00DF10A9"/>
    <w:rsid w:val="00E008D4"/>
    <w:rsid w:val="00E0123A"/>
    <w:rsid w:val="00E01D4E"/>
    <w:rsid w:val="00E04B6D"/>
    <w:rsid w:val="00E0579F"/>
    <w:rsid w:val="00E1322A"/>
    <w:rsid w:val="00E14EC0"/>
    <w:rsid w:val="00E14F34"/>
    <w:rsid w:val="00E168A3"/>
    <w:rsid w:val="00E17F24"/>
    <w:rsid w:val="00E23311"/>
    <w:rsid w:val="00E237E5"/>
    <w:rsid w:val="00E24C8F"/>
    <w:rsid w:val="00E259B6"/>
    <w:rsid w:val="00E25AA4"/>
    <w:rsid w:val="00E2688D"/>
    <w:rsid w:val="00E26B10"/>
    <w:rsid w:val="00E26CFE"/>
    <w:rsid w:val="00E2782C"/>
    <w:rsid w:val="00E27CD7"/>
    <w:rsid w:val="00E30C1C"/>
    <w:rsid w:val="00E32F80"/>
    <w:rsid w:val="00E33501"/>
    <w:rsid w:val="00E337F0"/>
    <w:rsid w:val="00E338E8"/>
    <w:rsid w:val="00E35B5D"/>
    <w:rsid w:val="00E371B4"/>
    <w:rsid w:val="00E3727D"/>
    <w:rsid w:val="00E4049C"/>
    <w:rsid w:val="00E42901"/>
    <w:rsid w:val="00E438F4"/>
    <w:rsid w:val="00E44374"/>
    <w:rsid w:val="00E53406"/>
    <w:rsid w:val="00E55593"/>
    <w:rsid w:val="00E560FA"/>
    <w:rsid w:val="00E61863"/>
    <w:rsid w:val="00E6202E"/>
    <w:rsid w:val="00E65AF6"/>
    <w:rsid w:val="00E66652"/>
    <w:rsid w:val="00E6703D"/>
    <w:rsid w:val="00E67AC5"/>
    <w:rsid w:val="00E71EDC"/>
    <w:rsid w:val="00E74A17"/>
    <w:rsid w:val="00E816A7"/>
    <w:rsid w:val="00E8325E"/>
    <w:rsid w:val="00E84450"/>
    <w:rsid w:val="00E8492A"/>
    <w:rsid w:val="00E85A40"/>
    <w:rsid w:val="00E86077"/>
    <w:rsid w:val="00E90254"/>
    <w:rsid w:val="00E92A0A"/>
    <w:rsid w:val="00E9313A"/>
    <w:rsid w:val="00E94013"/>
    <w:rsid w:val="00E965C7"/>
    <w:rsid w:val="00E9761E"/>
    <w:rsid w:val="00E97C82"/>
    <w:rsid w:val="00E97CBD"/>
    <w:rsid w:val="00EA10A1"/>
    <w:rsid w:val="00EA1613"/>
    <w:rsid w:val="00EA3524"/>
    <w:rsid w:val="00EA5250"/>
    <w:rsid w:val="00EA71E4"/>
    <w:rsid w:val="00EB012A"/>
    <w:rsid w:val="00EB12C4"/>
    <w:rsid w:val="00EB2F1E"/>
    <w:rsid w:val="00EB427E"/>
    <w:rsid w:val="00EB51A6"/>
    <w:rsid w:val="00EC2AC9"/>
    <w:rsid w:val="00EC7D00"/>
    <w:rsid w:val="00ED0807"/>
    <w:rsid w:val="00ED10D2"/>
    <w:rsid w:val="00ED1B55"/>
    <w:rsid w:val="00ED2595"/>
    <w:rsid w:val="00ED3AC3"/>
    <w:rsid w:val="00ED448D"/>
    <w:rsid w:val="00ED5143"/>
    <w:rsid w:val="00EE1586"/>
    <w:rsid w:val="00EE653E"/>
    <w:rsid w:val="00EF05B8"/>
    <w:rsid w:val="00EF07B0"/>
    <w:rsid w:val="00EF13C5"/>
    <w:rsid w:val="00EF4605"/>
    <w:rsid w:val="00EF5869"/>
    <w:rsid w:val="00EF7C38"/>
    <w:rsid w:val="00F04A11"/>
    <w:rsid w:val="00F05E39"/>
    <w:rsid w:val="00F06DCA"/>
    <w:rsid w:val="00F12848"/>
    <w:rsid w:val="00F12A8C"/>
    <w:rsid w:val="00F13F24"/>
    <w:rsid w:val="00F141CD"/>
    <w:rsid w:val="00F148A9"/>
    <w:rsid w:val="00F157E4"/>
    <w:rsid w:val="00F176B0"/>
    <w:rsid w:val="00F20493"/>
    <w:rsid w:val="00F216F4"/>
    <w:rsid w:val="00F23CC0"/>
    <w:rsid w:val="00F2434F"/>
    <w:rsid w:val="00F25271"/>
    <w:rsid w:val="00F2586A"/>
    <w:rsid w:val="00F33E6B"/>
    <w:rsid w:val="00F3496D"/>
    <w:rsid w:val="00F4269C"/>
    <w:rsid w:val="00F50C9E"/>
    <w:rsid w:val="00F512ED"/>
    <w:rsid w:val="00F51E1B"/>
    <w:rsid w:val="00F53C83"/>
    <w:rsid w:val="00F56A57"/>
    <w:rsid w:val="00F57828"/>
    <w:rsid w:val="00F609C7"/>
    <w:rsid w:val="00F62DEE"/>
    <w:rsid w:val="00F64ED5"/>
    <w:rsid w:val="00F6520F"/>
    <w:rsid w:val="00F66C34"/>
    <w:rsid w:val="00F6704F"/>
    <w:rsid w:val="00F67109"/>
    <w:rsid w:val="00F70FB0"/>
    <w:rsid w:val="00F71D94"/>
    <w:rsid w:val="00F722F5"/>
    <w:rsid w:val="00F75455"/>
    <w:rsid w:val="00F76675"/>
    <w:rsid w:val="00F77886"/>
    <w:rsid w:val="00F77943"/>
    <w:rsid w:val="00F801BD"/>
    <w:rsid w:val="00F83028"/>
    <w:rsid w:val="00F83716"/>
    <w:rsid w:val="00F83E6A"/>
    <w:rsid w:val="00F84F82"/>
    <w:rsid w:val="00F8569E"/>
    <w:rsid w:val="00F93870"/>
    <w:rsid w:val="00F96D57"/>
    <w:rsid w:val="00F97D1C"/>
    <w:rsid w:val="00FA4088"/>
    <w:rsid w:val="00FA4EEA"/>
    <w:rsid w:val="00FA54B4"/>
    <w:rsid w:val="00FA5974"/>
    <w:rsid w:val="00FA5D42"/>
    <w:rsid w:val="00FB239B"/>
    <w:rsid w:val="00FB2848"/>
    <w:rsid w:val="00FB2870"/>
    <w:rsid w:val="00FB2BA1"/>
    <w:rsid w:val="00FB45EE"/>
    <w:rsid w:val="00FB5217"/>
    <w:rsid w:val="00FC0CBC"/>
    <w:rsid w:val="00FC4151"/>
    <w:rsid w:val="00FC5289"/>
    <w:rsid w:val="00FC677B"/>
    <w:rsid w:val="00FC680B"/>
    <w:rsid w:val="00FC685B"/>
    <w:rsid w:val="00FC70C4"/>
    <w:rsid w:val="00FD0600"/>
    <w:rsid w:val="00FD17CC"/>
    <w:rsid w:val="00FD3129"/>
    <w:rsid w:val="00FD321A"/>
    <w:rsid w:val="00FD5166"/>
    <w:rsid w:val="00FD7101"/>
    <w:rsid w:val="00FD7DDE"/>
    <w:rsid w:val="00FE28AD"/>
    <w:rsid w:val="00FE2A98"/>
    <w:rsid w:val="00FE3370"/>
    <w:rsid w:val="00FE45F4"/>
    <w:rsid w:val="00FE4A9E"/>
    <w:rsid w:val="00FE66D9"/>
    <w:rsid w:val="00FE6EF0"/>
    <w:rsid w:val="00FE72DE"/>
    <w:rsid w:val="00FF55BB"/>
    <w:rsid w:val="00FF6714"/>
    <w:rsid w:val="00FF762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F41586"/>
  <w15:chartTrackingRefBased/>
  <w15:docId w15:val="{22107284-68E0-4337-A28B-CEFE33ACB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Definition" w:semiHidden="1" w:unhideWhenUsed="1"/>
    <w:lsdException w:name="HTML Typewriter"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3C23"/>
    <w:pPr>
      <w:suppressAutoHyphens/>
    </w:pPr>
    <w:rPr>
      <w:rFonts w:ascii="Arial" w:hAnsi="Arial" w:cs="Arial"/>
      <w:lang w:val="en-US" w:eastAsia="ar-SA"/>
    </w:rPr>
  </w:style>
  <w:style w:type="paragraph" w:styleId="Heading1">
    <w:name w:val="heading 1"/>
    <w:basedOn w:val="Normal"/>
    <w:next w:val="Normal"/>
    <w:link w:val="Heading1Char"/>
    <w:qFormat/>
    <w:rsid w:val="00E61863"/>
    <w:pPr>
      <w:keepNext/>
      <w:numPr>
        <w:numId w:val="1"/>
      </w:numPr>
      <w:spacing w:line="240" w:lineRule="exact"/>
      <w:outlineLvl w:val="0"/>
    </w:pPr>
    <w:rPr>
      <w:b/>
      <w:bCs/>
    </w:rPr>
  </w:style>
  <w:style w:type="paragraph" w:styleId="Heading2">
    <w:name w:val="heading 2"/>
    <w:basedOn w:val="Normal"/>
    <w:next w:val="Normal"/>
    <w:link w:val="Heading2Char"/>
    <w:qFormat/>
    <w:rsid w:val="00E61863"/>
    <w:pPr>
      <w:keepNext/>
      <w:numPr>
        <w:ilvl w:val="1"/>
        <w:numId w:val="1"/>
      </w:numPr>
      <w:spacing w:line="240" w:lineRule="exact"/>
      <w:jc w:val="right"/>
      <w:outlineLvl w:val="1"/>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31B8E"/>
    <w:rPr>
      <w:rFonts w:ascii="Arial" w:hAnsi="Arial" w:cs="Arial"/>
      <w:b/>
      <w:bCs/>
      <w:lang w:val="en-US" w:eastAsia="ar-SA"/>
    </w:rPr>
  </w:style>
  <w:style w:type="character" w:customStyle="1" w:styleId="Heading2Char">
    <w:name w:val="Heading 2 Char"/>
    <w:link w:val="Heading2"/>
    <w:rsid w:val="00131B8E"/>
    <w:rPr>
      <w:rFonts w:ascii="Arial" w:hAnsi="Arial" w:cs="Arial"/>
      <w:sz w:val="24"/>
      <w:szCs w:val="24"/>
      <w:lang w:val="en-US" w:eastAsia="ar-SA"/>
    </w:rPr>
  </w:style>
  <w:style w:type="character" w:customStyle="1" w:styleId="WW8Num6z0">
    <w:name w:val="WW8Num6z0"/>
    <w:rsid w:val="00E61863"/>
    <w:rPr>
      <w:rFonts w:ascii="Symbol" w:hAnsi="Symbol"/>
    </w:rPr>
  </w:style>
  <w:style w:type="character" w:customStyle="1" w:styleId="WW8Num6z1">
    <w:name w:val="WW8Num6z1"/>
    <w:rsid w:val="00E61863"/>
    <w:rPr>
      <w:rFonts w:ascii="Courier New" w:hAnsi="Courier New"/>
    </w:rPr>
  </w:style>
  <w:style w:type="character" w:customStyle="1" w:styleId="WW8Num6z5">
    <w:name w:val="WW8Num6z5"/>
    <w:rsid w:val="00E61863"/>
    <w:rPr>
      <w:rFonts w:ascii="Wingdings" w:hAnsi="Wingdings"/>
    </w:rPr>
  </w:style>
  <w:style w:type="character" w:customStyle="1" w:styleId="WW8Num9z0">
    <w:name w:val="WW8Num9z0"/>
    <w:rsid w:val="00E61863"/>
    <w:rPr>
      <w:rFonts w:ascii="Arial" w:hAnsi="Arial"/>
      <w:b/>
    </w:rPr>
  </w:style>
  <w:style w:type="character" w:customStyle="1" w:styleId="WW8Num9z1">
    <w:name w:val="WW8Num9z1"/>
    <w:rsid w:val="00E61863"/>
  </w:style>
  <w:style w:type="character" w:customStyle="1" w:styleId="WW8Num10z0">
    <w:name w:val="WW8Num10z0"/>
    <w:rsid w:val="00E61863"/>
    <w:rPr>
      <w:rFonts w:ascii="Arial" w:hAnsi="Arial"/>
    </w:rPr>
  </w:style>
  <w:style w:type="character" w:customStyle="1" w:styleId="WW8Num10z1">
    <w:name w:val="WW8Num10z1"/>
    <w:rsid w:val="00E61863"/>
    <w:rPr>
      <w:rFonts w:ascii="Courier New" w:hAnsi="Courier New"/>
    </w:rPr>
  </w:style>
  <w:style w:type="character" w:customStyle="1" w:styleId="WW8Num10z2">
    <w:name w:val="WW8Num10z2"/>
    <w:rsid w:val="00E61863"/>
    <w:rPr>
      <w:rFonts w:ascii="Wingdings" w:hAnsi="Wingdings"/>
    </w:rPr>
  </w:style>
  <w:style w:type="character" w:customStyle="1" w:styleId="WW8Num10z3">
    <w:name w:val="WW8Num10z3"/>
    <w:rsid w:val="00E61863"/>
    <w:rPr>
      <w:rFonts w:ascii="Symbol" w:hAnsi="Symbol"/>
    </w:rPr>
  </w:style>
  <w:style w:type="character" w:customStyle="1" w:styleId="WW8Num11z0">
    <w:name w:val="WW8Num11z0"/>
    <w:rsid w:val="00E61863"/>
    <w:rPr>
      <w:rFonts w:ascii="Arial" w:hAnsi="Arial"/>
    </w:rPr>
  </w:style>
  <w:style w:type="character" w:customStyle="1" w:styleId="WW8Num11z1">
    <w:name w:val="WW8Num11z1"/>
    <w:rsid w:val="00E61863"/>
    <w:rPr>
      <w:rFonts w:ascii="Courier New" w:hAnsi="Courier New"/>
    </w:rPr>
  </w:style>
  <w:style w:type="character" w:customStyle="1" w:styleId="WW8Num11z2">
    <w:name w:val="WW8Num11z2"/>
    <w:rsid w:val="00E61863"/>
    <w:rPr>
      <w:rFonts w:ascii="Wingdings" w:hAnsi="Wingdings"/>
    </w:rPr>
  </w:style>
  <w:style w:type="character" w:customStyle="1" w:styleId="WW8Num11z3">
    <w:name w:val="WW8Num11z3"/>
    <w:rsid w:val="00E61863"/>
    <w:rPr>
      <w:rFonts w:ascii="Symbol" w:hAnsi="Symbol"/>
    </w:rPr>
  </w:style>
  <w:style w:type="character" w:customStyle="1" w:styleId="WW8Num12z0">
    <w:name w:val="WW8Num12z0"/>
    <w:rsid w:val="00E61863"/>
    <w:rPr>
      <w:rFonts w:ascii="Arial" w:hAnsi="Arial"/>
      <w:sz w:val="18"/>
    </w:rPr>
  </w:style>
  <w:style w:type="character" w:customStyle="1" w:styleId="WW8Num13z1">
    <w:name w:val="WW8Num13z1"/>
    <w:rsid w:val="00E61863"/>
    <w:rPr>
      <w:rFonts w:ascii="Symbol" w:hAnsi="Symbol"/>
    </w:rPr>
  </w:style>
  <w:style w:type="character" w:customStyle="1" w:styleId="WW8Num13z2">
    <w:name w:val="WW8Num13z2"/>
    <w:rsid w:val="00E61863"/>
    <w:rPr>
      <w:rFonts w:ascii="Wingdings" w:hAnsi="Wingdings"/>
    </w:rPr>
  </w:style>
  <w:style w:type="character" w:customStyle="1" w:styleId="WW8Num13z4">
    <w:name w:val="WW8Num13z4"/>
    <w:rsid w:val="00E61863"/>
    <w:rPr>
      <w:rFonts w:ascii="Courier New" w:hAnsi="Courier New"/>
    </w:rPr>
  </w:style>
  <w:style w:type="character" w:customStyle="1" w:styleId="WW8Num14z1">
    <w:name w:val="WW8Num14z1"/>
    <w:rsid w:val="00E61863"/>
    <w:rPr>
      <w:rFonts w:ascii="Courier New" w:hAnsi="Courier New"/>
    </w:rPr>
  </w:style>
  <w:style w:type="character" w:customStyle="1" w:styleId="WW8Num14z2">
    <w:name w:val="WW8Num14z2"/>
    <w:rsid w:val="00E61863"/>
    <w:rPr>
      <w:rFonts w:ascii="Wingdings" w:hAnsi="Wingdings"/>
    </w:rPr>
  </w:style>
  <w:style w:type="character" w:customStyle="1" w:styleId="WW8Num14z3">
    <w:name w:val="WW8Num14z3"/>
    <w:rsid w:val="00E61863"/>
    <w:rPr>
      <w:rFonts w:ascii="Symbol" w:hAnsi="Symbol"/>
    </w:rPr>
  </w:style>
  <w:style w:type="character" w:customStyle="1" w:styleId="WW8Num15z0">
    <w:name w:val="WW8Num15z0"/>
    <w:rsid w:val="00E61863"/>
    <w:rPr>
      <w:rFonts w:ascii="Arial" w:hAnsi="Arial"/>
    </w:rPr>
  </w:style>
  <w:style w:type="character" w:customStyle="1" w:styleId="WW8Num15z1">
    <w:name w:val="WW8Num15z1"/>
    <w:rsid w:val="00E61863"/>
    <w:rPr>
      <w:rFonts w:ascii="Courier New" w:hAnsi="Courier New"/>
    </w:rPr>
  </w:style>
  <w:style w:type="character" w:customStyle="1" w:styleId="WW8Num15z2">
    <w:name w:val="WW8Num15z2"/>
    <w:rsid w:val="00E61863"/>
    <w:rPr>
      <w:rFonts w:ascii="Wingdings" w:hAnsi="Wingdings"/>
    </w:rPr>
  </w:style>
  <w:style w:type="character" w:customStyle="1" w:styleId="WW8Num15z3">
    <w:name w:val="WW8Num15z3"/>
    <w:rsid w:val="00E61863"/>
    <w:rPr>
      <w:rFonts w:ascii="Symbol" w:hAnsi="Symbol"/>
    </w:rPr>
  </w:style>
  <w:style w:type="character" w:customStyle="1" w:styleId="WW8Num16z0">
    <w:name w:val="WW8Num16z0"/>
    <w:rsid w:val="00E61863"/>
    <w:rPr>
      <w:rFonts w:ascii="Symbol" w:hAnsi="Symbol"/>
    </w:rPr>
  </w:style>
  <w:style w:type="character" w:customStyle="1" w:styleId="WW8Num16z1">
    <w:name w:val="WW8Num16z1"/>
    <w:rsid w:val="00E61863"/>
    <w:rPr>
      <w:rFonts w:ascii="Courier New" w:hAnsi="Courier New"/>
    </w:rPr>
  </w:style>
  <w:style w:type="character" w:customStyle="1" w:styleId="WW8Num16z2">
    <w:name w:val="WW8Num16z2"/>
    <w:rsid w:val="00E61863"/>
    <w:rPr>
      <w:rFonts w:ascii="Wingdings" w:hAnsi="Wingdings"/>
    </w:rPr>
  </w:style>
  <w:style w:type="character" w:customStyle="1" w:styleId="WW8Num17z0">
    <w:name w:val="WW8Num17z0"/>
    <w:rsid w:val="00E61863"/>
    <w:rPr>
      <w:rFonts w:ascii="Symbol" w:hAnsi="Symbol"/>
    </w:rPr>
  </w:style>
  <w:style w:type="character" w:customStyle="1" w:styleId="WW8Num17z1">
    <w:name w:val="WW8Num17z1"/>
    <w:rsid w:val="00E61863"/>
    <w:rPr>
      <w:rFonts w:ascii="Courier New" w:hAnsi="Courier New"/>
    </w:rPr>
  </w:style>
  <w:style w:type="character" w:customStyle="1" w:styleId="WW8Num17z2">
    <w:name w:val="WW8Num17z2"/>
    <w:rsid w:val="00E61863"/>
    <w:rPr>
      <w:rFonts w:ascii="Wingdings" w:hAnsi="Wingdings"/>
    </w:rPr>
  </w:style>
  <w:style w:type="character" w:customStyle="1" w:styleId="WW8Num18z0">
    <w:name w:val="WW8Num18z0"/>
    <w:rsid w:val="00E61863"/>
  </w:style>
  <w:style w:type="character" w:customStyle="1" w:styleId="WW8Num20z0">
    <w:name w:val="WW8Num20z0"/>
    <w:rsid w:val="00E61863"/>
    <w:rPr>
      <w:rFonts w:ascii="Times New Roman" w:hAnsi="Times New Roman"/>
    </w:rPr>
  </w:style>
  <w:style w:type="character" w:customStyle="1" w:styleId="WW8Num21z0">
    <w:name w:val="WW8Num21z0"/>
    <w:rsid w:val="00E61863"/>
  </w:style>
  <w:style w:type="character" w:customStyle="1" w:styleId="WW8Num22z0">
    <w:name w:val="WW8Num22z0"/>
    <w:rsid w:val="00E61863"/>
    <w:rPr>
      <w:rFonts w:ascii="Symbol" w:hAnsi="Symbol"/>
    </w:rPr>
  </w:style>
  <w:style w:type="character" w:customStyle="1" w:styleId="WW8Num22z1">
    <w:name w:val="WW8Num22z1"/>
    <w:rsid w:val="00E61863"/>
    <w:rPr>
      <w:rFonts w:ascii="Courier New" w:hAnsi="Courier New"/>
    </w:rPr>
  </w:style>
  <w:style w:type="character" w:customStyle="1" w:styleId="WW8Num22z2">
    <w:name w:val="WW8Num22z2"/>
    <w:rsid w:val="00E61863"/>
    <w:rPr>
      <w:rFonts w:ascii="Wingdings" w:hAnsi="Wingdings"/>
    </w:rPr>
  </w:style>
  <w:style w:type="character" w:customStyle="1" w:styleId="WW8Num23z0">
    <w:name w:val="WW8Num23z0"/>
    <w:rsid w:val="00E61863"/>
    <w:rPr>
      <w:rFonts w:ascii="Symbol" w:hAnsi="Symbol"/>
    </w:rPr>
  </w:style>
  <w:style w:type="character" w:customStyle="1" w:styleId="WW8Num23z1">
    <w:name w:val="WW8Num23z1"/>
    <w:rsid w:val="00E61863"/>
    <w:rPr>
      <w:rFonts w:ascii="Courier New" w:hAnsi="Courier New"/>
    </w:rPr>
  </w:style>
  <w:style w:type="character" w:customStyle="1" w:styleId="WW8Num23z2">
    <w:name w:val="WW8Num23z2"/>
    <w:rsid w:val="00E61863"/>
    <w:rPr>
      <w:rFonts w:ascii="Wingdings" w:hAnsi="Wingdings"/>
    </w:rPr>
  </w:style>
  <w:style w:type="character" w:customStyle="1" w:styleId="WW8Num24z0">
    <w:name w:val="WW8Num24z0"/>
    <w:rsid w:val="00E61863"/>
    <w:rPr>
      <w:rFonts w:ascii="Times New Roman" w:hAnsi="Times New Roman"/>
    </w:rPr>
  </w:style>
  <w:style w:type="character" w:customStyle="1" w:styleId="WW8Num25z0">
    <w:name w:val="WW8Num25z0"/>
    <w:rsid w:val="00E61863"/>
    <w:rPr>
      <w:color w:val="000000"/>
      <w:sz w:val="16"/>
    </w:rPr>
  </w:style>
  <w:style w:type="character" w:customStyle="1" w:styleId="WW8Num26z0">
    <w:name w:val="WW8Num26z0"/>
    <w:rsid w:val="00E61863"/>
    <w:rPr>
      <w:rFonts w:ascii="Arial" w:hAnsi="Arial"/>
      <w:b/>
    </w:rPr>
  </w:style>
  <w:style w:type="character" w:customStyle="1" w:styleId="WW8Num26z1">
    <w:name w:val="WW8Num26z1"/>
    <w:rsid w:val="00E61863"/>
  </w:style>
  <w:style w:type="character" w:customStyle="1" w:styleId="WW8Num28z0">
    <w:name w:val="WW8Num28z0"/>
    <w:rsid w:val="00E61863"/>
  </w:style>
  <w:style w:type="character" w:customStyle="1" w:styleId="WW8Num28z1">
    <w:name w:val="WW8Num28z1"/>
    <w:rsid w:val="00E61863"/>
    <w:rPr>
      <w:rFonts w:ascii="Symbol" w:hAnsi="Symbol"/>
    </w:rPr>
  </w:style>
  <w:style w:type="character" w:customStyle="1" w:styleId="WW8Num28z3">
    <w:name w:val="WW8Num28z3"/>
    <w:rsid w:val="00E61863"/>
    <w:rPr>
      <w:rFonts w:ascii="Times New Roman" w:hAnsi="Times New Roman"/>
    </w:rPr>
  </w:style>
  <w:style w:type="character" w:customStyle="1" w:styleId="WW8Num29z0">
    <w:name w:val="WW8Num29z0"/>
    <w:rsid w:val="00E61863"/>
    <w:rPr>
      <w:rFonts w:ascii="Times New Roman" w:hAnsi="Times New Roman"/>
    </w:rPr>
  </w:style>
  <w:style w:type="character" w:customStyle="1" w:styleId="WW8Num30z0">
    <w:name w:val="WW8Num30z0"/>
    <w:rsid w:val="00E61863"/>
    <w:rPr>
      <w:rFonts w:ascii="Arial" w:hAnsi="Arial"/>
      <w:position w:val="0"/>
      <w:sz w:val="20"/>
      <w:vertAlign w:val="baseline"/>
    </w:rPr>
  </w:style>
  <w:style w:type="character" w:customStyle="1" w:styleId="WW8Num31z0">
    <w:name w:val="WW8Num31z0"/>
    <w:rsid w:val="00E61863"/>
    <w:rPr>
      <w:rFonts w:ascii="Arial" w:hAnsi="Arial"/>
    </w:rPr>
  </w:style>
  <w:style w:type="character" w:customStyle="1" w:styleId="WW8Num31z1">
    <w:name w:val="WW8Num31z1"/>
    <w:rsid w:val="00E61863"/>
    <w:rPr>
      <w:rFonts w:ascii="Courier New" w:hAnsi="Courier New"/>
    </w:rPr>
  </w:style>
  <w:style w:type="character" w:customStyle="1" w:styleId="WW8Num31z2">
    <w:name w:val="WW8Num31z2"/>
    <w:rsid w:val="00E61863"/>
    <w:rPr>
      <w:rFonts w:ascii="Wingdings" w:hAnsi="Wingdings"/>
    </w:rPr>
  </w:style>
  <w:style w:type="character" w:customStyle="1" w:styleId="WW8Num31z3">
    <w:name w:val="WW8Num31z3"/>
    <w:rsid w:val="00E61863"/>
    <w:rPr>
      <w:rFonts w:ascii="Symbol" w:hAnsi="Symbol"/>
    </w:rPr>
  </w:style>
  <w:style w:type="character" w:customStyle="1" w:styleId="WW8Num33z0">
    <w:name w:val="WW8Num33z0"/>
    <w:rsid w:val="00E61863"/>
    <w:rPr>
      <w:rFonts w:ascii="Wingdings 2" w:hAnsi="Wingdings 2"/>
    </w:rPr>
  </w:style>
  <w:style w:type="character" w:customStyle="1" w:styleId="WW8Num33z1">
    <w:name w:val="WW8Num33z1"/>
    <w:rsid w:val="00E61863"/>
    <w:rPr>
      <w:rFonts w:ascii="Courier New" w:hAnsi="Courier New"/>
    </w:rPr>
  </w:style>
  <w:style w:type="character" w:customStyle="1" w:styleId="WW8Num33z2">
    <w:name w:val="WW8Num33z2"/>
    <w:rsid w:val="00E61863"/>
    <w:rPr>
      <w:rFonts w:ascii="Wingdings" w:hAnsi="Wingdings"/>
    </w:rPr>
  </w:style>
  <w:style w:type="character" w:customStyle="1" w:styleId="WW8Num33z3">
    <w:name w:val="WW8Num33z3"/>
    <w:rsid w:val="00E61863"/>
    <w:rPr>
      <w:rFonts w:ascii="Symbol" w:hAnsi="Symbol"/>
    </w:rPr>
  </w:style>
  <w:style w:type="character" w:customStyle="1" w:styleId="WW8Num34z0">
    <w:name w:val="WW8Num34z0"/>
    <w:rsid w:val="00E61863"/>
    <w:rPr>
      <w:rFonts w:ascii="Trebuchet MS" w:hAnsi="Trebuchet MS"/>
    </w:rPr>
  </w:style>
  <w:style w:type="character" w:customStyle="1" w:styleId="WW8Num36z0">
    <w:name w:val="WW8Num36z0"/>
    <w:rsid w:val="00E61863"/>
    <w:rPr>
      <w:rFonts w:ascii="Arial" w:hAnsi="Arial"/>
    </w:rPr>
  </w:style>
  <w:style w:type="character" w:customStyle="1" w:styleId="WW8Num36z1">
    <w:name w:val="WW8Num36z1"/>
    <w:rsid w:val="00E61863"/>
    <w:rPr>
      <w:rFonts w:ascii="Courier New" w:hAnsi="Courier New"/>
    </w:rPr>
  </w:style>
  <w:style w:type="character" w:customStyle="1" w:styleId="WW8Num36z2">
    <w:name w:val="WW8Num36z2"/>
    <w:rsid w:val="00E61863"/>
    <w:rPr>
      <w:rFonts w:ascii="Wingdings" w:hAnsi="Wingdings"/>
    </w:rPr>
  </w:style>
  <w:style w:type="character" w:customStyle="1" w:styleId="WW8Num36z3">
    <w:name w:val="WW8Num36z3"/>
    <w:rsid w:val="00E61863"/>
    <w:rPr>
      <w:rFonts w:ascii="Symbol" w:hAnsi="Symbol"/>
    </w:rPr>
  </w:style>
  <w:style w:type="character" w:customStyle="1" w:styleId="WW8Num37z0">
    <w:name w:val="WW8Num37z0"/>
    <w:rsid w:val="00E61863"/>
    <w:rPr>
      <w:sz w:val="18"/>
    </w:rPr>
  </w:style>
  <w:style w:type="character" w:customStyle="1" w:styleId="WW8Num38z0">
    <w:name w:val="WW8Num38z0"/>
    <w:rsid w:val="00E61863"/>
  </w:style>
  <w:style w:type="character" w:customStyle="1" w:styleId="WW8Num40z0">
    <w:name w:val="WW8Num40z0"/>
    <w:rsid w:val="00E61863"/>
    <w:rPr>
      <w:rFonts w:ascii="Symbol" w:hAnsi="Symbol"/>
      <w:sz w:val="20"/>
    </w:rPr>
  </w:style>
  <w:style w:type="character" w:customStyle="1" w:styleId="WW8Num41z0">
    <w:name w:val="WW8Num41z0"/>
    <w:rsid w:val="00E61863"/>
    <w:rPr>
      <w:rFonts w:ascii="Wingdings 2" w:hAnsi="Wingdings 2"/>
    </w:rPr>
  </w:style>
  <w:style w:type="character" w:customStyle="1" w:styleId="WW8Num41z1">
    <w:name w:val="WW8Num41z1"/>
    <w:rsid w:val="00E61863"/>
    <w:rPr>
      <w:rFonts w:ascii="Courier New" w:hAnsi="Courier New"/>
    </w:rPr>
  </w:style>
  <w:style w:type="character" w:customStyle="1" w:styleId="WW8Num41z2">
    <w:name w:val="WW8Num41z2"/>
    <w:rsid w:val="00E61863"/>
    <w:rPr>
      <w:rFonts w:ascii="Wingdings" w:hAnsi="Wingdings"/>
    </w:rPr>
  </w:style>
  <w:style w:type="character" w:customStyle="1" w:styleId="WW8Num41z3">
    <w:name w:val="WW8Num41z3"/>
    <w:rsid w:val="00E61863"/>
    <w:rPr>
      <w:rFonts w:ascii="Symbol" w:hAnsi="Symbol"/>
    </w:rPr>
  </w:style>
  <w:style w:type="character" w:customStyle="1" w:styleId="WW8Num43z0">
    <w:name w:val="WW8Num43z0"/>
    <w:rsid w:val="00E61863"/>
    <w:rPr>
      <w:rFonts w:ascii="Arial" w:hAnsi="Arial"/>
      <w:sz w:val="18"/>
    </w:rPr>
  </w:style>
  <w:style w:type="character" w:customStyle="1" w:styleId="WW8Num44z0">
    <w:name w:val="WW8Num44z0"/>
    <w:rsid w:val="00E61863"/>
    <w:rPr>
      <w:rFonts w:ascii="Arial" w:hAnsi="Arial"/>
      <w:b/>
    </w:rPr>
  </w:style>
  <w:style w:type="character" w:customStyle="1" w:styleId="WW8Num44z1">
    <w:name w:val="WW8Num44z1"/>
    <w:rsid w:val="00E61863"/>
  </w:style>
  <w:style w:type="character" w:customStyle="1" w:styleId="WW8NumSt2z0">
    <w:name w:val="WW8NumSt2z0"/>
    <w:rsid w:val="00E61863"/>
    <w:rPr>
      <w:rFonts w:ascii="Symbol" w:hAnsi="Symbol"/>
    </w:rPr>
  </w:style>
  <w:style w:type="character" w:customStyle="1" w:styleId="Caratterepredefinitoparagrafo1">
    <w:name w:val="Carattere predefinito paragrafo1"/>
    <w:rsid w:val="00E61863"/>
  </w:style>
  <w:style w:type="character" w:styleId="Hyperlink">
    <w:name w:val="Hyperlink"/>
    <w:rsid w:val="00E61863"/>
    <w:rPr>
      <w:rFonts w:cs="Times New Roman"/>
      <w:color w:val="0000FF"/>
      <w:u w:val="single"/>
    </w:rPr>
  </w:style>
  <w:style w:type="character" w:styleId="PageNumber">
    <w:name w:val="page number"/>
    <w:rsid w:val="00E61863"/>
    <w:rPr>
      <w:rFonts w:cs="Times New Roman"/>
    </w:rPr>
  </w:style>
  <w:style w:type="character" w:customStyle="1" w:styleId="Carattere">
    <w:name w:val="Carattere"/>
    <w:rsid w:val="00E61863"/>
    <w:rPr>
      <w:rFonts w:ascii="Arial" w:hAnsi="Arial" w:cs="Arial"/>
      <w:lang w:val="it-IT" w:eastAsia="ar-SA" w:bidi="ar-SA"/>
    </w:rPr>
  </w:style>
  <w:style w:type="character" w:customStyle="1" w:styleId="Caratteredellanota">
    <w:name w:val="Carattere della nota"/>
    <w:rsid w:val="00E61863"/>
    <w:rPr>
      <w:rFonts w:cs="Times New Roman"/>
      <w:vertAlign w:val="superscript"/>
    </w:rPr>
  </w:style>
  <w:style w:type="character" w:customStyle="1" w:styleId="fnotelabel">
    <w:name w:val="fnotelabel"/>
    <w:rsid w:val="00E61863"/>
    <w:rPr>
      <w:rFonts w:cs="Times New Roman"/>
    </w:rPr>
  </w:style>
  <w:style w:type="character" w:customStyle="1" w:styleId="linkneltesto">
    <w:name w:val="link_nel_testo"/>
    <w:rsid w:val="00E61863"/>
    <w:rPr>
      <w:rFonts w:cs="Times New Roman"/>
    </w:rPr>
  </w:style>
  <w:style w:type="character" w:styleId="Strong">
    <w:name w:val="Strong"/>
    <w:qFormat/>
    <w:rsid w:val="00E61863"/>
    <w:rPr>
      <w:rFonts w:cs="Times New Roman"/>
      <w:b/>
      <w:bCs/>
    </w:rPr>
  </w:style>
  <w:style w:type="character" w:customStyle="1" w:styleId="Rimandocommento1">
    <w:name w:val="Rimando commento1"/>
    <w:rsid w:val="00E61863"/>
    <w:rPr>
      <w:rFonts w:cs="Times New Roman"/>
      <w:sz w:val="16"/>
      <w:szCs w:val="16"/>
    </w:rPr>
  </w:style>
  <w:style w:type="character" w:customStyle="1" w:styleId="Caratterenotadichiusura">
    <w:name w:val="Carattere nota di chiusura"/>
    <w:rsid w:val="00E61863"/>
    <w:rPr>
      <w:rFonts w:cs="Times New Roman"/>
      <w:vertAlign w:val="superscript"/>
    </w:rPr>
  </w:style>
  <w:style w:type="character" w:styleId="EndnoteReference">
    <w:name w:val="endnote reference"/>
    <w:semiHidden/>
    <w:rsid w:val="00E61863"/>
    <w:rPr>
      <w:rFonts w:cs="Times New Roman"/>
      <w:vertAlign w:val="superscript"/>
    </w:rPr>
  </w:style>
  <w:style w:type="character" w:styleId="FootnoteReference">
    <w:name w:val="footnote reference"/>
    <w:semiHidden/>
    <w:rsid w:val="00E61863"/>
    <w:rPr>
      <w:rFonts w:cs="Times New Roman"/>
      <w:vertAlign w:val="superscript"/>
    </w:rPr>
  </w:style>
  <w:style w:type="paragraph" w:customStyle="1" w:styleId="Intestazione1">
    <w:name w:val="Intestazione1"/>
    <w:basedOn w:val="Normal"/>
    <w:next w:val="BodyText"/>
    <w:rsid w:val="00E61863"/>
    <w:pPr>
      <w:keepNext/>
      <w:spacing w:before="240" w:after="120"/>
    </w:pPr>
    <w:rPr>
      <w:rFonts w:eastAsia="MS Mincho"/>
      <w:sz w:val="28"/>
      <w:szCs w:val="28"/>
    </w:rPr>
  </w:style>
  <w:style w:type="paragraph" w:styleId="BodyText">
    <w:name w:val="Body Text"/>
    <w:basedOn w:val="Normal"/>
    <w:link w:val="BodyTextChar"/>
    <w:rsid w:val="00E61863"/>
    <w:pPr>
      <w:spacing w:after="120"/>
    </w:pPr>
  </w:style>
  <w:style w:type="character" w:customStyle="1" w:styleId="BodyTextChar">
    <w:name w:val="Body Text Char"/>
    <w:link w:val="BodyText"/>
    <w:semiHidden/>
    <w:rsid w:val="00131B8E"/>
    <w:rPr>
      <w:rFonts w:ascii="Arial" w:hAnsi="Arial" w:cs="Arial"/>
      <w:sz w:val="20"/>
      <w:szCs w:val="20"/>
      <w:lang w:val="en-US" w:eastAsia="ar-SA" w:bidi="ar-SA"/>
    </w:rPr>
  </w:style>
  <w:style w:type="paragraph" w:styleId="List">
    <w:name w:val="List"/>
    <w:basedOn w:val="BodyText"/>
    <w:rsid w:val="00E61863"/>
  </w:style>
  <w:style w:type="paragraph" w:customStyle="1" w:styleId="Didascalia1">
    <w:name w:val="Didascalia1"/>
    <w:basedOn w:val="Normal"/>
    <w:rsid w:val="00E61863"/>
    <w:pPr>
      <w:suppressLineNumbers/>
      <w:spacing w:before="120" w:after="120"/>
    </w:pPr>
    <w:rPr>
      <w:i/>
      <w:iCs/>
      <w:sz w:val="24"/>
      <w:szCs w:val="24"/>
    </w:rPr>
  </w:style>
  <w:style w:type="paragraph" w:customStyle="1" w:styleId="Indice">
    <w:name w:val="Indice"/>
    <w:basedOn w:val="Normal"/>
    <w:rsid w:val="00E61863"/>
    <w:pPr>
      <w:suppressLineNumbers/>
    </w:pPr>
  </w:style>
  <w:style w:type="paragraph" w:customStyle="1" w:styleId="Char1CarattereCharCarattereCharCarattereChar">
    <w:name w:val="Char1 Carattere Char Carattere Char Carattere Char"/>
    <w:basedOn w:val="Normal"/>
    <w:rsid w:val="00E61863"/>
    <w:pPr>
      <w:spacing w:after="160" w:line="240" w:lineRule="exact"/>
    </w:pPr>
    <w:rPr>
      <w:rFonts w:ascii="Tahoma" w:hAnsi="Tahoma" w:cs="Tahoma"/>
    </w:rPr>
  </w:style>
  <w:style w:type="paragraph" w:styleId="Header">
    <w:name w:val="header"/>
    <w:basedOn w:val="Normal"/>
    <w:link w:val="HeaderChar"/>
    <w:rsid w:val="00E61863"/>
    <w:pPr>
      <w:tabs>
        <w:tab w:val="center" w:pos="4536"/>
        <w:tab w:val="right" w:pos="9072"/>
      </w:tabs>
    </w:pPr>
  </w:style>
  <w:style w:type="character" w:customStyle="1" w:styleId="HeaderChar">
    <w:name w:val="Header Char"/>
    <w:link w:val="Header"/>
    <w:semiHidden/>
    <w:rsid w:val="00131B8E"/>
    <w:rPr>
      <w:rFonts w:ascii="Arial" w:hAnsi="Arial" w:cs="Arial"/>
      <w:sz w:val="20"/>
      <w:szCs w:val="20"/>
      <w:lang w:val="en-US" w:eastAsia="ar-SA" w:bidi="ar-SA"/>
    </w:rPr>
  </w:style>
  <w:style w:type="paragraph" w:styleId="Footer">
    <w:name w:val="footer"/>
    <w:basedOn w:val="Normal"/>
    <w:link w:val="FooterChar"/>
    <w:rsid w:val="00E61863"/>
    <w:pPr>
      <w:tabs>
        <w:tab w:val="center" w:pos="4536"/>
        <w:tab w:val="right" w:pos="9072"/>
      </w:tabs>
    </w:pPr>
  </w:style>
  <w:style w:type="character" w:customStyle="1" w:styleId="FooterChar">
    <w:name w:val="Footer Char"/>
    <w:link w:val="Footer"/>
    <w:semiHidden/>
    <w:rsid w:val="00131B8E"/>
    <w:rPr>
      <w:rFonts w:ascii="Arial" w:hAnsi="Arial" w:cs="Arial"/>
      <w:sz w:val="20"/>
      <w:szCs w:val="20"/>
      <w:lang w:val="en-US" w:eastAsia="ar-SA" w:bidi="ar-SA"/>
    </w:rPr>
  </w:style>
  <w:style w:type="paragraph" w:customStyle="1" w:styleId="DeutscherText">
    <w:name w:val="Deutscher Text"/>
    <w:basedOn w:val="Normal"/>
    <w:rsid w:val="00E61863"/>
    <w:pPr>
      <w:spacing w:line="240" w:lineRule="exact"/>
      <w:jc w:val="both"/>
    </w:pPr>
  </w:style>
  <w:style w:type="paragraph" w:customStyle="1" w:styleId="Testoitaliano">
    <w:name w:val="Testo italiano"/>
    <w:basedOn w:val="Normal"/>
    <w:rsid w:val="00E61863"/>
    <w:pPr>
      <w:spacing w:line="240" w:lineRule="exact"/>
      <w:jc w:val="both"/>
    </w:pPr>
    <w:rPr>
      <w:lang w:val="it-IT"/>
    </w:rPr>
  </w:style>
  <w:style w:type="paragraph" w:customStyle="1" w:styleId="Oggettodellalettera">
    <w:name w:val="Oggetto della lettera"/>
    <w:basedOn w:val="Normal"/>
    <w:rsid w:val="00E61863"/>
    <w:pPr>
      <w:spacing w:line="240" w:lineRule="exact"/>
      <w:jc w:val="both"/>
    </w:pPr>
    <w:rPr>
      <w:b/>
      <w:bCs/>
      <w:lang w:val="it-IT"/>
    </w:rPr>
  </w:style>
  <w:style w:type="paragraph" w:customStyle="1" w:styleId="ProtNr">
    <w:name w:val="Prot. Nr."/>
    <w:basedOn w:val="Normal"/>
    <w:rsid w:val="00E61863"/>
    <w:pPr>
      <w:spacing w:line="200" w:lineRule="exact"/>
    </w:pPr>
    <w:rPr>
      <w:sz w:val="16"/>
      <w:szCs w:val="16"/>
    </w:rPr>
  </w:style>
  <w:style w:type="paragraph" w:customStyle="1" w:styleId="ThemadesSchreibens">
    <w:name w:val="Thema des Schreibens"/>
    <w:basedOn w:val="Normal"/>
    <w:rsid w:val="00E61863"/>
    <w:pPr>
      <w:spacing w:line="240" w:lineRule="exact"/>
      <w:jc w:val="both"/>
    </w:pPr>
    <w:rPr>
      <w:b/>
      <w:bCs/>
    </w:rPr>
  </w:style>
  <w:style w:type="paragraph" w:customStyle="1" w:styleId="DatumOrtDataluogo">
    <w:name w:val="Datum (Ort) / Data (luogo)"/>
    <w:basedOn w:val="Normal"/>
    <w:rsid w:val="00E61863"/>
    <w:pPr>
      <w:spacing w:line="220" w:lineRule="exact"/>
    </w:pPr>
    <w:rPr>
      <w:sz w:val="16"/>
      <w:szCs w:val="16"/>
    </w:rPr>
  </w:style>
  <w:style w:type="paragraph" w:customStyle="1" w:styleId="NameNomeBearbeitetvonredattoda">
    <w:name w:val="Name / Nome (Bearbeitet von / redatto da)"/>
    <w:basedOn w:val="Normal"/>
    <w:rsid w:val="00E61863"/>
    <w:pPr>
      <w:spacing w:line="200" w:lineRule="exact"/>
    </w:pPr>
    <w:rPr>
      <w:sz w:val="18"/>
      <w:szCs w:val="18"/>
    </w:rPr>
  </w:style>
  <w:style w:type="paragraph" w:customStyle="1" w:styleId="TelBearbeitetvonredattoda">
    <w:name w:val="Tel. (Bearbeitet von / redatto da)"/>
    <w:basedOn w:val="Normal"/>
    <w:rsid w:val="00E61863"/>
    <w:pPr>
      <w:spacing w:line="200" w:lineRule="exact"/>
    </w:pPr>
    <w:rPr>
      <w:sz w:val="16"/>
      <w:szCs w:val="16"/>
    </w:rPr>
  </w:style>
  <w:style w:type="paragraph" w:customStyle="1" w:styleId="E-MailBearbeitetvonredattoda">
    <w:name w:val="E-Mail (Bearbeitet von / redatto da)"/>
    <w:basedOn w:val="Normal"/>
    <w:rsid w:val="00E61863"/>
    <w:pPr>
      <w:spacing w:line="200" w:lineRule="exact"/>
    </w:pPr>
    <w:rPr>
      <w:sz w:val="16"/>
      <w:szCs w:val="16"/>
    </w:rPr>
  </w:style>
  <w:style w:type="paragraph" w:customStyle="1" w:styleId="ZurKenntnisPerconoscenza">
    <w:name w:val="Zur Kenntnis / Per conoscenza"/>
    <w:basedOn w:val="Normal"/>
    <w:rsid w:val="00E61863"/>
    <w:pPr>
      <w:spacing w:line="200" w:lineRule="exact"/>
    </w:pPr>
    <w:rPr>
      <w:sz w:val="16"/>
      <w:szCs w:val="16"/>
    </w:rPr>
  </w:style>
  <w:style w:type="paragraph" w:customStyle="1" w:styleId="VersandformundAdresseDescrizionedispedizioneedindirizzo">
    <w:name w:val="Versandform und Adresse / Descrizione di spedizione ed indirizzo"/>
    <w:basedOn w:val="Normal"/>
    <w:rsid w:val="00E61863"/>
    <w:pPr>
      <w:spacing w:line="240" w:lineRule="exact"/>
    </w:pPr>
  </w:style>
  <w:style w:type="paragraph" w:customStyle="1" w:styleId="NameNachnameNomeCognome">
    <w:name w:val="Name Nachname / Nome Cognome"/>
    <w:basedOn w:val="Normal"/>
    <w:rsid w:val="00E61863"/>
    <w:pPr>
      <w:spacing w:line="240" w:lineRule="exact"/>
      <w:jc w:val="center"/>
    </w:pPr>
  </w:style>
  <w:style w:type="paragraph" w:customStyle="1" w:styleId="NameNachname">
    <w:name w:val="Name Nachname"/>
    <w:basedOn w:val="Normal"/>
    <w:rsid w:val="00E61863"/>
    <w:pPr>
      <w:spacing w:line="240" w:lineRule="exact"/>
      <w:jc w:val="right"/>
    </w:pPr>
    <w:rPr>
      <w:lang w:val="de-DE"/>
    </w:rPr>
  </w:style>
  <w:style w:type="paragraph" w:customStyle="1" w:styleId="sche3">
    <w:name w:val="sche_3"/>
    <w:rsid w:val="00E61863"/>
    <w:pPr>
      <w:widowControl w:val="0"/>
      <w:suppressAutoHyphens/>
      <w:autoSpaceDE w:val="0"/>
      <w:jc w:val="both"/>
    </w:pPr>
    <w:rPr>
      <w:rFonts w:ascii="Arial" w:hAnsi="Arial" w:cs="Arial"/>
      <w:lang w:val="en-US" w:eastAsia="ar-SA"/>
    </w:rPr>
  </w:style>
  <w:style w:type="paragraph" w:styleId="BodyTextIndent">
    <w:name w:val="Body Text Indent"/>
    <w:basedOn w:val="Normal"/>
    <w:link w:val="BodyTextIndentChar"/>
    <w:rsid w:val="00E61863"/>
    <w:pPr>
      <w:spacing w:after="120"/>
      <w:ind w:left="283"/>
    </w:pPr>
  </w:style>
  <w:style w:type="character" w:customStyle="1" w:styleId="BodyTextIndentChar">
    <w:name w:val="Body Text Indent Char"/>
    <w:link w:val="BodyTextIndent"/>
    <w:semiHidden/>
    <w:rsid w:val="00131B8E"/>
    <w:rPr>
      <w:rFonts w:ascii="Arial" w:hAnsi="Arial" w:cs="Arial"/>
      <w:sz w:val="20"/>
      <w:szCs w:val="20"/>
      <w:lang w:val="en-US" w:eastAsia="ar-SA" w:bidi="ar-SA"/>
    </w:rPr>
  </w:style>
  <w:style w:type="paragraph" w:customStyle="1" w:styleId="Rientrocorpodeltesto31">
    <w:name w:val="Rientro corpo del testo 31"/>
    <w:basedOn w:val="Normal"/>
    <w:rsid w:val="00E61863"/>
    <w:pPr>
      <w:spacing w:after="120"/>
      <w:ind w:left="283"/>
    </w:pPr>
    <w:rPr>
      <w:sz w:val="16"/>
      <w:szCs w:val="16"/>
    </w:rPr>
  </w:style>
  <w:style w:type="paragraph" w:customStyle="1" w:styleId="Rientrocorpodeltesto21">
    <w:name w:val="Rientro corpo del testo 21"/>
    <w:basedOn w:val="Normal"/>
    <w:rsid w:val="00E61863"/>
    <w:pPr>
      <w:spacing w:after="120" w:line="480" w:lineRule="auto"/>
      <w:ind w:left="283"/>
    </w:pPr>
  </w:style>
  <w:style w:type="paragraph" w:customStyle="1" w:styleId="sche22">
    <w:name w:val="sche2_2"/>
    <w:rsid w:val="00E61863"/>
    <w:pPr>
      <w:widowControl w:val="0"/>
      <w:suppressAutoHyphens/>
      <w:jc w:val="right"/>
    </w:pPr>
    <w:rPr>
      <w:lang w:val="en-US" w:eastAsia="ar-SA"/>
    </w:rPr>
  </w:style>
  <w:style w:type="paragraph" w:styleId="FootnoteText">
    <w:name w:val="footnote text"/>
    <w:basedOn w:val="Normal"/>
    <w:link w:val="FootnoteTextChar"/>
    <w:semiHidden/>
    <w:rsid w:val="00E61863"/>
    <w:rPr>
      <w:lang w:val="it-IT"/>
    </w:rPr>
  </w:style>
  <w:style w:type="character" w:customStyle="1" w:styleId="FootnoteTextChar">
    <w:name w:val="Footnote Text Char"/>
    <w:link w:val="FootnoteText"/>
    <w:semiHidden/>
    <w:rsid w:val="00131B8E"/>
    <w:rPr>
      <w:rFonts w:ascii="Arial" w:hAnsi="Arial" w:cs="Arial"/>
      <w:sz w:val="20"/>
      <w:szCs w:val="20"/>
      <w:lang w:val="en-US" w:eastAsia="ar-SA" w:bidi="ar-SA"/>
    </w:rPr>
  </w:style>
  <w:style w:type="paragraph" w:customStyle="1" w:styleId="Stile1">
    <w:name w:val="Stile1"/>
    <w:basedOn w:val="Normal"/>
    <w:rsid w:val="00E61863"/>
    <w:pPr>
      <w:widowControl w:val="0"/>
      <w:jc w:val="both"/>
    </w:pPr>
    <w:rPr>
      <w:rFonts w:ascii="Times New Roman" w:hAnsi="Times New Roman" w:cs="Times New Roman"/>
      <w:sz w:val="24"/>
      <w:szCs w:val="24"/>
      <w:lang w:val="de-DE"/>
    </w:rPr>
  </w:style>
  <w:style w:type="paragraph" w:customStyle="1" w:styleId="sche30">
    <w:name w:val="sche3"/>
    <w:basedOn w:val="Normal"/>
    <w:rsid w:val="00E61863"/>
    <w:pPr>
      <w:spacing w:before="100" w:after="100"/>
    </w:pPr>
    <w:rPr>
      <w:rFonts w:ascii="Times New Roman" w:hAnsi="Times New Roman" w:cs="Times New Roman"/>
      <w:sz w:val="24"/>
      <w:szCs w:val="24"/>
      <w:lang w:val="it-IT"/>
    </w:rPr>
  </w:style>
  <w:style w:type="paragraph" w:customStyle="1" w:styleId="Char8CarattereCharCarattereCharCarattereChar1CarattereCharCarattere">
    <w:name w:val="Char8 Carattere Char Carattere Char Carattere Char1 Carattere Char Carattere"/>
    <w:basedOn w:val="Normal"/>
    <w:rsid w:val="00E61863"/>
    <w:pPr>
      <w:spacing w:after="160" w:line="240" w:lineRule="exact"/>
    </w:pPr>
    <w:rPr>
      <w:rFonts w:ascii="Tahoma" w:hAnsi="Tahoma" w:cs="Tahoma"/>
    </w:rPr>
  </w:style>
  <w:style w:type="paragraph" w:customStyle="1" w:styleId="Carattere1">
    <w:name w:val="Carattere1"/>
    <w:basedOn w:val="Normal"/>
    <w:rsid w:val="00E61863"/>
    <w:pPr>
      <w:spacing w:after="160" w:line="240" w:lineRule="exact"/>
    </w:pPr>
    <w:rPr>
      <w:rFonts w:ascii="Tahoma" w:hAnsi="Tahoma" w:cs="Tahoma"/>
    </w:rPr>
  </w:style>
  <w:style w:type="paragraph" w:customStyle="1" w:styleId="Char1CarattereCharCarattereCharCarattereChar1CarattereChar">
    <w:name w:val="Char1 Carattere Char Carattere Char Carattere Char1 Carattere Char"/>
    <w:basedOn w:val="Normal"/>
    <w:rsid w:val="00E61863"/>
    <w:pPr>
      <w:spacing w:after="160" w:line="240" w:lineRule="exact"/>
    </w:pPr>
    <w:rPr>
      <w:rFonts w:ascii="Tahoma" w:hAnsi="Tahoma" w:cs="Tahoma"/>
    </w:rPr>
  </w:style>
  <w:style w:type="paragraph" w:customStyle="1" w:styleId="Testocommento1">
    <w:name w:val="Testo commento1"/>
    <w:basedOn w:val="Normal"/>
    <w:rsid w:val="00E61863"/>
  </w:style>
  <w:style w:type="paragraph" w:styleId="CommentText">
    <w:name w:val="annotation text"/>
    <w:basedOn w:val="Normal"/>
    <w:link w:val="CommentTextChar"/>
    <w:rsid w:val="00131B8E"/>
  </w:style>
  <w:style w:type="character" w:customStyle="1" w:styleId="CommentTextChar">
    <w:name w:val="Comment Text Char"/>
    <w:link w:val="CommentText"/>
    <w:rsid w:val="00131B8E"/>
    <w:rPr>
      <w:rFonts w:ascii="Arial" w:hAnsi="Arial" w:cs="Arial"/>
      <w:sz w:val="20"/>
      <w:szCs w:val="20"/>
      <w:lang w:val="en-US" w:eastAsia="ar-SA" w:bidi="ar-SA"/>
    </w:rPr>
  </w:style>
  <w:style w:type="paragraph" w:styleId="CommentSubject">
    <w:name w:val="annotation subject"/>
    <w:basedOn w:val="Testocommento1"/>
    <w:next w:val="Testocommento1"/>
    <w:link w:val="CommentSubjectChar"/>
    <w:semiHidden/>
    <w:rsid w:val="00E61863"/>
    <w:rPr>
      <w:b/>
      <w:bCs/>
    </w:rPr>
  </w:style>
  <w:style w:type="character" w:customStyle="1" w:styleId="CommentSubjectChar">
    <w:name w:val="Comment Subject Char"/>
    <w:link w:val="CommentSubject"/>
    <w:semiHidden/>
    <w:rsid w:val="00131B8E"/>
    <w:rPr>
      <w:rFonts w:ascii="Arial" w:hAnsi="Arial" w:cs="Arial"/>
      <w:b/>
      <w:bCs/>
      <w:sz w:val="20"/>
      <w:szCs w:val="20"/>
      <w:lang w:val="en-US" w:eastAsia="ar-SA" w:bidi="ar-SA"/>
    </w:rPr>
  </w:style>
  <w:style w:type="paragraph" w:styleId="BalloonText">
    <w:name w:val="Balloon Text"/>
    <w:basedOn w:val="Normal"/>
    <w:link w:val="BalloonTextChar"/>
    <w:semiHidden/>
    <w:rsid w:val="00E61863"/>
    <w:rPr>
      <w:rFonts w:ascii="Tahoma" w:hAnsi="Tahoma" w:cs="Tahoma"/>
      <w:sz w:val="16"/>
      <w:szCs w:val="16"/>
    </w:rPr>
  </w:style>
  <w:style w:type="character" w:customStyle="1" w:styleId="BalloonTextChar">
    <w:name w:val="Balloon Text Char"/>
    <w:link w:val="BalloonText"/>
    <w:semiHidden/>
    <w:rsid w:val="00131B8E"/>
    <w:rPr>
      <w:rFonts w:cs="Times New Roman"/>
      <w:sz w:val="2"/>
      <w:szCs w:val="2"/>
      <w:lang w:val="en-US" w:eastAsia="ar-SA" w:bidi="ar-SA"/>
    </w:rPr>
  </w:style>
  <w:style w:type="paragraph" w:customStyle="1" w:styleId="Char1">
    <w:name w:val="Char1"/>
    <w:basedOn w:val="Normal"/>
    <w:rsid w:val="00E61863"/>
    <w:pPr>
      <w:spacing w:after="160" w:line="240" w:lineRule="exact"/>
    </w:pPr>
    <w:rPr>
      <w:rFonts w:ascii="Tahoma" w:hAnsi="Tahoma" w:cs="Tahoma"/>
    </w:rPr>
  </w:style>
  <w:style w:type="paragraph" w:customStyle="1" w:styleId="Char1CarattereChar1Carattere">
    <w:name w:val="Char1 Carattere Char1 Carattere"/>
    <w:basedOn w:val="Normal"/>
    <w:rsid w:val="00E61863"/>
    <w:pPr>
      <w:spacing w:after="160" w:line="240" w:lineRule="exact"/>
    </w:pPr>
    <w:rPr>
      <w:rFonts w:ascii="Tahoma" w:hAnsi="Tahoma" w:cs="Tahoma"/>
    </w:rPr>
  </w:style>
  <w:style w:type="paragraph" w:customStyle="1" w:styleId="CharCarattereCharCarattere">
    <w:name w:val="Char Carattere Char Carattere"/>
    <w:basedOn w:val="Normal"/>
    <w:rsid w:val="00E61863"/>
    <w:pPr>
      <w:spacing w:after="160" w:line="240" w:lineRule="exact"/>
    </w:pPr>
    <w:rPr>
      <w:rFonts w:ascii="Tahoma" w:hAnsi="Tahoma" w:cs="Tahoma"/>
    </w:rPr>
  </w:style>
  <w:style w:type="paragraph" w:styleId="EndnoteText">
    <w:name w:val="endnote text"/>
    <w:basedOn w:val="Normal"/>
    <w:link w:val="EndnoteTextChar"/>
    <w:semiHidden/>
    <w:rsid w:val="00E61863"/>
  </w:style>
  <w:style w:type="character" w:customStyle="1" w:styleId="EndnoteTextChar">
    <w:name w:val="Endnote Text Char"/>
    <w:link w:val="EndnoteText"/>
    <w:semiHidden/>
    <w:rsid w:val="00131B8E"/>
    <w:rPr>
      <w:rFonts w:ascii="Arial" w:hAnsi="Arial" w:cs="Arial"/>
      <w:sz w:val="20"/>
      <w:szCs w:val="20"/>
      <w:lang w:val="en-US" w:eastAsia="ar-SA" w:bidi="ar-SA"/>
    </w:rPr>
  </w:style>
  <w:style w:type="paragraph" w:customStyle="1" w:styleId="Contenutotabella">
    <w:name w:val="Contenuto tabella"/>
    <w:basedOn w:val="Normal"/>
    <w:rsid w:val="00E61863"/>
    <w:pPr>
      <w:suppressLineNumbers/>
    </w:pPr>
  </w:style>
  <w:style w:type="paragraph" w:customStyle="1" w:styleId="Intestazionetabella">
    <w:name w:val="Intestazione tabella"/>
    <w:basedOn w:val="Contenutotabella"/>
    <w:rsid w:val="00E61863"/>
    <w:pPr>
      <w:jc w:val="center"/>
    </w:pPr>
    <w:rPr>
      <w:b/>
      <w:bCs/>
    </w:rPr>
  </w:style>
  <w:style w:type="paragraph" w:styleId="NormalWeb">
    <w:name w:val="Normal (Web)"/>
    <w:basedOn w:val="Normal"/>
    <w:rsid w:val="008343DC"/>
    <w:pPr>
      <w:suppressAutoHyphens w:val="0"/>
      <w:spacing w:before="100" w:beforeAutospacing="1" w:after="119"/>
    </w:pPr>
    <w:rPr>
      <w:rFonts w:ascii="Times New Roman" w:hAnsi="Times New Roman" w:cs="Times New Roman"/>
      <w:sz w:val="24"/>
      <w:szCs w:val="24"/>
      <w:lang w:val="it-IT" w:eastAsia="it-IT"/>
    </w:rPr>
  </w:style>
  <w:style w:type="character" w:customStyle="1" w:styleId="linkneltesto1">
    <w:name w:val="link_nel_testo1"/>
    <w:rsid w:val="00B8522D"/>
    <w:rPr>
      <w:rFonts w:ascii="Verdana" w:hAnsi="Verdana" w:cs="Verdana"/>
      <w:i/>
      <w:iCs/>
      <w:sz w:val="10"/>
      <w:szCs w:val="10"/>
      <w:bdr w:val="single" w:sz="2" w:space="0" w:color="CCCCCC" w:frame="1"/>
    </w:rPr>
  </w:style>
  <w:style w:type="paragraph" w:customStyle="1" w:styleId="provvr01">
    <w:name w:val="provv_r01"/>
    <w:basedOn w:val="Normal"/>
    <w:rsid w:val="00B8522D"/>
    <w:pPr>
      <w:pBdr>
        <w:top w:val="single" w:sz="2" w:space="0" w:color="CCCCCC"/>
        <w:left w:val="single" w:sz="2" w:space="0" w:color="CCCCCC"/>
        <w:bottom w:val="single" w:sz="2" w:space="0" w:color="CCCCCC"/>
        <w:right w:val="single" w:sz="2" w:space="0" w:color="CCCCCC"/>
      </w:pBdr>
      <w:suppressAutoHyphens w:val="0"/>
      <w:spacing w:before="100" w:beforeAutospacing="1" w:after="100" w:afterAutospacing="1"/>
      <w:jc w:val="both"/>
    </w:pPr>
    <w:rPr>
      <w:rFonts w:ascii="Verdana" w:hAnsi="Verdana" w:cs="Verdana"/>
      <w:sz w:val="10"/>
      <w:szCs w:val="10"/>
      <w:lang w:val="it-IT" w:eastAsia="it-IT"/>
    </w:rPr>
  </w:style>
  <w:style w:type="paragraph" w:customStyle="1" w:styleId="Char1CarattereCharCarattereCharCarattereCharCarattereChar">
    <w:name w:val="Char1 Carattere Char Carattere Char Carattere Char Carattere Char"/>
    <w:basedOn w:val="Normal"/>
    <w:rsid w:val="0014587B"/>
    <w:pPr>
      <w:suppressAutoHyphens w:val="0"/>
      <w:spacing w:after="160" w:line="240" w:lineRule="exact"/>
    </w:pPr>
    <w:rPr>
      <w:rFonts w:ascii="Tahoma" w:hAnsi="Tahoma" w:cs="Tahoma"/>
      <w:lang w:eastAsia="en-US"/>
    </w:rPr>
  </w:style>
  <w:style w:type="paragraph" w:customStyle="1" w:styleId="sche300">
    <w:name w:val="sche30"/>
    <w:basedOn w:val="Normal"/>
    <w:rsid w:val="008E2568"/>
    <w:pPr>
      <w:suppressAutoHyphens w:val="0"/>
      <w:spacing w:before="100" w:beforeAutospacing="1" w:after="100" w:afterAutospacing="1"/>
    </w:pPr>
    <w:rPr>
      <w:rFonts w:ascii="Times New Roman" w:hAnsi="Times New Roman" w:cs="Times New Roman"/>
      <w:sz w:val="24"/>
      <w:szCs w:val="24"/>
      <w:lang w:val="it-IT" w:eastAsia="it-IT"/>
    </w:rPr>
  </w:style>
  <w:style w:type="paragraph" w:customStyle="1" w:styleId="CarattereCarattere9ZchnZchnCarattereCarattere">
    <w:name w:val="Carattere Carattere9 Zchn Zchn Carattere Carattere"/>
    <w:basedOn w:val="Normal"/>
    <w:rsid w:val="00D356AB"/>
    <w:pPr>
      <w:suppressAutoHyphens w:val="0"/>
      <w:spacing w:after="160" w:line="240" w:lineRule="exact"/>
    </w:pPr>
    <w:rPr>
      <w:rFonts w:ascii="Tahoma" w:hAnsi="Tahoma" w:cs="Tahoma"/>
      <w:lang w:eastAsia="en-US"/>
    </w:rPr>
  </w:style>
  <w:style w:type="paragraph" w:customStyle="1" w:styleId="Char8CarattereCharCarattereCharCarattereCharCarattereCharCarattereChar">
    <w:name w:val="Char8 Carattere Char Carattere Char Carattere Char Carattere Char Carattere Char"/>
    <w:basedOn w:val="Normal"/>
    <w:rsid w:val="00465538"/>
    <w:pPr>
      <w:suppressAutoHyphens w:val="0"/>
      <w:spacing w:after="160" w:line="240" w:lineRule="exact"/>
    </w:pPr>
    <w:rPr>
      <w:rFonts w:ascii="Tahoma" w:hAnsi="Tahoma" w:cs="Tahoma"/>
      <w:lang w:eastAsia="en-US"/>
    </w:rPr>
  </w:style>
  <w:style w:type="character" w:customStyle="1" w:styleId="Char1Carattere">
    <w:name w:val="Char1 Carattere"/>
    <w:semiHidden/>
    <w:rsid w:val="00F84F82"/>
    <w:rPr>
      <w:lang w:val="it-IT" w:eastAsia="it-IT" w:bidi="ar-SA"/>
    </w:rPr>
  </w:style>
  <w:style w:type="character" w:customStyle="1" w:styleId="Carattere4">
    <w:name w:val="Carattere4"/>
    <w:semiHidden/>
    <w:rsid w:val="00594F7D"/>
    <w:rPr>
      <w:sz w:val="24"/>
      <w:szCs w:val="24"/>
      <w:lang w:val="it-IT" w:eastAsia="it-IT" w:bidi="ar-SA"/>
    </w:rPr>
  </w:style>
  <w:style w:type="table" w:styleId="TableGrid">
    <w:name w:val="Table Grid"/>
    <w:basedOn w:val="TableNormal"/>
    <w:rsid w:val="004B2F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FA4EEA"/>
    <w:rPr>
      <w:sz w:val="16"/>
      <w:szCs w:val="16"/>
    </w:rPr>
  </w:style>
  <w:style w:type="paragraph" w:styleId="BodyTextIndent3">
    <w:name w:val="Body Text Indent 3"/>
    <w:basedOn w:val="Normal"/>
    <w:rsid w:val="00F05E39"/>
    <w:pPr>
      <w:suppressAutoHyphens w:val="0"/>
      <w:spacing w:after="120"/>
      <w:ind w:left="283"/>
    </w:pPr>
    <w:rPr>
      <w:rFonts w:cs="Times New Roman"/>
      <w:noProof/>
      <w:sz w:val="16"/>
      <w:szCs w:val="16"/>
      <w:lang w:eastAsia="en-US"/>
    </w:rPr>
  </w:style>
  <w:style w:type="paragraph" w:customStyle="1" w:styleId="Char1CarattereChar1CarattereCharCarattereCharCarattereCarattereCarattereZchnZchnCarattereCarattere">
    <w:name w:val="Char1 Carattere Char1 Carattere Char Carattere Char Carattere Carattere Carattere Zchn Zchn Carattere Carattere"/>
    <w:basedOn w:val="Normal"/>
    <w:rsid w:val="00B46376"/>
    <w:pPr>
      <w:suppressAutoHyphens w:val="0"/>
      <w:spacing w:after="160" w:line="240" w:lineRule="exact"/>
    </w:pPr>
    <w:rPr>
      <w:rFonts w:ascii="Tahoma" w:hAnsi="Tahoma" w:cs="Tahoma"/>
      <w:lang w:eastAsia="en-US"/>
    </w:rPr>
  </w:style>
  <w:style w:type="paragraph" w:styleId="ListParagraph">
    <w:name w:val="List Paragraph"/>
    <w:basedOn w:val="Normal"/>
    <w:uiPriority w:val="34"/>
    <w:qFormat/>
    <w:rsid w:val="00DA3B18"/>
    <w:pPr>
      <w:ind w:left="708"/>
    </w:pPr>
  </w:style>
  <w:style w:type="character" w:styleId="FollowedHyperlink">
    <w:name w:val="FollowedHyperlink"/>
    <w:basedOn w:val="DefaultParagraphFont"/>
    <w:rsid w:val="00484797"/>
    <w:rPr>
      <w:color w:val="954F72" w:themeColor="followedHyperlink"/>
      <w:u w:val="single"/>
    </w:rPr>
  </w:style>
  <w:style w:type="character" w:customStyle="1" w:styleId="Menzionenonrisolta1">
    <w:name w:val="Menzione non risolta1"/>
    <w:basedOn w:val="DefaultParagraphFont"/>
    <w:uiPriority w:val="99"/>
    <w:semiHidden/>
    <w:unhideWhenUsed/>
    <w:rsid w:val="00CB4419"/>
    <w:rPr>
      <w:color w:val="605E5C"/>
      <w:shd w:val="clear" w:color="auto" w:fill="E1DFDD"/>
    </w:rPr>
  </w:style>
  <w:style w:type="paragraph" w:customStyle="1" w:styleId="xxxxmsonormal">
    <w:name w:val="x_x_x_xmsonormal"/>
    <w:basedOn w:val="Normal"/>
    <w:rsid w:val="00035ED1"/>
    <w:pPr>
      <w:suppressAutoHyphens w:val="0"/>
    </w:pPr>
    <w:rPr>
      <w:rFonts w:ascii="Calibri" w:eastAsiaTheme="minorHAnsi" w:hAnsi="Calibri" w:cs="Times New Roman"/>
      <w:sz w:val="22"/>
      <w:szCs w:val="22"/>
      <w:lang w:val="it-IT" w:eastAsia="it-IT"/>
    </w:rPr>
  </w:style>
  <w:style w:type="character" w:styleId="UnresolvedMention">
    <w:name w:val="Unresolved Mention"/>
    <w:basedOn w:val="DefaultParagraphFont"/>
    <w:uiPriority w:val="99"/>
    <w:semiHidden/>
    <w:unhideWhenUsed/>
    <w:rsid w:val="00671E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single" w:sz="2" w:space="0" w:color="CCCCCC"/>
            <w:left w:val="single" w:sz="2" w:space="0" w:color="CCCCCC"/>
            <w:bottom w:val="single" w:sz="2" w:space="0" w:color="CCCCCC"/>
            <w:right w:val="single" w:sz="2" w:space="0" w:color="CCCCCC"/>
          </w:divBdr>
          <w:divsChild>
            <w:div w:id="13">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6">
      <w:marLeft w:val="0"/>
      <w:marRight w:val="0"/>
      <w:marTop w:val="0"/>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single" w:sz="2" w:space="0" w:color="CCCCCC"/>
            <w:left w:val="single" w:sz="2" w:space="0" w:color="CCCCCC"/>
            <w:bottom w:val="single" w:sz="2" w:space="0" w:color="CCCCCC"/>
            <w:right w:val="single" w:sz="2" w:space="0" w:color="CCCCCC"/>
          </w:divBdr>
          <w:divsChild>
            <w:div w:id="10">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7">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sChild>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99421023">
      <w:bodyDiv w:val="1"/>
      <w:marLeft w:val="0"/>
      <w:marRight w:val="0"/>
      <w:marTop w:val="0"/>
      <w:marBottom w:val="0"/>
      <w:divBdr>
        <w:top w:val="none" w:sz="0" w:space="0" w:color="auto"/>
        <w:left w:val="none" w:sz="0" w:space="0" w:color="auto"/>
        <w:bottom w:val="none" w:sz="0" w:space="0" w:color="auto"/>
        <w:right w:val="none" w:sz="0" w:space="0" w:color="auto"/>
      </w:divBdr>
    </w:div>
    <w:div w:id="122426150">
      <w:bodyDiv w:val="1"/>
      <w:marLeft w:val="0"/>
      <w:marRight w:val="0"/>
      <w:marTop w:val="0"/>
      <w:marBottom w:val="0"/>
      <w:divBdr>
        <w:top w:val="none" w:sz="0" w:space="0" w:color="auto"/>
        <w:left w:val="none" w:sz="0" w:space="0" w:color="auto"/>
        <w:bottom w:val="none" w:sz="0" w:space="0" w:color="auto"/>
        <w:right w:val="none" w:sz="0" w:space="0" w:color="auto"/>
      </w:divBdr>
    </w:div>
    <w:div w:id="179585784">
      <w:bodyDiv w:val="1"/>
      <w:marLeft w:val="0"/>
      <w:marRight w:val="0"/>
      <w:marTop w:val="0"/>
      <w:marBottom w:val="0"/>
      <w:divBdr>
        <w:top w:val="none" w:sz="0" w:space="0" w:color="auto"/>
        <w:left w:val="none" w:sz="0" w:space="0" w:color="auto"/>
        <w:bottom w:val="none" w:sz="0" w:space="0" w:color="auto"/>
        <w:right w:val="none" w:sz="0" w:space="0" w:color="auto"/>
      </w:divBdr>
      <w:divsChild>
        <w:div w:id="1622415569">
          <w:marLeft w:val="0"/>
          <w:marRight w:val="0"/>
          <w:marTop w:val="0"/>
          <w:marBottom w:val="0"/>
          <w:divBdr>
            <w:top w:val="none" w:sz="0" w:space="0" w:color="auto"/>
            <w:left w:val="none" w:sz="0" w:space="0" w:color="auto"/>
            <w:bottom w:val="none" w:sz="0" w:space="0" w:color="auto"/>
            <w:right w:val="none" w:sz="0" w:space="0" w:color="auto"/>
          </w:divBdr>
        </w:div>
      </w:divsChild>
    </w:div>
    <w:div w:id="234365594">
      <w:bodyDiv w:val="1"/>
      <w:marLeft w:val="0"/>
      <w:marRight w:val="0"/>
      <w:marTop w:val="0"/>
      <w:marBottom w:val="0"/>
      <w:divBdr>
        <w:top w:val="none" w:sz="0" w:space="0" w:color="auto"/>
        <w:left w:val="none" w:sz="0" w:space="0" w:color="auto"/>
        <w:bottom w:val="none" w:sz="0" w:space="0" w:color="auto"/>
        <w:right w:val="none" w:sz="0" w:space="0" w:color="auto"/>
      </w:divBdr>
    </w:div>
    <w:div w:id="266738087">
      <w:bodyDiv w:val="1"/>
      <w:marLeft w:val="0"/>
      <w:marRight w:val="0"/>
      <w:marTop w:val="0"/>
      <w:marBottom w:val="0"/>
      <w:divBdr>
        <w:top w:val="none" w:sz="0" w:space="0" w:color="auto"/>
        <w:left w:val="none" w:sz="0" w:space="0" w:color="auto"/>
        <w:bottom w:val="none" w:sz="0" w:space="0" w:color="auto"/>
        <w:right w:val="none" w:sz="0" w:space="0" w:color="auto"/>
      </w:divBdr>
    </w:div>
    <w:div w:id="311064418">
      <w:bodyDiv w:val="1"/>
      <w:marLeft w:val="0"/>
      <w:marRight w:val="0"/>
      <w:marTop w:val="0"/>
      <w:marBottom w:val="0"/>
      <w:divBdr>
        <w:top w:val="none" w:sz="0" w:space="0" w:color="auto"/>
        <w:left w:val="none" w:sz="0" w:space="0" w:color="auto"/>
        <w:bottom w:val="none" w:sz="0" w:space="0" w:color="auto"/>
        <w:right w:val="none" w:sz="0" w:space="0" w:color="auto"/>
      </w:divBdr>
    </w:div>
    <w:div w:id="392388537">
      <w:bodyDiv w:val="1"/>
      <w:marLeft w:val="0"/>
      <w:marRight w:val="0"/>
      <w:marTop w:val="0"/>
      <w:marBottom w:val="0"/>
      <w:divBdr>
        <w:top w:val="none" w:sz="0" w:space="0" w:color="auto"/>
        <w:left w:val="none" w:sz="0" w:space="0" w:color="auto"/>
        <w:bottom w:val="none" w:sz="0" w:space="0" w:color="auto"/>
        <w:right w:val="none" w:sz="0" w:space="0" w:color="auto"/>
      </w:divBdr>
    </w:div>
    <w:div w:id="446004051">
      <w:bodyDiv w:val="1"/>
      <w:marLeft w:val="0"/>
      <w:marRight w:val="0"/>
      <w:marTop w:val="0"/>
      <w:marBottom w:val="0"/>
      <w:divBdr>
        <w:top w:val="none" w:sz="0" w:space="0" w:color="auto"/>
        <w:left w:val="none" w:sz="0" w:space="0" w:color="auto"/>
        <w:bottom w:val="none" w:sz="0" w:space="0" w:color="auto"/>
        <w:right w:val="none" w:sz="0" w:space="0" w:color="auto"/>
      </w:divBdr>
    </w:div>
    <w:div w:id="508568718">
      <w:bodyDiv w:val="1"/>
      <w:marLeft w:val="0"/>
      <w:marRight w:val="0"/>
      <w:marTop w:val="0"/>
      <w:marBottom w:val="0"/>
      <w:divBdr>
        <w:top w:val="none" w:sz="0" w:space="0" w:color="auto"/>
        <w:left w:val="none" w:sz="0" w:space="0" w:color="auto"/>
        <w:bottom w:val="none" w:sz="0" w:space="0" w:color="auto"/>
        <w:right w:val="none" w:sz="0" w:space="0" w:color="auto"/>
      </w:divBdr>
    </w:div>
    <w:div w:id="543522352">
      <w:bodyDiv w:val="1"/>
      <w:marLeft w:val="0"/>
      <w:marRight w:val="0"/>
      <w:marTop w:val="0"/>
      <w:marBottom w:val="0"/>
      <w:divBdr>
        <w:top w:val="none" w:sz="0" w:space="0" w:color="auto"/>
        <w:left w:val="none" w:sz="0" w:space="0" w:color="auto"/>
        <w:bottom w:val="none" w:sz="0" w:space="0" w:color="auto"/>
        <w:right w:val="none" w:sz="0" w:space="0" w:color="auto"/>
      </w:divBdr>
    </w:div>
    <w:div w:id="590165883">
      <w:bodyDiv w:val="1"/>
      <w:marLeft w:val="0"/>
      <w:marRight w:val="0"/>
      <w:marTop w:val="0"/>
      <w:marBottom w:val="0"/>
      <w:divBdr>
        <w:top w:val="none" w:sz="0" w:space="0" w:color="auto"/>
        <w:left w:val="none" w:sz="0" w:space="0" w:color="auto"/>
        <w:bottom w:val="none" w:sz="0" w:space="0" w:color="auto"/>
        <w:right w:val="none" w:sz="0" w:space="0" w:color="auto"/>
      </w:divBdr>
    </w:div>
    <w:div w:id="592476041">
      <w:bodyDiv w:val="1"/>
      <w:marLeft w:val="0"/>
      <w:marRight w:val="0"/>
      <w:marTop w:val="0"/>
      <w:marBottom w:val="0"/>
      <w:divBdr>
        <w:top w:val="none" w:sz="0" w:space="0" w:color="auto"/>
        <w:left w:val="none" w:sz="0" w:space="0" w:color="auto"/>
        <w:bottom w:val="none" w:sz="0" w:space="0" w:color="auto"/>
        <w:right w:val="none" w:sz="0" w:space="0" w:color="auto"/>
      </w:divBdr>
    </w:div>
    <w:div w:id="628510002">
      <w:bodyDiv w:val="1"/>
      <w:marLeft w:val="0"/>
      <w:marRight w:val="0"/>
      <w:marTop w:val="0"/>
      <w:marBottom w:val="0"/>
      <w:divBdr>
        <w:top w:val="none" w:sz="0" w:space="0" w:color="auto"/>
        <w:left w:val="none" w:sz="0" w:space="0" w:color="auto"/>
        <w:bottom w:val="none" w:sz="0" w:space="0" w:color="auto"/>
        <w:right w:val="none" w:sz="0" w:space="0" w:color="auto"/>
      </w:divBdr>
    </w:div>
    <w:div w:id="652682425">
      <w:bodyDiv w:val="1"/>
      <w:marLeft w:val="0"/>
      <w:marRight w:val="0"/>
      <w:marTop w:val="0"/>
      <w:marBottom w:val="0"/>
      <w:divBdr>
        <w:top w:val="none" w:sz="0" w:space="0" w:color="auto"/>
        <w:left w:val="none" w:sz="0" w:space="0" w:color="auto"/>
        <w:bottom w:val="none" w:sz="0" w:space="0" w:color="auto"/>
        <w:right w:val="none" w:sz="0" w:space="0" w:color="auto"/>
      </w:divBdr>
    </w:div>
    <w:div w:id="684088931">
      <w:bodyDiv w:val="1"/>
      <w:marLeft w:val="0"/>
      <w:marRight w:val="0"/>
      <w:marTop w:val="0"/>
      <w:marBottom w:val="0"/>
      <w:divBdr>
        <w:top w:val="none" w:sz="0" w:space="0" w:color="auto"/>
        <w:left w:val="none" w:sz="0" w:space="0" w:color="auto"/>
        <w:bottom w:val="none" w:sz="0" w:space="0" w:color="auto"/>
        <w:right w:val="none" w:sz="0" w:space="0" w:color="auto"/>
      </w:divBdr>
    </w:div>
    <w:div w:id="703093536">
      <w:bodyDiv w:val="1"/>
      <w:marLeft w:val="0"/>
      <w:marRight w:val="0"/>
      <w:marTop w:val="0"/>
      <w:marBottom w:val="0"/>
      <w:divBdr>
        <w:top w:val="none" w:sz="0" w:space="0" w:color="auto"/>
        <w:left w:val="none" w:sz="0" w:space="0" w:color="auto"/>
        <w:bottom w:val="none" w:sz="0" w:space="0" w:color="auto"/>
        <w:right w:val="none" w:sz="0" w:space="0" w:color="auto"/>
      </w:divBdr>
      <w:divsChild>
        <w:div w:id="197471192">
          <w:marLeft w:val="0"/>
          <w:marRight w:val="0"/>
          <w:marTop w:val="0"/>
          <w:marBottom w:val="0"/>
          <w:divBdr>
            <w:top w:val="none" w:sz="0" w:space="0" w:color="auto"/>
            <w:left w:val="none" w:sz="0" w:space="0" w:color="auto"/>
            <w:bottom w:val="none" w:sz="0" w:space="0" w:color="auto"/>
            <w:right w:val="none" w:sz="0" w:space="0" w:color="auto"/>
          </w:divBdr>
        </w:div>
        <w:div w:id="278033027">
          <w:marLeft w:val="0"/>
          <w:marRight w:val="0"/>
          <w:marTop w:val="0"/>
          <w:marBottom w:val="0"/>
          <w:divBdr>
            <w:top w:val="none" w:sz="0" w:space="0" w:color="auto"/>
            <w:left w:val="none" w:sz="0" w:space="0" w:color="auto"/>
            <w:bottom w:val="none" w:sz="0" w:space="0" w:color="auto"/>
            <w:right w:val="none" w:sz="0" w:space="0" w:color="auto"/>
          </w:divBdr>
        </w:div>
        <w:div w:id="387731508">
          <w:marLeft w:val="0"/>
          <w:marRight w:val="0"/>
          <w:marTop w:val="0"/>
          <w:marBottom w:val="0"/>
          <w:divBdr>
            <w:top w:val="none" w:sz="0" w:space="0" w:color="auto"/>
            <w:left w:val="none" w:sz="0" w:space="0" w:color="auto"/>
            <w:bottom w:val="none" w:sz="0" w:space="0" w:color="auto"/>
            <w:right w:val="none" w:sz="0" w:space="0" w:color="auto"/>
          </w:divBdr>
        </w:div>
        <w:div w:id="460198104">
          <w:marLeft w:val="0"/>
          <w:marRight w:val="0"/>
          <w:marTop w:val="0"/>
          <w:marBottom w:val="0"/>
          <w:divBdr>
            <w:top w:val="none" w:sz="0" w:space="0" w:color="auto"/>
            <w:left w:val="none" w:sz="0" w:space="0" w:color="auto"/>
            <w:bottom w:val="none" w:sz="0" w:space="0" w:color="auto"/>
            <w:right w:val="none" w:sz="0" w:space="0" w:color="auto"/>
          </w:divBdr>
        </w:div>
        <w:div w:id="534201396">
          <w:marLeft w:val="0"/>
          <w:marRight w:val="0"/>
          <w:marTop w:val="0"/>
          <w:marBottom w:val="0"/>
          <w:divBdr>
            <w:top w:val="none" w:sz="0" w:space="0" w:color="auto"/>
            <w:left w:val="none" w:sz="0" w:space="0" w:color="auto"/>
            <w:bottom w:val="none" w:sz="0" w:space="0" w:color="auto"/>
            <w:right w:val="none" w:sz="0" w:space="0" w:color="auto"/>
          </w:divBdr>
        </w:div>
        <w:div w:id="758914808">
          <w:marLeft w:val="0"/>
          <w:marRight w:val="0"/>
          <w:marTop w:val="0"/>
          <w:marBottom w:val="0"/>
          <w:divBdr>
            <w:top w:val="none" w:sz="0" w:space="0" w:color="auto"/>
            <w:left w:val="none" w:sz="0" w:space="0" w:color="auto"/>
            <w:bottom w:val="none" w:sz="0" w:space="0" w:color="auto"/>
            <w:right w:val="none" w:sz="0" w:space="0" w:color="auto"/>
          </w:divBdr>
        </w:div>
        <w:div w:id="875849724">
          <w:marLeft w:val="0"/>
          <w:marRight w:val="0"/>
          <w:marTop w:val="0"/>
          <w:marBottom w:val="0"/>
          <w:divBdr>
            <w:top w:val="none" w:sz="0" w:space="0" w:color="auto"/>
            <w:left w:val="none" w:sz="0" w:space="0" w:color="auto"/>
            <w:bottom w:val="none" w:sz="0" w:space="0" w:color="auto"/>
            <w:right w:val="none" w:sz="0" w:space="0" w:color="auto"/>
          </w:divBdr>
        </w:div>
        <w:div w:id="946697298">
          <w:marLeft w:val="0"/>
          <w:marRight w:val="0"/>
          <w:marTop w:val="0"/>
          <w:marBottom w:val="0"/>
          <w:divBdr>
            <w:top w:val="none" w:sz="0" w:space="0" w:color="auto"/>
            <w:left w:val="none" w:sz="0" w:space="0" w:color="auto"/>
            <w:bottom w:val="none" w:sz="0" w:space="0" w:color="auto"/>
            <w:right w:val="none" w:sz="0" w:space="0" w:color="auto"/>
          </w:divBdr>
        </w:div>
        <w:div w:id="1487429369">
          <w:marLeft w:val="0"/>
          <w:marRight w:val="0"/>
          <w:marTop w:val="0"/>
          <w:marBottom w:val="0"/>
          <w:divBdr>
            <w:top w:val="none" w:sz="0" w:space="0" w:color="auto"/>
            <w:left w:val="none" w:sz="0" w:space="0" w:color="auto"/>
            <w:bottom w:val="none" w:sz="0" w:space="0" w:color="auto"/>
            <w:right w:val="none" w:sz="0" w:space="0" w:color="auto"/>
          </w:divBdr>
        </w:div>
      </w:divsChild>
    </w:div>
    <w:div w:id="910773596">
      <w:bodyDiv w:val="1"/>
      <w:marLeft w:val="0"/>
      <w:marRight w:val="0"/>
      <w:marTop w:val="0"/>
      <w:marBottom w:val="0"/>
      <w:divBdr>
        <w:top w:val="none" w:sz="0" w:space="0" w:color="auto"/>
        <w:left w:val="none" w:sz="0" w:space="0" w:color="auto"/>
        <w:bottom w:val="none" w:sz="0" w:space="0" w:color="auto"/>
        <w:right w:val="none" w:sz="0" w:space="0" w:color="auto"/>
      </w:divBdr>
    </w:div>
    <w:div w:id="1017197567">
      <w:bodyDiv w:val="1"/>
      <w:marLeft w:val="0"/>
      <w:marRight w:val="0"/>
      <w:marTop w:val="0"/>
      <w:marBottom w:val="0"/>
      <w:divBdr>
        <w:top w:val="none" w:sz="0" w:space="0" w:color="auto"/>
        <w:left w:val="none" w:sz="0" w:space="0" w:color="auto"/>
        <w:bottom w:val="none" w:sz="0" w:space="0" w:color="auto"/>
        <w:right w:val="none" w:sz="0" w:space="0" w:color="auto"/>
      </w:divBdr>
    </w:div>
    <w:div w:id="1028139021">
      <w:bodyDiv w:val="1"/>
      <w:marLeft w:val="0"/>
      <w:marRight w:val="0"/>
      <w:marTop w:val="0"/>
      <w:marBottom w:val="0"/>
      <w:divBdr>
        <w:top w:val="none" w:sz="0" w:space="0" w:color="auto"/>
        <w:left w:val="none" w:sz="0" w:space="0" w:color="auto"/>
        <w:bottom w:val="none" w:sz="0" w:space="0" w:color="auto"/>
        <w:right w:val="none" w:sz="0" w:space="0" w:color="auto"/>
      </w:divBdr>
    </w:div>
    <w:div w:id="1063987204">
      <w:bodyDiv w:val="1"/>
      <w:marLeft w:val="0"/>
      <w:marRight w:val="0"/>
      <w:marTop w:val="0"/>
      <w:marBottom w:val="0"/>
      <w:divBdr>
        <w:top w:val="none" w:sz="0" w:space="0" w:color="auto"/>
        <w:left w:val="none" w:sz="0" w:space="0" w:color="auto"/>
        <w:bottom w:val="none" w:sz="0" w:space="0" w:color="auto"/>
        <w:right w:val="none" w:sz="0" w:space="0" w:color="auto"/>
      </w:divBdr>
      <w:divsChild>
        <w:div w:id="2072582437">
          <w:marLeft w:val="0"/>
          <w:marRight w:val="0"/>
          <w:marTop w:val="0"/>
          <w:marBottom w:val="0"/>
          <w:divBdr>
            <w:top w:val="none" w:sz="0" w:space="0" w:color="auto"/>
            <w:left w:val="none" w:sz="0" w:space="0" w:color="auto"/>
            <w:bottom w:val="none" w:sz="0" w:space="0" w:color="auto"/>
            <w:right w:val="none" w:sz="0" w:space="0" w:color="auto"/>
          </w:divBdr>
        </w:div>
      </w:divsChild>
    </w:div>
    <w:div w:id="1071194402">
      <w:bodyDiv w:val="1"/>
      <w:marLeft w:val="0"/>
      <w:marRight w:val="0"/>
      <w:marTop w:val="0"/>
      <w:marBottom w:val="0"/>
      <w:divBdr>
        <w:top w:val="none" w:sz="0" w:space="0" w:color="auto"/>
        <w:left w:val="none" w:sz="0" w:space="0" w:color="auto"/>
        <w:bottom w:val="none" w:sz="0" w:space="0" w:color="auto"/>
        <w:right w:val="none" w:sz="0" w:space="0" w:color="auto"/>
      </w:divBdr>
    </w:div>
    <w:div w:id="1071344405">
      <w:bodyDiv w:val="1"/>
      <w:marLeft w:val="0"/>
      <w:marRight w:val="0"/>
      <w:marTop w:val="0"/>
      <w:marBottom w:val="0"/>
      <w:divBdr>
        <w:top w:val="none" w:sz="0" w:space="0" w:color="auto"/>
        <w:left w:val="none" w:sz="0" w:space="0" w:color="auto"/>
        <w:bottom w:val="none" w:sz="0" w:space="0" w:color="auto"/>
        <w:right w:val="none" w:sz="0" w:space="0" w:color="auto"/>
      </w:divBdr>
    </w:div>
    <w:div w:id="1153369063">
      <w:bodyDiv w:val="1"/>
      <w:marLeft w:val="0"/>
      <w:marRight w:val="0"/>
      <w:marTop w:val="0"/>
      <w:marBottom w:val="0"/>
      <w:divBdr>
        <w:top w:val="none" w:sz="0" w:space="0" w:color="auto"/>
        <w:left w:val="none" w:sz="0" w:space="0" w:color="auto"/>
        <w:bottom w:val="none" w:sz="0" w:space="0" w:color="auto"/>
        <w:right w:val="none" w:sz="0" w:space="0" w:color="auto"/>
      </w:divBdr>
    </w:div>
    <w:div w:id="1323969616">
      <w:bodyDiv w:val="1"/>
      <w:marLeft w:val="0"/>
      <w:marRight w:val="0"/>
      <w:marTop w:val="0"/>
      <w:marBottom w:val="0"/>
      <w:divBdr>
        <w:top w:val="none" w:sz="0" w:space="0" w:color="auto"/>
        <w:left w:val="none" w:sz="0" w:space="0" w:color="auto"/>
        <w:bottom w:val="none" w:sz="0" w:space="0" w:color="auto"/>
        <w:right w:val="none" w:sz="0" w:space="0" w:color="auto"/>
      </w:divBdr>
    </w:div>
    <w:div w:id="1349601050">
      <w:bodyDiv w:val="1"/>
      <w:marLeft w:val="0"/>
      <w:marRight w:val="0"/>
      <w:marTop w:val="0"/>
      <w:marBottom w:val="0"/>
      <w:divBdr>
        <w:top w:val="none" w:sz="0" w:space="0" w:color="auto"/>
        <w:left w:val="none" w:sz="0" w:space="0" w:color="auto"/>
        <w:bottom w:val="none" w:sz="0" w:space="0" w:color="auto"/>
        <w:right w:val="none" w:sz="0" w:space="0" w:color="auto"/>
      </w:divBdr>
    </w:div>
    <w:div w:id="1375081989">
      <w:bodyDiv w:val="1"/>
      <w:marLeft w:val="0"/>
      <w:marRight w:val="0"/>
      <w:marTop w:val="0"/>
      <w:marBottom w:val="0"/>
      <w:divBdr>
        <w:top w:val="none" w:sz="0" w:space="0" w:color="auto"/>
        <w:left w:val="none" w:sz="0" w:space="0" w:color="auto"/>
        <w:bottom w:val="none" w:sz="0" w:space="0" w:color="auto"/>
        <w:right w:val="none" w:sz="0" w:space="0" w:color="auto"/>
      </w:divBdr>
    </w:div>
    <w:div w:id="1394503385">
      <w:bodyDiv w:val="1"/>
      <w:marLeft w:val="0"/>
      <w:marRight w:val="0"/>
      <w:marTop w:val="0"/>
      <w:marBottom w:val="0"/>
      <w:divBdr>
        <w:top w:val="none" w:sz="0" w:space="0" w:color="auto"/>
        <w:left w:val="none" w:sz="0" w:space="0" w:color="auto"/>
        <w:bottom w:val="none" w:sz="0" w:space="0" w:color="auto"/>
        <w:right w:val="none" w:sz="0" w:space="0" w:color="auto"/>
      </w:divBdr>
    </w:div>
    <w:div w:id="1483236583">
      <w:bodyDiv w:val="1"/>
      <w:marLeft w:val="0"/>
      <w:marRight w:val="0"/>
      <w:marTop w:val="0"/>
      <w:marBottom w:val="0"/>
      <w:divBdr>
        <w:top w:val="none" w:sz="0" w:space="0" w:color="auto"/>
        <w:left w:val="none" w:sz="0" w:space="0" w:color="auto"/>
        <w:bottom w:val="none" w:sz="0" w:space="0" w:color="auto"/>
        <w:right w:val="none" w:sz="0" w:space="0" w:color="auto"/>
      </w:divBdr>
    </w:div>
    <w:div w:id="1488010504">
      <w:bodyDiv w:val="1"/>
      <w:marLeft w:val="0"/>
      <w:marRight w:val="0"/>
      <w:marTop w:val="0"/>
      <w:marBottom w:val="0"/>
      <w:divBdr>
        <w:top w:val="none" w:sz="0" w:space="0" w:color="auto"/>
        <w:left w:val="none" w:sz="0" w:space="0" w:color="auto"/>
        <w:bottom w:val="none" w:sz="0" w:space="0" w:color="auto"/>
        <w:right w:val="none" w:sz="0" w:space="0" w:color="auto"/>
      </w:divBdr>
    </w:div>
    <w:div w:id="1806584141">
      <w:bodyDiv w:val="1"/>
      <w:marLeft w:val="0"/>
      <w:marRight w:val="0"/>
      <w:marTop w:val="0"/>
      <w:marBottom w:val="0"/>
      <w:divBdr>
        <w:top w:val="none" w:sz="0" w:space="0" w:color="auto"/>
        <w:left w:val="none" w:sz="0" w:space="0" w:color="auto"/>
        <w:bottom w:val="none" w:sz="0" w:space="0" w:color="auto"/>
        <w:right w:val="none" w:sz="0" w:space="0" w:color="auto"/>
      </w:divBdr>
    </w:div>
    <w:div w:id="1811052725">
      <w:bodyDiv w:val="1"/>
      <w:marLeft w:val="0"/>
      <w:marRight w:val="0"/>
      <w:marTop w:val="0"/>
      <w:marBottom w:val="0"/>
      <w:divBdr>
        <w:top w:val="none" w:sz="0" w:space="0" w:color="auto"/>
        <w:left w:val="none" w:sz="0" w:space="0" w:color="auto"/>
        <w:bottom w:val="none" w:sz="0" w:space="0" w:color="auto"/>
        <w:right w:val="none" w:sz="0" w:space="0" w:color="auto"/>
      </w:divBdr>
    </w:div>
    <w:div w:id="1849557700">
      <w:bodyDiv w:val="1"/>
      <w:marLeft w:val="0"/>
      <w:marRight w:val="0"/>
      <w:marTop w:val="0"/>
      <w:marBottom w:val="0"/>
      <w:divBdr>
        <w:top w:val="none" w:sz="0" w:space="0" w:color="auto"/>
        <w:left w:val="none" w:sz="0" w:space="0" w:color="auto"/>
        <w:bottom w:val="none" w:sz="0" w:space="0" w:color="auto"/>
        <w:right w:val="none" w:sz="0" w:space="0" w:color="auto"/>
      </w:divBdr>
    </w:div>
    <w:div w:id="1942371759">
      <w:bodyDiv w:val="1"/>
      <w:marLeft w:val="0"/>
      <w:marRight w:val="0"/>
      <w:marTop w:val="0"/>
      <w:marBottom w:val="0"/>
      <w:divBdr>
        <w:top w:val="none" w:sz="0" w:space="0" w:color="auto"/>
        <w:left w:val="none" w:sz="0" w:space="0" w:color="auto"/>
        <w:bottom w:val="none" w:sz="0" w:space="0" w:color="auto"/>
        <w:right w:val="none" w:sz="0" w:space="0" w:color="auto"/>
      </w:divBdr>
    </w:div>
    <w:div w:id="1974628691">
      <w:bodyDiv w:val="1"/>
      <w:marLeft w:val="0"/>
      <w:marRight w:val="0"/>
      <w:marTop w:val="0"/>
      <w:marBottom w:val="0"/>
      <w:divBdr>
        <w:top w:val="none" w:sz="0" w:space="0" w:color="auto"/>
        <w:left w:val="none" w:sz="0" w:space="0" w:color="auto"/>
        <w:bottom w:val="none" w:sz="0" w:space="0" w:color="auto"/>
        <w:right w:val="none" w:sz="0" w:space="0" w:color="auto"/>
      </w:divBdr>
    </w:div>
    <w:div w:id="2045670157">
      <w:bodyDiv w:val="1"/>
      <w:marLeft w:val="0"/>
      <w:marRight w:val="0"/>
      <w:marTop w:val="0"/>
      <w:marBottom w:val="0"/>
      <w:divBdr>
        <w:top w:val="none" w:sz="0" w:space="0" w:color="auto"/>
        <w:left w:val="none" w:sz="0" w:space="0" w:color="auto"/>
        <w:bottom w:val="none" w:sz="0" w:space="0" w:color="auto"/>
        <w:right w:val="none" w:sz="0" w:space="0" w:color="auto"/>
      </w:divBdr>
    </w:div>
    <w:div w:id="2053535544">
      <w:bodyDiv w:val="1"/>
      <w:marLeft w:val="0"/>
      <w:marRight w:val="0"/>
      <w:marTop w:val="0"/>
      <w:marBottom w:val="0"/>
      <w:divBdr>
        <w:top w:val="none" w:sz="0" w:space="0" w:color="auto"/>
        <w:left w:val="none" w:sz="0" w:space="0" w:color="auto"/>
        <w:bottom w:val="none" w:sz="0" w:space="0" w:color="auto"/>
        <w:right w:val="none" w:sz="0" w:space="0" w:color="auto"/>
      </w:divBdr>
    </w:div>
    <w:div w:id="2098166375">
      <w:bodyDiv w:val="1"/>
      <w:marLeft w:val="0"/>
      <w:marRight w:val="0"/>
      <w:marTop w:val="0"/>
      <w:marBottom w:val="0"/>
      <w:divBdr>
        <w:top w:val="none" w:sz="0" w:space="0" w:color="auto"/>
        <w:left w:val="none" w:sz="0" w:space="0" w:color="auto"/>
        <w:bottom w:val="none" w:sz="0" w:space="0" w:color="auto"/>
        <w:right w:val="none" w:sz="0" w:space="0" w:color="auto"/>
      </w:divBdr>
    </w:div>
    <w:div w:id="2132163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usschreibungen-suedtirol.it/" TargetMode="External"/><Relationship Id="rId13" Type="http://schemas.openxmlformats.org/officeDocument/2006/relationships/footer" Target="foot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po@siag.it"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siag@legalmail.it"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mailto:info@siag.it"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0ADC1113C47F948952CD8E728E30331" ma:contentTypeVersion="2" ma:contentTypeDescription="Creare un nuovo documento." ma:contentTypeScope="" ma:versionID="9eb659a87e8ded77b319ed410e587c8d">
  <xsd:schema xmlns:xsd="http://www.w3.org/2001/XMLSchema" xmlns:xs="http://www.w3.org/2001/XMLSchema" xmlns:p="http://schemas.microsoft.com/office/2006/metadata/properties" xmlns:ns2="45a49839-acee-4295-936e-dec179cc8792" targetNamespace="http://schemas.microsoft.com/office/2006/metadata/properties" ma:root="true" ma:fieldsID="560ce287cb04ffcd734b5eece0e04e23" ns2:_="">
    <xsd:import namespace="45a49839-acee-4295-936e-dec179cc8792"/>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a49839-acee-4295-936e-dec179cc8792"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47858A-922D-49CA-8D54-3EA9A46AE056}">
  <ds:schemaRefs>
    <ds:schemaRef ds:uri="http://schemas.openxmlformats.org/officeDocument/2006/bibliography"/>
  </ds:schemaRefs>
</ds:datastoreItem>
</file>

<file path=customXml/itemProps2.xml><?xml version="1.0" encoding="utf-8"?>
<ds:datastoreItem xmlns:ds="http://schemas.openxmlformats.org/officeDocument/2006/customXml" ds:itemID="{7B38E390-C26D-4BDA-84F6-5DE7C9299ABE}"/>
</file>

<file path=customXml/itemProps3.xml><?xml version="1.0" encoding="utf-8"?>
<ds:datastoreItem xmlns:ds="http://schemas.openxmlformats.org/officeDocument/2006/customXml" ds:itemID="{6422965F-2F29-47A5-9823-249DF4B89513}"/>
</file>

<file path=customXml/itemProps4.xml><?xml version="1.0" encoding="utf-8"?>
<ds:datastoreItem xmlns:ds="http://schemas.openxmlformats.org/officeDocument/2006/customXml" ds:itemID="{8023FCEC-409F-46A0-A116-3C5B3AA9E02C}"/>
</file>

<file path=docProps/app.xml><?xml version="1.0" encoding="utf-8"?>
<Properties xmlns="http://schemas.openxmlformats.org/officeDocument/2006/extended-properties" xmlns:vt="http://schemas.openxmlformats.org/officeDocument/2006/docPropsVTypes">
  <Template>Normal.dotm</Template>
  <TotalTime>0</TotalTime>
  <Pages>18</Pages>
  <Words>5124</Words>
  <Characters>36904</Characters>
  <Application>Microsoft Office Word</Application>
  <DocSecurity>0</DocSecurity>
  <Lines>723</Lines>
  <Paragraphs>382</Paragraphs>
  <ScaleCrop>false</ScaleCrop>
  <HeadingPairs>
    <vt:vector size="4" baseType="variant">
      <vt:variant>
        <vt:lpstr>Titel</vt:lpstr>
      </vt:variant>
      <vt:variant>
        <vt:i4>1</vt:i4>
      </vt:variant>
      <vt:variant>
        <vt:lpstr>Titolo</vt:lpstr>
      </vt:variant>
      <vt:variant>
        <vt:i4>1</vt:i4>
      </vt:variant>
    </vt:vector>
  </HeadingPairs>
  <TitlesOfParts>
    <vt:vector size="2" baseType="lpstr">
      <vt:lpstr>“Allegato A1”</vt:lpstr>
      <vt:lpstr>“Allegato A1”</vt:lpstr>
    </vt:vector>
  </TitlesOfParts>
  <Company>prov.bz</Company>
  <LinksUpToDate>false</LinksUpToDate>
  <CharactersWithSpaces>41646</CharactersWithSpaces>
  <SharedDoc>false</SharedDoc>
  <HLinks>
    <vt:vector size="6" baseType="variant">
      <vt:variant>
        <vt:i4>458834</vt:i4>
      </vt:variant>
      <vt:variant>
        <vt:i4>628</vt:i4>
      </vt:variant>
      <vt:variant>
        <vt:i4>0</vt:i4>
      </vt:variant>
      <vt:variant>
        <vt:i4>5</vt:i4>
      </vt:variant>
      <vt:variant>
        <vt:lpwstr>http://www.ausschreibungen-suedtirol.it/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“Allegato A1”</dc:title>
  <dc:subject/>
  <dc:creator>Gavatta, Antonella</dc:creator>
  <cp:keywords/>
  <dc:description/>
  <cp:lastModifiedBy>Ciacci, Agnese</cp:lastModifiedBy>
  <cp:revision>172</cp:revision>
  <cp:lastPrinted>2019-12-13T09:51:00Z</cp:lastPrinted>
  <dcterms:created xsi:type="dcterms:W3CDTF">2023-06-13T07:42:00Z</dcterms:created>
  <dcterms:modified xsi:type="dcterms:W3CDTF">2025-11-13T16:43:00Z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0x01010040ADC1113C47F948952CD8E728E30331</vt:lpwstr>
  </property>
</Properties>
</file>